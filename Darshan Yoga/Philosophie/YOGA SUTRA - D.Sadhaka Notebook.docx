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8C1D" w14:textId="77777777" w:rsidR="00EE38EA" w:rsidRPr="00DB7291" w:rsidRDefault="00EE38EA" w:rsidP="00EE38EA">
      <w:pPr>
        <w:rPr>
          <w:rFonts w:ascii="Tahoma" w:hAnsi="Tahoma" w:cs="Tahoma"/>
          <w:b/>
          <w:bCs/>
          <w:color w:val="333399"/>
          <w:lang w:val="en-US"/>
        </w:rPr>
      </w:pPr>
      <w:r w:rsidRPr="00DB7291">
        <w:rPr>
          <w:rFonts w:ascii="Tahoma" w:hAnsi="Tahoma" w:cs="Tahoma"/>
          <w:b/>
          <w:bCs/>
          <w:color w:val="333399"/>
          <w:lang w:val="en-US"/>
        </w:rPr>
        <w:t>YOGA SUTRA</w:t>
      </w:r>
    </w:p>
    <w:p w14:paraId="676AA1FF" w14:textId="77777777" w:rsidR="00AD3E88" w:rsidRPr="00DB7291" w:rsidRDefault="00AD3E88" w:rsidP="00EE38EA">
      <w:pPr>
        <w:rPr>
          <w:rFonts w:ascii="Tahoma" w:hAnsi="Tahoma" w:cs="Tahoma"/>
          <w:b/>
          <w:bCs/>
          <w:color w:val="333399"/>
          <w:lang w:val="en-US"/>
        </w:rPr>
      </w:pPr>
    </w:p>
    <w:p w14:paraId="1CF7639B" w14:textId="23765D0D" w:rsidR="00AD3E88" w:rsidRPr="00BB66DC" w:rsidRDefault="00AD3E88" w:rsidP="00EE38EA">
      <w:pPr>
        <w:rPr>
          <w:rFonts w:ascii="Tahoma" w:hAnsi="Tahoma" w:cs="Tahoma"/>
          <w:b/>
          <w:bCs/>
          <w:color w:val="333399"/>
          <w:lang w:val="en-US"/>
        </w:rPr>
      </w:pPr>
      <w:r w:rsidRPr="00AD3E88">
        <w:rPr>
          <w:rFonts w:ascii="Tahoma" w:hAnsi="Tahoma" w:cs="Tahoma"/>
          <w:b/>
          <w:bCs/>
          <w:color w:val="333399"/>
          <w:lang w:val="en-US"/>
        </w:rPr>
        <w:t>Here the French version o</w:t>
      </w:r>
      <w:r>
        <w:rPr>
          <w:rFonts w:ascii="Tahoma" w:hAnsi="Tahoma" w:cs="Tahoma"/>
          <w:b/>
          <w:bCs/>
          <w:color w:val="333399"/>
          <w:lang w:val="en-US"/>
        </w:rPr>
        <w:t xml:space="preserve">f the </w:t>
      </w:r>
      <w:proofErr w:type="spellStart"/>
      <w:r>
        <w:rPr>
          <w:rFonts w:ascii="Tahoma" w:hAnsi="Tahoma" w:cs="Tahoma"/>
          <w:b/>
          <w:bCs/>
          <w:color w:val="333399"/>
          <w:lang w:val="en-US"/>
        </w:rPr>
        <w:t>Pantanjali’s</w:t>
      </w:r>
      <w:proofErr w:type="spellEnd"/>
      <w:r>
        <w:rPr>
          <w:rFonts w:ascii="Tahoma" w:hAnsi="Tahoma" w:cs="Tahoma"/>
          <w:b/>
          <w:bCs/>
          <w:color w:val="333399"/>
          <w:lang w:val="en-US"/>
        </w:rPr>
        <w:t xml:space="preserve"> Yoga sutra with interpretation.</w:t>
      </w:r>
      <w:r>
        <w:rPr>
          <w:rFonts w:ascii="Tahoma" w:hAnsi="Tahoma" w:cs="Tahoma"/>
          <w:b/>
          <w:bCs/>
          <w:color w:val="333399"/>
          <w:lang w:val="en-US"/>
        </w:rPr>
        <w:br/>
      </w:r>
      <w:r>
        <w:rPr>
          <w:rFonts w:ascii="Tahoma" w:hAnsi="Tahoma" w:cs="Tahoma"/>
          <w:b/>
          <w:bCs/>
          <w:color w:val="333399"/>
          <w:lang w:val="en-US"/>
        </w:rPr>
        <w:br/>
        <w:t xml:space="preserve">Yes I know it’s in </w:t>
      </w:r>
      <w:r w:rsidR="006006A6">
        <w:rPr>
          <w:rFonts w:ascii="Tahoma" w:hAnsi="Tahoma" w:cs="Tahoma"/>
          <w:b/>
          <w:bCs/>
          <w:color w:val="333399"/>
          <w:lang w:val="en-US"/>
        </w:rPr>
        <w:t>French, but it’s on purpose ! Because one of you task will be to translate the sutra in your NATIVE language.</w:t>
      </w:r>
      <w:r w:rsidR="006006A6">
        <w:rPr>
          <w:rFonts w:ascii="Tahoma" w:hAnsi="Tahoma" w:cs="Tahoma"/>
          <w:b/>
          <w:bCs/>
          <w:color w:val="333399"/>
          <w:lang w:val="en-US"/>
        </w:rPr>
        <w:br/>
        <w:t>You will find my interpretations about each sutras.</w:t>
      </w:r>
      <w:r w:rsidR="006006A6">
        <w:rPr>
          <w:rFonts w:ascii="Tahoma" w:hAnsi="Tahoma" w:cs="Tahoma"/>
          <w:b/>
          <w:bCs/>
          <w:color w:val="333399"/>
          <w:lang w:val="en-US"/>
        </w:rPr>
        <w:br/>
        <w:t>THIS IS YOUR NOTEBOOK so do whatever you want with it !</w:t>
      </w:r>
      <w:r w:rsidR="006006A6">
        <w:rPr>
          <w:rFonts w:ascii="Tahoma" w:hAnsi="Tahoma" w:cs="Tahoma"/>
          <w:b/>
          <w:bCs/>
          <w:color w:val="333399"/>
          <w:lang w:val="en-US"/>
        </w:rPr>
        <w:br/>
        <w:t>My advice is to write your own interpretation.</w:t>
      </w:r>
      <w:r w:rsidR="006006A6">
        <w:rPr>
          <w:rFonts w:ascii="Tahoma" w:hAnsi="Tahoma" w:cs="Tahoma"/>
          <w:b/>
          <w:bCs/>
          <w:color w:val="333399"/>
          <w:lang w:val="en-US"/>
        </w:rPr>
        <w:br/>
      </w:r>
      <w:r w:rsidR="006006A6" w:rsidRPr="006C46D5">
        <w:rPr>
          <w:rFonts w:ascii="Tahoma" w:hAnsi="Tahoma" w:cs="Tahoma"/>
          <w:b/>
          <w:bCs/>
          <w:color w:val="333399"/>
          <w:lang w:val="en-US"/>
        </w:rPr>
        <w:t xml:space="preserve">Make this notebook the greatest </w:t>
      </w:r>
      <w:proofErr w:type="spellStart"/>
      <w:r w:rsidR="006006A6" w:rsidRPr="006C46D5">
        <w:rPr>
          <w:rFonts w:ascii="Tahoma" w:hAnsi="Tahoma" w:cs="Tahoma"/>
          <w:b/>
          <w:bCs/>
          <w:color w:val="333399"/>
          <w:lang w:val="en-US"/>
        </w:rPr>
        <w:t>studybook</w:t>
      </w:r>
      <w:proofErr w:type="spellEnd"/>
      <w:r w:rsidR="006006A6" w:rsidRPr="006C46D5">
        <w:rPr>
          <w:rFonts w:ascii="Tahoma" w:hAnsi="Tahoma" w:cs="Tahoma"/>
          <w:b/>
          <w:bCs/>
          <w:color w:val="333399"/>
          <w:lang w:val="en-US"/>
        </w:rPr>
        <w:t xml:space="preserve"> of all time</w:t>
      </w:r>
      <w:r w:rsidR="006006A6" w:rsidRPr="006C46D5">
        <w:rPr>
          <w:rFonts w:ascii="Tahoma" w:hAnsi="Tahoma" w:cs="Tahoma"/>
          <w:b/>
          <w:bCs/>
          <w:color w:val="333399"/>
          <w:lang w:val="en-US"/>
        </w:rPr>
        <w:br/>
      </w:r>
      <w:r w:rsidR="006006A6" w:rsidRPr="006C46D5">
        <w:rPr>
          <w:rFonts w:ascii="Tahoma" w:hAnsi="Tahoma" w:cs="Tahoma"/>
          <w:b/>
          <w:bCs/>
          <w:color w:val="333399"/>
          <w:lang w:val="en-US"/>
        </w:rPr>
        <w:br/>
        <w:t xml:space="preserve">For French dude : Bon vous </w:t>
      </w:r>
      <w:proofErr w:type="spellStart"/>
      <w:r w:rsidR="006006A6" w:rsidRPr="006C46D5">
        <w:rPr>
          <w:rFonts w:ascii="Tahoma" w:hAnsi="Tahoma" w:cs="Tahoma"/>
          <w:b/>
          <w:bCs/>
          <w:color w:val="333399"/>
          <w:lang w:val="en-US"/>
        </w:rPr>
        <w:t>êtes</w:t>
      </w:r>
      <w:proofErr w:type="spellEnd"/>
      <w:r w:rsidR="006006A6" w:rsidRPr="006C46D5">
        <w:rPr>
          <w:rFonts w:ascii="Tahoma" w:hAnsi="Tahoma" w:cs="Tahoma"/>
          <w:b/>
          <w:bCs/>
          <w:color w:val="333399"/>
          <w:lang w:val="en-US"/>
        </w:rPr>
        <w:t xml:space="preserve"> un peu </w:t>
      </w:r>
      <w:proofErr w:type="spellStart"/>
      <w:r w:rsidR="006006A6" w:rsidRPr="006C46D5">
        <w:rPr>
          <w:rFonts w:ascii="Tahoma" w:hAnsi="Tahoma" w:cs="Tahoma"/>
          <w:b/>
          <w:bCs/>
          <w:color w:val="333399"/>
          <w:lang w:val="en-US"/>
        </w:rPr>
        <w:t>avantagé</w:t>
      </w:r>
      <w:proofErr w:type="spellEnd"/>
      <w:r w:rsidR="006006A6" w:rsidRPr="006C46D5">
        <w:rPr>
          <w:rFonts w:ascii="Tahoma" w:hAnsi="Tahoma" w:cs="Tahoma"/>
          <w:b/>
          <w:bCs/>
          <w:color w:val="333399"/>
          <w:lang w:val="en-US"/>
        </w:rPr>
        <w:t xml:space="preserve">, vous les </w:t>
      </w:r>
      <w:proofErr w:type="spellStart"/>
      <w:r w:rsidR="006006A6" w:rsidRPr="006C46D5">
        <w:rPr>
          <w:rFonts w:ascii="Tahoma" w:hAnsi="Tahoma" w:cs="Tahoma"/>
          <w:b/>
          <w:bCs/>
          <w:color w:val="333399"/>
          <w:lang w:val="en-US"/>
        </w:rPr>
        <w:t>gaulois</w:t>
      </w:r>
      <w:proofErr w:type="spellEnd"/>
      <w:r w:rsidR="006006A6" w:rsidRPr="006C46D5">
        <w:rPr>
          <w:rFonts w:ascii="Tahoma" w:hAnsi="Tahoma" w:cs="Tahoma"/>
          <w:b/>
          <w:bCs/>
          <w:color w:val="333399"/>
          <w:lang w:val="en-US"/>
        </w:rPr>
        <w:t xml:space="preserve"> ! </w:t>
      </w:r>
      <w:proofErr w:type="spellStart"/>
      <w:r w:rsidR="006006A6" w:rsidRPr="006C46D5">
        <w:rPr>
          <w:rFonts w:ascii="Tahoma" w:hAnsi="Tahoma" w:cs="Tahoma"/>
          <w:b/>
          <w:bCs/>
          <w:color w:val="333399"/>
          <w:lang w:val="en-US"/>
        </w:rPr>
        <w:t>alors</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votre</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exercice</w:t>
      </w:r>
      <w:proofErr w:type="spellEnd"/>
      <w:r w:rsidR="006006A6" w:rsidRPr="006C46D5">
        <w:rPr>
          <w:rFonts w:ascii="Tahoma" w:hAnsi="Tahoma" w:cs="Tahoma"/>
          <w:b/>
          <w:bCs/>
          <w:color w:val="333399"/>
          <w:lang w:val="en-US"/>
        </w:rPr>
        <w:t xml:space="preserve"> sera de </w:t>
      </w:r>
      <w:proofErr w:type="spellStart"/>
      <w:r w:rsidR="006006A6" w:rsidRPr="006C46D5">
        <w:rPr>
          <w:rFonts w:ascii="Tahoma" w:hAnsi="Tahoma" w:cs="Tahoma"/>
          <w:b/>
          <w:bCs/>
          <w:color w:val="333399"/>
          <w:lang w:val="en-US"/>
        </w:rPr>
        <w:t>traduire</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ce</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texte</w:t>
      </w:r>
      <w:proofErr w:type="spellEnd"/>
      <w:r w:rsidR="006006A6" w:rsidRPr="006C46D5">
        <w:rPr>
          <w:rFonts w:ascii="Tahoma" w:hAnsi="Tahoma" w:cs="Tahoma"/>
          <w:b/>
          <w:bCs/>
          <w:color w:val="333399"/>
          <w:lang w:val="en-US"/>
        </w:rPr>
        <w:t xml:space="preserve"> en </w:t>
      </w:r>
      <w:proofErr w:type="spellStart"/>
      <w:r w:rsidR="006006A6" w:rsidRPr="006C46D5">
        <w:rPr>
          <w:rFonts w:ascii="Tahoma" w:hAnsi="Tahoma" w:cs="Tahoma"/>
          <w:b/>
          <w:bCs/>
          <w:color w:val="333399"/>
          <w:lang w:val="en-US"/>
        </w:rPr>
        <w:t>une</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autre</w:t>
      </w:r>
      <w:proofErr w:type="spellEnd"/>
      <w:r w:rsidR="006006A6" w:rsidRPr="006C46D5">
        <w:rPr>
          <w:rFonts w:ascii="Tahoma" w:hAnsi="Tahoma" w:cs="Tahoma"/>
          <w:b/>
          <w:bCs/>
          <w:color w:val="333399"/>
          <w:lang w:val="en-US"/>
        </w:rPr>
        <w:t xml:space="preserve"> langue (EN </w:t>
      </w:r>
      <w:proofErr w:type="spellStart"/>
      <w:r w:rsidR="006006A6" w:rsidRPr="006C46D5">
        <w:rPr>
          <w:rFonts w:ascii="Tahoma" w:hAnsi="Tahoma" w:cs="Tahoma"/>
          <w:b/>
          <w:bCs/>
          <w:color w:val="333399"/>
          <w:lang w:val="en-US"/>
        </w:rPr>
        <w:t>japonais</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ça</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peut</w:t>
      </w:r>
      <w:proofErr w:type="spellEnd"/>
      <w:r w:rsidR="006006A6" w:rsidRPr="006C46D5">
        <w:rPr>
          <w:rFonts w:ascii="Tahoma" w:hAnsi="Tahoma" w:cs="Tahoma"/>
          <w:b/>
          <w:bCs/>
          <w:color w:val="333399"/>
          <w:lang w:val="en-US"/>
        </w:rPr>
        <w:t xml:space="preserve"> </w:t>
      </w:r>
      <w:proofErr w:type="spellStart"/>
      <w:r w:rsidR="006006A6" w:rsidRPr="006C46D5">
        <w:rPr>
          <w:rFonts w:ascii="Tahoma" w:hAnsi="Tahoma" w:cs="Tahoma"/>
          <w:b/>
          <w:bCs/>
          <w:color w:val="333399"/>
          <w:lang w:val="en-US"/>
        </w:rPr>
        <w:t>être</w:t>
      </w:r>
      <w:proofErr w:type="spellEnd"/>
      <w:r w:rsidR="006006A6" w:rsidRPr="006C46D5">
        <w:rPr>
          <w:rFonts w:ascii="Tahoma" w:hAnsi="Tahoma" w:cs="Tahoma"/>
          <w:b/>
          <w:bCs/>
          <w:color w:val="333399"/>
          <w:lang w:val="en-US"/>
        </w:rPr>
        <w:t xml:space="preserve"> pas mal , avec des dessins de MANGA encore </w:t>
      </w:r>
      <w:proofErr w:type="spellStart"/>
      <w:r w:rsidR="006006A6" w:rsidRPr="006C46D5">
        <w:rPr>
          <w:rFonts w:ascii="Tahoma" w:hAnsi="Tahoma" w:cs="Tahoma"/>
          <w:b/>
          <w:bCs/>
          <w:color w:val="333399"/>
          <w:lang w:val="en-US"/>
        </w:rPr>
        <w:t>mieux</w:t>
      </w:r>
      <w:proofErr w:type="spellEnd"/>
      <w:r w:rsidR="006006A6" w:rsidRPr="006C46D5">
        <w:rPr>
          <w:rFonts w:ascii="Tahoma" w:hAnsi="Tahoma" w:cs="Tahoma"/>
          <w:b/>
          <w:bCs/>
          <w:color w:val="333399"/>
          <w:lang w:val="en-US"/>
        </w:rPr>
        <w:t> :p )</w:t>
      </w:r>
      <w:r w:rsidR="006006A6" w:rsidRPr="006C46D5">
        <w:rPr>
          <w:rFonts w:ascii="Tahoma" w:hAnsi="Tahoma" w:cs="Tahoma"/>
          <w:b/>
          <w:bCs/>
          <w:color w:val="333399"/>
          <w:lang w:val="en-US"/>
        </w:rPr>
        <w:br/>
      </w:r>
      <w:r w:rsidR="006006A6" w:rsidRPr="006C46D5">
        <w:rPr>
          <w:rFonts w:ascii="Tahoma" w:hAnsi="Tahoma" w:cs="Tahoma"/>
          <w:b/>
          <w:bCs/>
          <w:color w:val="333399"/>
          <w:lang w:val="en-US"/>
        </w:rPr>
        <w:br/>
      </w:r>
      <w:r w:rsidR="006006A6" w:rsidRPr="006C46D5">
        <w:rPr>
          <w:rFonts w:ascii="Tahoma" w:hAnsi="Tahoma" w:cs="Tahoma"/>
          <w:b/>
          <w:bCs/>
          <w:color w:val="333399"/>
          <w:lang w:val="en-US"/>
        </w:rPr>
        <w:br/>
        <w:t xml:space="preserve">Once you’ve finished some translation(+plus your own </w:t>
      </w:r>
      <w:proofErr w:type="spellStart"/>
      <w:r w:rsidR="006006A6" w:rsidRPr="006C46D5">
        <w:rPr>
          <w:rFonts w:ascii="Tahoma" w:hAnsi="Tahoma" w:cs="Tahoma"/>
          <w:b/>
          <w:bCs/>
          <w:color w:val="333399"/>
          <w:lang w:val="en-US"/>
        </w:rPr>
        <w:t>interprétations</w:t>
      </w:r>
      <w:proofErr w:type="spellEnd"/>
      <w:r w:rsidR="006006A6" w:rsidRPr="006C46D5">
        <w:rPr>
          <w:rFonts w:ascii="Tahoma" w:hAnsi="Tahoma" w:cs="Tahoma"/>
          <w:b/>
          <w:bCs/>
          <w:color w:val="333399"/>
          <w:lang w:val="en-US"/>
        </w:rPr>
        <w:t xml:space="preserve">) you will be able to send a pdf version ( to send to : </w:t>
      </w:r>
      <w:hyperlink r:id="rId5" w:history="1">
        <w:r w:rsidR="006006A6" w:rsidRPr="006C46D5">
          <w:rPr>
            <w:rStyle w:val="Lienhypertexte"/>
            <w:rFonts w:ascii="Tahoma" w:hAnsi="Tahoma" w:cs="Tahoma"/>
            <w:b/>
            <w:bCs/>
            <w:lang w:val="en-US"/>
          </w:rPr>
          <w:t>D.cool-hr-DTC-contact@proton.me</w:t>
        </w:r>
      </w:hyperlink>
      <w:r w:rsidR="006006A6" w:rsidRPr="006C46D5">
        <w:rPr>
          <w:rFonts w:ascii="Tahoma" w:hAnsi="Tahoma" w:cs="Tahoma"/>
          <w:b/>
          <w:bCs/>
          <w:color w:val="333399"/>
          <w:lang w:val="en-US"/>
        </w:rPr>
        <w:t xml:space="preserve"> )</w:t>
      </w:r>
      <w:r w:rsidR="006006A6" w:rsidRPr="006C46D5">
        <w:rPr>
          <w:rFonts w:ascii="Tahoma" w:hAnsi="Tahoma" w:cs="Tahoma"/>
          <w:b/>
          <w:bCs/>
          <w:color w:val="333399"/>
          <w:lang w:val="en-US"/>
        </w:rPr>
        <w:br/>
      </w:r>
      <w:r w:rsidR="006006A6" w:rsidRPr="006C46D5">
        <w:rPr>
          <w:rFonts w:ascii="Tahoma" w:hAnsi="Tahoma" w:cs="Tahoma"/>
          <w:b/>
          <w:bCs/>
          <w:color w:val="333399"/>
          <w:lang w:val="en-US"/>
        </w:rPr>
        <w:br/>
      </w:r>
      <w:r w:rsidR="006C46D5" w:rsidRPr="006C46D5">
        <w:rPr>
          <w:rFonts w:ascii="Tahoma" w:hAnsi="Tahoma" w:cs="Tahoma"/>
          <w:b/>
          <w:bCs/>
          <w:color w:val="333399"/>
          <w:lang w:val="en-US"/>
        </w:rPr>
        <w:t xml:space="preserve">Each validated page </w:t>
      </w:r>
      <w:r w:rsidR="006C46D5">
        <w:rPr>
          <w:rFonts w:ascii="Tahoma" w:hAnsi="Tahoma" w:cs="Tahoma"/>
          <w:b/>
          <w:bCs/>
          <w:color w:val="333399"/>
          <w:lang w:val="en-US"/>
        </w:rPr>
        <w:t xml:space="preserve">from you,  will be paid </w:t>
      </w:r>
      <w:r w:rsidR="006C46D5" w:rsidRPr="006C46D5">
        <w:rPr>
          <w:rFonts w:ascii="Tahoma" w:hAnsi="Tahoma" w:cs="Tahoma"/>
          <w:b/>
          <w:bCs/>
          <w:color w:val="333399"/>
          <w:u w:val="single"/>
          <w:lang w:val="en-US"/>
        </w:rPr>
        <w:t>100$D.E.A.T.H.</w:t>
      </w:r>
      <w:r w:rsidR="006C46D5">
        <w:rPr>
          <w:rFonts w:ascii="Tahoma" w:hAnsi="Tahoma" w:cs="Tahoma"/>
          <w:b/>
          <w:bCs/>
          <w:color w:val="333399"/>
          <w:u w:val="single"/>
          <w:lang w:val="en-US"/>
        </w:rPr>
        <w:br/>
      </w:r>
      <w:r w:rsidR="006C46D5">
        <w:rPr>
          <w:rFonts w:ascii="Tahoma" w:hAnsi="Tahoma" w:cs="Tahoma"/>
          <w:b/>
          <w:bCs/>
          <w:color w:val="333399"/>
          <w:u w:val="single"/>
          <w:lang w:val="en-US"/>
        </w:rPr>
        <w:br/>
      </w:r>
      <w:r w:rsidR="006C46D5">
        <w:rPr>
          <w:rFonts w:ascii="Tahoma" w:hAnsi="Tahoma" w:cs="Tahoma"/>
          <w:b/>
          <w:bCs/>
          <w:color w:val="333399"/>
          <w:u w:val="single"/>
          <w:lang w:val="en-US"/>
        </w:rPr>
        <w:br/>
      </w:r>
      <w:r w:rsidR="006C46D5" w:rsidRPr="00BB66DC">
        <w:rPr>
          <w:rFonts w:ascii="Tahoma" w:hAnsi="Tahoma" w:cs="Tahoma"/>
          <w:b/>
          <w:bCs/>
          <w:color w:val="333399"/>
          <w:lang w:val="en-US"/>
        </w:rPr>
        <w:lastRenderedPageBreak/>
        <w:t>So no</w:t>
      </w:r>
      <w:r w:rsidR="00DB7291" w:rsidRPr="00BB66DC">
        <w:rPr>
          <w:rFonts w:ascii="Tahoma" w:hAnsi="Tahoma" w:cs="Tahoma"/>
          <w:b/>
          <w:bCs/>
          <w:color w:val="333399"/>
          <w:lang w:val="en-US"/>
        </w:rPr>
        <w:t>w you know what to do now !</w:t>
      </w:r>
      <w:r w:rsidR="00BB66DC" w:rsidRPr="00BB66DC">
        <w:rPr>
          <w:rFonts w:ascii="Tahoma" w:hAnsi="Tahoma" w:cs="Tahoma"/>
          <w:b/>
          <w:bCs/>
          <w:color w:val="333399"/>
          <w:lang w:val="en-US"/>
        </w:rPr>
        <w:t xml:space="preserve"> </w:t>
      </w:r>
      <w:proofErr w:type="spellStart"/>
      <w:r w:rsidR="00BB66DC" w:rsidRPr="00BB66DC">
        <w:rPr>
          <w:rFonts w:ascii="Tahoma" w:hAnsi="Tahoma" w:cs="Tahoma"/>
          <w:b/>
          <w:bCs/>
          <w:color w:val="333399"/>
          <w:lang w:val="en-US"/>
        </w:rPr>
        <w:t>D.Monkey</w:t>
      </w:r>
      <w:proofErr w:type="spellEnd"/>
      <w:r w:rsidR="00BB66DC">
        <w:rPr>
          <w:rFonts w:ascii="Tahoma" w:hAnsi="Tahoma" w:cs="Tahoma"/>
          <w:b/>
          <w:bCs/>
          <w:color w:val="333399"/>
          <w:lang w:val="en-US"/>
        </w:rPr>
        <w:t xml:space="preserve"> </w:t>
      </w:r>
      <w:r w:rsidR="00DB7291" w:rsidRPr="00BB66DC">
        <w:rPr>
          <w:rFonts w:ascii="Tahoma" w:hAnsi="Tahoma" w:cs="Tahoma"/>
          <w:b/>
          <w:bCs/>
          <w:color w:val="333399"/>
          <w:lang w:val="en-US"/>
        </w:rPr>
        <w:br/>
      </w:r>
      <w:r w:rsidR="00DB7291">
        <w:rPr>
          <w:rFonts w:ascii="Tahoma" w:hAnsi="Tahoma" w:cs="Tahoma"/>
          <w:b/>
          <w:bCs/>
          <w:noProof/>
          <w:color w:val="333399"/>
        </w:rPr>
        <w:drawing>
          <wp:inline distT="0" distB="0" distL="0" distR="0" wp14:anchorId="066E92AB" wp14:editId="3DC3154C">
            <wp:extent cx="5758180" cy="7672705"/>
            <wp:effectExtent l="0" t="0" r="0" b="4445"/>
            <wp:docPr id="188757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80" cy="7672705"/>
                    </a:xfrm>
                    <a:prstGeom prst="rect">
                      <a:avLst/>
                    </a:prstGeom>
                    <a:noFill/>
                    <a:ln>
                      <a:noFill/>
                    </a:ln>
                  </pic:spPr>
                </pic:pic>
              </a:graphicData>
            </a:graphic>
          </wp:inline>
        </w:drawing>
      </w:r>
    </w:p>
    <w:p w14:paraId="5153F0DA" w14:textId="77777777" w:rsidR="00EE38EA" w:rsidRPr="00BB66DC" w:rsidRDefault="00EE38EA" w:rsidP="00EE38EA">
      <w:pPr>
        <w:rPr>
          <w:rFonts w:ascii="Arial" w:hAnsi="Arial" w:cs="Arial"/>
          <w:color w:val="202122"/>
          <w:sz w:val="21"/>
          <w:szCs w:val="21"/>
          <w:shd w:val="clear" w:color="auto" w:fill="FFFFFF"/>
          <w:lang w:val="en-US"/>
        </w:rPr>
      </w:pPr>
    </w:p>
    <w:p w14:paraId="1C4BBD82" w14:textId="77777777" w:rsidR="00EE38EA" w:rsidRPr="00BB66DC" w:rsidRDefault="00EE38EA" w:rsidP="00EE38EA">
      <w:pPr>
        <w:rPr>
          <w:rFonts w:ascii="Arial" w:hAnsi="Arial" w:cs="Arial"/>
          <w:color w:val="202122"/>
          <w:sz w:val="21"/>
          <w:szCs w:val="21"/>
          <w:shd w:val="clear" w:color="auto" w:fill="FFFFFF"/>
          <w:lang w:val="en-US"/>
        </w:rPr>
      </w:pPr>
    </w:p>
    <w:p w14:paraId="20B1D455" w14:textId="77777777" w:rsidR="00EE38EA" w:rsidRPr="0027221B" w:rsidRDefault="00EE38EA" w:rsidP="00EE38EA">
      <w:pPr>
        <w:rPr>
          <w:rFonts w:ascii="Tahoma" w:hAnsi="Tahoma" w:cs="Tahoma"/>
          <w:b/>
          <w:bCs/>
          <w:color w:val="333399"/>
        </w:rPr>
      </w:pPr>
      <w:r w:rsidRPr="0027221B">
        <w:rPr>
          <w:rFonts w:ascii="Tahoma" w:hAnsi="Tahoma" w:cs="Tahoma"/>
          <w:b/>
          <w:bCs/>
          <w:color w:val="333399"/>
        </w:rPr>
        <w:t xml:space="preserve">SAMĀDHI PĀDA </w:t>
      </w:r>
    </w:p>
    <w:p w14:paraId="612B8BE1" w14:textId="77777777" w:rsidR="00EE38EA" w:rsidRPr="0027221B" w:rsidRDefault="00EE38EA" w:rsidP="00EE38EA">
      <w:pPr>
        <w:rPr>
          <w:rFonts w:ascii="Arial" w:hAnsi="Arial" w:cs="Arial"/>
          <w:color w:val="202122"/>
          <w:sz w:val="21"/>
          <w:szCs w:val="21"/>
          <w:shd w:val="clear" w:color="auto" w:fill="FFFFFF"/>
        </w:rPr>
      </w:pPr>
      <w:r w:rsidRPr="0027221B">
        <w:rPr>
          <w:rFonts w:ascii="Arial" w:hAnsi="Arial" w:cs="Arial"/>
          <w:color w:val="202122"/>
          <w:sz w:val="21"/>
          <w:szCs w:val="21"/>
          <w:shd w:val="clear" w:color="auto" w:fill="FFFFFF"/>
        </w:rPr>
        <w:t xml:space="preserve">Le premier chapitre, « </w:t>
      </w:r>
      <w:proofErr w:type="spellStart"/>
      <w:r w:rsidRPr="0027221B">
        <w:rPr>
          <w:rFonts w:ascii="Arial" w:hAnsi="Arial" w:cs="Arial"/>
          <w:color w:val="202122"/>
          <w:sz w:val="21"/>
          <w:szCs w:val="21"/>
          <w:shd w:val="clear" w:color="auto" w:fill="FFFFFF"/>
        </w:rPr>
        <w:t>Samādhi</w:t>
      </w:r>
      <w:proofErr w:type="spellEnd"/>
      <w:r w:rsidRPr="0027221B">
        <w:rPr>
          <w:rFonts w:ascii="Arial" w:hAnsi="Arial" w:cs="Arial"/>
          <w:color w:val="202122"/>
          <w:sz w:val="21"/>
          <w:szCs w:val="21"/>
          <w:shd w:val="clear" w:color="auto" w:fill="FFFFFF"/>
        </w:rPr>
        <w:t xml:space="preserve"> Pāda », nous indique la direction. La</w:t>
      </w:r>
      <w:r>
        <w:rPr>
          <w:rFonts w:ascii="Arial" w:hAnsi="Arial" w:cs="Arial"/>
          <w:color w:val="202122"/>
          <w:sz w:val="21"/>
          <w:szCs w:val="21"/>
          <w:shd w:val="clear" w:color="auto" w:fill="FFFFFF"/>
        </w:rPr>
        <w:t xml:space="preserve"> </w:t>
      </w:r>
      <w:r w:rsidRPr="0027221B">
        <w:rPr>
          <w:rFonts w:ascii="Arial" w:hAnsi="Arial" w:cs="Arial"/>
          <w:color w:val="202122"/>
          <w:sz w:val="21"/>
          <w:szCs w:val="21"/>
          <w:shd w:val="clear" w:color="auto" w:fill="FFFFFF"/>
        </w:rPr>
        <w:t xml:space="preserve">finalité du Yoga, c'est le </w:t>
      </w:r>
      <w:proofErr w:type="spellStart"/>
      <w:r w:rsidRPr="0027221B">
        <w:rPr>
          <w:rFonts w:ascii="Arial" w:hAnsi="Arial" w:cs="Arial"/>
          <w:color w:val="202122"/>
          <w:sz w:val="21"/>
          <w:szCs w:val="21"/>
          <w:shd w:val="clear" w:color="auto" w:fill="FFFFFF"/>
        </w:rPr>
        <w:t>Samādhi</w:t>
      </w:r>
      <w:proofErr w:type="spellEnd"/>
      <w:r w:rsidRPr="0027221B">
        <w:rPr>
          <w:rFonts w:ascii="Arial" w:hAnsi="Arial" w:cs="Arial"/>
          <w:color w:val="202122"/>
          <w:sz w:val="21"/>
          <w:szCs w:val="21"/>
          <w:shd w:val="clear" w:color="auto" w:fill="FFFFFF"/>
        </w:rPr>
        <w:t>, cet état déconditionné dans lequel, enfin</w:t>
      </w:r>
      <w:r>
        <w:rPr>
          <w:rFonts w:ascii="Arial" w:hAnsi="Arial" w:cs="Arial"/>
          <w:color w:val="202122"/>
          <w:sz w:val="21"/>
          <w:szCs w:val="21"/>
          <w:shd w:val="clear" w:color="auto" w:fill="FFFFFF"/>
        </w:rPr>
        <w:t xml:space="preserve"> </w:t>
      </w:r>
      <w:r w:rsidRPr="0027221B">
        <w:rPr>
          <w:rFonts w:ascii="Arial" w:hAnsi="Arial" w:cs="Arial"/>
          <w:color w:val="202122"/>
          <w:sz w:val="21"/>
          <w:szCs w:val="21"/>
          <w:shd w:val="clear" w:color="auto" w:fill="FFFFFF"/>
        </w:rPr>
        <w:t>libre des automatismes de comportement et de pensée, on peut faire un</w:t>
      </w:r>
      <w:r>
        <w:rPr>
          <w:rFonts w:ascii="Arial" w:hAnsi="Arial" w:cs="Arial"/>
          <w:color w:val="202122"/>
          <w:sz w:val="21"/>
          <w:szCs w:val="21"/>
          <w:shd w:val="clear" w:color="auto" w:fill="FFFFFF"/>
        </w:rPr>
        <w:t xml:space="preserve"> </w:t>
      </w:r>
      <w:r w:rsidRPr="0027221B">
        <w:rPr>
          <w:rFonts w:ascii="Arial" w:hAnsi="Arial" w:cs="Arial"/>
          <w:color w:val="202122"/>
          <w:sz w:val="21"/>
          <w:szCs w:val="21"/>
          <w:shd w:val="clear" w:color="auto" w:fill="FFFFFF"/>
        </w:rPr>
        <w:t xml:space="preserve">avec la vie, en acceptant que tout change et se modifie. </w:t>
      </w:r>
    </w:p>
    <w:p w14:paraId="5EA2301F" w14:textId="77777777" w:rsidR="00EE38EA" w:rsidRPr="0027221B" w:rsidRDefault="00EE38EA" w:rsidP="00EE38EA">
      <w:pPr>
        <w:rPr>
          <w:rFonts w:ascii="Arial" w:hAnsi="Arial" w:cs="Arial"/>
          <w:color w:val="202122"/>
          <w:sz w:val="21"/>
          <w:szCs w:val="21"/>
          <w:shd w:val="clear" w:color="auto" w:fill="FFFFFF"/>
        </w:rPr>
      </w:pPr>
      <w:r w:rsidRPr="0027221B">
        <w:rPr>
          <w:rFonts w:ascii="Arial" w:hAnsi="Arial" w:cs="Arial"/>
          <w:color w:val="202122"/>
          <w:sz w:val="21"/>
          <w:szCs w:val="21"/>
          <w:shd w:val="clear" w:color="auto" w:fill="FFFFFF"/>
        </w:rPr>
        <w:lastRenderedPageBreak/>
        <w:t>Il nous montre les moyens pour y parvenir, les obstacles, et nous dit</w:t>
      </w:r>
      <w:r>
        <w:rPr>
          <w:rFonts w:ascii="Arial" w:hAnsi="Arial" w:cs="Arial"/>
          <w:color w:val="202122"/>
          <w:sz w:val="21"/>
          <w:szCs w:val="21"/>
          <w:shd w:val="clear" w:color="auto" w:fill="FFFFFF"/>
        </w:rPr>
        <w:t xml:space="preserve"> </w:t>
      </w:r>
      <w:r w:rsidRPr="0027221B">
        <w:rPr>
          <w:rFonts w:ascii="Arial" w:hAnsi="Arial" w:cs="Arial"/>
          <w:color w:val="202122"/>
          <w:sz w:val="21"/>
          <w:szCs w:val="21"/>
          <w:shd w:val="clear" w:color="auto" w:fill="FFFFFF"/>
        </w:rPr>
        <w:t xml:space="preserve">comment nous pouvons supprimer ces obstacles. </w:t>
      </w:r>
    </w:p>
    <w:p w14:paraId="0F1CF8FF" w14:textId="77777777" w:rsidR="00EE38EA" w:rsidRDefault="00EE38EA" w:rsidP="00EE38EA">
      <w:pPr>
        <w:rPr>
          <w:rFonts w:ascii="Arial" w:hAnsi="Arial" w:cs="Arial"/>
          <w:color w:val="202122"/>
          <w:sz w:val="21"/>
          <w:szCs w:val="21"/>
          <w:shd w:val="clear" w:color="auto" w:fill="FFFFFF"/>
        </w:rPr>
      </w:pPr>
      <w:r w:rsidRPr="0027221B">
        <w:rPr>
          <w:rFonts w:ascii="Arial" w:hAnsi="Arial" w:cs="Arial"/>
          <w:color w:val="202122"/>
          <w:sz w:val="21"/>
          <w:szCs w:val="21"/>
          <w:shd w:val="clear" w:color="auto" w:fill="FFFFFF"/>
        </w:rPr>
        <w:t xml:space="preserve">Il nous décrit ensuite les différents stades du </w:t>
      </w:r>
      <w:proofErr w:type="spellStart"/>
      <w:r w:rsidRPr="0027221B">
        <w:rPr>
          <w:rFonts w:ascii="Arial" w:hAnsi="Arial" w:cs="Arial"/>
          <w:color w:val="202122"/>
          <w:sz w:val="21"/>
          <w:szCs w:val="21"/>
          <w:shd w:val="clear" w:color="auto" w:fill="FFFFFF"/>
        </w:rPr>
        <w:t>Samādhi</w:t>
      </w:r>
      <w:proofErr w:type="spellEnd"/>
      <w:r w:rsidRPr="0027221B">
        <w:rPr>
          <w:rFonts w:ascii="Arial" w:hAnsi="Arial" w:cs="Arial"/>
          <w:color w:val="202122"/>
          <w:sz w:val="21"/>
          <w:szCs w:val="21"/>
          <w:shd w:val="clear" w:color="auto" w:fill="FFFFFF"/>
        </w:rPr>
        <w:t>.</w:t>
      </w:r>
    </w:p>
    <w:p w14:paraId="6588F90B" w14:textId="77777777" w:rsidR="00EE38EA" w:rsidRDefault="00EE38EA" w:rsidP="00EE38EA">
      <w:pPr>
        <w:rPr>
          <w:rFonts w:ascii="Arial" w:hAnsi="Arial" w:cs="Arial"/>
          <w:color w:val="202122"/>
          <w:sz w:val="21"/>
          <w:szCs w:val="21"/>
          <w:shd w:val="clear" w:color="auto" w:fill="FFFFFF"/>
        </w:rPr>
      </w:pPr>
    </w:p>
    <w:p w14:paraId="52C713DB" w14:textId="77777777" w:rsidR="00EE38EA" w:rsidRPr="001438C3" w:rsidRDefault="00EE38EA" w:rsidP="00EE38EA">
      <w:pPr>
        <w:rPr>
          <w:rFonts w:ascii="Arial" w:hAnsi="Arial" w:cs="Arial"/>
          <w:b/>
          <w:bCs/>
          <w:color w:val="00B0F0"/>
          <w:sz w:val="21"/>
          <w:szCs w:val="21"/>
          <w:shd w:val="clear" w:color="auto" w:fill="FFFFFF"/>
        </w:rPr>
      </w:pPr>
      <w:r w:rsidRPr="001438C3">
        <w:rPr>
          <w:rFonts w:ascii="Arial" w:hAnsi="Arial" w:cs="Arial"/>
          <w:b/>
          <w:bCs/>
          <w:color w:val="00B0F0"/>
          <w:sz w:val="21"/>
          <w:szCs w:val="21"/>
          <w:shd w:val="clear" w:color="auto" w:fill="FFFFFF"/>
        </w:rPr>
        <w:t xml:space="preserve">I.1 atha </w:t>
      </w:r>
      <w:proofErr w:type="spellStart"/>
      <w:r w:rsidRPr="001438C3">
        <w:rPr>
          <w:rFonts w:ascii="Arial" w:hAnsi="Arial" w:cs="Arial"/>
          <w:b/>
          <w:bCs/>
          <w:color w:val="00B0F0"/>
          <w:sz w:val="21"/>
          <w:szCs w:val="21"/>
          <w:shd w:val="clear" w:color="auto" w:fill="FFFFFF"/>
        </w:rPr>
        <w:t>yogaanushasanam</w:t>
      </w:r>
      <w:proofErr w:type="spellEnd"/>
    </w:p>
    <w:p w14:paraId="3A5191E0" w14:textId="77777777" w:rsidR="00EE38EA" w:rsidRDefault="00EE38EA" w:rsidP="00EE38EA">
      <w:pPr>
        <w:rPr>
          <w:rFonts w:ascii="Arial" w:hAnsi="Arial" w:cs="Arial"/>
          <w:color w:val="202122"/>
          <w:sz w:val="21"/>
          <w:szCs w:val="21"/>
          <w:shd w:val="clear" w:color="auto" w:fill="FFFFFF"/>
        </w:rPr>
      </w:pPr>
    </w:p>
    <w:p w14:paraId="665605A1" w14:textId="77777777" w:rsidR="00EE38EA" w:rsidRPr="001438C3" w:rsidRDefault="00EE38EA" w:rsidP="00EE38EA">
      <w:pPr>
        <w:rPr>
          <w:rFonts w:ascii="Arial" w:hAnsi="Arial" w:cs="Arial"/>
          <w:b/>
          <w:bCs/>
          <w:color w:val="00B0F0"/>
          <w:sz w:val="21"/>
          <w:szCs w:val="21"/>
          <w:shd w:val="clear" w:color="auto" w:fill="FFFFFF"/>
        </w:rPr>
      </w:pPr>
      <w:r w:rsidRPr="001438C3">
        <w:rPr>
          <w:rFonts w:ascii="Arial" w:hAnsi="Arial" w:cs="Arial" w:hint="eastAsia"/>
          <w:b/>
          <w:bCs/>
          <w:color w:val="00B0F0"/>
          <w:sz w:val="21"/>
          <w:szCs w:val="21"/>
          <w:shd w:val="clear" w:color="auto" w:fill="FFFFFF"/>
        </w:rPr>
        <w:t>«</w:t>
      </w:r>
      <w:r w:rsidRPr="001438C3">
        <w:rPr>
          <w:rFonts w:ascii="Arial" w:hAnsi="Arial" w:cs="Arial"/>
          <w:b/>
          <w:bCs/>
          <w:color w:val="00B0F0"/>
          <w:sz w:val="21"/>
          <w:szCs w:val="21"/>
          <w:shd w:val="clear" w:color="auto" w:fill="FFFFFF"/>
        </w:rPr>
        <w:t xml:space="preserve"> Maintenant, le Yoga va nous être enseigné, dans la continuité d'une</w:t>
      </w:r>
    </w:p>
    <w:p w14:paraId="0D22E7BB" w14:textId="77777777" w:rsidR="00EE38EA" w:rsidRPr="001438C3" w:rsidRDefault="00EE38EA" w:rsidP="00EE38EA">
      <w:pPr>
        <w:rPr>
          <w:rFonts w:ascii="Arial" w:hAnsi="Arial" w:cs="Arial"/>
          <w:b/>
          <w:bCs/>
          <w:color w:val="00B0F0"/>
          <w:sz w:val="21"/>
          <w:szCs w:val="21"/>
          <w:shd w:val="clear" w:color="auto" w:fill="FFFFFF"/>
        </w:rPr>
      </w:pPr>
      <w:r w:rsidRPr="001438C3">
        <w:rPr>
          <w:rFonts w:ascii="Arial" w:hAnsi="Arial" w:cs="Arial"/>
          <w:b/>
          <w:bCs/>
          <w:color w:val="00B0F0"/>
          <w:sz w:val="21"/>
          <w:szCs w:val="21"/>
          <w:shd w:val="clear" w:color="auto" w:fill="FFFFFF"/>
        </w:rPr>
        <w:t>transmission sans interruption.»</w:t>
      </w:r>
    </w:p>
    <w:p w14:paraId="0F20962D" w14:textId="77777777" w:rsidR="00EE38EA" w:rsidRPr="001438C3" w:rsidRDefault="00EE38EA" w:rsidP="00EE38EA">
      <w:pPr>
        <w:rPr>
          <w:rFonts w:ascii="Arial" w:hAnsi="Arial" w:cs="Arial"/>
          <w:color w:val="202122"/>
          <w:sz w:val="21"/>
          <w:szCs w:val="21"/>
          <w:shd w:val="clear" w:color="auto" w:fill="FFFFFF"/>
        </w:rPr>
      </w:pPr>
    </w:p>
    <w:p w14:paraId="702DFA63" w14:textId="77777777" w:rsidR="00EE38EA" w:rsidRPr="001438C3" w:rsidRDefault="00EE38EA" w:rsidP="00EE38EA">
      <w:pPr>
        <w:rPr>
          <w:rFonts w:ascii="Arial" w:hAnsi="Arial" w:cs="Arial"/>
          <w:color w:val="202122"/>
          <w:sz w:val="21"/>
          <w:szCs w:val="21"/>
          <w:shd w:val="clear" w:color="auto" w:fill="FFFFFF"/>
        </w:rPr>
      </w:pPr>
      <w:r w:rsidRPr="001438C3">
        <w:rPr>
          <w:rFonts w:ascii="Arial" w:hAnsi="Arial" w:cs="Arial"/>
          <w:color w:val="202122"/>
          <w:sz w:val="21"/>
          <w:szCs w:val="21"/>
          <w:shd w:val="clear" w:color="auto" w:fill="FFFFFF"/>
        </w:rPr>
        <w:t>atha : maintenant</w:t>
      </w:r>
    </w:p>
    <w:p w14:paraId="2EEB9117" w14:textId="77777777" w:rsidR="00EE38EA" w:rsidRPr="001438C3" w:rsidRDefault="00EE38EA" w:rsidP="00EE38EA">
      <w:pPr>
        <w:rPr>
          <w:rFonts w:ascii="Arial" w:hAnsi="Arial" w:cs="Arial"/>
          <w:color w:val="202122"/>
          <w:sz w:val="21"/>
          <w:szCs w:val="21"/>
          <w:shd w:val="clear" w:color="auto" w:fill="FFFFFF"/>
        </w:rPr>
      </w:pPr>
      <w:r w:rsidRPr="001438C3">
        <w:rPr>
          <w:rFonts w:ascii="Arial" w:hAnsi="Arial" w:cs="Arial"/>
          <w:color w:val="202122"/>
          <w:sz w:val="21"/>
          <w:szCs w:val="21"/>
          <w:shd w:val="clear" w:color="auto" w:fill="FFFFFF"/>
        </w:rPr>
        <w:t>yoga : le Yoga</w:t>
      </w:r>
    </w:p>
    <w:p w14:paraId="1E29F334" w14:textId="77777777" w:rsidR="00EE38EA" w:rsidRPr="001438C3" w:rsidRDefault="00EE38EA" w:rsidP="00EE38EA">
      <w:pPr>
        <w:rPr>
          <w:rFonts w:ascii="Arial" w:hAnsi="Arial" w:cs="Arial"/>
          <w:color w:val="202122"/>
          <w:sz w:val="21"/>
          <w:szCs w:val="21"/>
          <w:shd w:val="clear" w:color="auto" w:fill="FFFFFF"/>
        </w:rPr>
      </w:pPr>
      <w:proofErr w:type="spellStart"/>
      <w:r w:rsidRPr="001438C3">
        <w:rPr>
          <w:rFonts w:ascii="Arial" w:hAnsi="Arial" w:cs="Arial"/>
          <w:color w:val="202122"/>
          <w:sz w:val="21"/>
          <w:szCs w:val="21"/>
          <w:shd w:val="clear" w:color="auto" w:fill="FFFFFF"/>
        </w:rPr>
        <w:t>anu</w:t>
      </w:r>
      <w:proofErr w:type="spellEnd"/>
      <w:r w:rsidRPr="001438C3">
        <w:rPr>
          <w:rFonts w:ascii="Arial" w:hAnsi="Arial" w:cs="Arial"/>
          <w:color w:val="202122"/>
          <w:sz w:val="21"/>
          <w:szCs w:val="21"/>
          <w:shd w:val="clear" w:color="auto" w:fill="FFFFFF"/>
        </w:rPr>
        <w:t xml:space="preserve"> : de façon ininterrompue</w:t>
      </w:r>
    </w:p>
    <w:p w14:paraId="4A63CF2F" w14:textId="77777777" w:rsidR="00EE38EA" w:rsidRDefault="00EE38EA" w:rsidP="00EE38EA">
      <w:pPr>
        <w:rPr>
          <w:rFonts w:ascii="Arial" w:hAnsi="Arial" w:cs="Arial"/>
          <w:color w:val="202122"/>
          <w:sz w:val="21"/>
          <w:szCs w:val="21"/>
          <w:shd w:val="clear" w:color="auto" w:fill="FFFFFF"/>
        </w:rPr>
      </w:pPr>
      <w:proofErr w:type="spellStart"/>
      <w:r w:rsidRPr="001438C3">
        <w:rPr>
          <w:rFonts w:ascii="Arial" w:hAnsi="Arial" w:cs="Arial"/>
          <w:color w:val="202122"/>
          <w:sz w:val="21"/>
          <w:szCs w:val="21"/>
          <w:shd w:val="clear" w:color="auto" w:fill="FFFFFF"/>
        </w:rPr>
        <w:t>shāsanam</w:t>
      </w:r>
      <w:proofErr w:type="spellEnd"/>
      <w:r w:rsidRPr="001438C3">
        <w:rPr>
          <w:rFonts w:ascii="Arial" w:hAnsi="Arial" w:cs="Arial"/>
          <w:color w:val="202122"/>
          <w:sz w:val="21"/>
          <w:szCs w:val="21"/>
          <w:shd w:val="clear" w:color="auto" w:fill="FFFFFF"/>
        </w:rPr>
        <w:t xml:space="preserve"> : enseignement</w:t>
      </w:r>
    </w:p>
    <w:p w14:paraId="721007E0" w14:textId="77777777" w:rsidR="00EE38EA" w:rsidRDefault="00EE38EA" w:rsidP="00EE38EA">
      <w:pPr>
        <w:rPr>
          <w:rFonts w:ascii="Arial" w:hAnsi="Arial" w:cs="Arial"/>
          <w:color w:val="202122"/>
          <w:sz w:val="21"/>
          <w:szCs w:val="21"/>
          <w:shd w:val="clear" w:color="auto" w:fill="FFFFFF"/>
        </w:rPr>
      </w:pPr>
    </w:p>
    <w:p w14:paraId="6C0B195A" w14:textId="68D7D5CA"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2E160B64" wp14:editId="1D7D3E9D">
            <wp:extent cx="5758180" cy="1179195"/>
            <wp:effectExtent l="0" t="0" r="0" b="19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180" cy="1179195"/>
                    </a:xfrm>
                    <a:prstGeom prst="rect">
                      <a:avLst/>
                    </a:prstGeom>
                    <a:noFill/>
                    <a:ln>
                      <a:noFill/>
                    </a:ln>
                  </pic:spPr>
                </pic:pic>
              </a:graphicData>
            </a:graphic>
          </wp:inline>
        </w:drawing>
      </w:r>
    </w:p>
    <w:p w14:paraId="10E5D1A6" w14:textId="77777777" w:rsidR="00EE38EA" w:rsidRPr="00EE38EA" w:rsidRDefault="00EE38EA" w:rsidP="00EE38EA">
      <w:pPr>
        <w:rPr>
          <w:rFonts w:ascii="Arial" w:hAnsi="Arial" w:cs="Arial"/>
          <w:b/>
          <w:bCs/>
          <w:color w:val="00B0F0"/>
          <w:sz w:val="21"/>
          <w:szCs w:val="21"/>
          <w:shd w:val="clear" w:color="auto" w:fill="FFFFFF"/>
        </w:rPr>
      </w:pPr>
      <w:bookmarkStart w:id="0" w:name="_Hlk57887187"/>
      <w:r w:rsidRPr="00EE38EA">
        <w:rPr>
          <w:rFonts w:ascii="Arial" w:hAnsi="Arial" w:cs="Arial"/>
          <w:b/>
          <w:bCs/>
          <w:color w:val="00B0F0"/>
          <w:sz w:val="21"/>
          <w:szCs w:val="21"/>
          <w:shd w:val="clear" w:color="auto" w:fill="FFFFFF"/>
        </w:rPr>
        <w:t xml:space="preserve">I.2 Yoga </w:t>
      </w:r>
      <w:proofErr w:type="spellStart"/>
      <w:r w:rsidRPr="00EE38EA">
        <w:rPr>
          <w:rFonts w:ascii="Arial" w:hAnsi="Arial" w:cs="Arial"/>
          <w:b/>
          <w:bCs/>
          <w:color w:val="00B0F0"/>
          <w:sz w:val="21"/>
          <w:szCs w:val="21"/>
          <w:shd w:val="clear" w:color="auto" w:fill="FFFFFF"/>
        </w:rPr>
        <w:t>citta</w:t>
      </w:r>
      <w:proofErr w:type="spellEnd"/>
      <w:r w:rsidRPr="00EE38EA">
        <w:rPr>
          <w:rFonts w:ascii="Arial" w:hAnsi="Arial" w:cs="Arial"/>
          <w:b/>
          <w:bCs/>
          <w:color w:val="00B0F0"/>
          <w:sz w:val="21"/>
          <w:szCs w:val="21"/>
          <w:shd w:val="clear" w:color="auto" w:fill="FFFFFF"/>
        </w:rPr>
        <w:t xml:space="preserve"> </w:t>
      </w:r>
      <w:proofErr w:type="spellStart"/>
      <w:r w:rsidRPr="00EE38EA">
        <w:rPr>
          <w:rFonts w:ascii="Arial" w:hAnsi="Arial" w:cs="Arial"/>
          <w:b/>
          <w:bCs/>
          <w:color w:val="00B0F0"/>
          <w:sz w:val="21"/>
          <w:szCs w:val="21"/>
          <w:shd w:val="clear" w:color="auto" w:fill="FFFFFF"/>
        </w:rPr>
        <w:t>vritti</w:t>
      </w:r>
      <w:proofErr w:type="spellEnd"/>
      <w:r w:rsidRPr="00EE38EA">
        <w:rPr>
          <w:rFonts w:ascii="Arial" w:hAnsi="Arial" w:cs="Arial"/>
          <w:b/>
          <w:bCs/>
          <w:color w:val="00B0F0"/>
          <w:sz w:val="21"/>
          <w:szCs w:val="21"/>
          <w:shd w:val="clear" w:color="auto" w:fill="FFFFFF"/>
        </w:rPr>
        <w:t xml:space="preserve"> </w:t>
      </w:r>
      <w:proofErr w:type="spellStart"/>
      <w:r w:rsidRPr="00EE38EA">
        <w:rPr>
          <w:rFonts w:ascii="Arial" w:hAnsi="Arial" w:cs="Arial"/>
          <w:b/>
          <w:bCs/>
          <w:color w:val="00B0F0"/>
          <w:sz w:val="21"/>
          <w:szCs w:val="21"/>
          <w:shd w:val="clear" w:color="auto" w:fill="FFFFFF"/>
        </w:rPr>
        <w:t>nirodha</w:t>
      </w:r>
      <w:proofErr w:type="spellEnd"/>
    </w:p>
    <w:p w14:paraId="5BA8780D" w14:textId="77777777" w:rsidR="00EE38EA" w:rsidRPr="00EE38EA" w:rsidRDefault="00EE38EA" w:rsidP="00EE38EA">
      <w:pPr>
        <w:rPr>
          <w:rFonts w:ascii="Arial" w:hAnsi="Arial" w:cs="Arial"/>
          <w:b/>
          <w:bCs/>
          <w:color w:val="00B0F0"/>
          <w:sz w:val="21"/>
          <w:szCs w:val="21"/>
          <w:shd w:val="clear" w:color="auto" w:fill="FFFFFF"/>
        </w:rPr>
      </w:pPr>
    </w:p>
    <w:p w14:paraId="69126964" w14:textId="77777777" w:rsidR="00EE38EA" w:rsidRPr="00FC3717" w:rsidRDefault="00EE38EA" w:rsidP="00EE38EA">
      <w:pPr>
        <w:rPr>
          <w:rFonts w:ascii="Arial" w:hAnsi="Arial" w:cs="Arial"/>
          <w:b/>
          <w:bCs/>
          <w:color w:val="00B0F0"/>
          <w:sz w:val="21"/>
          <w:szCs w:val="21"/>
          <w:shd w:val="clear" w:color="auto" w:fill="FFFFFF"/>
        </w:rPr>
      </w:pPr>
      <w:r w:rsidRPr="00FC3717">
        <w:rPr>
          <w:rFonts w:ascii="Arial" w:hAnsi="Arial" w:cs="Arial" w:hint="eastAsia"/>
          <w:b/>
          <w:bCs/>
          <w:color w:val="00B0F0"/>
          <w:sz w:val="21"/>
          <w:szCs w:val="21"/>
          <w:shd w:val="clear" w:color="auto" w:fill="FFFFFF"/>
        </w:rPr>
        <w:t>«</w:t>
      </w:r>
      <w:r w:rsidRPr="00FC3717">
        <w:rPr>
          <w:rFonts w:ascii="Arial" w:hAnsi="Arial" w:cs="Arial"/>
          <w:b/>
          <w:bCs/>
          <w:color w:val="00B0F0"/>
          <w:sz w:val="21"/>
          <w:szCs w:val="21"/>
          <w:shd w:val="clear" w:color="auto" w:fill="FFFFFF"/>
        </w:rPr>
        <w:t xml:space="preserve"> Le Yoga est l'arrêt de l'activité automatique du mental. »</w:t>
      </w:r>
    </w:p>
    <w:p w14:paraId="0262219C" w14:textId="77777777" w:rsidR="00EE38EA" w:rsidRPr="00FC3717" w:rsidRDefault="00EE38EA" w:rsidP="00EE38EA">
      <w:pPr>
        <w:rPr>
          <w:rFonts w:ascii="Arial" w:hAnsi="Arial" w:cs="Arial"/>
          <w:color w:val="202122"/>
          <w:sz w:val="21"/>
          <w:szCs w:val="21"/>
          <w:shd w:val="clear" w:color="auto" w:fill="FFFFFF"/>
        </w:rPr>
      </w:pPr>
      <w:r w:rsidRPr="00FC3717">
        <w:rPr>
          <w:rFonts w:ascii="Arial" w:hAnsi="Arial" w:cs="Arial"/>
          <w:color w:val="202122"/>
          <w:sz w:val="21"/>
          <w:szCs w:val="21"/>
          <w:shd w:val="clear" w:color="auto" w:fill="FFFFFF"/>
        </w:rPr>
        <w:t>yoga : le Yoga</w:t>
      </w:r>
    </w:p>
    <w:p w14:paraId="09B00FF4" w14:textId="77777777" w:rsidR="00EE38EA" w:rsidRPr="00FC3717" w:rsidRDefault="00EE38EA" w:rsidP="00EE38EA">
      <w:pPr>
        <w:rPr>
          <w:rFonts w:ascii="Arial" w:hAnsi="Arial" w:cs="Arial"/>
          <w:color w:val="202122"/>
          <w:sz w:val="21"/>
          <w:szCs w:val="21"/>
          <w:shd w:val="clear" w:color="auto" w:fill="FFFFFF"/>
        </w:rPr>
      </w:pPr>
      <w:proofErr w:type="spellStart"/>
      <w:r w:rsidRPr="00FC3717">
        <w:rPr>
          <w:rFonts w:ascii="Arial" w:hAnsi="Arial" w:cs="Arial"/>
          <w:color w:val="202122"/>
          <w:sz w:val="21"/>
          <w:szCs w:val="21"/>
          <w:shd w:val="clear" w:color="auto" w:fill="FFFFFF"/>
        </w:rPr>
        <w:t>chitta</w:t>
      </w:r>
      <w:proofErr w:type="spellEnd"/>
      <w:r w:rsidRPr="00FC3717">
        <w:rPr>
          <w:rFonts w:ascii="Arial" w:hAnsi="Arial" w:cs="Arial"/>
          <w:color w:val="202122"/>
          <w:sz w:val="21"/>
          <w:szCs w:val="21"/>
          <w:shd w:val="clear" w:color="auto" w:fill="FFFFFF"/>
        </w:rPr>
        <w:t xml:space="preserve"> : conscience périphérique, mental</w:t>
      </w:r>
    </w:p>
    <w:p w14:paraId="4260B28C" w14:textId="77777777" w:rsidR="00EE38EA" w:rsidRPr="00FC3717" w:rsidRDefault="00EE38EA" w:rsidP="00EE38EA">
      <w:pPr>
        <w:rPr>
          <w:rFonts w:ascii="Arial" w:hAnsi="Arial" w:cs="Arial"/>
          <w:color w:val="202122"/>
          <w:sz w:val="21"/>
          <w:szCs w:val="21"/>
          <w:shd w:val="clear" w:color="auto" w:fill="FFFFFF"/>
        </w:rPr>
      </w:pPr>
      <w:proofErr w:type="spellStart"/>
      <w:r w:rsidRPr="00FC3717">
        <w:rPr>
          <w:rFonts w:ascii="Arial" w:hAnsi="Arial" w:cs="Arial"/>
          <w:color w:val="202122"/>
          <w:sz w:val="21"/>
          <w:szCs w:val="21"/>
          <w:shd w:val="clear" w:color="auto" w:fill="FFFFFF"/>
        </w:rPr>
        <w:t>vritti</w:t>
      </w:r>
      <w:proofErr w:type="spellEnd"/>
      <w:r w:rsidRPr="00FC3717">
        <w:rPr>
          <w:rFonts w:ascii="Arial" w:hAnsi="Arial" w:cs="Arial"/>
          <w:color w:val="202122"/>
          <w:sz w:val="21"/>
          <w:szCs w:val="21"/>
          <w:shd w:val="clear" w:color="auto" w:fill="FFFFFF"/>
        </w:rPr>
        <w:t xml:space="preserve"> : agitation, modification, perturbation</w:t>
      </w:r>
    </w:p>
    <w:p w14:paraId="12AE8A75" w14:textId="77777777" w:rsidR="00EE38EA" w:rsidRDefault="00EE38EA" w:rsidP="00EE38EA">
      <w:pPr>
        <w:rPr>
          <w:rFonts w:ascii="Arial" w:hAnsi="Arial" w:cs="Arial"/>
          <w:color w:val="202122"/>
          <w:sz w:val="21"/>
          <w:szCs w:val="21"/>
          <w:shd w:val="clear" w:color="auto" w:fill="FFFFFF"/>
        </w:rPr>
      </w:pPr>
      <w:proofErr w:type="spellStart"/>
      <w:r w:rsidRPr="00FC3717">
        <w:rPr>
          <w:rFonts w:ascii="Arial" w:hAnsi="Arial" w:cs="Arial"/>
          <w:color w:val="202122"/>
          <w:sz w:val="21"/>
          <w:szCs w:val="21"/>
          <w:shd w:val="clear" w:color="auto" w:fill="FFFFFF"/>
        </w:rPr>
        <w:t>nirodha</w:t>
      </w:r>
      <w:proofErr w:type="spellEnd"/>
      <w:r w:rsidRPr="00FC3717">
        <w:rPr>
          <w:rFonts w:ascii="Arial" w:hAnsi="Arial" w:cs="Arial"/>
          <w:color w:val="202122"/>
          <w:sz w:val="21"/>
          <w:szCs w:val="21"/>
          <w:shd w:val="clear" w:color="auto" w:fill="FFFFFF"/>
        </w:rPr>
        <w:t xml:space="preserve"> : arrêt, interruption</w:t>
      </w:r>
    </w:p>
    <w:bookmarkEnd w:id="0"/>
    <w:p w14:paraId="4D025A62" w14:textId="77777777" w:rsidR="00EE38EA" w:rsidRDefault="00EE38EA" w:rsidP="00EE38EA">
      <w:pPr>
        <w:rPr>
          <w:rFonts w:ascii="Arial" w:hAnsi="Arial" w:cs="Arial"/>
          <w:color w:val="202122"/>
          <w:sz w:val="21"/>
          <w:szCs w:val="21"/>
          <w:shd w:val="clear" w:color="auto" w:fill="FFFFFF"/>
        </w:rPr>
      </w:pPr>
    </w:p>
    <w:p w14:paraId="6E523E10" w14:textId="77777777" w:rsidR="00EE38EA" w:rsidRDefault="00EE38EA" w:rsidP="00EE38EA">
      <w:pPr>
        <w:rPr>
          <w:rFonts w:ascii="Arial" w:hAnsi="Arial" w:cs="Arial"/>
          <w:color w:val="202122"/>
          <w:sz w:val="21"/>
          <w:szCs w:val="21"/>
          <w:shd w:val="clear" w:color="auto" w:fill="FFFFFF"/>
        </w:rPr>
      </w:pPr>
    </w:p>
    <w:p w14:paraId="6423CB32" w14:textId="77777777" w:rsidR="00EE38EA" w:rsidRDefault="00EE38EA" w:rsidP="00EE38EA">
      <w:pPr>
        <w:rPr>
          <w:rFonts w:ascii="Arial" w:hAnsi="Arial" w:cs="Arial"/>
          <w:color w:val="202122"/>
          <w:sz w:val="21"/>
          <w:szCs w:val="21"/>
          <w:shd w:val="clear" w:color="auto" w:fill="FFFFFF"/>
        </w:rPr>
      </w:pPr>
    </w:p>
    <w:p w14:paraId="4C371FD8" w14:textId="77777777" w:rsidR="00EE38EA" w:rsidRDefault="00EE38EA" w:rsidP="00EE38EA">
      <w:pPr>
        <w:rPr>
          <w:rFonts w:ascii="Arial" w:hAnsi="Arial" w:cs="Arial"/>
          <w:color w:val="202122"/>
          <w:sz w:val="21"/>
          <w:szCs w:val="21"/>
          <w:shd w:val="clear" w:color="auto" w:fill="FFFFFF"/>
        </w:rPr>
      </w:pPr>
    </w:p>
    <w:p w14:paraId="79CD83C5" w14:textId="77777777" w:rsidR="00EE38EA" w:rsidRDefault="00EE38EA" w:rsidP="00EE38EA">
      <w:pPr>
        <w:rPr>
          <w:rFonts w:ascii="Arial" w:hAnsi="Arial" w:cs="Arial"/>
          <w:b/>
          <w:bCs/>
          <w:color w:val="00B0F0"/>
          <w:sz w:val="21"/>
          <w:szCs w:val="21"/>
          <w:shd w:val="clear" w:color="auto" w:fill="FFFFFF"/>
        </w:rPr>
      </w:pPr>
      <w:r w:rsidRPr="004B4D99">
        <w:rPr>
          <w:rFonts w:ascii="Arial" w:hAnsi="Arial" w:cs="Arial"/>
          <w:b/>
          <w:bCs/>
          <w:color w:val="00B0F0"/>
          <w:sz w:val="21"/>
          <w:szCs w:val="21"/>
          <w:shd w:val="clear" w:color="auto" w:fill="FFFFFF"/>
        </w:rPr>
        <w:t xml:space="preserve">I.3 Tadaa </w:t>
      </w:r>
      <w:proofErr w:type="spellStart"/>
      <w:r w:rsidRPr="004B4D99">
        <w:rPr>
          <w:rFonts w:ascii="Arial" w:hAnsi="Arial" w:cs="Arial"/>
          <w:b/>
          <w:bCs/>
          <w:color w:val="00B0F0"/>
          <w:sz w:val="21"/>
          <w:szCs w:val="21"/>
          <w:shd w:val="clear" w:color="auto" w:fill="FFFFFF"/>
        </w:rPr>
        <w:t>drashtuh</w:t>
      </w:r>
      <w:proofErr w:type="spellEnd"/>
      <w:r w:rsidRPr="004B4D99">
        <w:rPr>
          <w:rFonts w:ascii="Arial" w:hAnsi="Arial" w:cs="Arial"/>
          <w:b/>
          <w:bCs/>
          <w:color w:val="00B0F0"/>
          <w:sz w:val="21"/>
          <w:szCs w:val="21"/>
          <w:shd w:val="clear" w:color="auto" w:fill="FFFFFF"/>
        </w:rPr>
        <w:t xml:space="preserve"> </w:t>
      </w:r>
      <w:proofErr w:type="spellStart"/>
      <w:r w:rsidRPr="004B4D99">
        <w:rPr>
          <w:rFonts w:ascii="Arial" w:hAnsi="Arial" w:cs="Arial"/>
          <w:b/>
          <w:bCs/>
          <w:color w:val="00B0F0"/>
          <w:sz w:val="21"/>
          <w:szCs w:val="21"/>
          <w:shd w:val="clear" w:color="auto" w:fill="FFFFFF"/>
        </w:rPr>
        <w:t>svarupé</w:t>
      </w:r>
      <w:proofErr w:type="spellEnd"/>
      <w:r w:rsidRPr="004B4D99">
        <w:rPr>
          <w:rFonts w:ascii="Arial" w:hAnsi="Arial" w:cs="Arial"/>
          <w:b/>
          <w:bCs/>
          <w:color w:val="00B0F0"/>
          <w:sz w:val="21"/>
          <w:szCs w:val="21"/>
          <w:shd w:val="clear" w:color="auto" w:fill="FFFFFF"/>
        </w:rPr>
        <w:t xml:space="preserve"> </w:t>
      </w:r>
      <w:proofErr w:type="spellStart"/>
      <w:r w:rsidRPr="004B4D99">
        <w:rPr>
          <w:rFonts w:ascii="Arial" w:hAnsi="Arial" w:cs="Arial"/>
          <w:b/>
          <w:bCs/>
          <w:color w:val="00B0F0"/>
          <w:sz w:val="21"/>
          <w:szCs w:val="21"/>
          <w:shd w:val="clear" w:color="auto" w:fill="FFFFFF"/>
        </w:rPr>
        <w:t>avasthaanam</w:t>
      </w:r>
      <w:proofErr w:type="spellEnd"/>
    </w:p>
    <w:p w14:paraId="5C4528C1" w14:textId="77777777" w:rsidR="00EE38EA" w:rsidRPr="004B4D99" w:rsidRDefault="00EE38EA" w:rsidP="00EE38EA">
      <w:pPr>
        <w:rPr>
          <w:rFonts w:ascii="Arial" w:hAnsi="Arial" w:cs="Arial"/>
          <w:b/>
          <w:bCs/>
          <w:color w:val="00B0F0"/>
          <w:sz w:val="21"/>
          <w:szCs w:val="21"/>
          <w:shd w:val="clear" w:color="auto" w:fill="FFFFFF"/>
        </w:rPr>
      </w:pPr>
    </w:p>
    <w:p w14:paraId="64396E9F" w14:textId="77777777" w:rsidR="00EE38EA" w:rsidRPr="000A634E" w:rsidRDefault="00EE38EA" w:rsidP="00EE38EA">
      <w:pPr>
        <w:rPr>
          <w:rFonts w:ascii="Arial" w:hAnsi="Arial" w:cs="Arial"/>
          <w:b/>
          <w:bCs/>
          <w:color w:val="00B0F0"/>
          <w:sz w:val="21"/>
          <w:szCs w:val="21"/>
          <w:shd w:val="clear" w:color="auto" w:fill="FFFFFF"/>
        </w:rPr>
      </w:pPr>
      <w:r w:rsidRPr="000A634E">
        <w:rPr>
          <w:rFonts w:ascii="Arial" w:hAnsi="Arial" w:cs="Arial" w:hint="eastAsia"/>
          <w:b/>
          <w:bCs/>
          <w:color w:val="00B0F0"/>
          <w:sz w:val="21"/>
          <w:szCs w:val="21"/>
          <w:shd w:val="clear" w:color="auto" w:fill="FFFFFF"/>
        </w:rPr>
        <w:t>«</w:t>
      </w:r>
      <w:r w:rsidRPr="000A634E">
        <w:rPr>
          <w:rFonts w:ascii="Arial" w:hAnsi="Arial" w:cs="Arial"/>
          <w:b/>
          <w:bCs/>
          <w:color w:val="00B0F0"/>
          <w:sz w:val="21"/>
          <w:szCs w:val="21"/>
          <w:shd w:val="clear" w:color="auto" w:fill="FFFFFF"/>
        </w:rPr>
        <w:t xml:space="preserve"> Alors se révèle notre Centre, établi en lui-même. »</w:t>
      </w:r>
    </w:p>
    <w:p w14:paraId="0A55A2EE" w14:textId="77777777" w:rsidR="00EE38EA" w:rsidRPr="004B4D99" w:rsidRDefault="00EE38EA" w:rsidP="00EE38EA">
      <w:pPr>
        <w:rPr>
          <w:rFonts w:ascii="Arial" w:hAnsi="Arial" w:cs="Arial"/>
          <w:color w:val="202122"/>
          <w:sz w:val="21"/>
          <w:szCs w:val="21"/>
          <w:shd w:val="clear" w:color="auto" w:fill="FFFFFF"/>
        </w:rPr>
      </w:pPr>
      <w:proofErr w:type="spellStart"/>
      <w:r w:rsidRPr="004B4D99">
        <w:rPr>
          <w:rFonts w:ascii="Arial" w:hAnsi="Arial" w:cs="Arial"/>
          <w:color w:val="202122"/>
          <w:sz w:val="21"/>
          <w:szCs w:val="21"/>
          <w:shd w:val="clear" w:color="auto" w:fill="FFFFFF"/>
        </w:rPr>
        <w:t>tadā</w:t>
      </w:r>
      <w:proofErr w:type="spellEnd"/>
      <w:r w:rsidRPr="004B4D99">
        <w:rPr>
          <w:rFonts w:ascii="Arial" w:hAnsi="Arial" w:cs="Arial"/>
          <w:color w:val="202122"/>
          <w:sz w:val="21"/>
          <w:szCs w:val="21"/>
          <w:shd w:val="clear" w:color="auto" w:fill="FFFFFF"/>
        </w:rPr>
        <w:t xml:space="preserve"> : alors</w:t>
      </w:r>
    </w:p>
    <w:p w14:paraId="12583DC9" w14:textId="77777777" w:rsidR="00EE38EA" w:rsidRPr="004B4D99" w:rsidRDefault="00EE38EA" w:rsidP="00EE38EA">
      <w:pPr>
        <w:rPr>
          <w:rFonts w:ascii="Arial" w:hAnsi="Arial" w:cs="Arial"/>
          <w:color w:val="202122"/>
          <w:sz w:val="21"/>
          <w:szCs w:val="21"/>
          <w:shd w:val="clear" w:color="auto" w:fill="FFFFFF"/>
        </w:rPr>
      </w:pPr>
      <w:proofErr w:type="spellStart"/>
      <w:r w:rsidRPr="004B4D99">
        <w:rPr>
          <w:rFonts w:ascii="Arial" w:hAnsi="Arial" w:cs="Arial"/>
          <w:color w:val="202122"/>
          <w:sz w:val="21"/>
          <w:szCs w:val="21"/>
          <w:shd w:val="clear" w:color="auto" w:fill="FFFFFF"/>
        </w:rPr>
        <w:t>drashtar</w:t>
      </w:r>
      <w:proofErr w:type="spellEnd"/>
      <w:r w:rsidRPr="004B4D99">
        <w:rPr>
          <w:rFonts w:ascii="Arial" w:hAnsi="Arial" w:cs="Arial"/>
          <w:color w:val="202122"/>
          <w:sz w:val="21"/>
          <w:szCs w:val="21"/>
          <w:shd w:val="clear" w:color="auto" w:fill="FFFFFF"/>
        </w:rPr>
        <w:t xml:space="preserve"> : voyant ; témoin</w:t>
      </w:r>
    </w:p>
    <w:p w14:paraId="5E46F9C5" w14:textId="77777777" w:rsidR="00EE38EA" w:rsidRPr="004B4D99" w:rsidRDefault="00EE38EA" w:rsidP="00EE38EA">
      <w:pPr>
        <w:rPr>
          <w:rFonts w:ascii="Arial" w:hAnsi="Arial" w:cs="Arial"/>
          <w:color w:val="202122"/>
          <w:sz w:val="21"/>
          <w:szCs w:val="21"/>
          <w:shd w:val="clear" w:color="auto" w:fill="FFFFFF"/>
        </w:rPr>
      </w:pPr>
      <w:proofErr w:type="spellStart"/>
      <w:r w:rsidRPr="004B4D99">
        <w:rPr>
          <w:rFonts w:ascii="Arial" w:hAnsi="Arial" w:cs="Arial"/>
          <w:color w:val="202122"/>
          <w:sz w:val="21"/>
          <w:szCs w:val="21"/>
          <w:shd w:val="clear" w:color="auto" w:fill="FFFFFF"/>
        </w:rPr>
        <w:t>svarūpé</w:t>
      </w:r>
      <w:proofErr w:type="spellEnd"/>
      <w:r w:rsidRPr="004B4D99">
        <w:rPr>
          <w:rFonts w:ascii="Arial" w:hAnsi="Arial" w:cs="Arial"/>
          <w:color w:val="202122"/>
          <w:sz w:val="21"/>
          <w:szCs w:val="21"/>
          <w:shd w:val="clear" w:color="auto" w:fill="FFFFFF"/>
        </w:rPr>
        <w:t xml:space="preserve"> : dans sa propre forme</w:t>
      </w:r>
    </w:p>
    <w:p w14:paraId="63E8EBC8" w14:textId="77777777" w:rsidR="00EE38EA" w:rsidRDefault="00EE38EA" w:rsidP="00EE38EA">
      <w:pPr>
        <w:rPr>
          <w:rFonts w:ascii="Arial" w:hAnsi="Arial" w:cs="Arial"/>
          <w:color w:val="202122"/>
          <w:sz w:val="21"/>
          <w:szCs w:val="21"/>
          <w:shd w:val="clear" w:color="auto" w:fill="FFFFFF"/>
        </w:rPr>
      </w:pPr>
      <w:proofErr w:type="spellStart"/>
      <w:r w:rsidRPr="004B4D99">
        <w:rPr>
          <w:rFonts w:ascii="Arial" w:hAnsi="Arial" w:cs="Arial"/>
          <w:color w:val="202122"/>
          <w:sz w:val="21"/>
          <w:szCs w:val="21"/>
          <w:shd w:val="clear" w:color="auto" w:fill="FFFFFF"/>
        </w:rPr>
        <w:t>avasthānam</w:t>
      </w:r>
      <w:proofErr w:type="spellEnd"/>
      <w:r w:rsidRPr="004B4D99">
        <w:rPr>
          <w:rFonts w:ascii="Arial" w:hAnsi="Arial" w:cs="Arial"/>
          <w:color w:val="202122"/>
          <w:sz w:val="21"/>
          <w:szCs w:val="21"/>
          <w:shd w:val="clear" w:color="auto" w:fill="FFFFFF"/>
        </w:rPr>
        <w:t xml:space="preserve"> : le fait de s'établir</w:t>
      </w:r>
    </w:p>
    <w:p w14:paraId="79AA431A" w14:textId="77777777" w:rsidR="00EE38EA" w:rsidRDefault="00EE38EA" w:rsidP="00EE38EA">
      <w:pPr>
        <w:rPr>
          <w:rFonts w:ascii="Arial" w:hAnsi="Arial" w:cs="Arial"/>
          <w:color w:val="202122"/>
          <w:sz w:val="21"/>
          <w:szCs w:val="21"/>
          <w:shd w:val="clear" w:color="auto" w:fill="FFFFFF"/>
        </w:rPr>
      </w:pPr>
    </w:p>
    <w:p w14:paraId="13DD286C" w14:textId="77777777" w:rsidR="00EE38EA" w:rsidRDefault="00EE38EA" w:rsidP="00EE38EA">
      <w:pPr>
        <w:rPr>
          <w:rFonts w:ascii="Arial" w:hAnsi="Arial" w:cs="Arial"/>
          <w:color w:val="202122"/>
          <w:sz w:val="21"/>
          <w:szCs w:val="21"/>
          <w:shd w:val="clear" w:color="auto" w:fill="FFFFFF"/>
        </w:rPr>
      </w:pPr>
    </w:p>
    <w:p w14:paraId="266460F9" w14:textId="68E72E78"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1EBFBC71" wp14:editId="7D9F720C">
            <wp:extent cx="5758180" cy="156400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180" cy="1564005"/>
                    </a:xfrm>
                    <a:prstGeom prst="rect">
                      <a:avLst/>
                    </a:prstGeom>
                    <a:noFill/>
                    <a:ln>
                      <a:noFill/>
                    </a:ln>
                  </pic:spPr>
                </pic:pic>
              </a:graphicData>
            </a:graphic>
          </wp:inline>
        </w:drawing>
      </w:r>
    </w:p>
    <w:p w14:paraId="73E8EA99" w14:textId="77777777" w:rsidR="00EE38EA" w:rsidRDefault="00EE38EA" w:rsidP="00EE38EA">
      <w:pPr>
        <w:rPr>
          <w:rFonts w:ascii="Arial" w:hAnsi="Arial" w:cs="Arial"/>
          <w:color w:val="202122"/>
          <w:sz w:val="21"/>
          <w:szCs w:val="21"/>
          <w:shd w:val="clear" w:color="auto" w:fill="FFFFFF"/>
        </w:rPr>
      </w:pPr>
    </w:p>
    <w:p w14:paraId="497CEDFC" w14:textId="77777777" w:rsidR="00EE38EA" w:rsidRDefault="00EE38EA" w:rsidP="00EE38EA">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I.4 </w:t>
      </w:r>
      <w:proofErr w:type="spellStart"/>
      <w:r>
        <w:rPr>
          <w:rFonts w:ascii="Arial" w:hAnsi="Arial" w:cs="Arial"/>
          <w:b/>
          <w:bCs/>
          <w:color w:val="00B0F0"/>
          <w:sz w:val="21"/>
          <w:szCs w:val="21"/>
          <w:shd w:val="clear" w:color="auto" w:fill="FFFFFF"/>
        </w:rPr>
        <w:t>Vrittisarupyam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itaratra</w:t>
      </w:r>
      <w:proofErr w:type="spellEnd"/>
    </w:p>
    <w:p w14:paraId="58C2C6DE" w14:textId="77777777" w:rsidR="00EE38EA" w:rsidRPr="004647A2" w:rsidRDefault="00EE38EA" w:rsidP="00EE38EA">
      <w:pPr>
        <w:rPr>
          <w:rFonts w:ascii="Arial" w:hAnsi="Arial" w:cs="Arial"/>
          <w:b/>
          <w:bCs/>
          <w:color w:val="00B0F0"/>
          <w:sz w:val="21"/>
          <w:szCs w:val="21"/>
          <w:shd w:val="clear" w:color="auto" w:fill="FFFFFF"/>
        </w:rPr>
      </w:pPr>
    </w:p>
    <w:p w14:paraId="4354292F" w14:textId="77777777" w:rsidR="00EE38EA" w:rsidRPr="004647A2" w:rsidRDefault="00EE38EA" w:rsidP="00EE38EA">
      <w:pPr>
        <w:rPr>
          <w:rFonts w:ascii="Arial" w:hAnsi="Arial" w:cs="Arial"/>
          <w:b/>
          <w:bCs/>
          <w:color w:val="00B0F0"/>
          <w:sz w:val="21"/>
          <w:szCs w:val="21"/>
          <w:shd w:val="clear" w:color="auto" w:fill="FFFFFF"/>
        </w:rPr>
      </w:pPr>
      <w:r w:rsidRPr="004647A2">
        <w:rPr>
          <w:rFonts w:ascii="Arial" w:hAnsi="Arial" w:cs="Arial" w:hint="eastAsia"/>
          <w:b/>
          <w:bCs/>
          <w:color w:val="00B0F0"/>
          <w:sz w:val="21"/>
          <w:szCs w:val="21"/>
          <w:shd w:val="clear" w:color="auto" w:fill="FFFFFF"/>
        </w:rPr>
        <w:t>«</w:t>
      </w:r>
      <w:r w:rsidRPr="004647A2">
        <w:rPr>
          <w:rFonts w:ascii="Arial" w:hAnsi="Arial" w:cs="Arial"/>
          <w:b/>
          <w:bCs/>
          <w:color w:val="00B0F0"/>
          <w:sz w:val="21"/>
          <w:szCs w:val="21"/>
          <w:shd w:val="clear" w:color="auto" w:fill="FFFFFF"/>
        </w:rPr>
        <w:t xml:space="preserve"> Dans le cas contraire, il y a identification de notre Centre avec</w:t>
      </w:r>
      <w:r>
        <w:rPr>
          <w:rFonts w:ascii="Arial" w:hAnsi="Arial" w:cs="Arial"/>
          <w:b/>
          <w:bCs/>
          <w:color w:val="00B0F0"/>
          <w:sz w:val="21"/>
          <w:szCs w:val="21"/>
          <w:shd w:val="clear" w:color="auto" w:fill="FFFFFF"/>
        </w:rPr>
        <w:t xml:space="preserve"> </w:t>
      </w:r>
      <w:r w:rsidRPr="004647A2">
        <w:rPr>
          <w:rFonts w:ascii="Arial" w:hAnsi="Arial" w:cs="Arial"/>
          <w:b/>
          <w:bCs/>
          <w:color w:val="00B0F0"/>
          <w:sz w:val="21"/>
          <w:szCs w:val="21"/>
          <w:shd w:val="clear" w:color="auto" w:fill="FFFFFF"/>
        </w:rPr>
        <w:t>l'agitation du mental. »</w:t>
      </w:r>
    </w:p>
    <w:p w14:paraId="0EBCD78E" w14:textId="77777777" w:rsidR="00EE38EA" w:rsidRPr="004647A2" w:rsidRDefault="00EE38EA" w:rsidP="00EE38EA">
      <w:pPr>
        <w:rPr>
          <w:rFonts w:ascii="Arial" w:hAnsi="Arial" w:cs="Arial"/>
          <w:color w:val="202122"/>
          <w:sz w:val="21"/>
          <w:szCs w:val="21"/>
          <w:shd w:val="clear" w:color="auto" w:fill="FFFFFF"/>
        </w:rPr>
      </w:pPr>
      <w:proofErr w:type="spellStart"/>
      <w:r w:rsidRPr="004647A2">
        <w:rPr>
          <w:rFonts w:ascii="Arial" w:hAnsi="Arial" w:cs="Arial"/>
          <w:color w:val="202122"/>
          <w:sz w:val="21"/>
          <w:szCs w:val="21"/>
          <w:shd w:val="clear" w:color="auto" w:fill="FFFFFF"/>
        </w:rPr>
        <w:t>vritti</w:t>
      </w:r>
      <w:proofErr w:type="spellEnd"/>
      <w:r w:rsidRPr="004647A2">
        <w:rPr>
          <w:rFonts w:ascii="Arial" w:hAnsi="Arial" w:cs="Arial"/>
          <w:color w:val="202122"/>
          <w:sz w:val="21"/>
          <w:szCs w:val="21"/>
          <w:shd w:val="clear" w:color="auto" w:fill="FFFFFF"/>
        </w:rPr>
        <w:t xml:space="preserve"> : modification</w:t>
      </w:r>
    </w:p>
    <w:p w14:paraId="7DA61024" w14:textId="77777777" w:rsidR="00EE38EA" w:rsidRPr="004647A2" w:rsidRDefault="00EE38EA" w:rsidP="00EE38EA">
      <w:pPr>
        <w:rPr>
          <w:rFonts w:ascii="Arial" w:hAnsi="Arial" w:cs="Arial"/>
          <w:color w:val="202122"/>
          <w:sz w:val="21"/>
          <w:szCs w:val="21"/>
          <w:shd w:val="clear" w:color="auto" w:fill="FFFFFF"/>
        </w:rPr>
      </w:pPr>
      <w:proofErr w:type="spellStart"/>
      <w:r w:rsidRPr="004647A2">
        <w:rPr>
          <w:rFonts w:ascii="Arial" w:hAnsi="Arial" w:cs="Arial"/>
          <w:color w:val="202122"/>
          <w:sz w:val="21"/>
          <w:szCs w:val="21"/>
          <w:shd w:val="clear" w:color="auto" w:fill="FFFFFF"/>
        </w:rPr>
        <w:t>sarūpyam</w:t>
      </w:r>
      <w:proofErr w:type="spellEnd"/>
      <w:r w:rsidRPr="004647A2">
        <w:rPr>
          <w:rFonts w:ascii="Arial" w:hAnsi="Arial" w:cs="Arial"/>
          <w:color w:val="202122"/>
          <w:sz w:val="21"/>
          <w:szCs w:val="21"/>
          <w:shd w:val="clear" w:color="auto" w:fill="FFFFFF"/>
        </w:rPr>
        <w:t xml:space="preserve"> : assimilation, identification</w:t>
      </w:r>
    </w:p>
    <w:p w14:paraId="66C61FB3" w14:textId="77777777" w:rsidR="00EE38EA" w:rsidRDefault="00EE38EA" w:rsidP="00EE38EA">
      <w:pPr>
        <w:rPr>
          <w:rFonts w:ascii="Arial" w:hAnsi="Arial" w:cs="Arial"/>
          <w:color w:val="202122"/>
          <w:sz w:val="21"/>
          <w:szCs w:val="21"/>
          <w:shd w:val="clear" w:color="auto" w:fill="FFFFFF"/>
        </w:rPr>
      </w:pPr>
      <w:proofErr w:type="spellStart"/>
      <w:r w:rsidRPr="004647A2">
        <w:rPr>
          <w:rFonts w:ascii="Arial" w:hAnsi="Arial" w:cs="Arial"/>
          <w:color w:val="202122"/>
          <w:sz w:val="21"/>
          <w:szCs w:val="21"/>
          <w:shd w:val="clear" w:color="auto" w:fill="FFFFFF"/>
        </w:rPr>
        <w:lastRenderedPageBreak/>
        <w:t>itaratra</w:t>
      </w:r>
      <w:proofErr w:type="spellEnd"/>
      <w:r w:rsidRPr="004647A2">
        <w:rPr>
          <w:rFonts w:ascii="Arial" w:hAnsi="Arial" w:cs="Arial"/>
          <w:color w:val="202122"/>
          <w:sz w:val="21"/>
          <w:szCs w:val="21"/>
          <w:shd w:val="clear" w:color="auto" w:fill="FFFFFF"/>
        </w:rPr>
        <w:t xml:space="preserve"> : autrement</w:t>
      </w:r>
    </w:p>
    <w:p w14:paraId="59BB0226" w14:textId="08463DF1" w:rsidR="00EE38EA" w:rsidRDefault="00EE38EA" w:rsidP="00EE38EA">
      <w:pPr>
        <w:rPr>
          <w:noProof/>
        </w:rPr>
      </w:pPr>
      <w:r w:rsidRPr="005860D1">
        <w:rPr>
          <w:noProof/>
        </w:rPr>
        <w:drawing>
          <wp:inline distT="0" distB="0" distL="0" distR="0" wp14:anchorId="3CAD0EF9" wp14:editId="74555261">
            <wp:extent cx="5760085" cy="2820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820670"/>
                    </a:xfrm>
                    <a:prstGeom prst="rect">
                      <a:avLst/>
                    </a:prstGeom>
                    <a:noFill/>
                    <a:ln>
                      <a:noFill/>
                    </a:ln>
                  </pic:spPr>
                </pic:pic>
              </a:graphicData>
            </a:graphic>
          </wp:inline>
        </w:drawing>
      </w:r>
    </w:p>
    <w:p w14:paraId="764E49C3" w14:textId="77777777" w:rsidR="00EE38EA" w:rsidRDefault="00EE38EA" w:rsidP="00EE38EA">
      <w:pPr>
        <w:rPr>
          <w:noProof/>
        </w:rPr>
      </w:pPr>
    </w:p>
    <w:p w14:paraId="3470B580" w14:textId="77777777" w:rsidR="00EE38EA" w:rsidRDefault="00EE38EA" w:rsidP="00EE38EA">
      <w:pPr>
        <w:rPr>
          <w:rFonts w:ascii="Tahoma" w:hAnsi="Tahoma" w:cs="Tahoma"/>
          <w:b/>
          <w:bCs/>
          <w:color w:val="333399"/>
        </w:rPr>
      </w:pPr>
    </w:p>
    <w:p w14:paraId="62EFCC7C" w14:textId="77777777" w:rsidR="00EE38EA" w:rsidRDefault="00EE38EA" w:rsidP="00EE38EA">
      <w:pPr>
        <w:rPr>
          <w:rFonts w:ascii="Tahoma" w:hAnsi="Tahoma" w:cs="Tahoma"/>
          <w:b/>
          <w:bCs/>
          <w:color w:val="333399"/>
        </w:rPr>
      </w:pPr>
    </w:p>
    <w:p w14:paraId="24849AD9" w14:textId="77777777" w:rsidR="00EE38EA" w:rsidRDefault="00EE38EA" w:rsidP="00EE38EA">
      <w:pPr>
        <w:rPr>
          <w:rFonts w:ascii="Tahoma" w:hAnsi="Tahoma" w:cs="Tahoma"/>
          <w:b/>
          <w:bCs/>
          <w:color w:val="333399"/>
        </w:rPr>
      </w:pPr>
    </w:p>
    <w:p w14:paraId="0E353C98" w14:textId="77777777" w:rsidR="00EE38EA" w:rsidRDefault="00EE38EA" w:rsidP="00EE38EA">
      <w:pPr>
        <w:rPr>
          <w:rFonts w:ascii="Tahoma" w:hAnsi="Tahoma" w:cs="Tahoma"/>
          <w:b/>
          <w:bCs/>
          <w:color w:val="333399"/>
        </w:rPr>
      </w:pPr>
    </w:p>
    <w:p w14:paraId="2B624AD1" w14:textId="77777777" w:rsidR="00EE38EA" w:rsidRDefault="00EE38EA" w:rsidP="00EE38EA">
      <w:pPr>
        <w:rPr>
          <w:rFonts w:ascii="Tahoma" w:hAnsi="Tahoma" w:cs="Tahoma"/>
          <w:b/>
          <w:bCs/>
          <w:color w:val="333399"/>
        </w:rPr>
      </w:pPr>
      <w:r>
        <w:rPr>
          <w:rFonts w:ascii="Tahoma" w:hAnsi="Tahoma" w:cs="Tahoma"/>
          <w:b/>
          <w:bCs/>
          <w:color w:val="333399"/>
        </w:rPr>
        <w:t xml:space="preserve">De quelle nature est cette agitation mentale ? les </w:t>
      </w:r>
      <w:proofErr w:type="spellStart"/>
      <w:r>
        <w:rPr>
          <w:rFonts w:ascii="Tahoma" w:hAnsi="Tahoma" w:cs="Tahoma"/>
          <w:b/>
          <w:bCs/>
          <w:color w:val="333399"/>
        </w:rPr>
        <w:t>Vrittis</w:t>
      </w:r>
      <w:proofErr w:type="spellEnd"/>
      <w:r>
        <w:rPr>
          <w:rFonts w:ascii="Tahoma" w:hAnsi="Tahoma" w:cs="Tahoma"/>
          <w:b/>
          <w:bCs/>
          <w:color w:val="333399"/>
        </w:rPr>
        <w:t xml:space="preserve"> ou les 5 modalités de la pensée.</w:t>
      </w:r>
    </w:p>
    <w:p w14:paraId="74DD0538" w14:textId="77777777" w:rsidR="00EE38EA" w:rsidRDefault="00EE38EA" w:rsidP="00EE38EA">
      <w:pPr>
        <w:rPr>
          <w:noProof/>
        </w:rPr>
      </w:pPr>
    </w:p>
    <w:p w14:paraId="5E1E389E" w14:textId="77777777" w:rsidR="00EE38EA" w:rsidRDefault="00EE38EA" w:rsidP="00EE38EA">
      <w:pPr>
        <w:rPr>
          <w:rFonts w:ascii="Arial" w:hAnsi="Arial" w:cs="Arial"/>
          <w:b/>
          <w:bCs/>
          <w:color w:val="00B0F0"/>
          <w:sz w:val="21"/>
          <w:szCs w:val="21"/>
          <w:shd w:val="clear" w:color="auto" w:fill="FFFFFF"/>
        </w:rPr>
      </w:pPr>
      <w:r w:rsidRPr="00B8355E">
        <w:rPr>
          <w:rFonts w:ascii="Arial" w:hAnsi="Arial" w:cs="Arial"/>
          <w:b/>
          <w:bCs/>
          <w:color w:val="00B0F0"/>
          <w:sz w:val="21"/>
          <w:szCs w:val="21"/>
          <w:shd w:val="clear" w:color="auto" w:fill="FFFFFF"/>
        </w:rPr>
        <w:t xml:space="preserve">I.5 </w:t>
      </w:r>
      <w:proofErr w:type="spellStart"/>
      <w:r w:rsidRPr="00B8355E">
        <w:rPr>
          <w:rFonts w:ascii="Arial" w:hAnsi="Arial" w:cs="Arial"/>
          <w:b/>
          <w:bCs/>
          <w:color w:val="00B0F0"/>
          <w:sz w:val="21"/>
          <w:szCs w:val="21"/>
          <w:shd w:val="clear" w:color="auto" w:fill="FFFFFF"/>
        </w:rPr>
        <w:t>Vrittaya</w:t>
      </w:r>
      <w:proofErr w:type="spellEnd"/>
      <w:r w:rsidRPr="00B8355E">
        <w:rPr>
          <w:rFonts w:ascii="Arial" w:hAnsi="Arial" w:cs="Arial"/>
          <w:b/>
          <w:bCs/>
          <w:color w:val="00B0F0"/>
          <w:sz w:val="21"/>
          <w:szCs w:val="21"/>
          <w:shd w:val="clear" w:color="auto" w:fill="FFFFFF"/>
        </w:rPr>
        <w:t xml:space="preserve"> </w:t>
      </w:r>
      <w:proofErr w:type="spellStart"/>
      <w:r w:rsidRPr="00B8355E">
        <w:rPr>
          <w:rFonts w:ascii="Arial" w:hAnsi="Arial" w:cs="Arial"/>
          <w:b/>
          <w:bCs/>
          <w:color w:val="00B0F0"/>
          <w:sz w:val="21"/>
          <w:szCs w:val="21"/>
          <w:shd w:val="clear" w:color="auto" w:fill="FFFFFF"/>
        </w:rPr>
        <w:t>panchatayya</w:t>
      </w:r>
      <w:proofErr w:type="spellEnd"/>
      <w:r w:rsidRPr="00B8355E">
        <w:rPr>
          <w:rFonts w:ascii="Arial" w:hAnsi="Arial" w:cs="Arial"/>
          <w:b/>
          <w:bCs/>
          <w:color w:val="00B0F0"/>
          <w:sz w:val="21"/>
          <w:szCs w:val="21"/>
          <w:shd w:val="clear" w:color="auto" w:fill="FFFFFF"/>
        </w:rPr>
        <w:t xml:space="preserve"> </w:t>
      </w:r>
      <w:proofErr w:type="spellStart"/>
      <w:r w:rsidRPr="00B8355E">
        <w:rPr>
          <w:rFonts w:ascii="Arial" w:hAnsi="Arial" w:cs="Arial"/>
          <w:b/>
          <w:bCs/>
          <w:color w:val="00B0F0"/>
          <w:sz w:val="21"/>
          <w:szCs w:val="21"/>
          <w:shd w:val="clear" w:color="auto" w:fill="FFFFFF"/>
        </w:rPr>
        <w:t>klishta-aklishtaa</w:t>
      </w:r>
      <w:proofErr w:type="spellEnd"/>
    </w:p>
    <w:p w14:paraId="486EE83B" w14:textId="77777777" w:rsidR="00EE38EA" w:rsidRPr="00B8355E" w:rsidRDefault="00EE38EA" w:rsidP="00EE38EA">
      <w:pPr>
        <w:rPr>
          <w:rFonts w:ascii="Arial" w:hAnsi="Arial" w:cs="Arial"/>
          <w:b/>
          <w:bCs/>
          <w:color w:val="00B0F0"/>
          <w:sz w:val="21"/>
          <w:szCs w:val="21"/>
          <w:shd w:val="clear" w:color="auto" w:fill="FFFFFF"/>
        </w:rPr>
      </w:pPr>
    </w:p>
    <w:p w14:paraId="61CFE950" w14:textId="77777777" w:rsidR="00EE38EA" w:rsidRPr="00B8355E" w:rsidRDefault="00EE38EA" w:rsidP="00EE38EA">
      <w:pPr>
        <w:rPr>
          <w:rFonts w:ascii="Arial" w:hAnsi="Arial" w:cs="Arial"/>
          <w:b/>
          <w:bCs/>
          <w:color w:val="00B0F0"/>
          <w:sz w:val="21"/>
          <w:szCs w:val="21"/>
          <w:shd w:val="clear" w:color="auto" w:fill="FFFFFF"/>
        </w:rPr>
      </w:pPr>
      <w:r w:rsidRPr="00B8355E">
        <w:rPr>
          <w:rFonts w:ascii="Arial" w:hAnsi="Arial" w:cs="Arial" w:hint="eastAsia"/>
          <w:b/>
          <w:bCs/>
          <w:color w:val="00B0F0"/>
          <w:sz w:val="21"/>
          <w:szCs w:val="21"/>
          <w:shd w:val="clear" w:color="auto" w:fill="FFFFFF"/>
        </w:rPr>
        <w:t>«</w:t>
      </w:r>
      <w:r w:rsidRPr="00B8355E">
        <w:rPr>
          <w:rFonts w:ascii="Arial" w:hAnsi="Arial" w:cs="Arial"/>
          <w:b/>
          <w:bCs/>
          <w:color w:val="00B0F0"/>
          <w:sz w:val="21"/>
          <w:szCs w:val="21"/>
          <w:shd w:val="clear" w:color="auto" w:fill="FFFFFF"/>
        </w:rPr>
        <w:t xml:space="preserve"> Les modifications du mental sont au nombre de cinq, douloureuses ou non. »</w:t>
      </w:r>
    </w:p>
    <w:p w14:paraId="00367FA7" w14:textId="77777777" w:rsidR="00EE38EA" w:rsidRPr="00970C0D" w:rsidRDefault="00EE38EA" w:rsidP="00EE38EA">
      <w:pPr>
        <w:rPr>
          <w:rFonts w:ascii="Arial" w:hAnsi="Arial" w:cs="Arial"/>
          <w:color w:val="202122"/>
          <w:sz w:val="21"/>
          <w:szCs w:val="21"/>
          <w:shd w:val="clear" w:color="auto" w:fill="FFFFFF"/>
        </w:rPr>
      </w:pPr>
      <w:proofErr w:type="spellStart"/>
      <w:r w:rsidRPr="00970C0D">
        <w:rPr>
          <w:rFonts w:ascii="Arial" w:hAnsi="Arial" w:cs="Arial"/>
          <w:color w:val="202122"/>
          <w:sz w:val="21"/>
          <w:szCs w:val="21"/>
          <w:shd w:val="clear" w:color="auto" w:fill="FFFFFF"/>
        </w:rPr>
        <w:t>vritti</w:t>
      </w:r>
      <w:proofErr w:type="spellEnd"/>
      <w:r w:rsidRPr="00970C0D">
        <w:rPr>
          <w:rFonts w:ascii="Arial" w:hAnsi="Arial" w:cs="Arial"/>
          <w:color w:val="202122"/>
          <w:sz w:val="21"/>
          <w:szCs w:val="21"/>
          <w:shd w:val="clear" w:color="auto" w:fill="FFFFFF"/>
        </w:rPr>
        <w:t xml:space="preserve"> : modification, agitation</w:t>
      </w:r>
    </w:p>
    <w:p w14:paraId="45CBD820" w14:textId="77777777" w:rsidR="00EE38EA" w:rsidRPr="00970C0D" w:rsidRDefault="00EE38EA" w:rsidP="00EE38EA">
      <w:pPr>
        <w:rPr>
          <w:rFonts w:ascii="Arial" w:hAnsi="Arial" w:cs="Arial"/>
          <w:color w:val="202122"/>
          <w:sz w:val="21"/>
          <w:szCs w:val="21"/>
          <w:shd w:val="clear" w:color="auto" w:fill="FFFFFF"/>
        </w:rPr>
      </w:pPr>
      <w:proofErr w:type="spellStart"/>
      <w:r w:rsidRPr="00970C0D">
        <w:rPr>
          <w:rFonts w:ascii="Arial" w:hAnsi="Arial" w:cs="Arial"/>
          <w:color w:val="202122"/>
          <w:sz w:val="21"/>
          <w:szCs w:val="21"/>
          <w:shd w:val="clear" w:color="auto" w:fill="FFFFFF"/>
        </w:rPr>
        <w:t>pancha</w:t>
      </w:r>
      <w:proofErr w:type="spellEnd"/>
      <w:r w:rsidRPr="00970C0D">
        <w:rPr>
          <w:rFonts w:ascii="Arial" w:hAnsi="Arial" w:cs="Arial"/>
          <w:color w:val="202122"/>
          <w:sz w:val="21"/>
          <w:szCs w:val="21"/>
          <w:shd w:val="clear" w:color="auto" w:fill="FFFFFF"/>
        </w:rPr>
        <w:t xml:space="preserve"> : au nombre de cinq</w:t>
      </w:r>
    </w:p>
    <w:p w14:paraId="382F0EC8" w14:textId="77777777" w:rsidR="00EE38EA" w:rsidRPr="00970C0D" w:rsidRDefault="00EE38EA" w:rsidP="00EE38EA">
      <w:pPr>
        <w:rPr>
          <w:rFonts w:ascii="Arial" w:hAnsi="Arial" w:cs="Arial"/>
          <w:color w:val="202122"/>
          <w:sz w:val="21"/>
          <w:szCs w:val="21"/>
          <w:shd w:val="clear" w:color="auto" w:fill="FFFFFF"/>
        </w:rPr>
      </w:pPr>
      <w:proofErr w:type="spellStart"/>
      <w:r w:rsidRPr="00970C0D">
        <w:rPr>
          <w:rFonts w:ascii="Arial" w:hAnsi="Arial" w:cs="Arial"/>
          <w:color w:val="202122"/>
          <w:sz w:val="21"/>
          <w:szCs w:val="21"/>
          <w:shd w:val="clear" w:color="auto" w:fill="FFFFFF"/>
        </w:rPr>
        <w:t>klishta</w:t>
      </w:r>
      <w:proofErr w:type="spellEnd"/>
      <w:r w:rsidRPr="00970C0D">
        <w:rPr>
          <w:rFonts w:ascii="Arial" w:hAnsi="Arial" w:cs="Arial"/>
          <w:color w:val="202122"/>
          <w:sz w:val="21"/>
          <w:szCs w:val="21"/>
          <w:shd w:val="clear" w:color="auto" w:fill="FFFFFF"/>
        </w:rPr>
        <w:t xml:space="preserve"> : douloureuse</w:t>
      </w:r>
    </w:p>
    <w:p w14:paraId="0056D7A4" w14:textId="77777777" w:rsidR="00EE38EA" w:rsidRDefault="00EE38EA" w:rsidP="00EE38EA">
      <w:pPr>
        <w:rPr>
          <w:rFonts w:ascii="Arial" w:hAnsi="Arial" w:cs="Arial"/>
          <w:color w:val="202122"/>
          <w:sz w:val="21"/>
          <w:szCs w:val="21"/>
          <w:shd w:val="clear" w:color="auto" w:fill="FFFFFF"/>
        </w:rPr>
      </w:pPr>
      <w:proofErr w:type="spellStart"/>
      <w:r w:rsidRPr="00970C0D">
        <w:rPr>
          <w:rFonts w:ascii="Arial" w:hAnsi="Arial" w:cs="Arial"/>
          <w:color w:val="202122"/>
          <w:sz w:val="21"/>
          <w:szCs w:val="21"/>
          <w:shd w:val="clear" w:color="auto" w:fill="FFFFFF"/>
        </w:rPr>
        <w:t>aklishta</w:t>
      </w:r>
      <w:proofErr w:type="spellEnd"/>
      <w:r w:rsidRPr="00970C0D">
        <w:rPr>
          <w:rFonts w:ascii="Arial" w:hAnsi="Arial" w:cs="Arial"/>
          <w:color w:val="202122"/>
          <w:sz w:val="21"/>
          <w:szCs w:val="21"/>
          <w:shd w:val="clear" w:color="auto" w:fill="FFFFFF"/>
        </w:rPr>
        <w:t xml:space="preserve"> : non douloureuse</w:t>
      </w:r>
    </w:p>
    <w:p w14:paraId="1E9B5EE9" w14:textId="77777777" w:rsidR="00EE38EA" w:rsidRDefault="00EE38EA" w:rsidP="00EE38EA">
      <w:pPr>
        <w:rPr>
          <w:rFonts w:ascii="Arial" w:hAnsi="Arial" w:cs="Arial"/>
          <w:color w:val="202122"/>
          <w:sz w:val="21"/>
          <w:szCs w:val="21"/>
          <w:shd w:val="clear" w:color="auto" w:fill="FFFFFF"/>
        </w:rPr>
      </w:pPr>
    </w:p>
    <w:p w14:paraId="4994CA31" w14:textId="77777777" w:rsidR="00EE38EA" w:rsidRDefault="00EE38EA" w:rsidP="00EE38EA">
      <w:pPr>
        <w:rPr>
          <w:rFonts w:ascii="Arial" w:hAnsi="Arial" w:cs="Arial"/>
          <w:color w:val="202122"/>
          <w:sz w:val="21"/>
          <w:szCs w:val="21"/>
          <w:shd w:val="clear" w:color="auto" w:fill="FFFFFF"/>
        </w:rPr>
      </w:pPr>
    </w:p>
    <w:p w14:paraId="6C1D8ED8" w14:textId="77777777" w:rsidR="00EE38EA" w:rsidRDefault="00EE38EA" w:rsidP="00EE38EA">
      <w:pPr>
        <w:rPr>
          <w:rFonts w:ascii="Arial" w:hAnsi="Arial" w:cs="Arial"/>
          <w:b/>
          <w:bCs/>
          <w:color w:val="00B0F0"/>
          <w:sz w:val="21"/>
          <w:szCs w:val="21"/>
          <w:shd w:val="clear" w:color="auto" w:fill="FFFFFF"/>
        </w:rPr>
      </w:pPr>
    </w:p>
    <w:p w14:paraId="44FDD487" w14:textId="77777777" w:rsidR="00EE38EA" w:rsidRDefault="00EE38EA" w:rsidP="00EE38EA">
      <w:pPr>
        <w:rPr>
          <w:rFonts w:ascii="Arial" w:hAnsi="Arial" w:cs="Arial"/>
          <w:b/>
          <w:bCs/>
          <w:color w:val="00B0F0"/>
          <w:sz w:val="21"/>
          <w:szCs w:val="21"/>
          <w:shd w:val="clear" w:color="auto" w:fill="FFFFFF"/>
        </w:rPr>
      </w:pPr>
    </w:p>
    <w:p w14:paraId="58CF13C9" w14:textId="77777777" w:rsidR="00EE38EA" w:rsidRDefault="00EE38EA" w:rsidP="00EE38EA">
      <w:pPr>
        <w:rPr>
          <w:rFonts w:ascii="Arial" w:hAnsi="Arial" w:cs="Arial"/>
          <w:b/>
          <w:bCs/>
          <w:color w:val="00B0F0"/>
          <w:sz w:val="21"/>
          <w:szCs w:val="21"/>
          <w:shd w:val="clear" w:color="auto" w:fill="FFFFFF"/>
        </w:rPr>
      </w:pPr>
    </w:p>
    <w:p w14:paraId="1B36F092" w14:textId="77777777" w:rsidR="00EE38EA" w:rsidRPr="00B974BB" w:rsidRDefault="00EE38EA" w:rsidP="00EE38EA">
      <w:pPr>
        <w:rPr>
          <w:rFonts w:ascii="Arial" w:hAnsi="Arial" w:cs="Arial"/>
          <w:b/>
          <w:bCs/>
          <w:color w:val="00B0F0"/>
          <w:sz w:val="21"/>
          <w:szCs w:val="21"/>
          <w:shd w:val="clear" w:color="auto" w:fill="FFFFFF"/>
        </w:rPr>
      </w:pPr>
      <w:r w:rsidRPr="00B974BB">
        <w:rPr>
          <w:rFonts w:ascii="Arial" w:hAnsi="Arial" w:cs="Arial"/>
          <w:b/>
          <w:bCs/>
          <w:color w:val="00B0F0"/>
          <w:sz w:val="21"/>
          <w:szCs w:val="21"/>
          <w:shd w:val="clear" w:color="auto" w:fill="FFFFFF"/>
        </w:rPr>
        <w:t>I.6 Pramana-</w:t>
      </w:r>
      <w:proofErr w:type="spellStart"/>
      <w:r w:rsidRPr="00B974BB">
        <w:rPr>
          <w:rFonts w:ascii="Arial" w:hAnsi="Arial" w:cs="Arial"/>
          <w:b/>
          <w:bCs/>
          <w:color w:val="00B0F0"/>
          <w:sz w:val="21"/>
          <w:szCs w:val="21"/>
          <w:shd w:val="clear" w:color="auto" w:fill="FFFFFF"/>
        </w:rPr>
        <w:t>viparyaya</w:t>
      </w:r>
      <w:proofErr w:type="spellEnd"/>
      <w:r w:rsidRPr="00B974BB">
        <w:rPr>
          <w:rFonts w:ascii="Arial" w:hAnsi="Arial" w:cs="Arial"/>
          <w:b/>
          <w:bCs/>
          <w:color w:val="00B0F0"/>
          <w:sz w:val="21"/>
          <w:szCs w:val="21"/>
          <w:shd w:val="clear" w:color="auto" w:fill="FFFFFF"/>
        </w:rPr>
        <w:t>-</w:t>
      </w:r>
      <w:proofErr w:type="spellStart"/>
      <w:r w:rsidRPr="00B974BB">
        <w:rPr>
          <w:rFonts w:ascii="Arial" w:hAnsi="Arial" w:cs="Arial"/>
          <w:b/>
          <w:bCs/>
          <w:color w:val="00B0F0"/>
          <w:sz w:val="21"/>
          <w:szCs w:val="21"/>
          <w:shd w:val="clear" w:color="auto" w:fill="FFFFFF"/>
        </w:rPr>
        <w:t>vikalpa-nidra-smritayah</w:t>
      </w:r>
      <w:proofErr w:type="spellEnd"/>
    </w:p>
    <w:p w14:paraId="25B7CFC2" w14:textId="77777777" w:rsidR="00EE38EA" w:rsidRPr="00B974BB" w:rsidRDefault="00EE38EA" w:rsidP="00EE38EA">
      <w:pPr>
        <w:rPr>
          <w:rFonts w:ascii="Arial" w:hAnsi="Arial" w:cs="Arial"/>
          <w:b/>
          <w:bCs/>
          <w:color w:val="00B0F0"/>
          <w:sz w:val="21"/>
          <w:szCs w:val="21"/>
          <w:shd w:val="clear" w:color="auto" w:fill="FFFFFF"/>
        </w:rPr>
      </w:pPr>
    </w:p>
    <w:p w14:paraId="17A9FA3B" w14:textId="77777777" w:rsidR="00EE38EA" w:rsidRPr="00B974BB" w:rsidRDefault="00EE38EA" w:rsidP="00EE38EA">
      <w:pPr>
        <w:rPr>
          <w:rFonts w:ascii="Arial" w:hAnsi="Arial" w:cs="Arial"/>
          <w:b/>
          <w:bCs/>
          <w:color w:val="00B0F0"/>
          <w:sz w:val="21"/>
          <w:szCs w:val="21"/>
          <w:shd w:val="clear" w:color="auto" w:fill="FFFFFF"/>
        </w:rPr>
      </w:pPr>
      <w:r w:rsidRPr="00B974BB">
        <w:rPr>
          <w:rFonts w:ascii="Arial" w:hAnsi="Arial" w:cs="Arial" w:hint="eastAsia"/>
          <w:b/>
          <w:bCs/>
          <w:color w:val="00B0F0"/>
          <w:sz w:val="21"/>
          <w:szCs w:val="21"/>
          <w:shd w:val="clear" w:color="auto" w:fill="FFFFFF"/>
        </w:rPr>
        <w:t>«</w:t>
      </w:r>
      <w:r w:rsidRPr="00B974BB">
        <w:rPr>
          <w:rFonts w:ascii="Arial" w:hAnsi="Arial" w:cs="Arial"/>
          <w:b/>
          <w:bCs/>
          <w:color w:val="00B0F0"/>
          <w:sz w:val="21"/>
          <w:szCs w:val="21"/>
          <w:shd w:val="clear" w:color="auto" w:fill="FFFFFF"/>
        </w:rPr>
        <w:t xml:space="preserve"> Ce sont le raisonnement juste, la pensée erronée, l'imagination, le sommeil et la mémoire. »</w:t>
      </w:r>
    </w:p>
    <w:p w14:paraId="6EF1581D" w14:textId="77777777" w:rsidR="00EE38EA" w:rsidRPr="00404D15" w:rsidRDefault="00EE38EA" w:rsidP="00EE38EA">
      <w:pPr>
        <w:rPr>
          <w:rFonts w:ascii="Arial" w:hAnsi="Arial" w:cs="Arial"/>
          <w:color w:val="202122"/>
          <w:sz w:val="21"/>
          <w:szCs w:val="21"/>
          <w:shd w:val="clear" w:color="auto" w:fill="FFFFFF"/>
        </w:rPr>
      </w:pPr>
      <w:proofErr w:type="spellStart"/>
      <w:r w:rsidRPr="00404D15">
        <w:rPr>
          <w:rFonts w:ascii="Arial" w:hAnsi="Arial" w:cs="Arial"/>
          <w:color w:val="202122"/>
          <w:sz w:val="21"/>
          <w:szCs w:val="21"/>
          <w:shd w:val="clear" w:color="auto" w:fill="FFFFFF"/>
        </w:rPr>
        <w:t>pramāna</w:t>
      </w:r>
      <w:proofErr w:type="spellEnd"/>
      <w:r w:rsidRPr="00404D15">
        <w:rPr>
          <w:rFonts w:ascii="Arial" w:hAnsi="Arial" w:cs="Arial"/>
          <w:color w:val="202122"/>
          <w:sz w:val="21"/>
          <w:szCs w:val="21"/>
          <w:shd w:val="clear" w:color="auto" w:fill="FFFFFF"/>
        </w:rPr>
        <w:t xml:space="preserve"> : raisonnement juste</w:t>
      </w:r>
    </w:p>
    <w:p w14:paraId="3BCE3098" w14:textId="77777777" w:rsidR="00EE38EA" w:rsidRPr="00404D15" w:rsidRDefault="00EE38EA" w:rsidP="00EE38EA">
      <w:pPr>
        <w:rPr>
          <w:rFonts w:ascii="Arial" w:hAnsi="Arial" w:cs="Arial"/>
          <w:color w:val="202122"/>
          <w:sz w:val="21"/>
          <w:szCs w:val="21"/>
          <w:shd w:val="clear" w:color="auto" w:fill="FFFFFF"/>
        </w:rPr>
      </w:pPr>
      <w:proofErr w:type="spellStart"/>
      <w:r w:rsidRPr="00404D15">
        <w:rPr>
          <w:rFonts w:ascii="Arial" w:hAnsi="Arial" w:cs="Arial"/>
          <w:color w:val="202122"/>
          <w:sz w:val="21"/>
          <w:szCs w:val="21"/>
          <w:shd w:val="clear" w:color="auto" w:fill="FFFFFF"/>
        </w:rPr>
        <w:t>viparyaya</w:t>
      </w:r>
      <w:proofErr w:type="spellEnd"/>
      <w:r w:rsidRPr="00404D15">
        <w:rPr>
          <w:rFonts w:ascii="Arial" w:hAnsi="Arial" w:cs="Arial"/>
          <w:color w:val="202122"/>
          <w:sz w:val="21"/>
          <w:szCs w:val="21"/>
          <w:shd w:val="clear" w:color="auto" w:fill="FFFFFF"/>
        </w:rPr>
        <w:t xml:space="preserve"> : pensée erronée</w:t>
      </w:r>
    </w:p>
    <w:p w14:paraId="702B0BF6" w14:textId="77777777" w:rsidR="00EE38EA" w:rsidRPr="00404D15" w:rsidRDefault="00EE38EA" w:rsidP="00EE38EA">
      <w:pPr>
        <w:rPr>
          <w:rFonts w:ascii="Arial" w:hAnsi="Arial" w:cs="Arial"/>
          <w:color w:val="202122"/>
          <w:sz w:val="21"/>
          <w:szCs w:val="21"/>
          <w:shd w:val="clear" w:color="auto" w:fill="FFFFFF"/>
        </w:rPr>
      </w:pPr>
      <w:proofErr w:type="spellStart"/>
      <w:r w:rsidRPr="00404D15">
        <w:rPr>
          <w:rFonts w:ascii="Arial" w:hAnsi="Arial" w:cs="Arial"/>
          <w:color w:val="202122"/>
          <w:sz w:val="21"/>
          <w:szCs w:val="21"/>
          <w:shd w:val="clear" w:color="auto" w:fill="FFFFFF"/>
        </w:rPr>
        <w:t>vikalpa</w:t>
      </w:r>
      <w:proofErr w:type="spellEnd"/>
      <w:r w:rsidRPr="00404D15">
        <w:rPr>
          <w:rFonts w:ascii="Arial" w:hAnsi="Arial" w:cs="Arial"/>
          <w:color w:val="202122"/>
          <w:sz w:val="21"/>
          <w:szCs w:val="21"/>
          <w:shd w:val="clear" w:color="auto" w:fill="FFFFFF"/>
        </w:rPr>
        <w:t xml:space="preserve"> : imagination</w:t>
      </w:r>
    </w:p>
    <w:p w14:paraId="3E76C6EA" w14:textId="77777777" w:rsidR="00EE38EA" w:rsidRPr="00404D15" w:rsidRDefault="00EE38EA" w:rsidP="00EE38EA">
      <w:pPr>
        <w:rPr>
          <w:rFonts w:ascii="Arial" w:hAnsi="Arial" w:cs="Arial"/>
          <w:color w:val="202122"/>
          <w:sz w:val="21"/>
          <w:szCs w:val="21"/>
          <w:shd w:val="clear" w:color="auto" w:fill="FFFFFF"/>
        </w:rPr>
      </w:pPr>
      <w:proofErr w:type="spellStart"/>
      <w:r w:rsidRPr="00404D15">
        <w:rPr>
          <w:rFonts w:ascii="Arial" w:hAnsi="Arial" w:cs="Arial"/>
          <w:color w:val="202122"/>
          <w:sz w:val="21"/>
          <w:szCs w:val="21"/>
          <w:shd w:val="clear" w:color="auto" w:fill="FFFFFF"/>
        </w:rPr>
        <w:t>nidrā</w:t>
      </w:r>
      <w:proofErr w:type="spellEnd"/>
      <w:r w:rsidRPr="00404D15">
        <w:rPr>
          <w:rFonts w:ascii="Arial" w:hAnsi="Arial" w:cs="Arial"/>
          <w:color w:val="202122"/>
          <w:sz w:val="21"/>
          <w:szCs w:val="21"/>
          <w:shd w:val="clear" w:color="auto" w:fill="FFFFFF"/>
        </w:rPr>
        <w:t xml:space="preserve"> : sommeil</w:t>
      </w:r>
    </w:p>
    <w:p w14:paraId="6DB9E43C" w14:textId="77777777" w:rsidR="00EE38EA" w:rsidRDefault="00EE38EA" w:rsidP="00EE38EA">
      <w:pPr>
        <w:rPr>
          <w:rFonts w:ascii="Arial" w:hAnsi="Arial" w:cs="Arial"/>
          <w:color w:val="202122"/>
          <w:sz w:val="21"/>
          <w:szCs w:val="21"/>
          <w:shd w:val="clear" w:color="auto" w:fill="FFFFFF"/>
        </w:rPr>
      </w:pPr>
      <w:proofErr w:type="spellStart"/>
      <w:r w:rsidRPr="00404D15">
        <w:rPr>
          <w:rFonts w:ascii="Arial" w:hAnsi="Arial" w:cs="Arial"/>
          <w:color w:val="202122"/>
          <w:sz w:val="21"/>
          <w:szCs w:val="21"/>
          <w:shd w:val="clear" w:color="auto" w:fill="FFFFFF"/>
        </w:rPr>
        <w:t>smritayah</w:t>
      </w:r>
      <w:proofErr w:type="spellEnd"/>
      <w:r w:rsidRPr="00404D15">
        <w:rPr>
          <w:rFonts w:ascii="Arial" w:hAnsi="Arial" w:cs="Arial"/>
          <w:color w:val="202122"/>
          <w:sz w:val="21"/>
          <w:szCs w:val="21"/>
          <w:shd w:val="clear" w:color="auto" w:fill="FFFFFF"/>
        </w:rPr>
        <w:t xml:space="preserve"> : de </w:t>
      </w:r>
      <w:proofErr w:type="spellStart"/>
      <w:r w:rsidRPr="00404D15">
        <w:rPr>
          <w:rFonts w:ascii="Arial" w:hAnsi="Arial" w:cs="Arial"/>
          <w:color w:val="202122"/>
          <w:sz w:val="21"/>
          <w:szCs w:val="21"/>
          <w:shd w:val="clear" w:color="auto" w:fill="FFFFFF"/>
        </w:rPr>
        <w:t>smriti</w:t>
      </w:r>
      <w:proofErr w:type="spellEnd"/>
      <w:r w:rsidRPr="00404D15">
        <w:rPr>
          <w:rFonts w:ascii="Arial" w:hAnsi="Arial" w:cs="Arial"/>
          <w:color w:val="202122"/>
          <w:sz w:val="21"/>
          <w:szCs w:val="21"/>
          <w:shd w:val="clear" w:color="auto" w:fill="FFFFFF"/>
        </w:rPr>
        <w:t xml:space="preserve"> : mémoire ; souvenirs</w:t>
      </w:r>
    </w:p>
    <w:p w14:paraId="0F75BADA" w14:textId="77777777" w:rsidR="00EE38EA" w:rsidRDefault="00EE38EA" w:rsidP="00EE38EA">
      <w:pPr>
        <w:rPr>
          <w:rFonts w:ascii="Arial" w:hAnsi="Arial" w:cs="Arial"/>
          <w:color w:val="202122"/>
          <w:sz w:val="21"/>
          <w:szCs w:val="21"/>
          <w:shd w:val="clear" w:color="auto" w:fill="FFFFFF"/>
        </w:rPr>
      </w:pPr>
    </w:p>
    <w:p w14:paraId="328DE3C9" w14:textId="77777777" w:rsidR="00EE38EA" w:rsidRDefault="00EE38EA" w:rsidP="00EE38EA">
      <w:pPr>
        <w:rPr>
          <w:rFonts w:ascii="Arial" w:hAnsi="Arial" w:cs="Arial"/>
          <w:color w:val="202122"/>
          <w:sz w:val="21"/>
          <w:szCs w:val="21"/>
          <w:shd w:val="clear" w:color="auto" w:fill="FFFFFF"/>
        </w:rPr>
      </w:pPr>
    </w:p>
    <w:p w14:paraId="08685E67" w14:textId="77777777" w:rsidR="00EE38EA" w:rsidRDefault="00EE38EA" w:rsidP="00EE38EA">
      <w:pPr>
        <w:rPr>
          <w:rFonts w:ascii="Arial" w:hAnsi="Arial" w:cs="Arial"/>
          <w:b/>
          <w:bCs/>
          <w:color w:val="00B0F0"/>
          <w:sz w:val="21"/>
          <w:szCs w:val="21"/>
          <w:shd w:val="clear" w:color="auto" w:fill="FFFFFF"/>
        </w:rPr>
      </w:pPr>
      <w:r w:rsidRPr="00E53CDE">
        <w:rPr>
          <w:rFonts w:ascii="Arial" w:hAnsi="Arial" w:cs="Arial"/>
          <w:b/>
          <w:bCs/>
          <w:color w:val="00B0F0"/>
          <w:sz w:val="21"/>
          <w:szCs w:val="21"/>
          <w:shd w:val="clear" w:color="auto" w:fill="FFFFFF"/>
        </w:rPr>
        <w:t xml:space="preserve">I.7 </w:t>
      </w:r>
      <w:proofErr w:type="spellStart"/>
      <w:r w:rsidRPr="00E53CDE">
        <w:rPr>
          <w:rFonts w:ascii="Arial" w:hAnsi="Arial" w:cs="Arial"/>
          <w:b/>
          <w:bCs/>
          <w:color w:val="00B0F0"/>
          <w:sz w:val="21"/>
          <w:szCs w:val="21"/>
          <w:shd w:val="clear" w:color="auto" w:fill="FFFFFF"/>
        </w:rPr>
        <w:t>pratyaksha-anumanaa-aagama</w:t>
      </w:r>
      <w:proofErr w:type="spellEnd"/>
      <w:r w:rsidRPr="00E53CDE">
        <w:rPr>
          <w:rFonts w:ascii="Arial" w:hAnsi="Arial" w:cs="Arial"/>
          <w:b/>
          <w:bCs/>
          <w:color w:val="00B0F0"/>
          <w:sz w:val="21"/>
          <w:szCs w:val="21"/>
          <w:shd w:val="clear" w:color="auto" w:fill="FFFFFF"/>
        </w:rPr>
        <w:t xml:space="preserve"> </w:t>
      </w:r>
      <w:proofErr w:type="spellStart"/>
      <w:r w:rsidRPr="00E53CDE">
        <w:rPr>
          <w:rFonts w:ascii="Arial" w:hAnsi="Arial" w:cs="Arial"/>
          <w:b/>
          <w:bCs/>
          <w:color w:val="00B0F0"/>
          <w:sz w:val="21"/>
          <w:szCs w:val="21"/>
          <w:shd w:val="clear" w:color="auto" w:fill="FFFFFF"/>
        </w:rPr>
        <w:t>pramani</w:t>
      </w:r>
      <w:proofErr w:type="spellEnd"/>
    </w:p>
    <w:p w14:paraId="26FA5ABA" w14:textId="77777777" w:rsidR="00EE38EA" w:rsidRPr="00E53CDE" w:rsidRDefault="00EE38EA" w:rsidP="00EE38EA">
      <w:pPr>
        <w:rPr>
          <w:rFonts w:ascii="Arial" w:hAnsi="Arial" w:cs="Arial"/>
          <w:b/>
          <w:bCs/>
          <w:color w:val="00B0F0"/>
          <w:sz w:val="21"/>
          <w:szCs w:val="21"/>
          <w:shd w:val="clear" w:color="auto" w:fill="FFFFFF"/>
        </w:rPr>
      </w:pPr>
    </w:p>
    <w:p w14:paraId="6D776C15" w14:textId="77777777" w:rsidR="00EE38EA" w:rsidRPr="00E53CDE" w:rsidRDefault="00EE38EA" w:rsidP="00EE38EA">
      <w:pPr>
        <w:rPr>
          <w:rFonts w:ascii="Arial" w:hAnsi="Arial" w:cs="Arial"/>
          <w:b/>
          <w:bCs/>
          <w:color w:val="00B0F0"/>
          <w:sz w:val="21"/>
          <w:szCs w:val="21"/>
          <w:shd w:val="clear" w:color="auto" w:fill="FFFFFF"/>
        </w:rPr>
      </w:pPr>
      <w:r w:rsidRPr="00E53CDE">
        <w:rPr>
          <w:rFonts w:ascii="Arial" w:hAnsi="Arial" w:cs="Arial" w:hint="eastAsia"/>
          <w:b/>
          <w:bCs/>
          <w:color w:val="00B0F0"/>
          <w:sz w:val="21"/>
          <w:szCs w:val="21"/>
          <w:shd w:val="clear" w:color="auto" w:fill="FFFFFF"/>
        </w:rPr>
        <w:t>«</w:t>
      </w:r>
      <w:r w:rsidRPr="00E53CDE">
        <w:rPr>
          <w:rFonts w:ascii="Arial" w:hAnsi="Arial" w:cs="Arial"/>
          <w:b/>
          <w:bCs/>
          <w:color w:val="00B0F0"/>
          <w:sz w:val="21"/>
          <w:szCs w:val="21"/>
          <w:shd w:val="clear" w:color="auto" w:fill="FFFFFF"/>
        </w:rPr>
        <w:t xml:space="preserve"> Les raisonnements justes ont pour base la perception claire, la</w:t>
      </w:r>
      <w:r>
        <w:rPr>
          <w:rFonts w:ascii="Arial" w:hAnsi="Arial" w:cs="Arial"/>
          <w:b/>
          <w:bCs/>
          <w:color w:val="00B0F0"/>
          <w:sz w:val="21"/>
          <w:szCs w:val="21"/>
          <w:shd w:val="clear" w:color="auto" w:fill="FFFFFF"/>
        </w:rPr>
        <w:t xml:space="preserve"> </w:t>
      </w:r>
      <w:r w:rsidRPr="00E53CDE">
        <w:rPr>
          <w:rFonts w:ascii="Arial" w:hAnsi="Arial" w:cs="Arial"/>
          <w:b/>
          <w:bCs/>
          <w:color w:val="00B0F0"/>
          <w:sz w:val="21"/>
          <w:szCs w:val="21"/>
          <w:shd w:val="clear" w:color="auto" w:fill="FFFFFF"/>
        </w:rPr>
        <w:t>déduction, la référence aux textes sacrés. »</w:t>
      </w:r>
    </w:p>
    <w:p w14:paraId="197A4BA8" w14:textId="77777777" w:rsidR="00EE38EA" w:rsidRPr="00E909DE" w:rsidRDefault="00EE38EA" w:rsidP="00EE38EA">
      <w:pPr>
        <w:rPr>
          <w:rFonts w:ascii="Arial" w:hAnsi="Arial" w:cs="Arial"/>
          <w:color w:val="202122"/>
          <w:sz w:val="21"/>
          <w:szCs w:val="21"/>
          <w:shd w:val="clear" w:color="auto" w:fill="FFFFFF"/>
        </w:rPr>
      </w:pPr>
      <w:proofErr w:type="spellStart"/>
      <w:r w:rsidRPr="00E909DE">
        <w:rPr>
          <w:rFonts w:ascii="Arial" w:hAnsi="Arial" w:cs="Arial"/>
          <w:color w:val="202122"/>
          <w:sz w:val="21"/>
          <w:szCs w:val="21"/>
          <w:shd w:val="clear" w:color="auto" w:fill="FFFFFF"/>
        </w:rPr>
        <w:t>pratyaksha</w:t>
      </w:r>
      <w:proofErr w:type="spellEnd"/>
      <w:r w:rsidRPr="00E909DE">
        <w:rPr>
          <w:rFonts w:ascii="Arial" w:hAnsi="Arial" w:cs="Arial"/>
          <w:color w:val="202122"/>
          <w:sz w:val="21"/>
          <w:szCs w:val="21"/>
          <w:shd w:val="clear" w:color="auto" w:fill="FFFFFF"/>
        </w:rPr>
        <w:t xml:space="preserve"> : observation, connaissance directe, perception claire</w:t>
      </w:r>
    </w:p>
    <w:p w14:paraId="03B52069" w14:textId="77777777" w:rsidR="00EE38EA" w:rsidRPr="00E909DE" w:rsidRDefault="00EE38EA" w:rsidP="00EE38EA">
      <w:pPr>
        <w:rPr>
          <w:rFonts w:ascii="Arial" w:hAnsi="Arial" w:cs="Arial"/>
          <w:color w:val="202122"/>
          <w:sz w:val="21"/>
          <w:szCs w:val="21"/>
          <w:shd w:val="clear" w:color="auto" w:fill="FFFFFF"/>
        </w:rPr>
      </w:pPr>
      <w:proofErr w:type="spellStart"/>
      <w:r w:rsidRPr="00E909DE">
        <w:rPr>
          <w:rFonts w:ascii="Arial" w:hAnsi="Arial" w:cs="Arial"/>
          <w:color w:val="202122"/>
          <w:sz w:val="21"/>
          <w:szCs w:val="21"/>
          <w:shd w:val="clear" w:color="auto" w:fill="FFFFFF"/>
        </w:rPr>
        <w:t>anumānā</w:t>
      </w:r>
      <w:proofErr w:type="spellEnd"/>
      <w:r w:rsidRPr="00E909DE">
        <w:rPr>
          <w:rFonts w:ascii="Arial" w:hAnsi="Arial" w:cs="Arial"/>
          <w:color w:val="202122"/>
          <w:sz w:val="21"/>
          <w:szCs w:val="21"/>
          <w:shd w:val="clear" w:color="auto" w:fill="FFFFFF"/>
        </w:rPr>
        <w:t xml:space="preserve"> : déduction</w:t>
      </w:r>
    </w:p>
    <w:p w14:paraId="56A90E58" w14:textId="77777777" w:rsidR="00EE38EA" w:rsidRPr="00E909DE" w:rsidRDefault="00EE38EA" w:rsidP="00EE38EA">
      <w:pPr>
        <w:rPr>
          <w:rFonts w:ascii="Arial" w:hAnsi="Arial" w:cs="Arial"/>
          <w:color w:val="202122"/>
          <w:sz w:val="21"/>
          <w:szCs w:val="21"/>
          <w:shd w:val="clear" w:color="auto" w:fill="FFFFFF"/>
        </w:rPr>
      </w:pPr>
      <w:proofErr w:type="spellStart"/>
      <w:r w:rsidRPr="00E909DE">
        <w:rPr>
          <w:rFonts w:ascii="Arial" w:hAnsi="Arial" w:cs="Arial" w:hint="eastAsia"/>
          <w:color w:val="202122"/>
          <w:sz w:val="21"/>
          <w:szCs w:val="21"/>
          <w:shd w:val="clear" w:color="auto" w:fill="FFFFFF"/>
        </w:rPr>
        <w:lastRenderedPageBreak/>
        <w:t>ā</w:t>
      </w:r>
      <w:r w:rsidRPr="00E909DE">
        <w:rPr>
          <w:rFonts w:ascii="Arial" w:hAnsi="Arial" w:cs="Arial"/>
          <w:color w:val="202122"/>
          <w:sz w:val="21"/>
          <w:szCs w:val="21"/>
          <w:shd w:val="clear" w:color="auto" w:fill="FFFFFF"/>
        </w:rPr>
        <w:t>gama</w:t>
      </w:r>
      <w:proofErr w:type="spellEnd"/>
      <w:r w:rsidRPr="00E909DE">
        <w:rPr>
          <w:rFonts w:ascii="Arial" w:hAnsi="Arial" w:cs="Arial"/>
          <w:color w:val="202122"/>
          <w:sz w:val="21"/>
          <w:szCs w:val="21"/>
          <w:shd w:val="clear" w:color="auto" w:fill="FFFFFF"/>
        </w:rPr>
        <w:t xml:space="preserve"> : tradition</w:t>
      </w:r>
    </w:p>
    <w:p w14:paraId="2E983AA2" w14:textId="77777777" w:rsidR="00EE38EA" w:rsidRDefault="00EE38EA" w:rsidP="00EE38EA">
      <w:pPr>
        <w:rPr>
          <w:rFonts w:ascii="Arial" w:hAnsi="Arial" w:cs="Arial"/>
          <w:color w:val="202122"/>
          <w:sz w:val="21"/>
          <w:szCs w:val="21"/>
          <w:shd w:val="clear" w:color="auto" w:fill="FFFFFF"/>
        </w:rPr>
      </w:pPr>
      <w:proofErr w:type="spellStart"/>
      <w:r w:rsidRPr="00E909DE">
        <w:rPr>
          <w:rFonts w:ascii="Arial" w:hAnsi="Arial" w:cs="Arial"/>
          <w:color w:val="202122"/>
          <w:sz w:val="21"/>
          <w:szCs w:val="21"/>
          <w:shd w:val="clear" w:color="auto" w:fill="FFFFFF"/>
        </w:rPr>
        <w:t>pramāna</w:t>
      </w:r>
      <w:proofErr w:type="spellEnd"/>
      <w:r w:rsidRPr="00E909DE">
        <w:rPr>
          <w:rFonts w:ascii="Arial" w:hAnsi="Arial" w:cs="Arial"/>
          <w:color w:val="202122"/>
          <w:sz w:val="21"/>
          <w:szCs w:val="21"/>
          <w:shd w:val="clear" w:color="auto" w:fill="FFFFFF"/>
        </w:rPr>
        <w:t xml:space="preserve"> : raisonnement</w:t>
      </w:r>
    </w:p>
    <w:p w14:paraId="210E2B93" w14:textId="65356A52"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56242AB7" wp14:editId="1CA4469B">
            <wp:extent cx="5760085" cy="55626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556260"/>
                    </a:xfrm>
                    <a:prstGeom prst="rect">
                      <a:avLst/>
                    </a:prstGeom>
                    <a:noFill/>
                    <a:ln>
                      <a:noFill/>
                    </a:ln>
                  </pic:spPr>
                </pic:pic>
              </a:graphicData>
            </a:graphic>
          </wp:inline>
        </w:drawing>
      </w:r>
    </w:p>
    <w:p w14:paraId="37AA6E42" w14:textId="77777777" w:rsidR="00EE38EA" w:rsidRDefault="00EE38EA" w:rsidP="00EE38EA">
      <w:pPr>
        <w:rPr>
          <w:rFonts w:ascii="Arial" w:hAnsi="Arial" w:cs="Arial"/>
          <w:color w:val="202122"/>
          <w:sz w:val="21"/>
          <w:szCs w:val="21"/>
          <w:shd w:val="clear" w:color="auto" w:fill="FFFFFF"/>
        </w:rPr>
      </w:pPr>
    </w:p>
    <w:p w14:paraId="2054BB3C" w14:textId="77777777" w:rsidR="00EE38EA" w:rsidRDefault="00EE38EA" w:rsidP="00EE38EA">
      <w:pPr>
        <w:rPr>
          <w:rFonts w:ascii="Arial" w:hAnsi="Arial" w:cs="Arial"/>
          <w:color w:val="202122"/>
          <w:sz w:val="21"/>
          <w:szCs w:val="21"/>
          <w:shd w:val="clear" w:color="auto" w:fill="FFFFFF"/>
        </w:rPr>
      </w:pPr>
    </w:p>
    <w:p w14:paraId="6D9FBDCB" w14:textId="77777777" w:rsidR="00EE38EA" w:rsidRPr="003D47FF" w:rsidRDefault="00EE38EA" w:rsidP="00EE38EA">
      <w:pPr>
        <w:rPr>
          <w:rFonts w:ascii="Arial" w:hAnsi="Arial" w:cs="Arial"/>
          <w:b/>
          <w:bCs/>
          <w:color w:val="00B0F0"/>
          <w:sz w:val="21"/>
          <w:szCs w:val="21"/>
          <w:shd w:val="clear" w:color="auto" w:fill="FFFFFF"/>
          <w:lang w:val="en-US"/>
        </w:rPr>
      </w:pPr>
      <w:r w:rsidRPr="003D47FF">
        <w:rPr>
          <w:rFonts w:ascii="Arial" w:hAnsi="Arial" w:cs="Arial"/>
          <w:b/>
          <w:bCs/>
          <w:color w:val="00B0F0"/>
          <w:sz w:val="21"/>
          <w:szCs w:val="21"/>
          <w:shd w:val="clear" w:color="auto" w:fill="FFFFFF"/>
          <w:lang w:val="en-US"/>
        </w:rPr>
        <w:t xml:space="preserve">I.8 </w:t>
      </w:r>
      <w:proofErr w:type="spellStart"/>
      <w:r w:rsidRPr="003D47FF">
        <w:rPr>
          <w:rFonts w:ascii="Arial" w:hAnsi="Arial" w:cs="Arial"/>
          <w:b/>
          <w:bCs/>
          <w:color w:val="00B0F0"/>
          <w:sz w:val="21"/>
          <w:szCs w:val="21"/>
          <w:shd w:val="clear" w:color="auto" w:fill="FFFFFF"/>
          <w:lang w:val="en-US"/>
        </w:rPr>
        <w:t>Viparyayo</w:t>
      </w:r>
      <w:proofErr w:type="spellEnd"/>
      <w:r w:rsidRPr="003D47FF">
        <w:rPr>
          <w:rFonts w:ascii="Arial" w:hAnsi="Arial" w:cs="Arial"/>
          <w:b/>
          <w:bCs/>
          <w:color w:val="00B0F0"/>
          <w:sz w:val="21"/>
          <w:szCs w:val="21"/>
          <w:shd w:val="clear" w:color="auto" w:fill="FFFFFF"/>
          <w:lang w:val="en-US"/>
        </w:rPr>
        <w:t xml:space="preserve"> </w:t>
      </w:r>
      <w:proofErr w:type="spellStart"/>
      <w:r w:rsidRPr="003D47FF">
        <w:rPr>
          <w:rFonts w:ascii="Arial" w:hAnsi="Arial" w:cs="Arial"/>
          <w:b/>
          <w:bCs/>
          <w:color w:val="00B0F0"/>
          <w:sz w:val="21"/>
          <w:szCs w:val="21"/>
          <w:shd w:val="clear" w:color="auto" w:fill="FFFFFF"/>
          <w:lang w:val="en-US"/>
        </w:rPr>
        <w:t>mithya-jnaana</w:t>
      </w:r>
      <w:proofErr w:type="spellEnd"/>
      <w:r w:rsidRPr="003D47FF">
        <w:rPr>
          <w:rFonts w:ascii="Arial" w:hAnsi="Arial" w:cs="Arial"/>
          <w:b/>
          <w:bCs/>
          <w:color w:val="00B0F0"/>
          <w:sz w:val="21"/>
          <w:szCs w:val="21"/>
          <w:shd w:val="clear" w:color="auto" w:fill="FFFFFF"/>
          <w:lang w:val="en-US"/>
        </w:rPr>
        <w:t xml:space="preserve"> a-</w:t>
      </w:r>
      <w:proofErr w:type="spellStart"/>
      <w:r w:rsidRPr="003D47FF">
        <w:rPr>
          <w:rFonts w:ascii="Arial" w:hAnsi="Arial" w:cs="Arial"/>
          <w:b/>
          <w:bCs/>
          <w:color w:val="00B0F0"/>
          <w:sz w:val="21"/>
          <w:szCs w:val="21"/>
          <w:shd w:val="clear" w:color="auto" w:fill="FFFFFF"/>
          <w:lang w:val="en-US"/>
        </w:rPr>
        <w:t>tadruupa</w:t>
      </w:r>
      <w:proofErr w:type="spellEnd"/>
      <w:r w:rsidRPr="003D47FF">
        <w:rPr>
          <w:rFonts w:ascii="Arial" w:hAnsi="Arial" w:cs="Arial"/>
          <w:b/>
          <w:bCs/>
          <w:color w:val="00B0F0"/>
          <w:sz w:val="21"/>
          <w:szCs w:val="21"/>
          <w:shd w:val="clear" w:color="auto" w:fill="FFFFFF"/>
          <w:lang w:val="en-US"/>
        </w:rPr>
        <w:t xml:space="preserve"> </w:t>
      </w:r>
      <w:proofErr w:type="spellStart"/>
      <w:r w:rsidRPr="003D47FF">
        <w:rPr>
          <w:rFonts w:ascii="Arial" w:hAnsi="Arial" w:cs="Arial"/>
          <w:b/>
          <w:bCs/>
          <w:color w:val="00B0F0"/>
          <w:sz w:val="21"/>
          <w:szCs w:val="21"/>
          <w:shd w:val="clear" w:color="auto" w:fill="FFFFFF"/>
          <w:lang w:val="en-US"/>
        </w:rPr>
        <w:t>pratishtam</w:t>
      </w:r>
      <w:proofErr w:type="spellEnd"/>
    </w:p>
    <w:p w14:paraId="2440FC26" w14:textId="77777777" w:rsidR="00EE38EA" w:rsidRPr="003D47FF" w:rsidRDefault="00EE38EA" w:rsidP="00EE38EA">
      <w:pPr>
        <w:rPr>
          <w:rFonts w:ascii="Arial" w:hAnsi="Arial" w:cs="Arial"/>
          <w:b/>
          <w:bCs/>
          <w:color w:val="00B0F0"/>
          <w:sz w:val="21"/>
          <w:szCs w:val="21"/>
          <w:shd w:val="clear" w:color="auto" w:fill="FFFFFF"/>
          <w:lang w:val="en-US"/>
        </w:rPr>
      </w:pPr>
    </w:p>
    <w:p w14:paraId="6C160AC1" w14:textId="77777777" w:rsidR="00EE38EA" w:rsidRPr="00217562" w:rsidRDefault="00EE38EA" w:rsidP="00EE38EA">
      <w:pPr>
        <w:rPr>
          <w:rFonts w:ascii="Arial" w:hAnsi="Arial" w:cs="Arial"/>
          <w:b/>
          <w:bCs/>
          <w:color w:val="00B0F0"/>
          <w:sz w:val="21"/>
          <w:szCs w:val="21"/>
          <w:shd w:val="clear" w:color="auto" w:fill="FFFFFF"/>
        </w:rPr>
      </w:pPr>
      <w:r w:rsidRPr="00217562">
        <w:rPr>
          <w:rFonts w:ascii="Arial" w:hAnsi="Arial" w:cs="Arial" w:hint="eastAsia"/>
          <w:b/>
          <w:bCs/>
          <w:color w:val="00B0F0"/>
          <w:sz w:val="21"/>
          <w:szCs w:val="21"/>
          <w:shd w:val="clear" w:color="auto" w:fill="FFFFFF"/>
        </w:rPr>
        <w:t>«</w:t>
      </w:r>
      <w:r w:rsidRPr="00217562">
        <w:rPr>
          <w:rFonts w:ascii="Arial" w:hAnsi="Arial" w:cs="Arial"/>
          <w:b/>
          <w:bCs/>
          <w:color w:val="00B0F0"/>
          <w:sz w:val="21"/>
          <w:szCs w:val="21"/>
          <w:shd w:val="clear" w:color="auto" w:fill="FFFFFF"/>
        </w:rPr>
        <w:t xml:space="preserve"> L'erreur est une connaissance fausse non établie sur le Soi (qui n'est</w:t>
      </w:r>
      <w:r>
        <w:rPr>
          <w:rFonts w:ascii="Arial" w:hAnsi="Arial" w:cs="Arial"/>
          <w:b/>
          <w:bCs/>
          <w:color w:val="00B0F0"/>
          <w:sz w:val="21"/>
          <w:szCs w:val="21"/>
          <w:shd w:val="clear" w:color="auto" w:fill="FFFFFF"/>
        </w:rPr>
        <w:t xml:space="preserve"> </w:t>
      </w:r>
      <w:r w:rsidRPr="00217562">
        <w:rPr>
          <w:rFonts w:ascii="Arial" w:hAnsi="Arial" w:cs="Arial"/>
          <w:b/>
          <w:bCs/>
          <w:color w:val="00B0F0"/>
          <w:sz w:val="21"/>
          <w:szCs w:val="21"/>
          <w:shd w:val="clear" w:color="auto" w:fill="FFFFFF"/>
        </w:rPr>
        <w:t>pas en relation avec la conscience profonde). »</w:t>
      </w:r>
    </w:p>
    <w:p w14:paraId="24A77CDC" w14:textId="77777777" w:rsidR="00EE38EA" w:rsidRPr="00217562"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viparyaya</w:t>
      </w:r>
      <w:proofErr w:type="spellEnd"/>
      <w:r w:rsidRPr="00217562">
        <w:rPr>
          <w:rFonts w:ascii="Arial" w:hAnsi="Arial" w:cs="Arial"/>
          <w:color w:val="202122"/>
          <w:sz w:val="21"/>
          <w:szCs w:val="21"/>
          <w:shd w:val="clear" w:color="auto" w:fill="FFFFFF"/>
        </w:rPr>
        <w:t xml:space="preserve"> : erreur, conception fausse, contradiction avec soi-même</w:t>
      </w:r>
    </w:p>
    <w:p w14:paraId="486DC961" w14:textId="77777777" w:rsidR="00EE38EA" w:rsidRPr="00217562"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mithya</w:t>
      </w:r>
      <w:proofErr w:type="spellEnd"/>
      <w:r w:rsidRPr="00217562">
        <w:rPr>
          <w:rFonts w:ascii="Arial" w:hAnsi="Arial" w:cs="Arial"/>
          <w:color w:val="202122"/>
          <w:sz w:val="21"/>
          <w:szCs w:val="21"/>
          <w:shd w:val="clear" w:color="auto" w:fill="FFFFFF"/>
        </w:rPr>
        <w:t xml:space="preserve"> : faux, de travers</w:t>
      </w:r>
    </w:p>
    <w:p w14:paraId="36D376B0" w14:textId="77777777" w:rsidR="00EE38EA" w:rsidRPr="00217562"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jnāna</w:t>
      </w:r>
      <w:proofErr w:type="spellEnd"/>
      <w:r w:rsidRPr="00217562">
        <w:rPr>
          <w:rFonts w:ascii="Arial" w:hAnsi="Arial" w:cs="Arial"/>
          <w:color w:val="202122"/>
          <w:sz w:val="21"/>
          <w:szCs w:val="21"/>
          <w:shd w:val="clear" w:color="auto" w:fill="FFFFFF"/>
        </w:rPr>
        <w:t xml:space="preserve"> : connaissance</w:t>
      </w:r>
    </w:p>
    <w:p w14:paraId="697D1FB7" w14:textId="77777777" w:rsidR="00EE38EA" w:rsidRPr="00217562" w:rsidRDefault="00EE38EA" w:rsidP="00EE38EA">
      <w:pPr>
        <w:rPr>
          <w:rFonts w:ascii="Arial" w:hAnsi="Arial" w:cs="Arial"/>
          <w:color w:val="202122"/>
          <w:sz w:val="21"/>
          <w:szCs w:val="21"/>
          <w:shd w:val="clear" w:color="auto" w:fill="FFFFFF"/>
        </w:rPr>
      </w:pPr>
      <w:r w:rsidRPr="00217562">
        <w:rPr>
          <w:rFonts w:ascii="Arial" w:hAnsi="Arial" w:cs="Arial"/>
          <w:color w:val="202122"/>
          <w:sz w:val="21"/>
          <w:szCs w:val="21"/>
          <w:shd w:val="clear" w:color="auto" w:fill="FFFFFF"/>
        </w:rPr>
        <w:t>a- : non</w:t>
      </w:r>
    </w:p>
    <w:p w14:paraId="0036B143" w14:textId="77777777" w:rsidR="00EE38EA" w:rsidRPr="00217562"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tad</w:t>
      </w:r>
      <w:proofErr w:type="spellEnd"/>
      <w:r w:rsidRPr="00217562">
        <w:rPr>
          <w:rFonts w:ascii="Arial" w:hAnsi="Arial" w:cs="Arial"/>
          <w:color w:val="202122"/>
          <w:sz w:val="21"/>
          <w:szCs w:val="21"/>
          <w:shd w:val="clear" w:color="auto" w:fill="FFFFFF"/>
        </w:rPr>
        <w:t xml:space="preserve"> : cela, le Soi, la conscience profonde</w:t>
      </w:r>
    </w:p>
    <w:p w14:paraId="4D3AFB88" w14:textId="77777777" w:rsidR="00EE38EA" w:rsidRPr="00217562"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rūpa</w:t>
      </w:r>
      <w:proofErr w:type="spellEnd"/>
      <w:r w:rsidRPr="00217562">
        <w:rPr>
          <w:rFonts w:ascii="Arial" w:hAnsi="Arial" w:cs="Arial"/>
          <w:color w:val="202122"/>
          <w:sz w:val="21"/>
          <w:szCs w:val="21"/>
          <w:shd w:val="clear" w:color="auto" w:fill="FFFFFF"/>
        </w:rPr>
        <w:t xml:space="preserve"> : la forme</w:t>
      </w:r>
    </w:p>
    <w:p w14:paraId="6AD05FFB" w14:textId="77777777" w:rsidR="00EE38EA" w:rsidRDefault="00EE38EA" w:rsidP="00EE38EA">
      <w:pPr>
        <w:rPr>
          <w:rFonts w:ascii="Arial" w:hAnsi="Arial" w:cs="Arial"/>
          <w:color w:val="202122"/>
          <w:sz w:val="21"/>
          <w:szCs w:val="21"/>
          <w:shd w:val="clear" w:color="auto" w:fill="FFFFFF"/>
        </w:rPr>
      </w:pPr>
      <w:proofErr w:type="spellStart"/>
      <w:r w:rsidRPr="00217562">
        <w:rPr>
          <w:rFonts w:ascii="Arial" w:hAnsi="Arial" w:cs="Arial"/>
          <w:color w:val="202122"/>
          <w:sz w:val="21"/>
          <w:szCs w:val="21"/>
          <w:shd w:val="clear" w:color="auto" w:fill="FFFFFF"/>
        </w:rPr>
        <w:t>pratishta</w:t>
      </w:r>
      <w:proofErr w:type="spellEnd"/>
      <w:r w:rsidRPr="00217562">
        <w:rPr>
          <w:rFonts w:ascii="Arial" w:hAnsi="Arial" w:cs="Arial"/>
          <w:color w:val="202122"/>
          <w:sz w:val="21"/>
          <w:szCs w:val="21"/>
          <w:shd w:val="clear" w:color="auto" w:fill="FFFFFF"/>
        </w:rPr>
        <w:t xml:space="preserve"> : établie</w:t>
      </w:r>
    </w:p>
    <w:p w14:paraId="56FF04A9" w14:textId="77777777" w:rsidR="00EE38EA" w:rsidRDefault="00EE38EA" w:rsidP="00EE38EA">
      <w:pPr>
        <w:rPr>
          <w:rFonts w:ascii="Arial" w:hAnsi="Arial" w:cs="Arial"/>
          <w:color w:val="202122"/>
          <w:sz w:val="21"/>
          <w:szCs w:val="21"/>
          <w:shd w:val="clear" w:color="auto" w:fill="FFFFFF"/>
        </w:rPr>
      </w:pPr>
    </w:p>
    <w:p w14:paraId="1062B791" w14:textId="77777777" w:rsidR="00EE38EA" w:rsidRDefault="00EE38EA" w:rsidP="00EE38EA">
      <w:pPr>
        <w:rPr>
          <w:rFonts w:ascii="Arial" w:hAnsi="Arial" w:cs="Arial"/>
          <w:b/>
          <w:bCs/>
          <w:color w:val="00B0F0"/>
          <w:sz w:val="21"/>
          <w:szCs w:val="21"/>
          <w:shd w:val="clear" w:color="auto" w:fill="FFFFFF"/>
        </w:rPr>
      </w:pPr>
      <w:r w:rsidRPr="007C274F">
        <w:rPr>
          <w:rFonts w:ascii="Arial" w:hAnsi="Arial" w:cs="Arial"/>
          <w:b/>
          <w:bCs/>
          <w:color w:val="00B0F0"/>
          <w:sz w:val="21"/>
          <w:szCs w:val="21"/>
          <w:shd w:val="clear" w:color="auto" w:fill="FFFFFF"/>
        </w:rPr>
        <w:t>I-9 Shabda-</w:t>
      </w:r>
      <w:proofErr w:type="spellStart"/>
      <w:r w:rsidRPr="007C274F">
        <w:rPr>
          <w:rFonts w:ascii="Arial" w:hAnsi="Arial" w:cs="Arial"/>
          <w:b/>
          <w:bCs/>
          <w:color w:val="00B0F0"/>
          <w:sz w:val="21"/>
          <w:szCs w:val="21"/>
          <w:shd w:val="clear" w:color="auto" w:fill="FFFFFF"/>
        </w:rPr>
        <w:t>jnaana</w:t>
      </w:r>
      <w:proofErr w:type="spellEnd"/>
      <w:r w:rsidRPr="007C274F">
        <w:rPr>
          <w:rFonts w:ascii="Arial" w:hAnsi="Arial" w:cs="Arial"/>
          <w:b/>
          <w:bCs/>
          <w:color w:val="00B0F0"/>
          <w:sz w:val="21"/>
          <w:szCs w:val="21"/>
          <w:shd w:val="clear" w:color="auto" w:fill="FFFFFF"/>
        </w:rPr>
        <w:t>-</w:t>
      </w:r>
      <w:proofErr w:type="spellStart"/>
      <w:r w:rsidRPr="007C274F">
        <w:rPr>
          <w:rFonts w:ascii="Arial" w:hAnsi="Arial" w:cs="Arial"/>
          <w:b/>
          <w:bCs/>
          <w:color w:val="00B0F0"/>
          <w:sz w:val="21"/>
          <w:szCs w:val="21"/>
          <w:shd w:val="clear" w:color="auto" w:fill="FFFFFF"/>
        </w:rPr>
        <w:t>anupaati</w:t>
      </w:r>
      <w:proofErr w:type="spellEnd"/>
      <w:r w:rsidRPr="007C274F">
        <w:rPr>
          <w:rFonts w:ascii="Arial" w:hAnsi="Arial" w:cs="Arial"/>
          <w:b/>
          <w:bCs/>
          <w:color w:val="00B0F0"/>
          <w:sz w:val="21"/>
          <w:szCs w:val="21"/>
          <w:shd w:val="clear" w:color="auto" w:fill="FFFFFF"/>
        </w:rPr>
        <w:t xml:space="preserve"> </w:t>
      </w:r>
      <w:proofErr w:type="spellStart"/>
      <w:r w:rsidRPr="007C274F">
        <w:rPr>
          <w:rFonts w:ascii="Arial" w:hAnsi="Arial" w:cs="Arial"/>
          <w:b/>
          <w:bCs/>
          <w:color w:val="00B0F0"/>
          <w:sz w:val="21"/>
          <w:szCs w:val="21"/>
          <w:shd w:val="clear" w:color="auto" w:fill="FFFFFF"/>
        </w:rPr>
        <w:t>vastu-shunya</w:t>
      </w:r>
      <w:proofErr w:type="spellEnd"/>
      <w:r w:rsidRPr="007C274F">
        <w:rPr>
          <w:rFonts w:ascii="Arial" w:hAnsi="Arial" w:cs="Arial"/>
          <w:b/>
          <w:bCs/>
          <w:color w:val="00B0F0"/>
          <w:sz w:val="21"/>
          <w:szCs w:val="21"/>
          <w:shd w:val="clear" w:color="auto" w:fill="FFFFFF"/>
        </w:rPr>
        <w:t xml:space="preserve"> </w:t>
      </w:r>
      <w:proofErr w:type="spellStart"/>
      <w:r w:rsidRPr="007C274F">
        <w:rPr>
          <w:rFonts w:ascii="Arial" w:hAnsi="Arial" w:cs="Arial"/>
          <w:b/>
          <w:bCs/>
          <w:color w:val="00B0F0"/>
          <w:sz w:val="21"/>
          <w:szCs w:val="21"/>
          <w:shd w:val="clear" w:color="auto" w:fill="FFFFFF"/>
        </w:rPr>
        <w:t>vikal-pah</w:t>
      </w:r>
      <w:proofErr w:type="spellEnd"/>
    </w:p>
    <w:p w14:paraId="3628E5EE" w14:textId="77777777" w:rsidR="00EE38EA" w:rsidRPr="007C274F" w:rsidRDefault="00EE38EA" w:rsidP="00EE38EA">
      <w:pPr>
        <w:rPr>
          <w:rFonts w:ascii="Arial" w:hAnsi="Arial" w:cs="Arial"/>
          <w:b/>
          <w:bCs/>
          <w:color w:val="00B0F0"/>
          <w:sz w:val="21"/>
          <w:szCs w:val="21"/>
          <w:shd w:val="clear" w:color="auto" w:fill="FFFFFF"/>
        </w:rPr>
      </w:pPr>
    </w:p>
    <w:p w14:paraId="5A09B466" w14:textId="77777777" w:rsidR="00EE38EA" w:rsidRPr="007C274F" w:rsidRDefault="00EE38EA" w:rsidP="00EE38EA">
      <w:pPr>
        <w:rPr>
          <w:rFonts w:ascii="Arial" w:hAnsi="Arial" w:cs="Arial"/>
          <w:b/>
          <w:bCs/>
          <w:color w:val="00B0F0"/>
          <w:sz w:val="21"/>
          <w:szCs w:val="21"/>
          <w:shd w:val="clear" w:color="auto" w:fill="FFFFFF"/>
        </w:rPr>
      </w:pPr>
      <w:r w:rsidRPr="007C274F">
        <w:rPr>
          <w:rFonts w:ascii="Arial" w:hAnsi="Arial" w:cs="Arial" w:hint="eastAsia"/>
          <w:b/>
          <w:bCs/>
          <w:color w:val="00B0F0"/>
          <w:sz w:val="21"/>
          <w:szCs w:val="21"/>
          <w:shd w:val="clear" w:color="auto" w:fill="FFFFFF"/>
        </w:rPr>
        <w:t>«</w:t>
      </w:r>
      <w:r w:rsidRPr="007C274F">
        <w:rPr>
          <w:rFonts w:ascii="Arial" w:hAnsi="Arial" w:cs="Arial"/>
          <w:b/>
          <w:bCs/>
          <w:color w:val="00B0F0"/>
          <w:sz w:val="21"/>
          <w:szCs w:val="21"/>
          <w:shd w:val="clear" w:color="auto" w:fill="FFFFFF"/>
        </w:rPr>
        <w:t xml:space="preserve"> L'imagination est vide de substance car elle s'appuie sur la connaissance verbale. »</w:t>
      </w:r>
    </w:p>
    <w:p w14:paraId="415A9E32" w14:textId="77777777" w:rsidR="00EE38EA" w:rsidRPr="007C274F" w:rsidRDefault="00EE38EA" w:rsidP="00EE38EA">
      <w:pPr>
        <w:rPr>
          <w:rFonts w:ascii="Arial" w:hAnsi="Arial" w:cs="Arial"/>
          <w:color w:val="202122"/>
          <w:sz w:val="21"/>
          <w:szCs w:val="21"/>
          <w:shd w:val="clear" w:color="auto" w:fill="FFFFFF"/>
        </w:rPr>
      </w:pPr>
      <w:proofErr w:type="spellStart"/>
      <w:r w:rsidRPr="007C274F">
        <w:rPr>
          <w:rFonts w:ascii="Arial" w:hAnsi="Arial" w:cs="Arial"/>
          <w:color w:val="202122"/>
          <w:sz w:val="21"/>
          <w:szCs w:val="21"/>
          <w:shd w:val="clear" w:color="auto" w:fill="FFFFFF"/>
        </w:rPr>
        <w:t>shabda</w:t>
      </w:r>
      <w:proofErr w:type="spellEnd"/>
      <w:r w:rsidRPr="007C274F">
        <w:rPr>
          <w:rFonts w:ascii="Arial" w:hAnsi="Arial" w:cs="Arial"/>
          <w:color w:val="202122"/>
          <w:sz w:val="21"/>
          <w:szCs w:val="21"/>
          <w:shd w:val="clear" w:color="auto" w:fill="FFFFFF"/>
        </w:rPr>
        <w:t xml:space="preserve"> : son, mot, parole, discours</w:t>
      </w:r>
    </w:p>
    <w:p w14:paraId="4C73C8A4" w14:textId="77777777" w:rsidR="00EE38EA" w:rsidRPr="007C274F" w:rsidRDefault="00EE38EA" w:rsidP="00EE38EA">
      <w:pPr>
        <w:rPr>
          <w:rFonts w:ascii="Arial" w:hAnsi="Arial" w:cs="Arial"/>
          <w:color w:val="202122"/>
          <w:sz w:val="21"/>
          <w:szCs w:val="21"/>
          <w:shd w:val="clear" w:color="auto" w:fill="FFFFFF"/>
        </w:rPr>
      </w:pPr>
      <w:proofErr w:type="spellStart"/>
      <w:r w:rsidRPr="007C274F">
        <w:rPr>
          <w:rFonts w:ascii="Arial" w:hAnsi="Arial" w:cs="Arial"/>
          <w:color w:val="202122"/>
          <w:sz w:val="21"/>
          <w:szCs w:val="21"/>
          <w:shd w:val="clear" w:color="auto" w:fill="FFFFFF"/>
        </w:rPr>
        <w:t>jnāna</w:t>
      </w:r>
      <w:proofErr w:type="spellEnd"/>
      <w:r w:rsidRPr="007C274F">
        <w:rPr>
          <w:rFonts w:ascii="Arial" w:hAnsi="Arial" w:cs="Arial"/>
          <w:color w:val="202122"/>
          <w:sz w:val="21"/>
          <w:szCs w:val="21"/>
          <w:shd w:val="clear" w:color="auto" w:fill="FFFFFF"/>
        </w:rPr>
        <w:t xml:space="preserve"> : connaissance ;</w:t>
      </w:r>
    </w:p>
    <w:p w14:paraId="10E52BAD" w14:textId="77777777" w:rsidR="00EE38EA" w:rsidRPr="007C274F" w:rsidRDefault="00EE38EA" w:rsidP="00EE38EA">
      <w:pPr>
        <w:rPr>
          <w:rFonts w:ascii="Arial" w:hAnsi="Arial" w:cs="Arial"/>
          <w:color w:val="202122"/>
          <w:sz w:val="21"/>
          <w:szCs w:val="21"/>
          <w:shd w:val="clear" w:color="auto" w:fill="FFFFFF"/>
        </w:rPr>
      </w:pPr>
      <w:proofErr w:type="spellStart"/>
      <w:r w:rsidRPr="007C274F">
        <w:rPr>
          <w:rFonts w:ascii="Arial" w:hAnsi="Arial" w:cs="Arial"/>
          <w:color w:val="202122"/>
          <w:sz w:val="21"/>
          <w:szCs w:val="21"/>
          <w:shd w:val="clear" w:color="auto" w:fill="FFFFFF"/>
        </w:rPr>
        <w:t>shabdajnāna</w:t>
      </w:r>
      <w:proofErr w:type="spellEnd"/>
      <w:r w:rsidRPr="007C274F">
        <w:rPr>
          <w:rFonts w:ascii="Arial" w:hAnsi="Arial" w:cs="Arial"/>
          <w:color w:val="202122"/>
          <w:sz w:val="21"/>
          <w:szCs w:val="21"/>
          <w:shd w:val="clear" w:color="auto" w:fill="FFFFFF"/>
        </w:rPr>
        <w:t xml:space="preserve"> : connaissance verbale</w:t>
      </w:r>
    </w:p>
    <w:p w14:paraId="42C93522" w14:textId="77777777" w:rsidR="00EE38EA" w:rsidRPr="007C274F" w:rsidRDefault="00EE38EA" w:rsidP="00EE38EA">
      <w:pPr>
        <w:rPr>
          <w:rFonts w:ascii="Arial" w:hAnsi="Arial" w:cs="Arial"/>
          <w:color w:val="202122"/>
          <w:sz w:val="21"/>
          <w:szCs w:val="21"/>
          <w:shd w:val="clear" w:color="auto" w:fill="FFFFFF"/>
        </w:rPr>
      </w:pPr>
      <w:proofErr w:type="spellStart"/>
      <w:r w:rsidRPr="007C274F">
        <w:rPr>
          <w:rFonts w:ascii="Arial" w:hAnsi="Arial" w:cs="Arial"/>
          <w:color w:val="202122"/>
          <w:sz w:val="21"/>
          <w:szCs w:val="21"/>
          <w:shd w:val="clear" w:color="auto" w:fill="FFFFFF"/>
        </w:rPr>
        <w:t>anupātî</w:t>
      </w:r>
      <w:proofErr w:type="spellEnd"/>
      <w:r w:rsidRPr="007C274F">
        <w:rPr>
          <w:rFonts w:ascii="Arial" w:hAnsi="Arial" w:cs="Arial"/>
          <w:color w:val="202122"/>
          <w:sz w:val="21"/>
          <w:szCs w:val="21"/>
          <w:shd w:val="clear" w:color="auto" w:fill="FFFFFF"/>
        </w:rPr>
        <w:t xml:space="preserve"> : qui suit</w:t>
      </w:r>
    </w:p>
    <w:p w14:paraId="3C08366A" w14:textId="77777777" w:rsidR="00EE38EA" w:rsidRPr="007C274F" w:rsidRDefault="00EE38EA" w:rsidP="00EE38EA">
      <w:pPr>
        <w:rPr>
          <w:rFonts w:ascii="Arial" w:hAnsi="Arial" w:cs="Arial"/>
          <w:color w:val="202122"/>
          <w:sz w:val="21"/>
          <w:szCs w:val="21"/>
          <w:shd w:val="clear" w:color="auto" w:fill="FFFFFF"/>
        </w:rPr>
      </w:pPr>
      <w:proofErr w:type="spellStart"/>
      <w:r w:rsidRPr="007C274F">
        <w:rPr>
          <w:rFonts w:ascii="Arial" w:hAnsi="Arial" w:cs="Arial"/>
          <w:color w:val="202122"/>
          <w:sz w:val="21"/>
          <w:szCs w:val="21"/>
          <w:shd w:val="clear" w:color="auto" w:fill="FFFFFF"/>
        </w:rPr>
        <w:t>vastu</w:t>
      </w:r>
      <w:proofErr w:type="spellEnd"/>
      <w:r w:rsidRPr="007C274F">
        <w:rPr>
          <w:rFonts w:ascii="Arial" w:hAnsi="Arial" w:cs="Arial"/>
          <w:color w:val="202122"/>
          <w:sz w:val="21"/>
          <w:szCs w:val="21"/>
          <w:shd w:val="clear" w:color="auto" w:fill="FFFFFF"/>
        </w:rPr>
        <w:t xml:space="preserve"> : substance, chose existante ; de vas- : habiter, être à.</w:t>
      </w:r>
    </w:p>
    <w:p w14:paraId="221C4AEA" w14:textId="77777777" w:rsidR="00EE38EA" w:rsidRPr="00EE38EA" w:rsidRDefault="00EE38EA" w:rsidP="00EE38EA">
      <w:pPr>
        <w:rPr>
          <w:rFonts w:ascii="Arial" w:hAnsi="Arial" w:cs="Arial"/>
          <w:color w:val="202122"/>
          <w:sz w:val="21"/>
          <w:szCs w:val="21"/>
          <w:shd w:val="clear" w:color="auto" w:fill="FFFFFF"/>
          <w:lang w:val="en-US"/>
        </w:rPr>
      </w:pPr>
      <w:proofErr w:type="spellStart"/>
      <w:r w:rsidRPr="00EE38EA">
        <w:rPr>
          <w:rFonts w:ascii="Arial" w:hAnsi="Arial" w:cs="Arial"/>
          <w:color w:val="202122"/>
          <w:sz w:val="21"/>
          <w:szCs w:val="21"/>
          <w:shd w:val="clear" w:color="auto" w:fill="FFFFFF"/>
          <w:lang w:val="en-US"/>
        </w:rPr>
        <w:t>shūnya</w:t>
      </w:r>
      <w:proofErr w:type="spellEnd"/>
      <w:r w:rsidRPr="00EE38EA">
        <w:rPr>
          <w:rFonts w:ascii="Arial" w:hAnsi="Arial" w:cs="Arial"/>
          <w:color w:val="202122"/>
          <w:sz w:val="21"/>
          <w:szCs w:val="21"/>
          <w:shd w:val="clear" w:color="auto" w:fill="FFFFFF"/>
          <w:lang w:val="en-US"/>
        </w:rPr>
        <w:t xml:space="preserve"> : vide</w:t>
      </w:r>
    </w:p>
    <w:p w14:paraId="3272B4A5" w14:textId="77777777" w:rsidR="00EE38EA" w:rsidRPr="00EE38EA" w:rsidRDefault="00EE38EA" w:rsidP="00EE38EA">
      <w:pPr>
        <w:rPr>
          <w:rFonts w:ascii="Arial" w:hAnsi="Arial" w:cs="Arial"/>
          <w:color w:val="202122"/>
          <w:sz w:val="21"/>
          <w:szCs w:val="21"/>
          <w:shd w:val="clear" w:color="auto" w:fill="FFFFFF"/>
          <w:lang w:val="en-US"/>
        </w:rPr>
      </w:pPr>
      <w:proofErr w:type="spellStart"/>
      <w:r w:rsidRPr="00EE38EA">
        <w:rPr>
          <w:rFonts w:ascii="Arial" w:hAnsi="Arial" w:cs="Arial"/>
          <w:color w:val="202122"/>
          <w:sz w:val="21"/>
          <w:szCs w:val="21"/>
          <w:shd w:val="clear" w:color="auto" w:fill="FFFFFF"/>
          <w:lang w:val="en-US"/>
        </w:rPr>
        <w:t>vikalpa</w:t>
      </w:r>
      <w:proofErr w:type="spellEnd"/>
      <w:r w:rsidRPr="00EE38EA">
        <w:rPr>
          <w:rFonts w:ascii="Arial" w:hAnsi="Arial" w:cs="Arial"/>
          <w:color w:val="202122"/>
          <w:sz w:val="21"/>
          <w:szCs w:val="21"/>
          <w:shd w:val="clear" w:color="auto" w:fill="FFFFFF"/>
          <w:lang w:val="en-US"/>
        </w:rPr>
        <w:t xml:space="preserve"> : imagination</w:t>
      </w:r>
    </w:p>
    <w:p w14:paraId="7588FC46" w14:textId="77777777" w:rsidR="00EE38EA" w:rsidRPr="00EE38EA" w:rsidRDefault="00EE38EA" w:rsidP="00EE38EA">
      <w:pPr>
        <w:rPr>
          <w:rFonts w:ascii="Arial" w:hAnsi="Arial" w:cs="Arial"/>
          <w:color w:val="202122"/>
          <w:sz w:val="21"/>
          <w:szCs w:val="21"/>
          <w:shd w:val="clear" w:color="auto" w:fill="FFFFFF"/>
          <w:lang w:val="en-US"/>
        </w:rPr>
      </w:pPr>
    </w:p>
    <w:p w14:paraId="2342FD92" w14:textId="77777777" w:rsidR="00EE38EA" w:rsidRDefault="00EE38EA" w:rsidP="00EE38EA">
      <w:pPr>
        <w:rPr>
          <w:rFonts w:ascii="Arial" w:hAnsi="Arial" w:cs="Arial"/>
          <w:color w:val="202122"/>
          <w:sz w:val="21"/>
          <w:szCs w:val="21"/>
          <w:shd w:val="clear" w:color="auto" w:fill="FFFFFF"/>
          <w:lang w:val="en-US"/>
        </w:rPr>
      </w:pPr>
      <w:r w:rsidRPr="003D47FF">
        <w:rPr>
          <w:rFonts w:ascii="Arial" w:hAnsi="Arial" w:cs="Arial"/>
          <w:color w:val="202122"/>
          <w:sz w:val="21"/>
          <w:szCs w:val="21"/>
          <w:shd w:val="clear" w:color="auto" w:fill="FFFFFF"/>
          <w:lang w:val="en-US"/>
        </w:rPr>
        <w:t xml:space="preserve">if </w:t>
      </w:r>
      <w:proofErr w:type="spellStart"/>
      <w:r w:rsidRPr="003D47FF">
        <w:rPr>
          <w:rFonts w:ascii="Arial" w:hAnsi="Arial" w:cs="Arial"/>
          <w:color w:val="202122"/>
          <w:sz w:val="21"/>
          <w:szCs w:val="21"/>
          <w:shd w:val="clear" w:color="auto" w:fill="FFFFFF"/>
          <w:lang w:val="en-US"/>
        </w:rPr>
        <w:t>Vikalpa</w:t>
      </w:r>
      <w:proofErr w:type="spellEnd"/>
      <w:r w:rsidRPr="003D47FF">
        <w:rPr>
          <w:rFonts w:ascii="Arial" w:hAnsi="Arial" w:cs="Arial"/>
          <w:color w:val="202122"/>
          <w:sz w:val="21"/>
          <w:szCs w:val="21"/>
          <w:shd w:val="clear" w:color="auto" w:fill="FFFFFF"/>
          <w:lang w:val="en-US"/>
        </w:rPr>
        <w:t xml:space="preserve"> is brought t</w:t>
      </w:r>
      <w:r>
        <w:rPr>
          <w:rFonts w:ascii="Arial" w:hAnsi="Arial" w:cs="Arial"/>
          <w:color w:val="202122"/>
          <w:sz w:val="21"/>
          <w:szCs w:val="21"/>
          <w:shd w:val="clear" w:color="auto" w:fill="FFFFFF"/>
          <w:lang w:val="en-US"/>
        </w:rPr>
        <w:t>o the level of factual knowledge by analysis, trial, error and discrimination, it can awakens a thirst for true knowledge and delusion can be transformed into vision and discovery.</w:t>
      </w:r>
    </w:p>
    <w:p w14:paraId="5C06927E" w14:textId="77777777" w:rsidR="00EE38EA" w:rsidRPr="003D47FF"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Unless it will remain imagination without substance.</w:t>
      </w:r>
    </w:p>
    <w:p w14:paraId="032EDE6B" w14:textId="77777777" w:rsidR="00EE38EA" w:rsidRPr="003D47FF" w:rsidRDefault="00EE38EA" w:rsidP="00EE38EA">
      <w:pPr>
        <w:rPr>
          <w:rFonts w:ascii="Arial" w:hAnsi="Arial" w:cs="Arial"/>
          <w:color w:val="202122"/>
          <w:sz w:val="21"/>
          <w:szCs w:val="21"/>
          <w:shd w:val="clear" w:color="auto" w:fill="FFFFFF"/>
          <w:lang w:val="en-US"/>
        </w:rPr>
      </w:pPr>
    </w:p>
    <w:p w14:paraId="38175EE7" w14:textId="77777777" w:rsidR="00EE38EA" w:rsidRPr="003D47FF" w:rsidRDefault="00EE38EA" w:rsidP="00EE38EA">
      <w:pPr>
        <w:rPr>
          <w:rFonts w:ascii="Arial" w:hAnsi="Arial" w:cs="Arial"/>
          <w:b/>
          <w:bCs/>
          <w:color w:val="00B0F0"/>
          <w:sz w:val="21"/>
          <w:szCs w:val="21"/>
          <w:shd w:val="clear" w:color="auto" w:fill="FFFFFF"/>
          <w:lang w:val="en-US"/>
        </w:rPr>
      </w:pPr>
    </w:p>
    <w:p w14:paraId="73A087F4" w14:textId="77777777" w:rsidR="00EE38EA" w:rsidRPr="007F7814" w:rsidRDefault="00EE38EA" w:rsidP="00EE38EA">
      <w:pPr>
        <w:rPr>
          <w:rFonts w:ascii="Arial" w:hAnsi="Arial" w:cs="Arial"/>
          <w:b/>
          <w:bCs/>
          <w:color w:val="00B0F0"/>
          <w:sz w:val="21"/>
          <w:szCs w:val="21"/>
          <w:shd w:val="clear" w:color="auto" w:fill="FFFFFF"/>
        </w:rPr>
      </w:pPr>
      <w:r w:rsidRPr="007F7814">
        <w:rPr>
          <w:rFonts w:ascii="Arial" w:hAnsi="Arial" w:cs="Arial"/>
          <w:b/>
          <w:bCs/>
          <w:color w:val="00B0F0"/>
          <w:sz w:val="21"/>
          <w:szCs w:val="21"/>
          <w:shd w:val="clear" w:color="auto" w:fill="FFFFFF"/>
        </w:rPr>
        <w:t xml:space="preserve">I.10 </w:t>
      </w:r>
      <w:proofErr w:type="spellStart"/>
      <w:r w:rsidRPr="007F7814">
        <w:rPr>
          <w:rFonts w:ascii="Arial" w:hAnsi="Arial" w:cs="Arial"/>
          <w:b/>
          <w:bCs/>
          <w:color w:val="00B0F0"/>
          <w:sz w:val="21"/>
          <w:szCs w:val="21"/>
          <w:shd w:val="clear" w:color="auto" w:fill="FFFFFF"/>
        </w:rPr>
        <w:t>Abhava-pratyaya-aalambana</w:t>
      </w:r>
      <w:proofErr w:type="spellEnd"/>
      <w:r w:rsidRPr="007F7814">
        <w:rPr>
          <w:rFonts w:ascii="Arial" w:hAnsi="Arial" w:cs="Arial"/>
          <w:b/>
          <w:bCs/>
          <w:color w:val="00B0F0"/>
          <w:sz w:val="21"/>
          <w:szCs w:val="21"/>
          <w:shd w:val="clear" w:color="auto" w:fill="FFFFFF"/>
        </w:rPr>
        <w:t xml:space="preserve"> </w:t>
      </w:r>
      <w:proofErr w:type="spellStart"/>
      <w:r w:rsidRPr="007F7814">
        <w:rPr>
          <w:rFonts w:ascii="Arial" w:hAnsi="Arial" w:cs="Arial"/>
          <w:b/>
          <w:bCs/>
          <w:color w:val="00B0F0"/>
          <w:sz w:val="21"/>
          <w:szCs w:val="21"/>
          <w:shd w:val="clear" w:color="auto" w:fill="FFFFFF"/>
        </w:rPr>
        <w:t>vrittir</w:t>
      </w:r>
      <w:proofErr w:type="spellEnd"/>
      <w:r w:rsidRPr="007F7814">
        <w:rPr>
          <w:rFonts w:ascii="Arial" w:hAnsi="Arial" w:cs="Arial"/>
          <w:b/>
          <w:bCs/>
          <w:color w:val="00B0F0"/>
          <w:sz w:val="21"/>
          <w:szCs w:val="21"/>
          <w:shd w:val="clear" w:color="auto" w:fill="FFFFFF"/>
        </w:rPr>
        <w:t xml:space="preserve"> </w:t>
      </w:r>
      <w:proofErr w:type="spellStart"/>
      <w:r w:rsidRPr="007F7814">
        <w:rPr>
          <w:rFonts w:ascii="Arial" w:hAnsi="Arial" w:cs="Arial"/>
          <w:b/>
          <w:bCs/>
          <w:color w:val="00B0F0"/>
          <w:sz w:val="21"/>
          <w:szCs w:val="21"/>
          <w:shd w:val="clear" w:color="auto" w:fill="FFFFFF"/>
        </w:rPr>
        <w:t>nidraa</w:t>
      </w:r>
      <w:proofErr w:type="spellEnd"/>
    </w:p>
    <w:p w14:paraId="708C89C8" w14:textId="77777777" w:rsidR="00EE38EA" w:rsidRPr="007F7814" w:rsidRDefault="00EE38EA" w:rsidP="00EE38EA">
      <w:pPr>
        <w:rPr>
          <w:rFonts w:ascii="Arial" w:hAnsi="Arial" w:cs="Arial"/>
          <w:b/>
          <w:bCs/>
          <w:color w:val="00B0F0"/>
          <w:sz w:val="21"/>
          <w:szCs w:val="21"/>
          <w:shd w:val="clear" w:color="auto" w:fill="FFFFFF"/>
        </w:rPr>
      </w:pPr>
    </w:p>
    <w:p w14:paraId="5A8EBE75" w14:textId="77777777" w:rsidR="00EE38EA" w:rsidRPr="007F7814" w:rsidRDefault="00EE38EA" w:rsidP="00EE38EA">
      <w:pPr>
        <w:rPr>
          <w:rFonts w:ascii="Arial" w:hAnsi="Arial" w:cs="Arial"/>
          <w:b/>
          <w:bCs/>
          <w:color w:val="00B0F0"/>
          <w:sz w:val="21"/>
          <w:szCs w:val="21"/>
          <w:shd w:val="clear" w:color="auto" w:fill="FFFFFF"/>
        </w:rPr>
      </w:pPr>
      <w:r w:rsidRPr="007F7814">
        <w:rPr>
          <w:rFonts w:ascii="Arial" w:hAnsi="Arial" w:cs="Arial" w:hint="eastAsia"/>
          <w:b/>
          <w:bCs/>
          <w:color w:val="00B0F0"/>
          <w:sz w:val="21"/>
          <w:szCs w:val="21"/>
          <w:shd w:val="clear" w:color="auto" w:fill="FFFFFF"/>
        </w:rPr>
        <w:t>«</w:t>
      </w:r>
      <w:r w:rsidRPr="007F7814">
        <w:rPr>
          <w:rFonts w:ascii="Arial" w:hAnsi="Arial" w:cs="Arial"/>
          <w:b/>
          <w:bCs/>
          <w:color w:val="00B0F0"/>
          <w:sz w:val="21"/>
          <w:szCs w:val="21"/>
          <w:shd w:val="clear" w:color="auto" w:fill="FFFFFF"/>
        </w:rPr>
        <w:t xml:space="preserve"> Le sommeil avec rêves est une agitation du mental fondée sur un contenu fictif. »</w:t>
      </w:r>
    </w:p>
    <w:p w14:paraId="312D71A3" w14:textId="77777777" w:rsidR="00EE38EA" w:rsidRPr="007F7814" w:rsidRDefault="00EE38EA" w:rsidP="00EE38EA">
      <w:pPr>
        <w:rPr>
          <w:rFonts w:ascii="Arial" w:hAnsi="Arial" w:cs="Arial"/>
          <w:color w:val="202122"/>
          <w:sz w:val="21"/>
          <w:szCs w:val="21"/>
          <w:shd w:val="clear" w:color="auto" w:fill="FFFFFF"/>
        </w:rPr>
      </w:pPr>
      <w:proofErr w:type="spellStart"/>
      <w:r w:rsidRPr="007F7814">
        <w:rPr>
          <w:rFonts w:ascii="Arial" w:hAnsi="Arial" w:cs="Arial"/>
          <w:color w:val="202122"/>
          <w:sz w:val="21"/>
          <w:szCs w:val="21"/>
          <w:shd w:val="clear" w:color="auto" w:fill="FFFFFF"/>
        </w:rPr>
        <w:t>abhāva</w:t>
      </w:r>
      <w:proofErr w:type="spellEnd"/>
      <w:r w:rsidRPr="007F7814">
        <w:rPr>
          <w:rFonts w:ascii="Arial" w:hAnsi="Arial" w:cs="Arial"/>
          <w:color w:val="202122"/>
          <w:sz w:val="21"/>
          <w:szCs w:val="21"/>
          <w:shd w:val="clear" w:color="auto" w:fill="FFFFFF"/>
        </w:rPr>
        <w:t xml:space="preserve"> : qui n'existe pas</w:t>
      </w:r>
    </w:p>
    <w:p w14:paraId="376D399B" w14:textId="77777777" w:rsidR="00EE38EA" w:rsidRPr="007F7814" w:rsidRDefault="00EE38EA" w:rsidP="00EE38EA">
      <w:pPr>
        <w:rPr>
          <w:rFonts w:ascii="Arial" w:hAnsi="Arial" w:cs="Arial"/>
          <w:color w:val="202122"/>
          <w:sz w:val="21"/>
          <w:szCs w:val="21"/>
          <w:shd w:val="clear" w:color="auto" w:fill="FFFFFF"/>
        </w:rPr>
      </w:pPr>
      <w:proofErr w:type="spellStart"/>
      <w:r w:rsidRPr="007F7814">
        <w:rPr>
          <w:rFonts w:ascii="Arial" w:hAnsi="Arial" w:cs="Arial"/>
          <w:color w:val="202122"/>
          <w:sz w:val="21"/>
          <w:szCs w:val="21"/>
          <w:shd w:val="clear" w:color="auto" w:fill="FFFFFF"/>
        </w:rPr>
        <w:t>pratyaya</w:t>
      </w:r>
      <w:proofErr w:type="spellEnd"/>
      <w:r w:rsidRPr="007F7814">
        <w:rPr>
          <w:rFonts w:ascii="Arial" w:hAnsi="Arial" w:cs="Arial"/>
          <w:color w:val="202122"/>
          <w:sz w:val="21"/>
          <w:szCs w:val="21"/>
          <w:shd w:val="clear" w:color="auto" w:fill="FFFFFF"/>
        </w:rPr>
        <w:t xml:space="preserve"> : croyance, conception, idée, expérience</w:t>
      </w:r>
    </w:p>
    <w:p w14:paraId="7447BC68" w14:textId="77777777" w:rsidR="00EE38EA" w:rsidRPr="007F7814" w:rsidRDefault="00EE38EA" w:rsidP="00EE38EA">
      <w:pPr>
        <w:rPr>
          <w:rFonts w:ascii="Arial" w:hAnsi="Arial" w:cs="Arial"/>
          <w:color w:val="202122"/>
          <w:sz w:val="21"/>
          <w:szCs w:val="21"/>
          <w:shd w:val="clear" w:color="auto" w:fill="FFFFFF"/>
        </w:rPr>
      </w:pPr>
      <w:proofErr w:type="spellStart"/>
      <w:r w:rsidRPr="007F7814">
        <w:rPr>
          <w:rFonts w:ascii="Arial" w:hAnsi="Arial" w:cs="Arial" w:hint="eastAsia"/>
          <w:color w:val="202122"/>
          <w:sz w:val="21"/>
          <w:szCs w:val="21"/>
          <w:shd w:val="clear" w:color="auto" w:fill="FFFFFF"/>
        </w:rPr>
        <w:t>ā</w:t>
      </w:r>
      <w:r w:rsidRPr="007F7814">
        <w:rPr>
          <w:rFonts w:ascii="Arial" w:hAnsi="Arial" w:cs="Arial"/>
          <w:color w:val="202122"/>
          <w:sz w:val="21"/>
          <w:szCs w:val="21"/>
          <w:shd w:val="clear" w:color="auto" w:fill="FFFFFF"/>
        </w:rPr>
        <w:t>lambanā</w:t>
      </w:r>
      <w:proofErr w:type="spellEnd"/>
      <w:r w:rsidRPr="007F7814">
        <w:rPr>
          <w:rFonts w:ascii="Arial" w:hAnsi="Arial" w:cs="Arial"/>
          <w:color w:val="202122"/>
          <w:sz w:val="21"/>
          <w:szCs w:val="21"/>
          <w:shd w:val="clear" w:color="auto" w:fill="FFFFFF"/>
        </w:rPr>
        <w:t xml:space="preserve"> : fait de s'appuyer sur, point d'appui, support</w:t>
      </w:r>
    </w:p>
    <w:p w14:paraId="7F13DE75" w14:textId="77777777" w:rsidR="00EE38EA" w:rsidRPr="007F7814" w:rsidRDefault="00EE38EA" w:rsidP="00EE38EA">
      <w:pPr>
        <w:rPr>
          <w:rFonts w:ascii="Arial" w:hAnsi="Arial" w:cs="Arial"/>
          <w:color w:val="202122"/>
          <w:sz w:val="21"/>
          <w:szCs w:val="21"/>
          <w:shd w:val="clear" w:color="auto" w:fill="FFFFFF"/>
        </w:rPr>
      </w:pPr>
      <w:proofErr w:type="spellStart"/>
      <w:r w:rsidRPr="007F7814">
        <w:rPr>
          <w:rFonts w:ascii="Arial" w:hAnsi="Arial" w:cs="Arial"/>
          <w:color w:val="202122"/>
          <w:sz w:val="21"/>
          <w:szCs w:val="21"/>
          <w:shd w:val="clear" w:color="auto" w:fill="FFFFFF"/>
        </w:rPr>
        <w:t>vritti</w:t>
      </w:r>
      <w:proofErr w:type="spellEnd"/>
      <w:r w:rsidRPr="007F7814">
        <w:rPr>
          <w:rFonts w:ascii="Arial" w:hAnsi="Arial" w:cs="Arial"/>
          <w:color w:val="202122"/>
          <w:sz w:val="21"/>
          <w:szCs w:val="21"/>
          <w:shd w:val="clear" w:color="auto" w:fill="FFFFFF"/>
        </w:rPr>
        <w:t xml:space="preserve"> : modification</w:t>
      </w:r>
    </w:p>
    <w:p w14:paraId="384A384C" w14:textId="77777777" w:rsidR="00EE38EA" w:rsidRDefault="00EE38EA" w:rsidP="00EE38EA">
      <w:pPr>
        <w:rPr>
          <w:rFonts w:ascii="Arial" w:hAnsi="Arial" w:cs="Arial"/>
          <w:color w:val="202122"/>
          <w:sz w:val="21"/>
          <w:szCs w:val="21"/>
          <w:shd w:val="clear" w:color="auto" w:fill="FFFFFF"/>
        </w:rPr>
      </w:pPr>
      <w:proofErr w:type="spellStart"/>
      <w:r w:rsidRPr="007F7814">
        <w:rPr>
          <w:rFonts w:ascii="Arial" w:hAnsi="Arial" w:cs="Arial"/>
          <w:color w:val="202122"/>
          <w:sz w:val="21"/>
          <w:szCs w:val="21"/>
          <w:shd w:val="clear" w:color="auto" w:fill="FFFFFF"/>
        </w:rPr>
        <w:t>nidrā</w:t>
      </w:r>
      <w:proofErr w:type="spellEnd"/>
      <w:r w:rsidRPr="007F7814">
        <w:rPr>
          <w:rFonts w:ascii="Arial" w:hAnsi="Arial" w:cs="Arial"/>
          <w:color w:val="202122"/>
          <w:sz w:val="21"/>
          <w:szCs w:val="21"/>
          <w:shd w:val="clear" w:color="auto" w:fill="FFFFFF"/>
        </w:rPr>
        <w:t xml:space="preserve"> : sommeil</w:t>
      </w:r>
      <w:r>
        <w:rPr>
          <w:rFonts w:ascii="Arial" w:hAnsi="Arial" w:cs="Arial"/>
          <w:color w:val="202122"/>
          <w:sz w:val="21"/>
          <w:szCs w:val="21"/>
          <w:shd w:val="clear" w:color="auto" w:fill="FFFFFF"/>
        </w:rPr>
        <w:t xml:space="preserve"> sans rêves</w:t>
      </w:r>
    </w:p>
    <w:p w14:paraId="125E96F3" w14:textId="77777777" w:rsidR="00EE38EA" w:rsidRDefault="00EE38EA" w:rsidP="00EE38EA">
      <w:pPr>
        <w:rPr>
          <w:rFonts w:ascii="Arial" w:hAnsi="Arial" w:cs="Arial"/>
          <w:color w:val="202122"/>
          <w:sz w:val="21"/>
          <w:szCs w:val="21"/>
          <w:shd w:val="clear" w:color="auto" w:fill="FFFFFF"/>
        </w:rPr>
      </w:pPr>
    </w:p>
    <w:p w14:paraId="51D1ABDD" w14:textId="77777777" w:rsidR="00EE38EA" w:rsidRDefault="00EE38EA" w:rsidP="00EE38EA">
      <w:pPr>
        <w:rPr>
          <w:rFonts w:ascii="Arial" w:hAnsi="Arial" w:cs="Arial"/>
          <w:color w:val="202122"/>
          <w:sz w:val="21"/>
          <w:szCs w:val="21"/>
          <w:shd w:val="clear" w:color="auto" w:fill="FFFFFF"/>
          <w:lang w:val="en-US"/>
        </w:rPr>
      </w:pPr>
      <w:r w:rsidRPr="007564AA">
        <w:rPr>
          <w:rFonts w:ascii="Arial" w:hAnsi="Arial" w:cs="Arial"/>
          <w:color w:val="202122"/>
          <w:sz w:val="21"/>
          <w:szCs w:val="21"/>
          <w:shd w:val="clear" w:color="auto" w:fill="FFFFFF"/>
          <w:lang w:val="en-US"/>
        </w:rPr>
        <w:t xml:space="preserve">Dreamless sleep is an </w:t>
      </w:r>
      <w:proofErr w:type="spellStart"/>
      <w:r w:rsidRPr="007564AA">
        <w:rPr>
          <w:rFonts w:ascii="Arial" w:hAnsi="Arial" w:cs="Arial"/>
          <w:color w:val="202122"/>
          <w:sz w:val="21"/>
          <w:szCs w:val="21"/>
          <w:shd w:val="clear" w:color="auto" w:fill="FFFFFF"/>
          <w:lang w:val="en-US"/>
        </w:rPr>
        <w:t>i</w:t>
      </w:r>
      <w:r>
        <w:rPr>
          <w:rFonts w:ascii="Arial" w:hAnsi="Arial" w:cs="Arial"/>
          <w:color w:val="202122"/>
          <w:sz w:val="21"/>
          <w:szCs w:val="21"/>
          <w:shd w:val="clear" w:color="auto" w:fill="FFFFFF"/>
          <w:lang w:val="en-US"/>
        </w:rPr>
        <w:t>ntert</w:t>
      </w:r>
      <w:proofErr w:type="spellEnd"/>
      <w:r>
        <w:rPr>
          <w:rFonts w:ascii="Arial" w:hAnsi="Arial" w:cs="Arial"/>
          <w:color w:val="202122"/>
          <w:sz w:val="21"/>
          <w:szCs w:val="21"/>
          <w:shd w:val="clear" w:color="auto" w:fill="FFFFFF"/>
          <w:lang w:val="en-US"/>
        </w:rPr>
        <w:t xml:space="preserve"> state of consciousness in which the senses of existence is not felt.</w:t>
      </w:r>
    </w:p>
    <w:p w14:paraId="73BB10FA"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Sleep is of three type.</w:t>
      </w:r>
    </w:p>
    <w:p w14:paraId="6A8742E6"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Heavy and dull after sleep : tamasic sleep.</w:t>
      </w:r>
    </w:p>
    <w:p w14:paraId="621E69F6"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Disturbed sleep : rajasic sleep.</w:t>
      </w:r>
    </w:p>
    <w:p w14:paraId="43D3FE99"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Lightness, brightness, and freshness : sattvic sleep.</w:t>
      </w:r>
    </w:p>
    <w:p w14:paraId="36DB1391" w14:textId="77777777" w:rsidR="00EE38EA" w:rsidRPr="007564A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Nidra is the state when the mind, the king of the senses, is at rest. This is </w:t>
      </w:r>
      <w:proofErr w:type="spellStart"/>
      <w:r>
        <w:rPr>
          <w:rFonts w:ascii="Arial" w:hAnsi="Arial" w:cs="Arial"/>
          <w:color w:val="202122"/>
          <w:sz w:val="21"/>
          <w:szCs w:val="21"/>
          <w:shd w:val="clear" w:color="auto" w:fill="FFFFFF"/>
          <w:lang w:val="en-US"/>
        </w:rPr>
        <w:t>abhavam</w:t>
      </w:r>
      <w:proofErr w:type="spellEnd"/>
      <w:r>
        <w:rPr>
          <w:rFonts w:ascii="Arial" w:hAnsi="Arial" w:cs="Arial"/>
          <w:color w:val="202122"/>
          <w:sz w:val="21"/>
          <w:szCs w:val="21"/>
          <w:shd w:val="clear" w:color="auto" w:fill="FFFFFF"/>
          <w:lang w:val="en-US"/>
        </w:rPr>
        <w:t xml:space="preserve"> a state of void, a feeling of emptiness.</w:t>
      </w:r>
      <w:r>
        <w:rPr>
          <w:rFonts w:ascii="Arial" w:hAnsi="Arial" w:cs="Arial"/>
          <w:color w:val="202122"/>
          <w:sz w:val="21"/>
          <w:szCs w:val="21"/>
          <w:shd w:val="clear" w:color="auto" w:fill="FFFFFF"/>
          <w:lang w:val="en-US"/>
        </w:rPr>
        <w:br/>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tries to transform this negative state of void into a positive state of mind while awake, in order to control and silence his </w:t>
      </w:r>
      <w:proofErr w:type="spellStart"/>
      <w:r>
        <w:rPr>
          <w:rFonts w:ascii="Arial" w:hAnsi="Arial" w:cs="Arial"/>
          <w:color w:val="202122"/>
          <w:sz w:val="21"/>
          <w:szCs w:val="21"/>
          <w:shd w:val="clear" w:color="auto" w:fill="FFFFFF"/>
          <w:lang w:val="en-US"/>
        </w:rPr>
        <w:t>vrittis</w:t>
      </w:r>
      <w:proofErr w:type="spellEnd"/>
      <w:r>
        <w:rPr>
          <w:rFonts w:ascii="Arial" w:hAnsi="Arial" w:cs="Arial"/>
          <w:color w:val="202122"/>
          <w:sz w:val="21"/>
          <w:szCs w:val="21"/>
          <w:shd w:val="clear" w:color="auto" w:fill="FFFFFF"/>
          <w:lang w:val="en-US"/>
        </w:rPr>
        <w:t xml:space="preserve"> to finally reached the Kaivalya.</w:t>
      </w:r>
    </w:p>
    <w:p w14:paraId="0D8A6F4E" w14:textId="77777777" w:rsidR="00EE38EA" w:rsidRPr="007564AA" w:rsidRDefault="00EE38EA" w:rsidP="00EE38EA">
      <w:pPr>
        <w:rPr>
          <w:rFonts w:ascii="Arial" w:hAnsi="Arial" w:cs="Arial"/>
          <w:color w:val="202122"/>
          <w:sz w:val="21"/>
          <w:szCs w:val="21"/>
          <w:shd w:val="clear" w:color="auto" w:fill="FFFFFF"/>
          <w:lang w:val="en-US"/>
        </w:rPr>
      </w:pPr>
    </w:p>
    <w:p w14:paraId="12DCBDB5" w14:textId="77777777" w:rsidR="00EE38EA" w:rsidRPr="007564AA" w:rsidRDefault="00EE38EA" w:rsidP="00EE38EA">
      <w:pPr>
        <w:rPr>
          <w:rFonts w:ascii="Arial" w:hAnsi="Arial" w:cs="Arial"/>
          <w:color w:val="202122"/>
          <w:sz w:val="21"/>
          <w:szCs w:val="21"/>
          <w:shd w:val="clear" w:color="auto" w:fill="FFFFFF"/>
          <w:lang w:val="en-US"/>
        </w:rPr>
      </w:pPr>
    </w:p>
    <w:p w14:paraId="39668F56" w14:textId="77777777" w:rsidR="00EE38EA" w:rsidRPr="007564AA" w:rsidRDefault="00EE38EA" w:rsidP="00EE38EA">
      <w:pPr>
        <w:rPr>
          <w:rFonts w:ascii="Arial" w:hAnsi="Arial" w:cs="Arial"/>
          <w:color w:val="202122"/>
          <w:sz w:val="21"/>
          <w:szCs w:val="21"/>
          <w:shd w:val="clear" w:color="auto" w:fill="FFFFFF"/>
          <w:lang w:val="en-US"/>
        </w:rPr>
      </w:pPr>
    </w:p>
    <w:p w14:paraId="2E95B421" w14:textId="77777777" w:rsidR="00EE38EA" w:rsidRPr="007564AA" w:rsidRDefault="00EE38EA" w:rsidP="00EE38EA">
      <w:pPr>
        <w:rPr>
          <w:rFonts w:ascii="Arial" w:hAnsi="Arial" w:cs="Arial"/>
          <w:color w:val="202122"/>
          <w:sz w:val="21"/>
          <w:szCs w:val="21"/>
          <w:shd w:val="clear" w:color="auto" w:fill="FFFFFF"/>
          <w:lang w:val="en-US"/>
        </w:rPr>
      </w:pPr>
    </w:p>
    <w:p w14:paraId="402C2051" w14:textId="77777777" w:rsidR="00EE38EA" w:rsidRPr="00EE38EA" w:rsidRDefault="00EE38EA" w:rsidP="00EE38EA">
      <w:pPr>
        <w:rPr>
          <w:rFonts w:ascii="Arial" w:hAnsi="Arial" w:cs="Arial"/>
          <w:color w:val="202122"/>
          <w:sz w:val="21"/>
          <w:szCs w:val="21"/>
          <w:shd w:val="clear" w:color="auto" w:fill="FFFFFF"/>
        </w:rPr>
      </w:pPr>
      <w:r w:rsidRPr="00EE38EA">
        <w:rPr>
          <w:rFonts w:ascii="Arial" w:hAnsi="Arial" w:cs="Arial"/>
          <w:b/>
          <w:bCs/>
          <w:color w:val="00B0F0"/>
          <w:sz w:val="21"/>
          <w:szCs w:val="21"/>
          <w:shd w:val="clear" w:color="auto" w:fill="FFFFFF"/>
        </w:rPr>
        <w:t xml:space="preserve">I.11 </w:t>
      </w:r>
      <w:proofErr w:type="spellStart"/>
      <w:r w:rsidRPr="00EE38EA">
        <w:rPr>
          <w:rFonts w:ascii="Arial" w:hAnsi="Arial" w:cs="Arial"/>
          <w:b/>
          <w:bCs/>
          <w:color w:val="00B0F0"/>
          <w:sz w:val="21"/>
          <w:szCs w:val="21"/>
          <w:shd w:val="clear" w:color="auto" w:fill="FFFFFF"/>
        </w:rPr>
        <w:t>Anubhuuta-vishaya-asamprampramosha</w:t>
      </w:r>
      <w:proofErr w:type="spellEnd"/>
      <w:r w:rsidRPr="00EE38EA">
        <w:rPr>
          <w:rFonts w:ascii="Arial" w:hAnsi="Arial" w:cs="Arial"/>
          <w:b/>
          <w:bCs/>
          <w:color w:val="00B0F0"/>
          <w:sz w:val="21"/>
          <w:szCs w:val="21"/>
          <w:shd w:val="clear" w:color="auto" w:fill="FFFFFF"/>
        </w:rPr>
        <w:t xml:space="preserve"> </w:t>
      </w:r>
      <w:proofErr w:type="spellStart"/>
      <w:r w:rsidRPr="00EE38EA">
        <w:rPr>
          <w:rFonts w:ascii="Arial" w:hAnsi="Arial" w:cs="Arial"/>
          <w:b/>
          <w:bCs/>
          <w:color w:val="00B0F0"/>
          <w:sz w:val="21"/>
          <w:szCs w:val="21"/>
          <w:shd w:val="clear" w:color="auto" w:fill="FFFFFF"/>
        </w:rPr>
        <w:t>smriti</w:t>
      </w:r>
      <w:proofErr w:type="spellEnd"/>
    </w:p>
    <w:p w14:paraId="77E0A474" w14:textId="77777777" w:rsidR="00EE38EA" w:rsidRPr="00EE38EA" w:rsidRDefault="00EE38EA" w:rsidP="00EE38EA">
      <w:pPr>
        <w:rPr>
          <w:rFonts w:ascii="Arial" w:hAnsi="Arial" w:cs="Arial"/>
          <w:color w:val="202122"/>
          <w:sz w:val="21"/>
          <w:szCs w:val="21"/>
          <w:shd w:val="clear" w:color="auto" w:fill="FFFFFF"/>
        </w:rPr>
      </w:pPr>
    </w:p>
    <w:p w14:paraId="0011FEF7" w14:textId="77777777" w:rsidR="00EE38EA" w:rsidRPr="00EE38EA" w:rsidRDefault="00EE38EA" w:rsidP="00EE38EA">
      <w:pPr>
        <w:rPr>
          <w:rFonts w:ascii="Arial" w:hAnsi="Arial" w:cs="Arial"/>
          <w:color w:val="202122"/>
          <w:sz w:val="21"/>
          <w:szCs w:val="21"/>
          <w:shd w:val="clear" w:color="auto" w:fill="FFFFFF"/>
        </w:rPr>
      </w:pPr>
    </w:p>
    <w:p w14:paraId="4D6EF0EB" w14:textId="77777777" w:rsidR="00EE38EA" w:rsidRPr="009823B5" w:rsidRDefault="00EE38EA" w:rsidP="00EE38EA">
      <w:pPr>
        <w:rPr>
          <w:rFonts w:ascii="Arial" w:hAnsi="Arial" w:cs="Arial"/>
          <w:b/>
          <w:bCs/>
          <w:color w:val="00B0F0"/>
          <w:sz w:val="21"/>
          <w:szCs w:val="21"/>
          <w:shd w:val="clear" w:color="auto" w:fill="FFFFFF"/>
        </w:rPr>
      </w:pPr>
      <w:r w:rsidRPr="009823B5">
        <w:rPr>
          <w:rFonts w:ascii="Arial" w:hAnsi="Arial" w:cs="Arial" w:hint="eastAsia"/>
          <w:b/>
          <w:bCs/>
          <w:color w:val="00B0F0"/>
          <w:sz w:val="21"/>
          <w:szCs w:val="21"/>
          <w:shd w:val="clear" w:color="auto" w:fill="FFFFFF"/>
        </w:rPr>
        <w:t>«</w:t>
      </w:r>
      <w:r w:rsidRPr="009823B5">
        <w:rPr>
          <w:rFonts w:ascii="Arial" w:hAnsi="Arial" w:cs="Arial"/>
          <w:b/>
          <w:bCs/>
          <w:color w:val="00B0F0"/>
          <w:sz w:val="21"/>
          <w:szCs w:val="21"/>
          <w:shd w:val="clear" w:color="auto" w:fill="FFFFFF"/>
        </w:rPr>
        <w:t xml:space="preserve"> La mémoire consiste à ne pas dépouiller l'objet dont on a fait</w:t>
      </w:r>
      <w:r>
        <w:rPr>
          <w:rFonts w:ascii="Arial" w:hAnsi="Arial" w:cs="Arial"/>
          <w:b/>
          <w:bCs/>
          <w:color w:val="00B0F0"/>
          <w:sz w:val="21"/>
          <w:szCs w:val="21"/>
          <w:shd w:val="clear" w:color="auto" w:fill="FFFFFF"/>
        </w:rPr>
        <w:t xml:space="preserve"> </w:t>
      </w:r>
      <w:r w:rsidRPr="009823B5">
        <w:rPr>
          <w:rFonts w:ascii="Arial" w:hAnsi="Arial" w:cs="Arial"/>
          <w:b/>
          <w:bCs/>
          <w:color w:val="00B0F0"/>
          <w:sz w:val="21"/>
          <w:szCs w:val="21"/>
          <w:shd w:val="clear" w:color="auto" w:fill="FFFFFF"/>
        </w:rPr>
        <w:t>l'expérience de ce caractère d'expérience. »</w:t>
      </w:r>
    </w:p>
    <w:p w14:paraId="341D4123" w14:textId="77777777" w:rsidR="00EE38EA" w:rsidRPr="009823B5" w:rsidRDefault="00EE38EA" w:rsidP="00EE38EA">
      <w:pPr>
        <w:rPr>
          <w:rFonts w:ascii="Arial" w:hAnsi="Arial" w:cs="Arial"/>
          <w:color w:val="202122"/>
          <w:sz w:val="21"/>
          <w:szCs w:val="21"/>
          <w:shd w:val="clear" w:color="auto" w:fill="FFFFFF"/>
        </w:rPr>
      </w:pPr>
      <w:proofErr w:type="spellStart"/>
      <w:r w:rsidRPr="009823B5">
        <w:rPr>
          <w:rFonts w:ascii="Arial" w:hAnsi="Arial" w:cs="Arial"/>
          <w:color w:val="202122"/>
          <w:sz w:val="21"/>
          <w:szCs w:val="21"/>
          <w:shd w:val="clear" w:color="auto" w:fill="FFFFFF"/>
        </w:rPr>
        <w:t>anubhūta</w:t>
      </w:r>
      <w:proofErr w:type="spellEnd"/>
      <w:r w:rsidRPr="009823B5">
        <w:rPr>
          <w:rFonts w:ascii="Arial" w:hAnsi="Arial" w:cs="Arial"/>
          <w:color w:val="202122"/>
          <w:sz w:val="21"/>
          <w:szCs w:val="21"/>
          <w:shd w:val="clear" w:color="auto" w:fill="FFFFFF"/>
        </w:rPr>
        <w:t xml:space="preserve"> : d'expérience ; de </w:t>
      </w:r>
      <w:proofErr w:type="spellStart"/>
      <w:r w:rsidRPr="009823B5">
        <w:rPr>
          <w:rFonts w:ascii="Arial" w:hAnsi="Arial" w:cs="Arial"/>
          <w:color w:val="202122"/>
          <w:sz w:val="21"/>
          <w:szCs w:val="21"/>
          <w:shd w:val="clear" w:color="auto" w:fill="FFFFFF"/>
        </w:rPr>
        <w:t>anubhū</w:t>
      </w:r>
      <w:proofErr w:type="spellEnd"/>
      <w:r w:rsidRPr="009823B5">
        <w:rPr>
          <w:rFonts w:ascii="Arial" w:hAnsi="Arial" w:cs="Arial"/>
          <w:color w:val="202122"/>
          <w:sz w:val="21"/>
          <w:szCs w:val="21"/>
          <w:shd w:val="clear" w:color="auto" w:fill="FFFFFF"/>
        </w:rPr>
        <w:t xml:space="preserve"> : ressentir, éprouver, percevoir</w:t>
      </w:r>
    </w:p>
    <w:p w14:paraId="6158B40E" w14:textId="77777777" w:rsidR="00EE38EA" w:rsidRPr="009823B5" w:rsidRDefault="00EE38EA" w:rsidP="00EE38EA">
      <w:pPr>
        <w:rPr>
          <w:rFonts w:ascii="Arial" w:hAnsi="Arial" w:cs="Arial"/>
          <w:color w:val="202122"/>
          <w:sz w:val="21"/>
          <w:szCs w:val="21"/>
          <w:shd w:val="clear" w:color="auto" w:fill="FFFFFF"/>
        </w:rPr>
      </w:pPr>
      <w:proofErr w:type="spellStart"/>
      <w:r w:rsidRPr="009823B5">
        <w:rPr>
          <w:rFonts w:ascii="Arial" w:hAnsi="Arial" w:cs="Arial"/>
          <w:color w:val="202122"/>
          <w:sz w:val="21"/>
          <w:szCs w:val="21"/>
          <w:shd w:val="clear" w:color="auto" w:fill="FFFFFF"/>
        </w:rPr>
        <w:t>vishaya</w:t>
      </w:r>
      <w:proofErr w:type="spellEnd"/>
      <w:r w:rsidRPr="009823B5">
        <w:rPr>
          <w:rFonts w:ascii="Arial" w:hAnsi="Arial" w:cs="Arial"/>
          <w:color w:val="202122"/>
          <w:sz w:val="21"/>
          <w:szCs w:val="21"/>
          <w:shd w:val="clear" w:color="auto" w:fill="FFFFFF"/>
        </w:rPr>
        <w:t xml:space="preserve"> : champ d'action, d'expérience, ce qui est accessible aux sens.</w:t>
      </w:r>
    </w:p>
    <w:p w14:paraId="23005CD9" w14:textId="77777777" w:rsidR="00EE38EA" w:rsidRDefault="00EE38EA" w:rsidP="00EE38EA">
      <w:pPr>
        <w:rPr>
          <w:rFonts w:ascii="Arial" w:hAnsi="Arial" w:cs="Arial"/>
          <w:color w:val="202122"/>
          <w:sz w:val="21"/>
          <w:szCs w:val="21"/>
          <w:shd w:val="clear" w:color="auto" w:fill="FFFFFF"/>
        </w:rPr>
      </w:pPr>
      <w:proofErr w:type="spellStart"/>
      <w:r w:rsidRPr="009823B5">
        <w:rPr>
          <w:rFonts w:ascii="Arial" w:hAnsi="Arial" w:cs="Arial"/>
          <w:color w:val="202122"/>
          <w:sz w:val="21"/>
          <w:szCs w:val="21"/>
          <w:shd w:val="clear" w:color="auto" w:fill="FFFFFF"/>
        </w:rPr>
        <w:t>asampramoshah</w:t>
      </w:r>
      <w:proofErr w:type="spellEnd"/>
      <w:r w:rsidRPr="009823B5">
        <w:rPr>
          <w:rFonts w:ascii="Arial" w:hAnsi="Arial" w:cs="Arial"/>
          <w:color w:val="202122"/>
          <w:sz w:val="21"/>
          <w:szCs w:val="21"/>
          <w:shd w:val="clear" w:color="auto" w:fill="FFFFFF"/>
        </w:rPr>
        <w:t xml:space="preserve"> : fait de ne pas voler</w:t>
      </w:r>
    </w:p>
    <w:p w14:paraId="5FF6A98D" w14:textId="77777777" w:rsidR="00EE38EA" w:rsidRPr="00EE38EA" w:rsidRDefault="00EE38EA" w:rsidP="00EE38EA">
      <w:pPr>
        <w:rPr>
          <w:rFonts w:ascii="Arial" w:hAnsi="Arial" w:cs="Arial"/>
          <w:color w:val="202122"/>
          <w:sz w:val="21"/>
          <w:szCs w:val="21"/>
          <w:shd w:val="clear" w:color="auto" w:fill="FFFFFF"/>
          <w:lang w:val="en-US"/>
        </w:rPr>
      </w:pPr>
      <w:r w:rsidRPr="00EE38EA">
        <w:rPr>
          <w:rFonts w:ascii="Arial" w:hAnsi="Arial" w:cs="Arial"/>
          <w:color w:val="202122"/>
          <w:sz w:val="21"/>
          <w:szCs w:val="21"/>
          <w:shd w:val="clear" w:color="auto" w:fill="FFFFFF"/>
          <w:lang w:val="en-US"/>
        </w:rPr>
        <w:t xml:space="preserve">smriti </w:t>
      </w:r>
      <w:proofErr w:type="spellStart"/>
      <w:r w:rsidRPr="00EE38EA">
        <w:rPr>
          <w:rFonts w:ascii="Arial" w:hAnsi="Arial" w:cs="Arial"/>
          <w:color w:val="202122"/>
          <w:sz w:val="21"/>
          <w:szCs w:val="21"/>
          <w:shd w:val="clear" w:color="auto" w:fill="FFFFFF"/>
          <w:lang w:val="en-US"/>
        </w:rPr>
        <w:t>mémoire</w:t>
      </w:r>
      <w:proofErr w:type="spellEnd"/>
    </w:p>
    <w:p w14:paraId="14D37352" w14:textId="77777777" w:rsidR="00EE38EA" w:rsidRPr="00EE38EA" w:rsidRDefault="00EE38EA" w:rsidP="00EE38EA">
      <w:pPr>
        <w:rPr>
          <w:rFonts w:ascii="Arial" w:hAnsi="Arial" w:cs="Arial"/>
          <w:color w:val="202122"/>
          <w:sz w:val="21"/>
          <w:szCs w:val="21"/>
          <w:shd w:val="clear" w:color="auto" w:fill="FFFFFF"/>
          <w:lang w:val="en-US"/>
        </w:rPr>
      </w:pPr>
    </w:p>
    <w:p w14:paraId="0EFBD640" w14:textId="77777777" w:rsidR="00EE38EA" w:rsidRPr="00970E23" w:rsidRDefault="00EE38EA" w:rsidP="00EE38EA">
      <w:pPr>
        <w:rPr>
          <w:rFonts w:ascii="Arial" w:hAnsi="Arial" w:cs="Arial"/>
          <w:color w:val="202122"/>
          <w:sz w:val="21"/>
          <w:szCs w:val="21"/>
          <w:shd w:val="clear" w:color="auto" w:fill="FFFFFF"/>
          <w:lang w:val="en-US"/>
        </w:rPr>
      </w:pPr>
      <w:r w:rsidRPr="00970E23">
        <w:rPr>
          <w:rFonts w:ascii="Arial" w:hAnsi="Arial" w:cs="Arial"/>
          <w:color w:val="202122"/>
          <w:sz w:val="21"/>
          <w:szCs w:val="21"/>
          <w:shd w:val="clear" w:color="auto" w:fill="FFFFFF"/>
          <w:lang w:val="en-US"/>
        </w:rPr>
        <w:t xml:space="preserve">Memory is the collection </w:t>
      </w:r>
      <w:r>
        <w:rPr>
          <w:rFonts w:ascii="Arial" w:hAnsi="Arial" w:cs="Arial"/>
          <w:color w:val="202122"/>
          <w:sz w:val="21"/>
          <w:szCs w:val="21"/>
          <w:shd w:val="clear" w:color="auto" w:fill="FFFFFF"/>
          <w:lang w:val="en-US"/>
        </w:rPr>
        <w:t xml:space="preserve">of the modulations and impressions of the 4 others </w:t>
      </w:r>
      <w:proofErr w:type="spellStart"/>
      <w:r>
        <w:rPr>
          <w:rFonts w:ascii="Arial" w:hAnsi="Arial" w:cs="Arial"/>
          <w:color w:val="202122"/>
          <w:sz w:val="21"/>
          <w:szCs w:val="21"/>
          <w:shd w:val="clear" w:color="auto" w:fill="FFFFFF"/>
          <w:lang w:val="en-US"/>
        </w:rPr>
        <w:t>vrittis</w:t>
      </w:r>
      <w:proofErr w:type="spellEnd"/>
      <w:r>
        <w:rPr>
          <w:rFonts w:ascii="Arial" w:hAnsi="Arial" w:cs="Arial"/>
          <w:color w:val="202122"/>
          <w:sz w:val="21"/>
          <w:szCs w:val="21"/>
          <w:shd w:val="clear" w:color="auto" w:fill="FFFFFF"/>
          <w:lang w:val="en-US"/>
        </w:rPr>
        <w:t>.</w:t>
      </w:r>
      <w:r>
        <w:rPr>
          <w:rFonts w:ascii="Arial" w:hAnsi="Arial" w:cs="Arial"/>
          <w:color w:val="202122"/>
          <w:sz w:val="21"/>
          <w:szCs w:val="21"/>
          <w:shd w:val="clear" w:color="auto" w:fill="FFFFFF"/>
          <w:lang w:val="en-US"/>
        </w:rPr>
        <w:br/>
        <w:t>As perception changes, memory may alter too, but correctly used, it enables us to recall experiences in their true pristine state. This ability is the foundation of the practice of discrimination.</w:t>
      </w:r>
    </w:p>
    <w:p w14:paraId="6E571756" w14:textId="77777777" w:rsidR="00EE38EA" w:rsidRPr="00970E23" w:rsidRDefault="00EE38EA" w:rsidP="00EE38EA">
      <w:pPr>
        <w:rPr>
          <w:rFonts w:ascii="Arial" w:hAnsi="Arial" w:cs="Arial"/>
          <w:color w:val="202122"/>
          <w:sz w:val="21"/>
          <w:szCs w:val="21"/>
          <w:shd w:val="clear" w:color="auto" w:fill="FFFFFF"/>
          <w:lang w:val="en-US"/>
        </w:rPr>
      </w:pPr>
    </w:p>
    <w:p w14:paraId="1E272007" w14:textId="77777777" w:rsidR="00EE38EA" w:rsidRPr="00970E23" w:rsidRDefault="00EE38EA" w:rsidP="00EE38EA">
      <w:pPr>
        <w:rPr>
          <w:noProof/>
          <w:lang w:val="en-US"/>
        </w:rPr>
      </w:pPr>
    </w:p>
    <w:p w14:paraId="5E0461AA" w14:textId="77777777" w:rsidR="00EE38EA" w:rsidRPr="00970E23" w:rsidRDefault="00EE38EA" w:rsidP="00EE38EA">
      <w:pPr>
        <w:rPr>
          <w:noProof/>
          <w:lang w:val="en-US"/>
        </w:rPr>
      </w:pPr>
    </w:p>
    <w:p w14:paraId="6923AEA4" w14:textId="09B37ED1"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44879A87" wp14:editId="3D76980A">
            <wp:extent cx="5758180" cy="217995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180" cy="2179955"/>
                    </a:xfrm>
                    <a:prstGeom prst="rect">
                      <a:avLst/>
                    </a:prstGeom>
                    <a:noFill/>
                    <a:ln>
                      <a:noFill/>
                    </a:ln>
                  </pic:spPr>
                </pic:pic>
              </a:graphicData>
            </a:graphic>
          </wp:inline>
        </w:drawing>
      </w:r>
    </w:p>
    <w:p w14:paraId="18EFBB66" w14:textId="77777777" w:rsidR="00EE38EA" w:rsidRDefault="00EE38EA" w:rsidP="00EE38EA">
      <w:pPr>
        <w:rPr>
          <w:rFonts w:ascii="Tahoma" w:hAnsi="Tahoma" w:cs="Tahoma"/>
          <w:b/>
          <w:bCs/>
          <w:color w:val="333399"/>
        </w:rPr>
      </w:pPr>
    </w:p>
    <w:p w14:paraId="3FF4E829" w14:textId="77777777" w:rsidR="00EE38EA" w:rsidRDefault="00EE38EA" w:rsidP="00EE38EA">
      <w:pPr>
        <w:rPr>
          <w:rFonts w:ascii="Tahoma" w:hAnsi="Tahoma" w:cs="Tahoma"/>
          <w:b/>
          <w:bCs/>
          <w:color w:val="333399"/>
        </w:rPr>
      </w:pPr>
    </w:p>
    <w:p w14:paraId="317B37E6" w14:textId="77777777" w:rsidR="00EE38EA" w:rsidRDefault="00EE38EA" w:rsidP="00EE38EA">
      <w:pPr>
        <w:rPr>
          <w:rFonts w:ascii="Tahoma" w:hAnsi="Tahoma" w:cs="Tahoma"/>
          <w:b/>
          <w:bCs/>
          <w:color w:val="333399"/>
        </w:rPr>
      </w:pPr>
    </w:p>
    <w:p w14:paraId="5F1C4593" w14:textId="77777777" w:rsidR="00EE38EA" w:rsidRDefault="00EE38EA" w:rsidP="00EE38EA">
      <w:pPr>
        <w:rPr>
          <w:rFonts w:ascii="Tahoma" w:hAnsi="Tahoma" w:cs="Tahoma"/>
          <w:b/>
          <w:bCs/>
          <w:color w:val="333399"/>
        </w:rPr>
      </w:pPr>
    </w:p>
    <w:p w14:paraId="5AA5FC21" w14:textId="77777777" w:rsidR="00EE38EA" w:rsidRDefault="00EE38EA" w:rsidP="00EE38EA">
      <w:pPr>
        <w:rPr>
          <w:rFonts w:ascii="Tahoma" w:hAnsi="Tahoma" w:cs="Tahoma"/>
          <w:b/>
          <w:bCs/>
          <w:color w:val="333399"/>
        </w:rPr>
      </w:pPr>
    </w:p>
    <w:p w14:paraId="2CC67520" w14:textId="77777777" w:rsidR="00EE38EA" w:rsidRDefault="00EE38EA" w:rsidP="00EE38EA">
      <w:pPr>
        <w:rPr>
          <w:rFonts w:ascii="Tahoma" w:hAnsi="Tahoma" w:cs="Tahoma"/>
          <w:b/>
          <w:bCs/>
          <w:color w:val="333399"/>
        </w:rPr>
      </w:pPr>
    </w:p>
    <w:p w14:paraId="54881F1F" w14:textId="77777777" w:rsidR="00EE38EA" w:rsidRDefault="00EE38EA" w:rsidP="00EE38EA">
      <w:pPr>
        <w:rPr>
          <w:rFonts w:ascii="Tahoma" w:hAnsi="Tahoma" w:cs="Tahoma"/>
          <w:b/>
          <w:bCs/>
          <w:color w:val="333399"/>
        </w:rPr>
      </w:pPr>
    </w:p>
    <w:p w14:paraId="051EC195" w14:textId="77777777" w:rsidR="00EE38EA" w:rsidRDefault="00EE38EA" w:rsidP="00EE38EA">
      <w:pPr>
        <w:rPr>
          <w:rFonts w:ascii="Tahoma" w:hAnsi="Tahoma" w:cs="Tahoma"/>
          <w:b/>
          <w:bCs/>
          <w:color w:val="333399"/>
        </w:rPr>
      </w:pPr>
      <w:r>
        <w:rPr>
          <w:rFonts w:ascii="Tahoma" w:hAnsi="Tahoma" w:cs="Tahoma"/>
          <w:b/>
          <w:bCs/>
          <w:color w:val="333399"/>
        </w:rPr>
        <w:t>Comment apaiser notre agitation mentale ?</w:t>
      </w:r>
    </w:p>
    <w:p w14:paraId="07F51207" w14:textId="77777777" w:rsidR="00EE38EA" w:rsidRDefault="00EE38EA" w:rsidP="00EE38EA">
      <w:pPr>
        <w:rPr>
          <w:rFonts w:ascii="Arial" w:hAnsi="Arial" w:cs="Arial"/>
          <w:b/>
          <w:bCs/>
          <w:color w:val="00B0F0"/>
          <w:sz w:val="21"/>
          <w:szCs w:val="21"/>
          <w:shd w:val="clear" w:color="auto" w:fill="FFFFFF"/>
        </w:rPr>
      </w:pPr>
    </w:p>
    <w:p w14:paraId="5FC1400D" w14:textId="77777777" w:rsidR="00EE38EA" w:rsidRDefault="00EE38EA" w:rsidP="00EE38EA">
      <w:pPr>
        <w:rPr>
          <w:rFonts w:ascii="Arial" w:hAnsi="Arial" w:cs="Arial"/>
          <w:b/>
          <w:bCs/>
          <w:color w:val="00B0F0"/>
          <w:sz w:val="21"/>
          <w:szCs w:val="21"/>
          <w:shd w:val="clear" w:color="auto" w:fill="FFFFFF"/>
        </w:rPr>
      </w:pPr>
    </w:p>
    <w:p w14:paraId="13C324B1" w14:textId="77777777" w:rsidR="00EE38EA" w:rsidRDefault="00EE38EA" w:rsidP="00EE38EA">
      <w:pPr>
        <w:rPr>
          <w:rFonts w:ascii="Arial" w:hAnsi="Arial" w:cs="Arial"/>
          <w:b/>
          <w:bCs/>
          <w:color w:val="00B0F0"/>
          <w:sz w:val="21"/>
          <w:szCs w:val="21"/>
          <w:shd w:val="clear" w:color="auto" w:fill="FFFFFF"/>
        </w:rPr>
      </w:pPr>
      <w:r w:rsidRPr="00FA6D21">
        <w:rPr>
          <w:rFonts w:ascii="Arial" w:hAnsi="Arial" w:cs="Arial"/>
          <w:b/>
          <w:bCs/>
          <w:color w:val="00B0F0"/>
          <w:sz w:val="21"/>
          <w:szCs w:val="21"/>
          <w:shd w:val="clear" w:color="auto" w:fill="FFFFFF"/>
        </w:rPr>
        <w:t xml:space="preserve">I.12 </w:t>
      </w:r>
      <w:proofErr w:type="spellStart"/>
      <w:r w:rsidRPr="00FA6D21">
        <w:rPr>
          <w:rFonts w:ascii="Arial" w:hAnsi="Arial" w:cs="Arial"/>
          <w:b/>
          <w:bCs/>
          <w:color w:val="00B0F0"/>
          <w:sz w:val="21"/>
          <w:szCs w:val="21"/>
          <w:shd w:val="clear" w:color="auto" w:fill="FFFFFF"/>
        </w:rPr>
        <w:t>Abhyaasa-vairagyamam</w:t>
      </w:r>
      <w:proofErr w:type="spellEnd"/>
      <w:r w:rsidRPr="00FA6D21">
        <w:rPr>
          <w:rFonts w:ascii="Arial" w:hAnsi="Arial" w:cs="Arial"/>
          <w:b/>
          <w:bCs/>
          <w:color w:val="00B0F0"/>
          <w:sz w:val="21"/>
          <w:szCs w:val="21"/>
          <w:shd w:val="clear" w:color="auto" w:fill="FFFFFF"/>
        </w:rPr>
        <w:t xml:space="preserve"> tan-</w:t>
      </w:r>
      <w:proofErr w:type="spellStart"/>
      <w:r w:rsidRPr="00FA6D21">
        <w:rPr>
          <w:rFonts w:ascii="Arial" w:hAnsi="Arial" w:cs="Arial"/>
          <w:b/>
          <w:bCs/>
          <w:color w:val="00B0F0"/>
          <w:sz w:val="21"/>
          <w:szCs w:val="21"/>
          <w:shd w:val="clear" w:color="auto" w:fill="FFFFFF"/>
        </w:rPr>
        <w:t>nirodhah</w:t>
      </w:r>
      <w:proofErr w:type="spellEnd"/>
    </w:p>
    <w:p w14:paraId="40635857" w14:textId="77777777" w:rsidR="00EE38EA" w:rsidRPr="00FA6D21" w:rsidRDefault="00EE38EA" w:rsidP="00EE38EA">
      <w:pPr>
        <w:rPr>
          <w:rFonts w:ascii="Arial" w:hAnsi="Arial" w:cs="Arial"/>
          <w:b/>
          <w:bCs/>
          <w:color w:val="00B0F0"/>
          <w:sz w:val="21"/>
          <w:szCs w:val="21"/>
          <w:shd w:val="clear" w:color="auto" w:fill="FFFFFF"/>
        </w:rPr>
      </w:pPr>
    </w:p>
    <w:p w14:paraId="3E40EABB" w14:textId="77777777" w:rsidR="00EE38EA" w:rsidRPr="00FA6D21" w:rsidRDefault="00EE38EA" w:rsidP="00EE38EA">
      <w:pPr>
        <w:rPr>
          <w:rFonts w:ascii="Arial" w:hAnsi="Arial" w:cs="Arial"/>
          <w:b/>
          <w:bCs/>
          <w:color w:val="00B0F0"/>
          <w:sz w:val="21"/>
          <w:szCs w:val="21"/>
          <w:shd w:val="clear" w:color="auto" w:fill="FFFFFF"/>
        </w:rPr>
      </w:pPr>
      <w:r w:rsidRPr="00FA6D21">
        <w:rPr>
          <w:rFonts w:ascii="Arial" w:hAnsi="Arial" w:cs="Arial" w:hint="eastAsia"/>
          <w:b/>
          <w:bCs/>
          <w:color w:val="00B0F0"/>
          <w:sz w:val="21"/>
          <w:szCs w:val="21"/>
          <w:shd w:val="clear" w:color="auto" w:fill="FFFFFF"/>
        </w:rPr>
        <w:t>«</w:t>
      </w:r>
      <w:r w:rsidRPr="00FA6D21">
        <w:rPr>
          <w:rFonts w:ascii="Arial" w:hAnsi="Arial" w:cs="Arial"/>
          <w:b/>
          <w:bCs/>
          <w:color w:val="00B0F0"/>
          <w:sz w:val="21"/>
          <w:szCs w:val="21"/>
          <w:shd w:val="clear" w:color="auto" w:fill="FFFFFF"/>
        </w:rPr>
        <w:t xml:space="preserve"> L'arrêt des pensées automatiques s'obtient par une pratique intense dans un esprit de lâcher-prise. »</w:t>
      </w:r>
    </w:p>
    <w:p w14:paraId="5B79DBB4" w14:textId="77777777" w:rsidR="00EE38EA" w:rsidRPr="00D447B3" w:rsidRDefault="00EE38EA" w:rsidP="00EE38EA">
      <w:pPr>
        <w:rPr>
          <w:rFonts w:ascii="Arial" w:hAnsi="Arial" w:cs="Arial"/>
          <w:color w:val="202122"/>
          <w:sz w:val="21"/>
          <w:szCs w:val="21"/>
          <w:shd w:val="clear" w:color="auto" w:fill="FFFFFF"/>
        </w:rPr>
      </w:pPr>
      <w:proofErr w:type="spellStart"/>
      <w:r w:rsidRPr="00D447B3">
        <w:rPr>
          <w:rFonts w:ascii="Arial" w:hAnsi="Arial" w:cs="Arial"/>
          <w:color w:val="202122"/>
          <w:sz w:val="21"/>
          <w:szCs w:val="21"/>
          <w:shd w:val="clear" w:color="auto" w:fill="FFFFFF"/>
        </w:rPr>
        <w:t>abhyāsa</w:t>
      </w:r>
      <w:proofErr w:type="spellEnd"/>
      <w:r w:rsidRPr="00D447B3">
        <w:rPr>
          <w:rFonts w:ascii="Arial" w:hAnsi="Arial" w:cs="Arial"/>
          <w:color w:val="202122"/>
          <w:sz w:val="21"/>
          <w:szCs w:val="21"/>
          <w:shd w:val="clear" w:color="auto" w:fill="FFFFFF"/>
        </w:rPr>
        <w:t xml:space="preserve"> : pratique, travail sur soi-même demandant effort et volonté ; racine as :</w:t>
      </w:r>
    </w:p>
    <w:p w14:paraId="6CEE6513" w14:textId="77777777" w:rsidR="00EE38EA" w:rsidRPr="00D447B3" w:rsidRDefault="00EE38EA" w:rsidP="00EE38EA">
      <w:pPr>
        <w:rPr>
          <w:rFonts w:ascii="Arial" w:hAnsi="Arial" w:cs="Arial"/>
          <w:color w:val="202122"/>
          <w:sz w:val="21"/>
          <w:szCs w:val="21"/>
          <w:shd w:val="clear" w:color="auto" w:fill="FFFFFF"/>
        </w:rPr>
      </w:pPr>
      <w:r w:rsidRPr="00D447B3">
        <w:rPr>
          <w:rFonts w:ascii="Arial" w:hAnsi="Arial" w:cs="Arial"/>
          <w:color w:val="202122"/>
          <w:sz w:val="21"/>
          <w:szCs w:val="21"/>
          <w:shd w:val="clear" w:color="auto" w:fill="FFFFFF"/>
        </w:rPr>
        <w:t xml:space="preserve">projeter, lancer + préf. </w:t>
      </w:r>
      <w:proofErr w:type="spellStart"/>
      <w:r w:rsidRPr="00D447B3">
        <w:rPr>
          <w:rFonts w:ascii="Arial" w:hAnsi="Arial" w:cs="Arial"/>
          <w:color w:val="202122"/>
          <w:sz w:val="21"/>
          <w:szCs w:val="21"/>
          <w:shd w:val="clear" w:color="auto" w:fill="FFFFFF"/>
        </w:rPr>
        <w:t>abhi</w:t>
      </w:r>
      <w:proofErr w:type="spellEnd"/>
      <w:r w:rsidRPr="00D447B3">
        <w:rPr>
          <w:rFonts w:ascii="Arial" w:hAnsi="Arial" w:cs="Arial"/>
          <w:color w:val="202122"/>
          <w:sz w:val="21"/>
          <w:szCs w:val="21"/>
          <w:shd w:val="clear" w:color="auto" w:fill="FFFFFF"/>
        </w:rPr>
        <w:t xml:space="preserve"> : idée de force, de difficulté + ā : idée que l'action est</w:t>
      </w:r>
    </w:p>
    <w:p w14:paraId="10A87E32" w14:textId="77777777" w:rsidR="00EE38EA" w:rsidRPr="00D447B3" w:rsidRDefault="00EE38EA" w:rsidP="00EE38EA">
      <w:pPr>
        <w:rPr>
          <w:rFonts w:ascii="Arial" w:hAnsi="Arial" w:cs="Arial"/>
          <w:color w:val="202122"/>
          <w:sz w:val="21"/>
          <w:szCs w:val="21"/>
          <w:shd w:val="clear" w:color="auto" w:fill="FFFFFF"/>
        </w:rPr>
      </w:pPr>
      <w:r w:rsidRPr="00D447B3">
        <w:rPr>
          <w:rFonts w:ascii="Arial" w:hAnsi="Arial" w:cs="Arial"/>
          <w:color w:val="202122"/>
          <w:sz w:val="21"/>
          <w:szCs w:val="21"/>
          <w:shd w:val="clear" w:color="auto" w:fill="FFFFFF"/>
        </w:rPr>
        <w:t>faite dans la direction de celui qui agit.</w:t>
      </w:r>
    </w:p>
    <w:p w14:paraId="2AFDF40B" w14:textId="77777777" w:rsidR="00EE38EA" w:rsidRPr="00D447B3" w:rsidRDefault="00EE38EA" w:rsidP="00EE38EA">
      <w:pPr>
        <w:rPr>
          <w:rFonts w:ascii="Arial" w:hAnsi="Arial" w:cs="Arial"/>
          <w:color w:val="202122"/>
          <w:sz w:val="21"/>
          <w:szCs w:val="21"/>
          <w:shd w:val="clear" w:color="auto" w:fill="FFFFFF"/>
        </w:rPr>
      </w:pPr>
      <w:proofErr w:type="spellStart"/>
      <w:r w:rsidRPr="00D447B3">
        <w:rPr>
          <w:rFonts w:ascii="Arial" w:hAnsi="Arial" w:cs="Arial"/>
          <w:color w:val="202122"/>
          <w:sz w:val="21"/>
          <w:szCs w:val="21"/>
          <w:shd w:val="clear" w:color="auto" w:fill="FFFFFF"/>
        </w:rPr>
        <w:t>vaïrāgya</w:t>
      </w:r>
      <w:proofErr w:type="spellEnd"/>
      <w:r w:rsidRPr="00D447B3">
        <w:rPr>
          <w:rFonts w:ascii="Arial" w:hAnsi="Arial" w:cs="Arial"/>
          <w:color w:val="202122"/>
          <w:sz w:val="21"/>
          <w:szCs w:val="21"/>
          <w:shd w:val="clear" w:color="auto" w:fill="FFFFFF"/>
        </w:rPr>
        <w:t xml:space="preserve"> : absence de passion, d'attachement, ne pas s'impliquer émotionnellement,</w:t>
      </w:r>
    </w:p>
    <w:p w14:paraId="6B882675" w14:textId="77777777" w:rsidR="00EE38EA" w:rsidRPr="00D447B3" w:rsidRDefault="00EE38EA" w:rsidP="00EE38EA">
      <w:pPr>
        <w:rPr>
          <w:rFonts w:ascii="Arial" w:hAnsi="Arial" w:cs="Arial"/>
          <w:color w:val="202122"/>
          <w:sz w:val="21"/>
          <w:szCs w:val="21"/>
          <w:shd w:val="clear" w:color="auto" w:fill="FFFFFF"/>
        </w:rPr>
      </w:pPr>
      <w:r w:rsidRPr="00D447B3">
        <w:rPr>
          <w:rFonts w:ascii="Arial" w:hAnsi="Arial" w:cs="Arial"/>
          <w:color w:val="202122"/>
          <w:sz w:val="21"/>
          <w:szCs w:val="21"/>
          <w:shd w:val="clear" w:color="auto" w:fill="FFFFFF"/>
        </w:rPr>
        <w:t>ne pas se laisser identifier avec ; dérivé du mot raga : passion, au sens large, à</w:t>
      </w:r>
    </w:p>
    <w:p w14:paraId="613835E3" w14:textId="77777777" w:rsidR="00EE38EA" w:rsidRPr="00D447B3" w:rsidRDefault="00EE38EA" w:rsidP="00EE38EA">
      <w:pPr>
        <w:rPr>
          <w:rFonts w:ascii="Arial" w:hAnsi="Arial" w:cs="Arial"/>
          <w:color w:val="202122"/>
          <w:sz w:val="21"/>
          <w:szCs w:val="21"/>
          <w:shd w:val="clear" w:color="auto" w:fill="FFFFFF"/>
        </w:rPr>
      </w:pPr>
      <w:r w:rsidRPr="00D447B3">
        <w:rPr>
          <w:rFonts w:ascii="Arial" w:hAnsi="Arial" w:cs="Arial"/>
          <w:color w:val="202122"/>
          <w:sz w:val="21"/>
          <w:szCs w:val="21"/>
          <w:shd w:val="clear" w:color="auto" w:fill="FFFFFF"/>
        </w:rPr>
        <w:t xml:space="preserve">partir de la racine </w:t>
      </w:r>
      <w:proofErr w:type="spellStart"/>
      <w:r w:rsidRPr="00D447B3">
        <w:rPr>
          <w:rFonts w:ascii="Arial" w:hAnsi="Arial" w:cs="Arial"/>
          <w:color w:val="202122"/>
          <w:sz w:val="21"/>
          <w:szCs w:val="21"/>
          <w:shd w:val="clear" w:color="auto" w:fill="FFFFFF"/>
        </w:rPr>
        <w:t>ranj</w:t>
      </w:r>
      <w:proofErr w:type="spellEnd"/>
      <w:r w:rsidRPr="00D447B3">
        <w:rPr>
          <w:rFonts w:ascii="Arial" w:hAnsi="Arial" w:cs="Arial"/>
          <w:color w:val="202122"/>
          <w:sz w:val="21"/>
          <w:szCs w:val="21"/>
          <w:shd w:val="clear" w:color="auto" w:fill="FFFFFF"/>
        </w:rPr>
        <w:t xml:space="preserve"> : teindre en rouge, + préf. vi : qui est négatif.</w:t>
      </w:r>
    </w:p>
    <w:p w14:paraId="44782825" w14:textId="77777777" w:rsidR="00EE38EA" w:rsidRPr="00D447B3" w:rsidRDefault="00EE38EA" w:rsidP="00EE38EA">
      <w:pPr>
        <w:rPr>
          <w:rFonts w:ascii="Arial" w:hAnsi="Arial" w:cs="Arial"/>
          <w:color w:val="202122"/>
          <w:sz w:val="21"/>
          <w:szCs w:val="21"/>
          <w:shd w:val="clear" w:color="auto" w:fill="FFFFFF"/>
        </w:rPr>
      </w:pPr>
      <w:r w:rsidRPr="00D447B3">
        <w:rPr>
          <w:rFonts w:ascii="Arial" w:hAnsi="Arial" w:cs="Arial"/>
          <w:color w:val="202122"/>
          <w:sz w:val="21"/>
          <w:szCs w:val="21"/>
          <w:shd w:val="clear" w:color="auto" w:fill="FFFFFF"/>
        </w:rPr>
        <w:t xml:space="preserve">tan : celles-ci [les </w:t>
      </w:r>
      <w:proofErr w:type="spellStart"/>
      <w:r w:rsidRPr="00D447B3">
        <w:rPr>
          <w:rFonts w:ascii="Arial" w:hAnsi="Arial" w:cs="Arial"/>
          <w:color w:val="202122"/>
          <w:sz w:val="21"/>
          <w:szCs w:val="21"/>
          <w:shd w:val="clear" w:color="auto" w:fill="FFFFFF"/>
        </w:rPr>
        <w:t>Vrittis</w:t>
      </w:r>
      <w:proofErr w:type="spellEnd"/>
      <w:r w:rsidRPr="00D447B3">
        <w:rPr>
          <w:rFonts w:ascii="Arial" w:hAnsi="Arial" w:cs="Arial"/>
          <w:color w:val="202122"/>
          <w:sz w:val="21"/>
          <w:szCs w:val="21"/>
          <w:shd w:val="clear" w:color="auto" w:fill="FFFFFF"/>
        </w:rPr>
        <w:t>]</w:t>
      </w:r>
    </w:p>
    <w:p w14:paraId="50A8F5BF" w14:textId="77777777" w:rsidR="00EE38EA" w:rsidRPr="00EE38EA" w:rsidRDefault="00EE38EA" w:rsidP="00EE38EA">
      <w:pPr>
        <w:rPr>
          <w:rFonts w:ascii="Arial" w:hAnsi="Arial" w:cs="Arial"/>
          <w:color w:val="202122"/>
          <w:sz w:val="21"/>
          <w:szCs w:val="21"/>
          <w:shd w:val="clear" w:color="auto" w:fill="FFFFFF"/>
          <w:lang w:val="en-US"/>
        </w:rPr>
      </w:pPr>
      <w:proofErr w:type="spellStart"/>
      <w:r w:rsidRPr="00EE38EA">
        <w:rPr>
          <w:rFonts w:ascii="Arial" w:hAnsi="Arial" w:cs="Arial"/>
          <w:color w:val="202122"/>
          <w:sz w:val="21"/>
          <w:szCs w:val="21"/>
          <w:shd w:val="clear" w:color="auto" w:fill="FFFFFF"/>
          <w:lang w:val="en-US"/>
        </w:rPr>
        <w:t>nirodha</w:t>
      </w:r>
      <w:proofErr w:type="spellEnd"/>
      <w:r w:rsidRPr="00EE38EA">
        <w:rPr>
          <w:rFonts w:ascii="Arial" w:hAnsi="Arial" w:cs="Arial"/>
          <w:color w:val="202122"/>
          <w:sz w:val="21"/>
          <w:szCs w:val="21"/>
          <w:shd w:val="clear" w:color="auto" w:fill="FFFFFF"/>
          <w:lang w:val="en-US"/>
        </w:rPr>
        <w:t xml:space="preserve"> : </w:t>
      </w:r>
      <w:proofErr w:type="spellStart"/>
      <w:r w:rsidRPr="00EE38EA">
        <w:rPr>
          <w:rFonts w:ascii="Arial" w:hAnsi="Arial" w:cs="Arial"/>
          <w:color w:val="202122"/>
          <w:sz w:val="21"/>
          <w:szCs w:val="21"/>
          <w:shd w:val="clear" w:color="auto" w:fill="FFFFFF"/>
          <w:lang w:val="en-US"/>
        </w:rPr>
        <w:t>arrêt</w:t>
      </w:r>
      <w:proofErr w:type="spellEnd"/>
      <w:r w:rsidRPr="00EE38EA">
        <w:rPr>
          <w:rFonts w:ascii="Arial" w:hAnsi="Arial" w:cs="Arial"/>
          <w:color w:val="202122"/>
          <w:sz w:val="21"/>
          <w:szCs w:val="21"/>
          <w:shd w:val="clear" w:color="auto" w:fill="FFFFFF"/>
          <w:lang w:val="en-US"/>
        </w:rPr>
        <w:t>, interruption, suppression.</w:t>
      </w:r>
    </w:p>
    <w:p w14:paraId="7CE88636" w14:textId="77777777" w:rsidR="00EE38EA" w:rsidRPr="00EE38EA" w:rsidRDefault="00EE38EA" w:rsidP="00EE38EA">
      <w:pPr>
        <w:rPr>
          <w:rFonts w:ascii="Arial" w:hAnsi="Arial" w:cs="Arial"/>
          <w:color w:val="202122"/>
          <w:sz w:val="21"/>
          <w:szCs w:val="21"/>
          <w:shd w:val="clear" w:color="auto" w:fill="FFFFFF"/>
          <w:lang w:val="en-US"/>
        </w:rPr>
      </w:pPr>
    </w:p>
    <w:p w14:paraId="7F71C00C" w14:textId="77777777" w:rsidR="00EE38EA" w:rsidRDefault="00EE38EA" w:rsidP="00EE38EA">
      <w:pPr>
        <w:rPr>
          <w:rFonts w:ascii="Arial" w:hAnsi="Arial" w:cs="Arial"/>
          <w:color w:val="202122"/>
          <w:sz w:val="21"/>
          <w:szCs w:val="21"/>
          <w:shd w:val="clear" w:color="auto" w:fill="FFFFFF"/>
          <w:lang w:val="en-US"/>
        </w:rPr>
      </w:pPr>
      <w:r w:rsidRPr="00053A00">
        <w:rPr>
          <w:rFonts w:ascii="Arial" w:hAnsi="Arial" w:cs="Arial"/>
          <w:color w:val="202122"/>
          <w:sz w:val="21"/>
          <w:szCs w:val="21"/>
          <w:shd w:val="clear" w:color="auto" w:fill="FFFFFF"/>
          <w:lang w:val="en-US"/>
        </w:rPr>
        <w:lastRenderedPageBreak/>
        <w:t xml:space="preserve">Study of the consciousness </w:t>
      </w:r>
      <w:r>
        <w:rPr>
          <w:rFonts w:ascii="Arial" w:hAnsi="Arial" w:cs="Arial"/>
          <w:color w:val="202122"/>
          <w:sz w:val="21"/>
          <w:szCs w:val="21"/>
          <w:shd w:val="clear" w:color="auto" w:fill="FFFFFF"/>
          <w:lang w:val="en-US"/>
        </w:rPr>
        <w:t xml:space="preserve">and stilling it, is practice </w:t>
      </w:r>
      <w:proofErr w:type="spellStart"/>
      <w:r>
        <w:rPr>
          <w:rFonts w:ascii="Arial" w:hAnsi="Arial" w:cs="Arial"/>
          <w:color w:val="202122"/>
          <w:sz w:val="21"/>
          <w:szCs w:val="21"/>
          <w:shd w:val="clear" w:color="auto" w:fill="FFFFFF"/>
          <w:lang w:val="en-US"/>
        </w:rPr>
        <w:t>Abhyasa</w:t>
      </w:r>
      <w:proofErr w:type="spellEnd"/>
      <w:r>
        <w:rPr>
          <w:rFonts w:ascii="Arial" w:hAnsi="Arial" w:cs="Arial"/>
          <w:color w:val="202122"/>
          <w:sz w:val="21"/>
          <w:szCs w:val="21"/>
          <w:shd w:val="clear" w:color="auto" w:fill="FFFFFF"/>
          <w:lang w:val="en-US"/>
        </w:rPr>
        <w:t xml:space="preserve">. This is the positive aspect of Yoga; </w:t>
      </w:r>
      <w:proofErr w:type="spellStart"/>
      <w:r>
        <w:rPr>
          <w:rFonts w:ascii="Arial" w:hAnsi="Arial" w:cs="Arial"/>
          <w:color w:val="202122"/>
          <w:sz w:val="21"/>
          <w:szCs w:val="21"/>
          <w:shd w:val="clear" w:color="auto" w:fill="FFFFFF"/>
          <w:lang w:val="en-US"/>
        </w:rPr>
        <w:t>detachement</w:t>
      </w:r>
      <w:proofErr w:type="spellEnd"/>
      <w:r>
        <w:rPr>
          <w:rFonts w:ascii="Arial" w:hAnsi="Arial" w:cs="Arial"/>
          <w:color w:val="202122"/>
          <w:sz w:val="21"/>
          <w:szCs w:val="21"/>
          <w:shd w:val="clear" w:color="auto" w:fill="FFFFFF"/>
          <w:lang w:val="en-US"/>
        </w:rPr>
        <w:t xml:space="preserve"> or renunciation vairagya, the negative.</w:t>
      </w:r>
    </w:p>
    <w:p w14:paraId="49E18512"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Evolutionary practice is the </w:t>
      </w:r>
      <w:proofErr w:type="spellStart"/>
      <w:r>
        <w:rPr>
          <w:rFonts w:ascii="Arial" w:hAnsi="Arial" w:cs="Arial"/>
          <w:color w:val="202122"/>
          <w:sz w:val="21"/>
          <w:szCs w:val="21"/>
          <w:shd w:val="clear" w:color="auto" w:fill="FFFFFF"/>
          <w:lang w:val="en-US"/>
        </w:rPr>
        <w:t>ondward</w:t>
      </w:r>
      <w:proofErr w:type="spellEnd"/>
      <w:r>
        <w:rPr>
          <w:rFonts w:ascii="Arial" w:hAnsi="Arial" w:cs="Arial"/>
          <w:color w:val="202122"/>
          <w:sz w:val="21"/>
          <w:szCs w:val="21"/>
          <w:shd w:val="clear" w:color="auto" w:fill="FFFFFF"/>
          <w:lang w:val="en-US"/>
        </w:rPr>
        <w:t xml:space="preserve"> march towards discovery of the Self (involving the 4 first steps of Yoga). The </w:t>
      </w:r>
      <w:proofErr w:type="spellStart"/>
      <w:r>
        <w:rPr>
          <w:rFonts w:ascii="Arial" w:hAnsi="Arial" w:cs="Arial"/>
          <w:color w:val="202122"/>
          <w:sz w:val="21"/>
          <w:szCs w:val="21"/>
          <w:shd w:val="clear" w:color="auto" w:fill="FFFFFF"/>
          <w:lang w:val="en-US"/>
        </w:rPr>
        <w:t>involutionary</w:t>
      </w:r>
      <w:proofErr w:type="spellEnd"/>
      <w:r>
        <w:rPr>
          <w:rFonts w:ascii="Arial" w:hAnsi="Arial" w:cs="Arial"/>
          <w:color w:val="202122"/>
          <w:sz w:val="21"/>
          <w:szCs w:val="21"/>
          <w:shd w:val="clear" w:color="auto" w:fill="FFFFFF"/>
          <w:lang w:val="en-US"/>
        </w:rPr>
        <w:t xml:space="preserve"> path of renunciation (involving the 4 last steps of Yoga) detaches the consciousness from external objects.</w:t>
      </w:r>
    </w:p>
    <w:p w14:paraId="6BBACEFD" w14:textId="77777777" w:rsidR="00EE38EA" w:rsidRPr="00053A00"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Ha means the sun </w:t>
      </w:r>
      <w:proofErr w:type="spellStart"/>
      <w:r>
        <w:rPr>
          <w:rFonts w:ascii="Arial" w:hAnsi="Arial" w:cs="Arial"/>
          <w:color w:val="202122"/>
          <w:sz w:val="21"/>
          <w:szCs w:val="21"/>
          <w:shd w:val="clear" w:color="auto" w:fill="FFFFFF"/>
          <w:lang w:val="en-US"/>
        </w:rPr>
        <w:t>abhyasa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Tha</w:t>
      </w:r>
      <w:proofErr w:type="spellEnd"/>
      <w:r>
        <w:rPr>
          <w:rFonts w:ascii="Arial" w:hAnsi="Arial" w:cs="Arial"/>
          <w:color w:val="202122"/>
          <w:sz w:val="21"/>
          <w:szCs w:val="21"/>
          <w:shd w:val="clear" w:color="auto" w:fill="FFFFFF"/>
          <w:lang w:val="en-US"/>
        </w:rPr>
        <w:t xml:space="preserve"> the moon.</w:t>
      </w:r>
    </w:p>
    <w:p w14:paraId="78A3BCBD" w14:textId="03CCE4BD"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21400409" wp14:editId="13B0E1A3">
            <wp:extent cx="5758180" cy="236537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8180" cy="2365375"/>
                    </a:xfrm>
                    <a:prstGeom prst="rect">
                      <a:avLst/>
                    </a:prstGeom>
                    <a:noFill/>
                    <a:ln>
                      <a:noFill/>
                    </a:ln>
                  </pic:spPr>
                </pic:pic>
              </a:graphicData>
            </a:graphic>
          </wp:inline>
        </w:drawing>
      </w:r>
    </w:p>
    <w:p w14:paraId="3C8C902D" w14:textId="77777777" w:rsidR="00EE38EA" w:rsidRDefault="00EE38EA" w:rsidP="00EE38EA">
      <w:pPr>
        <w:rPr>
          <w:rFonts w:ascii="Arial" w:hAnsi="Arial" w:cs="Arial"/>
          <w:color w:val="202122"/>
          <w:sz w:val="21"/>
          <w:szCs w:val="21"/>
          <w:shd w:val="clear" w:color="auto" w:fill="FFFFFF"/>
        </w:rPr>
      </w:pPr>
    </w:p>
    <w:p w14:paraId="7783EF60" w14:textId="77777777" w:rsidR="00EE38EA" w:rsidRDefault="00EE38EA" w:rsidP="00EE38EA">
      <w:pPr>
        <w:rPr>
          <w:rFonts w:ascii="Arial" w:hAnsi="Arial" w:cs="Arial"/>
          <w:b/>
          <w:bCs/>
          <w:color w:val="00B0F0"/>
          <w:sz w:val="21"/>
          <w:szCs w:val="21"/>
          <w:shd w:val="clear" w:color="auto" w:fill="FFFFFF"/>
        </w:rPr>
      </w:pPr>
      <w:r w:rsidRPr="00DD2523">
        <w:rPr>
          <w:rFonts w:ascii="Arial" w:hAnsi="Arial" w:cs="Arial"/>
          <w:b/>
          <w:bCs/>
          <w:color w:val="00B0F0"/>
          <w:sz w:val="21"/>
          <w:szCs w:val="21"/>
          <w:shd w:val="clear" w:color="auto" w:fill="FFFFFF"/>
        </w:rPr>
        <w:t xml:space="preserve">I-13 </w:t>
      </w:r>
      <w:proofErr w:type="spellStart"/>
      <w:r w:rsidRPr="00DD2523">
        <w:rPr>
          <w:rFonts w:ascii="Arial" w:hAnsi="Arial" w:cs="Arial"/>
          <w:b/>
          <w:bCs/>
          <w:color w:val="00B0F0"/>
          <w:sz w:val="21"/>
          <w:szCs w:val="21"/>
          <w:shd w:val="clear" w:color="auto" w:fill="FFFFFF"/>
        </w:rPr>
        <w:t>Tatra</w:t>
      </w:r>
      <w:proofErr w:type="spellEnd"/>
      <w:r w:rsidRPr="00DD2523">
        <w:rPr>
          <w:rFonts w:ascii="Arial" w:hAnsi="Arial" w:cs="Arial"/>
          <w:b/>
          <w:bCs/>
          <w:color w:val="00B0F0"/>
          <w:sz w:val="21"/>
          <w:szCs w:val="21"/>
          <w:shd w:val="clear" w:color="auto" w:fill="FFFFFF"/>
        </w:rPr>
        <w:t xml:space="preserve"> </w:t>
      </w:r>
      <w:proofErr w:type="spellStart"/>
      <w:r w:rsidRPr="00DD2523">
        <w:rPr>
          <w:rFonts w:ascii="Arial" w:hAnsi="Arial" w:cs="Arial"/>
          <w:b/>
          <w:bCs/>
          <w:color w:val="00B0F0"/>
          <w:sz w:val="21"/>
          <w:szCs w:val="21"/>
          <w:shd w:val="clear" w:color="auto" w:fill="FFFFFF"/>
        </w:rPr>
        <w:t>Sthitau</w:t>
      </w:r>
      <w:proofErr w:type="spellEnd"/>
      <w:r w:rsidRPr="00DD2523">
        <w:rPr>
          <w:rFonts w:ascii="Arial" w:hAnsi="Arial" w:cs="Arial"/>
          <w:b/>
          <w:bCs/>
          <w:color w:val="00B0F0"/>
          <w:sz w:val="21"/>
          <w:szCs w:val="21"/>
          <w:shd w:val="clear" w:color="auto" w:fill="FFFFFF"/>
        </w:rPr>
        <w:t xml:space="preserve"> </w:t>
      </w:r>
      <w:proofErr w:type="spellStart"/>
      <w:r w:rsidRPr="00DD2523">
        <w:rPr>
          <w:rFonts w:ascii="Arial" w:hAnsi="Arial" w:cs="Arial"/>
          <w:b/>
          <w:bCs/>
          <w:color w:val="00B0F0"/>
          <w:sz w:val="21"/>
          <w:szCs w:val="21"/>
          <w:shd w:val="clear" w:color="auto" w:fill="FFFFFF"/>
        </w:rPr>
        <w:t>yatno’bhyaasa</w:t>
      </w:r>
      <w:proofErr w:type="spellEnd"/>
    </w:p>
    <w:p w14:paraId="1B833EB2" w14:textId="77777777" w:rsidR="00EE38EA" w:rsidRPr="00DD2523" w:rsidRDefault="00EE38EA" w:rsidP="00EE38EA">
      <w:pPr>
        <w:rPr>
          <w:rFonts w:ascii="Arial" w:hAnsi="Arial" w:cs="Arial"/>
          <w:b/>
          <w:bCs/>
          <w:color w:val="00B0F0"/>
          <w:sz w:val="21"/>
          <w:szCs w:val="21"/>
          <w:shd w:val="clear" w:color="auto" w:fill="FFFFFF"/>
        </w:rPr>
      </w:pPr>
    </w:p>
    <w:p w14:paraId="15090038" w14:textId="77777777" w:rsidR="00EE38EA" w:rsidRPr="00DD2523" w:rsidRDefault="00EE38EA" w:rsidP="00EE38EA">
      <w:pPr>
        <w:rPr>
          <w:rFonts w:ascii="Arial" w:hAnsi="Arial" w:cs="Arial"/>
          <w:b/>
          <w:bCs/>
          <w:color w:val="00B0F0"/>
          <w:sz w:val="21"/>
          <w:szCs w:val="21"/>
          <w:shd w:val="clear" w:color="auto" w:fill="FFFFFF"/>
        </w:rPr>
      </w:pPr>
      <w:r w:rsidRPr="00DD2523">
        <w:rPr>
          <w:rFonts w:ascii="Arial" w:hAnsi="Arial" w:cs="Arial" w:hint="eastAsia"/>
          <w:b/>
          <w:bCs/>
          <w:color w:val="00B0F0"/>
          <w:sz w:val="21"/>
          <w:szCs w:val="21"/>
          <w:shd w:val="clear" w:color="auto" w:fill="FFFFFF"/>
        </w:rPr>
        <w:t>«</w:t>
      </w:r>
      <w:r w:rsidRPr="00DD2523">
        <w:rPr>
          <w:rFonts w:ascii="Arial" w:hAnsi="Arial" w:cs="Arial"/>
          <w:b/>
          <w:bCs/>
          <w:color w:val="00B0F0"/>
          <w:sz w:val="21"/>
          <w:szCs w:val="21"/>
          <w:shd w:val="clear" w:color="auto" w:fill="FFFFFF"/>
        </w:rPr>
        <w:t xml:space="preserve"> Dans ce cas, cette pratique intense est un effort énergique pour s'établir en soi-même. »</w:t>
      </w:r>
    </w:p>
    <w:p w14:paraId="155A17BF" w14:textId="77777777" w:rsidR="00EE38EA" w:rsidRPr="00A60E6D" w:rsidRDefault="00EE38EA" w:rsidP="00EE38EA">
      <w:pPr>
        <w:rPr>
          <w:rFonts w:ascii="Arial" w:hAnsi="Arial" w:cs="Arial"/>
          <w:color w:val="202122"/>
          <w:sz w:val="21"/>
          <w:szCs w:val="21"/>
          <w:shd w:val="clear" w:color="auto" w:fill="FFFFFF"/>
        </w:rPr>
      </w:pPr>
      <w:proofErr w:type="spellStart"/>
      <w:r w:rsidRPr="00A60E6D">
        <w:rPr>
          <w:rFonts w:ascii="Arial" w:hAnsi="Arial" w:cs="Arial"/>
          <w:color w:val="202122"/>
          <w:sz w:val="21"/>
          <w:szCs w:val="21"/>
          <w:shd w:val="clear" w:color="auto" w:fill="FFFFFF"/>
        </w:rPr>
        <w:t>tatra</w:t>
      </w:r>
      <w:proofErr w:type="spellEnd"/>
      <w:r w:rsidRPr="00A60E6D">
        <w:rPr>
          <w:rFonts w:ascii="Arial" w:hAnsi="Arial" w:cs="Arial"/>
          <w:color w:val="202122"/>
          <w:sz w:val="21"/>
          <w:szCs w:val="21"/>
          <w:shd w:val="clear" w:color="auto" w:fill="FFFFFF"/>
        </w:rPr>
        <w:t xml:space="preserve"> : là, alors, dans ce cas</w:t>
      </w:r>
    </w:p>
    <w:p w14:paraId="3C4DC517" w14:textId="77777777" w:rsidR="00EE38EA" w:rsidRPr="00A60E6D" w:rsidRDefault="00EE38EA" w:rsidP="00EE38EA">
      <w:pPr>
        <w:rPr>
          <w:rFonts w:ascii="Arial" w:hAnsi="Arial" w:cs="Arial"/>
          <w:color w:val="202122"/>
          <w:sz w:val="21"/>
          <w:szCs w:val="21"/>
          <w:shd w:val="clear" w:color="auto" w:fill="FFFFFF"/>
        </w:rPr>
      </w:pPr>
      <w:proofErr w:type="spellStart"/>
      <w:r w:rsidRPr="00A60E6D">
        <w:rPr>
          <w:rFonts w:ascii="Arial" w:hAnsi="Arial" w:cs="Arial"/>
          <w:color w:val="202122"/>
          <w:sz w:val="21"/>
          <w:szCs w:val="21"/>
          <w:shd w:val="clear" w:color="auto" w:fill="FFFFFF"/>
        </w:rPr>
        <w:t>Sthitau</w:t>
      </w:r>
      <w:proofErr w:type="spellEnd"/>
      <w:r w:rsidRPr="00A60E6D">
        <w:rPr>
          <w:rFonts w:ascii="Arial" w:hAnsi="Arial" w:cs="Arial"/>
          <w:color w:val="202122"/>
          <w:sz w:val="21"/>
          <w:szCs w:val="21"/>
          <w:shd w:val="clear" w:color="auto" w:fill="FFFFFF"/>
        </w:rPr>
        <w:t xml:space="preserve"> : être établi ; racine </w:t>
      </w:r>
      <w:proofErr w:type="spellStart"/>
      <w:r w:rsidRPr="00A60E6D">
        <w:rPr>
          <w:rFonts w:ascii="Arial" w:hAnsi="Arial" w:cs="Arial"/>
          <w:color w:val="202122"/>
          <w:sz w:val="21"/>
          <w:szCs w:val="21"/>
          <w:shd w:val="clear" w:color="auto" w:fill="FFFFFF"/>
        </w:rPr>
        <w:t>sthā</w:t>
      </w:r>
      <w:proofErr w:type="spellEnd"/>
      <w:r w:rsidRPr="00A60E6D">
        <w:rPr>
          <w:rFonts w:ascii="Arial" w:hAnsi="Arial" w:cs="Arial"/>
          <w:color w:val="202122"/>
          <w:sz w:val="21"/>
          <w:szCs w:val="21"/>
          <w:shd w:val="clear" w:color="auto" w:fill="FFFFFF"/>
        </w:rPr>
        <w:t xml:space="preserve"> : se tenir debout</w:t>
      </w:r>
    </w:p>
    <w:p w14:paraId="0E8EE0DF" w14:textId="77777777" w:rsidR="00EE38EA" w:rsidRPr="00A60E6D" w:rsidRDefault="00EE38EA" w:rsidP="00EE38EA">
      <w:pPr>
        <w:rPr>
          <w:rFonts w:ascii="Arial" w:hAnsi="Arial" w:cs="Arial"/>
          <w:color w:val="202122"/>
          <w:sz w:val="21"/>
          <w:szCs w:val="21"/>
          <w:shd w:val="clear" w:color="auto" w:fill="FFFFFF"/>
        </w:rPr>
      </w:pPr>
      <w:proofErr w:type="spellStart"/>
      <w:r w:rsidRPr="00A60E6D">
        <w:rPr>
          <w:rFonts w:ascii="Arial" w:hAnsi="Arial" w:cs="Arial"/>
          <w:color w:val="202122"/>
          <w:sz w:val="21"/>
          <w:szCs w:val="21"/>
          <w:shd w:val="clear" w:color="auto" w:fill="FFFFFF"/>
        </w:rPr>
        <w:t>yatna</w:t>
      </w:r>
      <w:proofErr w:type="spellEnd"/>
      <w:r w:rsidRPr="00A60E6D">
        <w:rPr>
          <w:rFonts w:ascii="Arial" w:hAnsi="Arial" w:cs="Arial"/>
          <w:color w:val="202122"/>
          <w:sz w:val="21"/>
          <w:szCs w:val="21"/>
          <w:shd w:val="clear" w:color="auto" w:fill="FFFFFF"/>
        </w:rPr>
        <w:t xml:space="preserve"> : effort, énergie</w:t>
      </w:r>
    </w:p>
    <w:p w14:paraId="1A557280" w14:textId="77777777" w:rsidR="00EE38EA" w:rsidRDefault="00EE38EA" w:rsidP="00EE38EA">
      <w:pPr>
        <w:rPr>
          <w:rFonts w:ascii="Arial" w:hAnsi="Arial" w:cs="Arial"/>
          <w:color w:val="202122"/>
          <w:sz w:val="21"/>
          <w:szCs w:val="21"/>
          <w:shd w:val="clear" w:color="auto" w:fill="FFFFFF"/>
        </w:rPr>
      </w:pPr>
      <w:proofErr w:type="spellStart"/>
      <w:r w:rsidRPr="00A60E6D">
        <w:rPr>
          <w:rFonts w:ascii="Arial" w:hAnsi="Arial" w:cs="Arial"/>
          <w:color w:val="202122"/>
          <w:sz w:val="21"/>
          <w:szCs w:val="21"/>
          <w:shd w:val="clear" w:color="auto" w:fill="FFFFFF"/>
        </w:rPr>
        <w:t>abhyāsa</w:t>
      </w:r>
      <w:proofErr w:type="spellEnd"/>
      <w:r w:rsidRPr="00A60E6D">
        <w:rPr>
          <w:rFonts w:ascii="Arial" w:hAnsi="Arial" w:cs="Arial"/>
          <w:color w:val="202122"/>
          <w:sz w:val="21"/>
          <w:szCs w:val="21"/>
          <w:shd w:val="clear" w:color="auto" w:fill="FFFFFF"/>
        </w:rPr>
        <w:t xml:space="preserve"> : pratique intense</w:t>
      </w:r>
    </w:p>
    <w:p w14:paraId="5B1667C6" w14:textId="77777777" w:rsidR="00EE38EA" w:rsidRDefault="00EE38EA" w:rsidP="00EE38EA">
      <w:pPr>
        <w:rPr>
          <w:rFonts w:ascii="Arial" w:hAnsi="Arial" w:cs="Arial"/>
          <w:color w:val="202122"/>
          <w:sz w:val="21"/>
          <w:szCs w:val="21"/>
          <w:shd w:val="clear" w:color="auto" w:fill="FFFFFF"/>
        </w:rPr>
      </w:pPr>
    </w:p>
    <w:p w14:paraId="0597F784" w14:textId="5A8F8BD4"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2FE7A2B0" wp14:editId="26E28185">
            <wp:extent cx="5758180" cy="9144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180" cy="914400"/>
                    </a:xfrm>
                    <a:prstGeom prst="rect">
                      <a:avLst/>
                    </a:prstGeom>
                    <a:noFill/>
                    <a:ln>
                      <a:noFill/>
                    </a:ln>
                  </pic:spPr>
                </pic:pic>
              </a:graphicData>
            </a:graphic>
          </wp:inline>
        </w:drawing>
      </w:r>
    </w:p>
    <w:p w14:paraId="31FF3B9A" w14:textId="77777777" w:rsidR="00EE38EA" w:rsidRDefault="00EE38EA" w:rsidP="00EE38EA">
      <w:pPr>
        <w:rPr>
          <w:rFonts w:ascii="Arial" w:hAnsi="Arial" w:cs="Arial"/>
          <w:color w:val="202122"/>
          <w:sz w:val="21"/>
          <w:szCs w:val="21"/>
          <w:shd w:val="clear" w:color="auto" w:fill="FFFFFF"/>
        </w:rPr>
      </w:pPr>
    </w:p>
    <w:p w14:paraId="279E42B6" w14:textId="77777777" w:rsidR="00EE38EA" w:rsidRDefault="00EE38EA" w:rsidP="00EE38EA">
      <w:pPr>
        <w:rPr>
          <w:rFonts w:ascii="Arial" w:hAnsi="Arial" w:cs="Arial"/>
          <w:color w:val="202122"/>
          <w:sz w:val="21"/>
          <w:szCs w:val="21"/>
          <w:shd w:val="clear" w:color="auto" w:fill="FFFFFF"/>
        </w:rPr>
      </w:pPr>
    </w:p>
    <w:p w14:paraId="7D7209B1" w14:textId="77777777" w:rsidR="00EE38EA" w:rsidRDefault="00EE38EA" w:rsidP="00EE38EA">
      <w:pPr>
        <w:rPr>
          <w:rFonts w:ascii="Arial" w:hAnsi="Arial" w:cs="Arial"/>
          <w:color w:val="202122"/>
          <w:sz w:val="21"/>
          <w:szCs w:val="21"/>
          <w:shd w:val="clear" w:color="auto" w:fill="FFFFFF"/>
        </w:rPr>
      </w:pPr>
    </w:p>
    <w:p w14:paraId="1AEAD9BE" w14:textId="77777777" w:rsidR="00EE38EA" w:rsidRDefault="00EE38EA" w:rsidP="00EE38EA">
      <w:pPr>
        <w:rPr>
          <w:rFonts w:ascii="Arial" w:hAnsi="Arial" w:cs="Arial"/>
          <w:color w:val="202122"/>
          <w:sz w:val="21"/>
          <w:szCs w:val="21"/>
          <w:shd w:val="clear" w:color="auto" w:fill="FFFFFF"/>
        </w:rPr>
      </w:pPr>
    </w:p>
    <w:p w14:paraId="3EB00D0A" w14:textId="77777777" w:rsidR="00EE38EA" w:rsidRDefault="00EE38EA" w:rsidP="00EE38EA">
      <w:pPr>
        <w:rPr>
          <w:rFonts w:ascii="Arial" w:hAnsi="Arial" w:cs="Arial"/>
          <w:color w:val="202122"/>
          <w:sz w:val="21"/>
          <w:szCs w:val="21"/>
          <w:shd w:val="clear" w:color="auto" w:fill="FFFFFF"/>
        </w:rPr>
      </w:pPr>
    </w:p>
    <w:p w14:paraId="02F10942" w14:textId="77777777" w:rsidR="00EE38EA" w:rsidRPr="00CA5863" w:rsidRDefault="00EE38EA" w:rsidP="00EE38EA">
      <w:pPr>
        <w:rPr>
          <w:rFonts w:ascii="Arial" w:hAnsi="Arial" w:cs="Arial"/>
          <w:b/>
          <w:bCs/>
          <w:color w:val="00B0F0"/>
          <w:sz w:val="21"/>
          <w:szCs w:val="21"/>
          <w:shd w:val="clear" w:color="auto" w:fill="FFFFFF"/>
        </w:rPr>
      </w:pPr>
      <w:r w:rsidRPr="00CA5863">
        <w:rPr>
          <w:rFonts w:ascii="Arial" w:hAnsi="Arial" w:cs="Arial"/>
          <w:b/>
          <w:bCs/>
          <w:color w:val="00B0F0"/>
          <w:sz w:val="21"/>
          <w:szCs w:val="21"/>
          <w:shd w:val="clear" w:color="auto" w:fill="FFFFFF"/>
        </w:rPr>
        <w:t xml:space="preserve">I-14 Sa tu </w:t>
      </w:r>
      <w:proofErr w:type="spellStart"/>
      <w:r w:rsidRPr="00CA5863">
        <w:rPr>
          <w:rFonts w:ascii="Arial" w:hAnsi="Arial" w:cs="Arial"/>
          <w:b/>
          <w:bCs/>
          <w:color w:val="00B0F0"/>
          <w:sz w:val="21"/>
          <w:szCs w:val="21"/>
          <w:shd w:val="clear" w:color="auto" w:fill="FFFFFF"/>
        </w:rPr>
        <w:t>dirghakaala-nairantarya-satkara-adaara-aasevito</w:t>
      </w:r>
      <w:proofErr w:type="spellEnd"/>
      <w:r w:rsidRPr="00CA5863">
        <w:rPr>
          <w:rFonts w:ascii="Arial" w:hAnsi="Arial" w:cs="Arial"/>
          <w:b/>
          <w:bCs/>
          <w:color w:val="00B0F0"/>
          <w:sz w:val="21"/>
          <w:szCs w:val="21"/>
          <w:shd w:val="clear" w:color="auto" w:fill="FFFFFF"/>
        </w:rPr>
        <w:t xml:space="preserve"> </w:t>
      </w:r>
      <w:proofErr w:type="spellStart"/>
      <w:r w:rsidRPr="00CA5863">
        <w:rPr>
          <w:rFonts w:ascii="Arial" w:hAnsi="Arial" w:cs="Arial"/>
          <w:b/>
          <w:bCs/>
          <w:color w:val="00B0F0"/>
          <w:sz w:val="21"/>
          <w:szCs w:val="21"/>
          <w:shd w:val="clear" w:color="auto" w:fill="FFFFFF"/>
        </w:rPr>
        <w:t>dridha-bhumi</w:t>
      </w:r>
      <w:proofErr w:type="spellEnd"/>
    </w:p>
    <w:p w14:paraId="73FCED88" w14:textId="77777777" w:rsidR="00EE38EA" w:rsidRPr="00CA5863" w:rsidRDefault="00EE38EA" w:rsidP="00EE38EA">
      <w:pPr>
        <w:rPr>
          <w:rFonts w:ascii="Arial" w:hAnsi="Arial" w:cs="Arial"/>
          <w:b/>
          <w:bCs/>
          <w:color w:val="00B0F0"/>
          <w:sz w:val="21"/>
          <w:szCs w:val="21"/>
          <w:shd w:val="clear" w:color="auto" w:fill="FFFFFF"/>
        </w:rPr>
      </w:pPr>
    </w:p>
    <w:p w14:paraId="49318254" w14:textId="77777777" w:rsidR="00EE38EA" w:rsidRPr="00CA5863" w:rsidRDefault="00EE38EA" w:rsidP="00EE38EA">
      <w:pPr>
        <w:rPr>
          <w:rFonts w:ascii="Arial" w:hAnsi="Arial" w:cs="Arial"/>
          <w:b/>
          <w:bCs/>
          <w:color w:val="00B0F0"/>
          <w:sz w:val="21"/>
          <w:szCs w:val="21"/>
          <w:shd w:val="clear" w:color="auto" w:fill="FFFFFF"/>
        </w:rPr>
      </w:pPr>
      <w:r w:rsidRPr="00CA5863">
        <w:rPr>
          <w:rFonts w:ascii="Arial" w:hAnsi="Arial" w:cs="Arial" w:hint="eastAsia"/>
          <w:b/>
          <w:bCs/>
          <w:color w:val="00B0F0"/>
          <w:sz w:val="21"/>
          <w:szCs w:val="21"/>
          <w:shd w:val="clear" w:color="auto" w:fill="FFFFFF"/>
        </w:rPr>
        <w:t>«</w:t>
      </w:r>
      <w:r w:rsidRPr="00CA5863">
        <w:rPr>
          <w:rFonts w:ascii="Arial" w:hAnsi="Arial" w:cs="Arial"/>
          <w:b/>
          <w:bCs/>
          <w:color w:val="00B0F0"/>
          <w:sz w:val="21"/>
          <w:szCs w:val="21"/>
          <w:shd w:val="clear" w:color="auto" w:fill="FFFFFF"/>
        </w:rPr>
        <w:t xml:space="preserve"> Mais elle n'est une base solide que si elle est pratiquée avec ferveur, persévérance, de façon ininterrompue et pendant longtemps. »</w:t>
      </w:r>
    </w:p>
    <w:p w14:paraId="0B61AE1B" w14:textId="77777777" w:rsidR="00EE38EA" w:rsidRPr="005948F7" w:rsidRDefault="00EE38EA" w:rsidP="00EE38EA">
      <w:pPr>
        <w:rPr>
          <w:rFonts w:ascii="Arial" w:hAnsi="Arial" w:cs="Arial"/>
          <w:color w:val="202122"/>
          <w:sz w:val="21"/>
          <w:szCs w:val="21"/>
          <w:shd w:val="clear" w:color="auto" w:fill="FFFFFF"/>
        </w:rPr>
      </w:pPr>
      <w:r w:rsidRPr="005948F7">
        <w:rPr>
          <w:rFonts w:ascii="Arial" w:hAnsi="Arial" w:cs="Arial"/>
          <w:color w:val="202122"/>
          <w:sz w:val="21"/>
          <w:szCs w:val="21"/>
          <w:shd w:val="clear" w:color="auto" w:fill="FFFFFF"/>
        </w:rPr>
        <w:t>sa : elle</w:t>
      </w:r>
    </w:p>
    <w:p w14:paraId="3D60F044" w14:textId="77777777" w:rsidR="00EE38EA" w:rsidRPr="005948F7" w:rsidRDefault="00EE38EA" w:rsidP="00EE38EA">
      <w:pPr>
        <w:rPr>
          <w:rFonts w:ascii="Arial" w:hAnsi="Arial" w:cs="Arial"/>
          <w:color w:val="202122"/>
          <w:sz w:val="21"/>
          <w:szCs w:val="21"/>
          <w:shd w:val="clear" w:color="auto" w:fill="FFFFFF"/>
        </w:rPr>
      </w:pPr>
      <w:r w:rsidRPr="005948F7">
        <w:rPr>
          <w:rFonts w:ascii="Arial" w:hAnsi="Arial" w:cs="Arial"/>
          <w:color w:val="202122"/>
          <w:sz w:val="21"/>
          <w:szCs w:val="21"/>
          <w:shd w:val="clear" w:color="auto" w:fill="FFFFFF"/>
        </w:rPr>
        <w:t>tu : mais</w:t>
      </w:r>
    </w:p>
    <w:p w14:paraId="4AEE2BDB"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color w:val="202122"/>
          <w:sz w:val="21"/>
          <w:szCs w:val="21"/>
          <w:shd w:val="clear" w:color="auto" w:fill="FFFFFF"/>
        </w:rPr>
        <w:t>dïrghakāla</w:t>
      </w:r>
      <w:proofErr w:type="spellEnd"/>
      <w:r w:rsidRPr="005948F7">
        <w:rPr>
          <w:rFonts w:ascii="Arial" w:hAnsi="Arial" w:cs="Arial"/>
          <w:color w:val="202122"/>
          <w:sz w:val="21"/>
          <w:szCs w:val="21"/>
          <w:shd w:val="clear" w:color="auto" w:fill="FFFFFF"/>
        </w:rPr>
        <w:t xml:space="preserve"> : longtemps</w:t>
      </w:r>
    </w:p>
    <w:p w14:paraId="2E155184"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color w:val="202122"/>
          <w:sz w:val="21"/>
          <w:szCs w:val="21"/>
          <w:shd w:val="clear" w:color="auto" w:fill="FFFFFF"/>
        </w:rPr>
        <w:t>nairantarya</w:t>
      </w:r>
      <w:proofErr w:type="spellEnd"/>
      <w:r w:rsidRPr="005948F7">
        <w:rPr>
          <w:rFonts w:ascii="Arial" w:hAnsi="Arial" w:cs="Arial"/>
          <w:color w:val="202122"/>
          <w:sz w:val="21"/>
          <w:szCs w:val="21"/>
          <w:shd w:val="clear" w:color="auto" w:fill="FFFFFF"/>
        </w:rPr>
        <w:t xml:space="preserve"> : de façon ininterrompue</w:t>
      </w:r>
    </w:p>
    <w:p w14:paraId="02E51072"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color w:val="202122"/>
          <w:sz w:val="21"/>
          <w:szCs w:val="21"/>
          <w:shd w:val="clear" w:color="auto" w:fill="FFFFFF"/>
        </w:rPr>
        <w:t>satkāra</w:t>
      </w:r>
      <w:proofErr w:type="spellEnd"/>
      <w:r w:rsidRPr="005948F7">
        <w:rPr>
          <w:rFonts w:ascii="Arial" w:hAnsi="Arial" w:cs="Arial"/>
          <w:color w:val="202122"/>
          <w:sz w:val="21"/>
          <w:szCs w:val="21"/>
          <w:shd w:val="clear" w:color="auto" w:fill="FFFFFF"/>
        </w:rPr>
        <w:t xml:space="preserve"> : ferveur, dévotion</w:t>
      </w:r>
    </w:p>
    <w:p w14:paraId="28B49093"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hint="eastAsia"/>
          <w:color w:val="202122"/>
          <w:sz w:val="21"/>
          <w:szCs w:val="21"/>
          <w:shd w:val="clear" w:color="auto" w:fill="FFFFFF"/>
        </w:rPr>
        <w:t>ā</w:t>
      </w:r>
      <w:r w:rsidRPr="005948F7">
        <w:rPr>
          <w:rFonts w:ascii="Arial" w:hAnsi="Arial" w:cs="Arial"/>
          <w:color w:val="202122"/>
          <w:sz w:val="21"/>
          <w:szCs w:val="21"/>
          <w:shd w:val="clear" w:color="auto" w:fill="FFFFFF"/>
        </w:rPr>
        <w:t>dara</w:t>
      </w:r>
      <w:proofErr w:type="spellEnd"/>
      <w:r w:rsidRPr="005948F7">
        <w:rPr>
          <w:rFonts w:ascii="Arial" w:hAnsi="Arial" w:cs="Arial"/>
          <w:color w:val="202122"/>
          <w:sz w:val="21"/>
          <w:szCs w:val="21"/>
          <w:shd w:val="clear" w:color="auto" w:fill="FFFFFF"/>
        </w:rPr>
        <w:t xml:space="preserve"> : persévérance</w:t>
      </w:r>
    </w:p>
    <w:p w14:paraId="321B22DC"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hint="eastAsia"/>
          <w:color w:val="202122"/>
          <w:sz w:val="21"/>
          <w:szCs w:val="21"/>
          <w:shd w:val="clear" w:color="auto" w:fill="FFFFFF"/>
        </w:rPr>
        <w:t>ā</w:t>
      </w:r>
      <w:r w:rsidRPr="005948F7">
        <w:rPr>
          <w:rFonts w:ascii="Arial" w:hAnsi="Arial" w:cs="Arial"/>
          <w:color w:val="202122"/>
          <w:sz w:val="21"/>
          <w:szCs w:val="21"/>
          <w:shd w:val="clear" w:color="auto" w:fill="FFFFFF"/>
        </w:rPr>
        <w:t>sevita</w:t>
      </w:r>
      <w:proofErr w:type="spellEnd"/>
      <w:r w:rsidRPr="005948F7">
        <w:rPr>
          <w:rFonts w:ascii="Arial" w:hAnsi="Arial" w:cs="Arial"/>
          <w:color w:val="202122"/>
          <w:sz w:val="21"/>
          <w:szCs w:val="21"/>
          <w:shd w:val="clear" w:color="auto" w:fill="FFFFFF"/>
        </w:rPr>
        <w:t xml:space="preserve"> : pratiqué</w:t>
      </w:r>
    </w:p>
    <w:p w14:paraId="56151907" w14:textId="77777777" w:rsidR="00EE38EA" w:rsidRPr="005948F7" w:rsidRDefault="00EE38EA" w:rsidP="00EE38EA">
      <w:pPr>
        <w:rPr>
          <w:rFonts w:ascii="Arial" w:hAnsi="Arial" w:cs="Arial"/>
          <w:color w:val="202122"/>
          <w:sz w:val="21"/>
          <w:szCs w:val="21"/>
          <w:shd w:val="clear" w:color="auto" w:fill="FFFFFF"/>
        </w:rPr>
      </w:pPr>
      <w:proofErr w:type="spellStart"/>
      <w:r w:rsidRPr="005948F7">
        <w:rPr>
          <w:rFonts w:ascii="Arial" w:hAnsi="Arial" w:cs="Arial"/>
          <w:color w:val="202122"/>
          <w:sz w:val="21"/>
          <w:szCs w:val="21"/>
          <w:shd w:val="clear" w:color="auto" w:fill="FFFFFF"/>
        </w:rPr>
        <w:t>dridha</w:t>
      </w:r>
      <w:proofErr w:type="spellEnd"/>
      <w:r w:rsidRPr="005948F7">
        <w:rPr>
          <w:rFonts w:ascii="Arial" w:hAnsi="Arial" w:cs="Arial"/>
          <w:color w:val="202122"/>
          <w:sz w:val="21"/>
          <w:szCs w:val="21"/>
          <w:shd w:val="clear" w:color="auto" w:fill="FFFFFF"/>
        </w:rPr>
        <w:t xml:space="preserve"> : solide</w:t>
      </w:r>
    </w:p>
    <w:p w14:paraId="026E09D9" w14:textId="77777777" w:rsidR="00EE38EA" w:rsidRDefault="00EE38EA" w:rsidP="00EE38EA">
      <w:pPr>
        <w:rPr>
          <w:rFonts w:ascii="Arial" w:hAnsi="Arial" w:cs="Arial"/>
          <w:color w:val="202122"/>
          <w:sz w:val="21"/>
          <w:szCs w:val="21"/>
          <w:shd w:val="clear" w:color="auto" w:fill="FFFFFF"/>
        </w:rPr>
      </w:pPr>
      <w:proofErr w:type="spellStart"/>
      <w:r w:rsidRPr="005948F7">
        <w:rPr>
          <w:rFonts w:ascii="Arial" w:hAnsi="Arial" w:cs="Arial"/>
          <w:color w:val="202122"/>
          <w:sz w:val="21"/>
          <w:szCs w:val="21"/>
          <w:shd w:val="clear" w:color="auto" w:fill="FFFFFF"/>
        </w:rPr>
        <w:t>bhùmi</w:t>
      </w:r>
      <w:proofErr w:type="spellEnd"/>
      <w:r w:rsidRPr="005948F7">
        <w:rPr>
          <w:rFonts w:ascii="Arial" w:hAnsi="Arial" w:cs="Arial"/>
          <w:color w:val="202122"/>
          <w:sz w:val="21"/>
          <w:szCs w:val="21"/>
          <w:shd w:val="clear" w:color="auto" w:fill="FFFFFF"/>
        </w:rPr>
        <w:t xml:space="preserve"> : base</w:t>
      </w:r>
    </w:p>
    <w:p w14:paraId="527C7750" w14:textId="77777777" w:rsidR="00EE38EA" w:rsidRDefault="00EE38EA" w:rsidP="00EE38EA">
      <w:pPr>
        <w:rPr>
          <w:rFonts w:ascii="Arial" w:hAnsi="Arial" w:cs="Arial"/>
          <w:color w:val="202122"/>
          <w:sz w:val="21"/>
          <w:szCs w:val="21"/>
          <w:shd w:val="clear" w:color="auto" w:fill="FFFFFF"/>
        </w:rPr>
      </w:pPr>
    </w:p>
    <w:p w14:paraId="0BFA1BB9" w14:textId="64742CC6" w:rsidR="00EE38EA" w:rsidRPr="005948F7" w:rsidRDefault="00EE38EA" w:rsidP="00EE38EA">
      <w:pPr>
        <w:rPr>
          <w:rFonts w:ascii="Arial" w:hAnsi="Arial" w:cs="Arial"/>
          <w:b/>
          <w:bCs/>
          <w:color w:val="202122"/>
          <w:sz w:val="21"/>
          <w:szCs w:val="21"/>
          <w:shd w:val="clear" w:color="auto" w:fill="FFFFFF"/>
        </w:rPr>
      </w:pPr>
      <w:r w:rsidRPr="005860D1">
        <w:rPr>
          <w:noProof/>
        </w:rPr>
        <w:lastRenderedPageBreak/>
        <w:drawing>
          <wp:inline distT="0" distB="0" distL="0" distR="0" wp14:anchorId="64591679" wp14:editId="3B7DCED2">
            <wp:extent cx="5758180" cy="141160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180" cy="1411605"/>
                    </a:xfrm>
                    <a:prstGeom prst="rect">
                      <a:avLst/>
                    </a:prstGeom>
                    <a:noFill/>
                    <a:ln>
                      <a:noFill/>
                    </a:ln>
                  </pic:spPr>
                </pic:pic>
              </a:graphicData>
            </a:graphic>
          </wp:inline>
        </w:drawing>
      </w:r>
    </w:p>
    <w:p w14:paraId="150642A7" w14:textId="77777777" w:rsidR="00EE38EA" w:rsidRDefault="00EE38EA" w:rsidP="00EE38EA">
      <w:pPr>
        <w:rPr>
          <w:rFonts w:ascii="Arial" w:hAnsi="Arial" w:cs="Arial"/>
          <w:color w:val="202122"/>
          <w:sz w:val="21"/>
          <w:szCs w:val="21"/>
          <w:shd w:val="clear" w:color="auto" w:fill="FFFFFF"/>
        </w:rPr>
      </w:pPr>
    </w:p>
    <w:p w14:paraId="2C37CE38" w14:textId="77777777" w:rsidR="00EE38EA" w:rsidRDefault="00EE38EA" w:rsidP="00EE38EA">
      <w:pPr>
        <w:rPr>
          <w:rFonts w:ascii="Arial" w:hAnsi="Arial" w:cs="Arial"/>
          <w:color w:val="202122"/>
          <w:sz w:val="21"/>
          <w:szCs w:val="21"/>
          <w:shd w:val="clear" w:color="auto" w:fill="FFFFFF"/>
        </w:rPr>
      </w:pPr>
    </w:p>
    <w:p w14:paraId="73EF141B" w14:textId="77777777" w:rsidR="00EE38EA" w:rsidRDefault="00EE38EA" w:rsidP="00EE38EA">
      <w:pPr>
        <w:rPr>
          <w:rFonts w:ascii="Arial" w:hAnsi="Arial" w:cs="Arial"/>
          <w:color w:val="202122"/>
          <w:sz w:val="21"/>
          <w:szCs w:val="21"/>
          <w:shd w:val="clear" w:color="auto" w:fill="FFFFFF"/>
        </w:rPr>
      </w:pPr>
    </w:p>
    <w:p w14:paraId="35E340E0" w14:textId="77777777" w:rsidR="00EE38EA" w:rsidRPr="00447B50" w:rsidRDefault="00EE38EA" w:rsidP="00EE38EA">
      <w:pPr>
        <w:rPr>
          <w:rFonts w:ascii="Arial" w:hAnsi="Arial" w:cs="Arial"/>
          <w:b/>
          <w:bCs/>
          <w:color w:val="00B0F0"/>
          <w:sz w:val="21"/>
          <w:szCs w:val="21"/>
          <w:shd w:val="clear" w:color="auto" w:fill="FFFFFF"/>
        </w:rPr>
      </w:pPr>
      <w:r w:rsidRPr="00447B50">
        <w:rPr>
          <w:rFonts w:ascii="Arial" w:hAnsi="Arial" w:cs="Arial"/>
          <w:b/>
          <w:bCs/>
          <w:color w:val="00B0F0"/>
          <w:sz w:val="21"/>
          <w:szCs w:val="21"/>
          <w:shd w:val="clear" w:color="auto" w:fill="FFFFFF"/>
        </w:rPr>
        <w:t xml:space="preserve">I-15 </w:t>
      </w:r>
      <w:proofErr w:type="spellStart"/>
      <w:r w:rsidRPr="00447B50">
        <w:rPr>
          <w:rFonts w:ascii="Arial" w:hAnsi="Arial" w:cs="Arial"/>
          <w:b/>
          <w:bCs/>
          <w:color w:val="00B0F0"/>
          <w:sz w:val="21"/>
          <w:szCs w:val="21"/>
          <w:shd w:val="clear" w:color="auto" w:fill="FFFFFF"/>
        </w:rPr>
        <w:t>Drishta-anushravika-vishaya-vitrishnasya</w:t>
      </w:r>
      <w:proofErr w:type="spellEnd"/>
      <w:r w:rsidRPr="00447B50">
        <w:rPr>
          <w:rFonts w:ascii="Arial" w:hAnsi="Arial" w:cs="Arial"/>
          <w:b/>
          <w:bCs/>
          <w:color w:val="00B0F0"/>
          <w:sz w:val="21"/>
          <w:szCs w:val="21"/>
          <w:shd w:val="clear" w:color="auto" w:fill="FFFFFF"/>
        </w:rPr>
        <w:t xml:space="preserve"> </w:t>
      </w:r>
      <w:proofErr w:type="spellStart"/>
      <w:r w:rsidRPr="00447B50">
        <w:rPr>
          <w:rFonts w:ascii="Arial" w:hAnsi="Arial" w:cs="Arial"/>
          <w:b/>
          <w:bCs/>
          <w:color w:val="00B0F0"/>
          <w:sz w:val="21"/>
          <w:szCs w:val="21"/>
          <w:shd w:val="clear" w:color="auto" w:fill="FFFFFF"/>
        </w:rPr>
        <w:t>vashikaara-samjnaa</w:t>
      </w:r>
      <w:proofErr w:type="spellEnd"/>
      <w:r w:rsidRPr="00447B50">
        <w:rPr>
          <w:rFonts w:ascii="Arial" w:hAnsi="Arial" w:cs="Arial"/>
          <w:b/>
          <w:bCs/>
          <w:color w:val="00B0F0"/>
          <w:sz w:val="21"/>
          <w:szCs w:val="21"/>
          <w:shd w:val="clear" w:color="auto" w:fill="FFFFFF"/>
        </w:rPr>
        <w:t xml:space="preserve"> </w:t>
      </w:r>
      <w:proofErr w:type="spellStart"/>
      <w:r w:rsidRPr="00447B50">
        <w:rPr>
          <w:rFonts w:ascii="Arial" w:hAnsi="Arial" w:cs="Arial"/>
          <w:b/>
          <w:bCs/>
          <w:color w:val="00B0F0"/>
          <w:sz w:val="21"/>
          <w:szCs w:val="21"/>
          <w:shd w:val="clear" w:color="auto" w:fill="FFFFFF"/>
        </w:rPr>
        <w:t>vairaagyam</w:t>
      </w:r>
      <w:proofErr w:type="spellEnd"/>
    </w:p>
    <w:p w14:paraId="6A3CAEF5" w14:textId="77777777" w:rsidR="00EE38EA" w:rsidRPr="00447B50" w:rsidRDefault="00EE38EA" w:rsidP="00EE38EA">
      <w:pPr>
        <w:rPr>
          <w:rFonts w:ascii="Arial" w:hAnsi="Arial" w:cs="Arial"/>
          <w:b/>
          <w:bCs/>
          <w:color w:val="00B0F0"/>
          <w:sz w:val="21"/>
          <w:szCs w:val="21"/>
          <w:shd w:val="clear" w:color="auto" w:fill="FFFFFF"/>
        </w:rPr>
      </w:pPr>
    </w:p>
    <w:p w14:paraId="3510E830" w14:textId="77777777" w:rsidR="00EE38EA" w:rsidRDefault="00EE38EA" w:rsidP="00EE38EA">
      <w:pPr>
        <w:rPr>
          <w:rFonts w:ascii="Arial" w:hAnsi="Arial" w:cs="Arial"/>
          <w:b/>
          <w:bCs/>
          <w:color w:val="00B0F0"/>
          <w:sz w:val="21"/>
          <w:szCs w:val="21"/>
          <w:shd w:val="clear" w:color="auto" w:fill="FFFFFF"/>
        </w:rPr>
      </w:pPr>
      <w:r w:rsidRPr="00447B50">
        <w:rPr>
          <w:rFonts w:ascii="Arial" w:hAnsi="Arial" w:cs="Arial" w:hint="eastAsia"/>
          <w:b/>
          <w:bCs/>
          <w:color w:val="00B0F0"/>
          <w:sz w:val="21"/>
          <w:szCs w:val="21"/>
          <w:shd w:val="clear" w:color="auto" w:fill="FFFFFF"/>
        </w:rPr>
        <w:t>«</w:t>
      </w:r>
      <w:r w:rsidRPr="00447B50">
        <w:rPr>
          <w:rFonts w:ascii="Arial" w:hAnsi="Arial" w:cs="Arial"/>
          <w:b/>
          <w:bCs/>
          <w:color w:val="00B0F0"/>
          <w:sz w:val="21"/>
          <w:szCs w:val="21"/>
          <w:shd w:val="clear" w:color="auto" w:fill="FFFFFF"/>
        </w:rPr>
        <w:t xml:space="preserve"> Le non-attachement est induit par un état de conscience totale qui libère du désir face au monde qui nous entoure. »</w:t>
      </w:r>
    </w:p>
    <w:p w14:paraId="64A84497" w14:textId="77777777" w:rsidR="00EE38EA" w:rsidRPr="000F425B" w:rsidRDefault="00EE38EA" w:rsidP="00EE38EA">
      <w:pPr>
        <w:rPr>
          <w:rFonts w:ascii="Arial" w:hAnsi="Arial" w:cs="Arial"/>
          <w:b/>
          <w:bCs/>
          <w:color w:val="00B0F0"/>
          <w:sz w:val="21"/>
          <w:szCs w:val="21"/>
          <w:shd w:val="clear" w:color="auto" w:fill="FFFFFF"/>
          <w:lang w:val="en-US"/>
        </w:rPr>
      </w:pPr>
      <w:r w:rsidRPr="00E52772">
        <w:rPr>
          <w:rFonts w:ascii="Arial" w:hAnsi="Arial" w:cs="Arial" w:hint="eastAsia"/>
          <w:b/>
          <w:bCs/>
          <w:color w:val="00B0F0"/>
          <w:sz w:val="21"/>
          <w:szCs w:val="21"/>
          <w:shd w:val="clear" w:color="auto" w:fill="FFFFFF"/>
          <w:lang w:val="en-US"/>
        </w:rPr>
        <w:t>«</w:t>
      </w:r>
      <w:r w:rsidRPr="00E52772">
        <w:rPr>
          <w:rFonts w:ascii="Arial" w:hAnsi="Arial" w:cs="Arial"/>
          <w:b/>
          <w:bCs/>
          <w:color w:val="00B0F0"/>
          <w:sz w:val="21"/>
          <w:szCs w:val="21"/>
          <w:shd w:val="clear" w:color="auto" w:fill="FFFFFF"/>
          <w:lang w:val="en-US"/>
        </w:rPr>
        <w:t xml:space="preserve"> </w:t>
      </w:r>
      <w:r w:rsidRPr="000F425B">
        <w:rPr>
          <w:rFonts w:ascii="Arial" w:hAnsi="Arial" w:cs="Arial"/>
          <w:b/>
          <w:bCs/>
          <w:color w:val="00B0F0"/>
          <w:sz w:val="21"/>
          <w:szCs w:val="21"/>
          <w:shd w:val="clear" w:color="auto" w:fill="FFFFFF"/>
          <w:lang w:val="en-US"/>
        </w:rPr>
        <w:t>Renunciation is the practice o</w:t>
      </w:r>
      <w:r>
        <w:rPr>
          <w:rFonts w:ascii="Arial" w:hAnsi="Arial" w:cs="Arial"/>
          <w:b/>
          <w:bCs/>
          <w:color w:val="00B0F0"/>
          <w:sz w:val="21"/>
          <w:szCs w:val="21"/>
          <w:shd w:val="clear" w:color="auto" w:fill="FFFFFF"/>
          <w:lang w:val="en-US"/>
        </w:rPr>
        <w:t>f detachment from desires</w:t>
      </w:r>
      <w:r w:rsidRPr="000F425B">
        <w:rPr>
          <w:rFonts w:ascii="Arial" w:hAnsi="Arial" w:cs="Arial"/>
          <w:b/>
          <w:bCs/>
          <w:color w:val="00B0F0"/>
          <w:sz w:val="21"/>
          <w:szCs w:val="21"/>
          <w:shd w:val="clear" w:color="auto" w:fill="FFFFFF"/>
          <w:lang w:val="en-US"/>
        </w:rPr>
        <w:t xml:space="preserve"> »</w:t>
      </w:r>
    </w:p>
    <w:p w14:paraId="265C35D1"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drishta</w:t>
      </w:r>
      <w:proofErr w:type="spellEnd"/>
      <w:r w:rsidRPr="00B52B38">
        <w:rPr>
          <w:rFonts w:ascii="Arial" w:hAnsi="Arial" w:cs="Arial"/>
          <w:color w:val="202122"/>
          <w:sz w:val="21"/>
          <w:szCs w:val="21"/>
          <w:shd w:val="clear" w:color="auto" w:fill="FFFFFF"/>
        </w:rPr>
        <w:t xml:space="preserve"> : ce qui est vu</w:t>
      </w:r>
    </w:p>
    <w:p w14:paraId="3A89480D"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anushravika</w:t>
      </w:r>
      <w:proofErr w:type="spellEnd"/>
      <w:r w:rsidRPr="00B52B38">
        <w:rPr>
          <w:rFonts w:ascii="Arial" w:hAnsi="Arial" w:cs="Arial"/>
          <w:color w:val="202122"/>
          <w:sz w:val="21"/>
          <w:szCs w:val="21"/>
          <w:shd w:val="clear" w:color="auto" w:fill="FFFFFF"/>
        </w:rPr>
        <w:t xml:space="preserve"> : racine </w:t>
      </w:r>
      <w:proofErr w:type="spellStart"/>
      <w:r w:rsidRPr="00B52B38">
        <w:rPr>
          <w:rFonts w:ascii="Arial" w:hAnsi="Arial" w:cs="Arial"/>
          <w:color w:val="202122"/>
          <w:sz w:val="21"/>
          <w:szCs w:val="21"/>
          <w:shd w:val="clear" w:color="auto" w:fill="FFFFFF"/>
        </w:rPr>
        <w:t>shru</w:t>
      </w:r>
      <w:proofErr w:type="spellEnd"/>
      <w:r w:rsidRPr="00B52B38">
        <w:rPr>
          <w:rFonts w:ascii="Arial" w:hAnsi="Arial" w:cs="Arial"/>
          <w:color w:val="202122"/>
          <w:sz w:val="21"/>
          <w:szCs w:val="21"/>
          <w:shd w:val="clear" w:color="auto" w:fill="FFFFFF"/>
        </w:rPr>
        <w:t xml:space="preserve"> : entendre ; entendu</w:t>
      </w:r>
    </w:p>
    <w:p w14:paraId="3F9DEC3F"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vishaya</w:t>
      </w:r>
      <w:proofErr w:type="spellEnd"/>
      <w:r w:rsidRPr="00B52B38">
        <w:rPr>
          <w:rFonts w:ascii="Arial" w:hAnsi="Arial" w:cs="Arial"/>
          <w:color w:val="202122"/>
          <w:sz w:val="21"/>
          <w:szCs w:val="21"/>
          <w:shd w:val="clear" w:color="auto" w:fill="FFFFFF"/>
        </w:rPr>
        <w:t xml:space="preserve"> : champ d'action, d'expérience; objet d'expérience</w:t>
      </w:r>
    </w:p>
    <w:p w14:paraId="287CF857"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vitrishnasya</w:t>
      </w:r>
      <w:proofErr w:type="spellEnd"/>
      <w:r w:rsidRPr="00B52B38">
        <w:rPr>
          <w:rFonts w:ascii="Arial" w:hAnsi="Arial" w:cs="Arial"/>
          <w:color w:val="202122"/>
          <w:sz w:val="21"/>
          <w:szCs w:val="21"/>
          <w:shd w:val="clear" w:color="auto" w:fill="FFFFFF"/>
        </w:rPr>
        <w:t xml:space="preserve"> : sans soif, sans désir</w:t>
      </w:r>
    </w:p>
    <w:p w14:paraId="5D4FF812"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vashïkāra</w:t>
      </w:r>
      <w:proofErr w:type="spellEnd"/>
      <w:r w:rsidRPr="00B52B38">
        <w:rPr>
          <w:rFonts w:ascii="Arial" w:hAnsi="Arial" w:cs="Arial"/>
          <w:color w:val="202122"/>
          <w:sz w:val="21"/>
          <w:szCs w:val="21"/>
          <w:shd w:val="clear" w:color="auto" w:fill="FFFFFF"/>
        </w:rPr>
        <w:t xml:space="preserve"> : qui soumet, subjugue, a pouvoir sur, étend son empire sur</w:t>
      </w:r>
    </w:p>
    <w:p w14:paraId="5FECBBE7" w14:textId="77777777" w:rsidR="00EE38EA" w:rsidRPr="00B52B38"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samjnā</w:t>
      </w:r>
      <w:proofErr w:type="spellEnd"/>
      <w:r w:rsidRPr="00B52B38">
        <w:rPr>
          <w:rFonts w:ascii="Arial" w:hAnsi="Arial" w:cs="Arial"/>
          <w:color w:val="202122"/>
          <w:sz w:val="21"/>
          <w:szCs w:val="21"/>
          <w:shd w:val="clear" w:color="auto" w:fill="FFFFFF"/>
        </w:rPr>
        <w:t xml:space="preserve"> : </w:t>
      </w:r>
      <w:proofErr w:type="spellStart"/>
      <w:r w:rsidRPr="00B52B38">
        <w:rPr>
          <w:rFonts w:ascii="Arial" w:hAnsi="Arial" w:cs="Arial"/>
          <w:color w:val="202122"/>
          <w:sz w:val="21"/>
          <w:szCs w:val="21"/>
          <w:shd w:val="clear" w:color="auto" w:fill="FFFFFF"/>
        </w:rPr>
        <w:t>jnā</w:t>
      </w:r>
      <w:proofErr w:type="spellEnd"/>
      <w:r w:rsidRPr="00B52B38">
        <w:rPr>
          <w:rFonts w:ascii="Arial" w:hAnsi="Arial" w:cs="Arial"/>
          <w:color w:val="202122"/>
          <w:sz w:val="21"/>
          <w:szCs w:val="21"/>
          <w:shd w:val="clear" w:color="auto" w:fill="FFFFFF"/>
        </w:rPr>
        <w:t xml:space="preserve"> : connaître + </w:t>
      </w:r>
      <w:proofErr w:type="spellStart"/>
      <w:r w:rsidRPr="00B52B38">
        <w:rPr>
          <w:rFonts w:ascii="Arial" w:hAnsi="Arial" w:cs="Arial"/>
          <w:color w:val="202122"/>
          <w:sz w:val="21"/>
          <w:szCs w:val="21"/>
          <w:shd w:val="clear" w:color="auto" w:fill="FFFFFF"/>
        </w:rPr>
        <w:t>sam</w:t>
      </w:r>
      <w:proofErr w:type="spellEnd"/>
      <w:r w:rsidRPr="00B52B38">
        <w:rPr>
          <w:rFonts w:ascii="Arial" w:hAnsi="Arial" w:cs="Arial"/>
          <w:color w:val="202122"/>
          <w:sz w:val="21"/>
          <w:szCs w:val="21"/>
          <w:shd w:val="clear" w:color="auto" w:fill="FFFFFF"/>
        </w:rPr>
        <w:t xml:space="preserve"> : complètement ; connaissance intime, profonde</w:t>
      </w:r>
    </w:p>
    <w:p w14:paraId="17F1864E" w14:textId="77777777" w:rsidR="00EE38EA" w:rsidRPr="00B52B38" w:rsidRDefault="00EE38EA" w:rsidP="00EE38EA">
      <w:pPr>
        <w:rPr>
          <w:rFonts w:ascii="Arial" w:hAnsi="Arial" w:cs="Arial"/>
          <w:color w:val="202122"/>
          <w:sz w:val="21"/>
          <w:szCs w:val="21"/>
          <w:shd w:val="clear" w:color="auto" w:fill="FFFFFF"/>
        </w:rPr>
      </w:pPr>
      <w:r w:rsidRPr="00B52B38">
        <w:rPr>
          <w:rFonts w:ascii="Arial" w:hAnsi="Arial" w:cs="Arial"/>
          <w:color w:val="202122"/>
          <w:sz w:val="21"/>
          <w:szCs w:val="21"/>
          <w:shd w:val="clear" w:color="auto" w:fill="FFFFFF"/>
        </w:rPr>
        <w:t>conscience</w:t>
      </w:r>
    </w:p>
    <w:p w14:paraId="27BA1BB4" w14:textId="77777777" w:rsidR="00EE38EA" w:rsidRDefault="00EE38EA" w:rsidP="00EE38EA">
      <w:pPr>
        <w:rPr>
          <w:rFonts w:ascii="Arial" w:hAnsi="Arial" w:cs="Arial"/>
          <w:color w:val="202122"/>
          <w:sz w:val="21"/>
          <w:szCs w:val="21"/>
          <w:shd w:val="clear" w:color="auto" w:fill="FFFFFF"/>
        </w:rPr>
      </w:pPr>
      <w:proofErr w:type="spellStart"/>
      <w:r w:rsidRPr="00B52B38">
        <w:rPr>
          <w:rFonts w:ascii="Arial" w:hAnsi="Arial" w:cs="Arial"/>
          <w:color w:val="202122"/>
          <w:sz w:val="21"/>
          <w:szCs w:val="21"/>
          <w:shd w:val="clear" w:color="auto" w:fill="FFFFFF"/>
        </w:rPr>
        <w:t>vaïrāgyam</w:t>
      </w:r>
      <w:proofErr w:type="spellEnd"/>
      <w:r w:rsidRPr="00B52B38">
        <w:rPr>
          <w:rFonts w:ascii="Arial" w:hAnsi="Arial" w:cs="Arial"/>
          <w:color w:val="202122"/>
          <w:sz w:val="21"/>
          <w:szCs w:val="21"/>
          <w:shd w:val="clear" w:color="auto" w:fill="FFFFFF"/>
        </w:rPr>
        <w:t xml:space="preserve"> : lâcher prise; non-attachement, liberté à l'égard de</w:t>
      </w:r>
    </w:p>
    <w:p w14:paraId="29C5992A" w14:textId="77777777" w:rsidR="00EE38EA" w:rsidRDefault="00EE38EA" w:rsidP="00EE38EA">
      <w:pPr>
        <w:rPr>
          <w:rFonts w:ascii="Arial" w:hAnsi="Arial" w:cs="Arial"/>
          <w:color w:val="202122"/>
          <w:sz w:val="21"/>
          <w:szCs w:val="21"/>
          <w:shd w:val="clear" w:color="auto" w:fill="FFFFFF"/>
        </w:rPr>
      </w:pPr>
    </w:p>
    <w:p w14:paraId="1C91B2C2" w14:textId="23D56E9A" w:rsidR="00EE38EA" w:rsidRDefault="00EE38EA" w:rsidP="00EE38EA">
      <w:pPr>
        <w:rPr>
          <w:rFonts w:ascii="Arial" w:hAnsi="Arial" w:cs="Arial"/>
          <w:color w:val="202122"/>
          <w:sz w:val="21"/>
          <w:szCs w:val="21"/>
          <w:shd w:val="clear" w:color="auto" w:fill="FFFFFF"/>
        </w:rPr>
      </w:pPr>
      <w:r w:rsidRPr="005860D1">
        <w:rPr>
          <w:noProof/>
        </w:rPr>
        <w:drawing>
          <wp:inline distT="0" distB="0" distL="0" distR="0" wp14:anchorId="48C0064F" wp14:editId="496787E6">
            <wp:extent cx="5758180" cy="173609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8180" cy="1736090"/>
                    </a:xfrm>
                    <a:prstGeom prst="rect">
                      <a:avLst/>
                    </a:prstGeom>
                    <a:noFill/>
                    <a:ln>
                      <a:noFill/>
                    </a:ln>
                  </pic:spPr>
                </pic:pic>
              </a:graphicData>
            </a:graphic>
          </wp:inline>
        </w:drawing>
      </w:r>
    </w:p>
    <w:p w14:paraId="1C836F6E" w14:textId="77777777" w:rsidR="00EE38EA" w:rsidRDefault="00EE38EA" w:rsidP="00EE38EA">
      <w:pPr>
        <w:rPr>
          <w:rFonts w:ascii="Tahoma" w:hAnsi="Tahoma" w:cs="Tahoma"/>
          <w:b/>
          <w:bCs/>
          <w:color w:val="333399"/>
        </w:rPr>
      </w:pPr>
    </w:p>
    <w:p w14:paraId="79569637" w14:textId="77777777" w:rsidR="00EE38EA" w:rsidRDefault="00EE38EA" w:rsidP="00EE38EA">
      <w:pPr>
        <w:rPr>
          <w:rFonts w:ascii="Arial" w:hAnsi="Arial" w:cs="Arial"/>
          <w:b/>
          <w:bCs/>
          <w:color w:val="00B0F0"/>
          <w:sz w:val="21"/>
          <w:szCs w:val="21"/>
          <w:shd w:val="clear" w:color="auto" w:fill="FFFFFF"/>
        </w:rPr>
      </w:pPr>
    </w:p>
    <w:p w14:paraId="09CDB239" w14:textId="77777777" w:rsidR="00EE38EA" w:rsidRDefault="00EE38EA" w:rsidP="00EE38EA">
      <w:pPr>
        <w:rPr>
          <w:rFonts w:ascii="Arial" w:hAnsi="Arial" w:cs="Arial"/>
          <w:b/>
          <w:bCs/>
          <w:color w:val="00B0F0"/>
          <w:sz w:val="21"/>
          <w:szCs w:val="21"/>
          <w:shd w:val="clear" w:color="auto" w:fill="FFFFFF"/>
        </w:rPr>
      </w:pPr>
    </w:p>
    <w:p w14:paraId="333ADA19" w14:textId="77777777" w:rsidR="00EE38EA" w:rsidRDefault="00EE38EA" w:rsidP="00EE38EA">
      <w:pPr>
        <w:rPr>
          <w:rFonts w:ascii="Arial" w:hAnsi="Arial" w:cs="Arial"/>
          <w:b/>
          <w:bCs/>
          <w:color w:val="00B0F0"/>
          <w:sz w:val="21"/>
          <w:szCs w:val="21"/>
          <w:shd w:val="clear" w:color="auto" w:fill="FFFFFF"/>
        </w:rPr>
      </w:pPr>
    </w:p>
    <w:p w14:paraId="73CDBD0E" w14:textId="77777777" w:rsidR="00EE38EA" w:rsidRDefault="00EE38EA" w:rsidP="00EE38EA">
      <w:pPr>
        <w:rPr>
          <w:rFonts w:ascii="Arial" w:hAnsi="Arial" w:cs="Arial"/>
          <w:b/>
          <w:bCs/>
          <w:color w:val="00B0F0"/>
          <w:sz w:val="21"/>
          <w:szCs w:val="21"/>
          <w:shd w:val="clear" w:color="auto" w:fill="FFFFFF"/>
        </w:rPr>
      </w:pPr>
    </w:p>
    <w:p w14:paraId="36DAC955" w14:textId="77777777" w:rsidR="00EE38EA" w:rsidRDefault="00EE38EA" w:rsidP="00EE38EA">
      <w:pPr>
        <w:rPr>
          <w:rFonts w:ascii="Arial" w:hAnsi="Arial" w:cs="Arial"/>
          <w:b/>
          <w:bCs/>
          <w:color w:val="00B0F0"/>
          <w:sz w:val="21"/>
          <w:szCs w:val="21"/>
          <w:shd w:val="clear" w:color="auto" w:fill="FFFFFF"/>
        </w:rPr>
      </w:pPr>
    </w:p>
    <w:p w14:paraId="026A967A" w14:textId="77777777" w:rsidR="00EE38EA" w:rsidRPr="00EE769A" w:rsidRDefault="00EE38EA" w:rsidP="00EE38EA">
      <w:pPr>
        <w:rPr>
          <w:rFonts w:ascii="Arial" w:hAnsi="Arial" w:cs="Arial"/>
          <w:b/>
          <w:bCs/>
          <w:color w:val="00B0F0"/>
          <w:sz w:val="21"/>
          <w:szCs w:val="21"/>
          <w:shd w:val="clear" w:color="auto" w:fill="FFFFFF"/>
        </w:rPr>
      </w:pPr>
      <w:r w:rsidRPr="00EE769A">
        <w:rPr>
          <w:rFonts w:ascii="Arial" w:hAnsi="Arial" w:cs="Arial"/>
          <w:b/>
          <w:bCs/>
          <w:color w:val="00B0F0"/>
          <w:sz w:val="21"/>
          <w:szCs w:val="21"/>
          <w:shd w:val="clear" w:color="auto" w:fill="FFFFFF"/>
        </w:rPr>
        <w:t xml:space="preserve">I.16 Tat-param </w:t>
      </w:r>
      <w:proofErr w:type="spellStart"/>
      <w:r w:rsidRPr="00EE769A">
        <w:rPr>
          <w:rFonts w:ascii="Arial" w:hAnsi="Arial" w:cs="Arial"/>
          <w:b/>
          <w:bCs/>
          <w:color w:val="00B0F0"/>
          <w:sz w:val="21"/>
          <w:szCs w:val="21"/>
          <w:shd w:val="clear" w:color="auto" w:fill="FFFFFF"/>
        </w:rPr>
        <w:t>Purusha-khyater</w:t>
      </w:r>
      <w:proofErr w:type="spellEnd"/>
      <w:r w:rsidRPr="00EE769A">
        <w:rPr>
          <w:rFonts w:ascii="Arial" w:hAnsi="Arial" w:cs="Arial"/>
          <w:b/>
          <w:bCs/>
          <w:color w:val="00B0F0"/>
          <w:sz w:val="21"/>
          <w:szCs w:val="21"/>
          <w:shd w:val="clear" w:color="auto" w:fill="FFFFFF"/>
        </w:rPr>
        <w:t xml:space="preserve"> guna-</w:t>
      </w:r>
      <w:proofErr w:type="spellStart"/>
      <w:r w:rsidRPr="00EE769A">
        <w:rPr>
          <w:rFonts w:ascii="Arial" w:hAnsi="Arial" w:cs="Arial"/>
          <w:b/>
          <w:bCs/>
          <w:color w:val="00B0F0"/>
          <w:sz w:val="21"/>
          <w:szCs w:val="21"/>
          <w:shd w:val="clear" w:color="auto" w:fill="FFFFFF"/>
        </w:rPr>
        <w:t>vaitrish</w:t>
      </w:r>
      <w:proofErr w:type="spellEnd"/>
      <w:r w:rsidRPr="00EE769A">
        <w:rPr>
          <w:rFonts w:ascii="Arial" w:hAnsi="Arial" w:cs="Arial"/>
          <w:b/>
          <w:bCs/>
          <w:color w:val="00B0F0"/>
          <w:sz w:val="21"/>
          <w:szCs w:val="21"/>
          <w:shd w:val="clear" w:color="auto" w:fill="FFFFFF"/>
        </w:rPr>
        <w:t>-</w:t>
      </w:r>
      <w:proofErr w:type="spellStart"/>
      <w:r w:rsidRPr="00EE769A">
        <w:rPr>
          <w:rFonts w:ascii="Arial" w:hAnsi="Arial" w:cs="Arial"/>
          <w:b/>
          <w:bCs/>
          <w:color w:val="00B0F0"/>
          <w:sz w:val="21"/>
          <w:szCs w:val="21"/>
          <w:shd w:val="clear" w:color="auto" w:fill="FFFFFF"/>
        </w:rPr>
        <w:t>nyam</w:t>
      </w:r>
      <w:proofErr w:type="spellEnd"/>
    </w:p>
    <w:p w14:paraId="4E1B7C91" w14:textId="77777777" w:rsidR="00EE38EA" w:rsidRDefault="00EE38EA" w:rsidP="00EE38EA">
      <w:pPr>
        <w:rPr>
          <w:rFonts w:ascii="Tahoma" w:hAnsi="Tahoma" w:cs="Tahoma"/>
          <w:b/>
          <w:bCs/>
          <w:color w:val="333399"/>
        </w:rPr>
      </w:pPr>
    </w:p>
    <w:p w14:paraId="0F86B400" w14:textId="77777777" w:rsidR="00EE38EA" w:rsidRPr="001D767D" w:rsidRDefault="00EE38EA" w:rsidP="00EE38EA">
      <w:pPr>
        <w:rPr>
          <w:rFonts w:ascii="Arial" w:hAnsi="Arial" w:cs="Arial"/>
          <w:b/>
          <w:bCs/>
          <w:color w:val="00B0F0"/>
          <w:sz w:val="21"/>
          <w:szCs w:val="21"/>
          <w:shd w:val="clear" w:color="auto" w:fill="FFFFFF"/>
        </w:rPr>
      </w:pPr>
      <w:r w:rsidRPr="001D767D">
        <w:rPr>
          <w:rFonts w:ascii="Arial" w:hAnsi="Arial" w:cs="Arial" w:hint="eastAsia"/>
          <w:b/>
          <w:bCs/>
          <w:color w:val="00B0F0"/>
          <w:sz w:val="21"/>
          <w:szCs w:val="21"/>
          <w:shd w:val="clear" w:color="auto" w:fill="FFFFFF"/>
        </w:rPr>
        <w:t>«</w:t>
      </w:r>
      <w:r w:rsidRPr="001D767D">
        <w:rPr>
          <w:rFonts w:ascii="Arial" w:hAnsi="Arial" w:cs="Arial"/>
          <w:b/>
          <w:bCs/>
          <w:color w:val="00B0F0"/>
          <w:sz w:val="21"/>
          <w:szCs w:val="21"/>
          <w:shd w:val="clear" w:color="auto" w:fill="FFFFFF"/>
        </w:rPr>
        <w:t xml:space="preserve"> Le plus haut degré dans le lâcher-prise, c'est se détacher des Gunas</w:t>
      </w:r>
    </w:p>
    <w:p w14:paraId="3DB42F01" w14:textId="77777777" w:rsidR="00EE38EA" w:rsidRPr="001D767D" w:rsidRDefault="00EE38EA" w:rsidP="00EE38EA">
      <w:pPr>
        <w:rPr>
          <w:rFonts w:ascii="Arial" w:hAnsi="Arial" w:cs="Arial"/>
          <w:b/>
          <w:bCs/>
          <w:color w:val="00B0F0"/>
          <w:sz w:val="21"/>
          <w:szCs w:val="21"/>
          <w:shd w:val="clear" w:color="auto" w:fill="FFFFFF"/>
        </w:rPr>
      </w:pPr>
      <w:r w:rsidRPr="001D767D">
        <w:rPr>
          <w:rFonts w:ascii="Arial" w:hAnsi="Arial" w:cs="Arial"/>
          <w:b/>
          <w:bCs/>
          <w:color w:val="00B0F0"/>
          <w:sz w:val="21"/>
          <w:szCs w:val="21"/>
          <w:shd w:val="clear" w:color="auto" w:fill="FFFFFF"/>
        </w:rPr>
        <w:t>grâce à la conscience du Soi ».</w:t>
      </w:r>
    </w:p>
    <w:p w14:paraId="447C0C62" w14:textId="77777777" w:rsidR="00EE38EA" w:rsidRPr="001D767D" w:rsidRDefault="00EE38EA" w:rsidP="00EE38EA">
      <w:pPr>
        <w:rPr>
          <w:rFonts w:ascii="Arial" w:hAnsi="Arial" w:cs="Arial"/>
          <w:color w:val="202122"/>
          <w:sz w:val="21"/>
          <w:szCs w:val="21"/>
          <w:shd w:val="clear" w:color="auto" w:fill="FFFFFF"/>
        </w:rPr>
      </w:pPr>
      <w:r w:rsidRPr="001D767D">
        <w:rPr>
          <w:rFonts w:ascii="Arial" w:hAnsi="Arial" w:cs="Arial"/>
          <w:color w:val="202122"/>
          <w:sz w:val="21"/>
          <w:szCs w:val="21"/>
          <w:shd w:val="clear" w:color="auto" w:fill="FFFFFF"/>
        </w:rPr>
        <w:t>tat : cela (le lâcher-prise)</w:t>
      </w:r>
    </w:p>
    <w:p w14:paraId="65F3EF54" w14:textId="77777777" w:rsidR="00EE38EA" w:rsidRPr="001D767D" w:rsidRDefault="00EE38EA" w:rsidP="00EE38EA">
      <w:pPr>
        <w:rPr>
          <w:rFonts w:ascii="Arial" w:hAnsi="Arial" w:cs="Arial"/>
          <w:color w:val="202122"/>
          <w:sz w:val="21"/>
          <w:szCs w:val="21"/>
          <w:shd w:val="clear" w:color="auto" w:fill="FFFFFF"/>
        </w:rPr>
      </w:pPr>
      <w:r w:rsidRPr="001D767D">
        <w:rPr>
          <w:rFonts w:ascii="Arial" w:hAnsi="Arial" w:cs="Arial"/>
          <w:color w:val="202122"/>
          <w:sz w:val="21"/>
          <w:szCs w:val="21"/>
          <w:shd w:val="clear" w:color="auto" w:fill="FFFFFF"/>
        </w:rPr>
        <w:t>param : le plus haut</w:t>
      </w:r>
    </w:p>
    <w:p w14:paraId="5A3160A6" w14:textId="77777777" w:rsidR="00EE38EA" w:rsidRPr="001D767D" w:rsidRDefault="00EE38EA" w:rsidP="00EE38EA">
      <w:pPr>
        <w:rPr>
          <w:rFonts w:ascii="Arial" w:hAnsi="Arial" w:cs="Arial"/>
          <w:color w:val="202122"/>
          <w:sz w:val="21"/>
          <w:szCs w:val="21"/>
          <w:shd w:val="clear" w:color="auto" w:fill="FFFFFF"/>
        </w:rPr>
      </w:pPr>
      <w:proofErr w:type="spellStart"/>
      <w:r w:rsidRPr="001D767D">
        <w:rPr>
          <w:rFonts w:ascii="Arial" w:hAnsi="Arial" w:cs="Arial"/>
          <w:color w:val="202122"/>
          <w:sz w:val="21"/>
          <w:szCs w:val="21"/>
          <w:shd w:val="clear" w:color="auto" w:fill="FFFFFF"/>
        </w:rPr>
        <w:t>purusha</w:t>
      </w:r>
      <w:proofErr w:type="spellEnd"/>
      <w:r w:rsidRPr="001D767D">
        <w:rPr>
          <w:rFonts w:ascii="Arial" w:hAnsi="Arial" w:cs="Arial"/>
          <w:color w:val="202122"/>
          <w:sz w:val="21"/>
          <w:szCs w:val="21"/>
          <w:shd w:val="clear" w:color="auto" w:fill="FFFFFF"/>
        </w:rPr>
        <w:t xml:space="preserve"> : le Soi, le Centre</w:t>
      </w:r>
    </w:p>
    <w:p w14:paraId="3355B92A" w14:textId="77777777" w:rsidR="00EE38EA" w:rsidRPr="001D767D" w:rsidRDefault="00EE38EA" w:rsidP="00EE38EA">
      <w:pPr>
        <w:rPr>
          <w:rFonts w:ascii="Arial" w:hAnsi="Arial" w:cs="Arial"/>
          <w:color w:val="202122"/>
          <w:sz w:val="21"/>
          <w:szCs w:val="21"/>
          <w:shd w:val="clear" w:color="auto" w:fill="FFFFFF"/>
        </w:rPr>
      </w:pPr>
      <w:proofErr w:type="spellStart"/>
      <w:r w:rsidRPr="001D767D">
        <w:rPr>
          <w:rFonts w:ascii="Arial" w:hAnsi="Arial" w:cs="Arial"/>
          <w:color w:val="202122"/>
          <w:sz w:val="21"/>
          <w:szCs w:val="21"/>
          <w:shd w:val="clear" w:color="auto" w:fill="FFFFFF"/>
        </w:rPr>
        <w:t>khyāti</w:t>
      </w:r>
      <w:proofErr w:type="spellEnd"/>
      <w:r w:rsidRPr="001D767D">
        <w:rPr>
          <w:rFonts w:ascii="Arial" w:hAnsi="Arial" w:cs="Arial"/>
          <w:color w:val="202122"/>
          <w:sz w:val="21"/>
          <w:szCs w:val="21"/>
          <w:shd w:val="clear" w:color="auto" w:fill="FFFFFF"/>
        </w:rPr>
        <w:t xml:space="preserve"> : la conscience, la connaissance absolue</w:t>
      </w:r>
    </w:p>
    <w:p w14:paraId="7AAD5992" w14:textId="77777777" w:rsidR="00EE38EA" w:rsidRPr="001D767D" w:rsidRDefault="00EE38EA" w:rsidP="00EE38EA">
      <w:pPr>
        <w:rPr>
          <w:rFonts w:ascii="Arial" w:hAnsi="Arial" w:cs="Arial"/>
          <w:color w:val="202122"/>
          <w:sz w:val="21"/>
          <w:szCs w:val="21"/>
          <w:shd w:val="clear" w:color="auto" w:fill="FFFFFF"/>
        </w:rPr>
      </w:pPr>
      <w:r w:rsidRPr="001D767D">
        <w:rPr>
          <w:rFonts w:ascii="Arial" w:hAnsi="Arial" w:cs="Arial"/>
          <w:color w:val="202122"/>
          <w:sz w:val="21"/>
          <w:szCs w:val="21"/>
          <w:shd w:val="clear" w:color="auto" w:fill="FFFFFF"/>
        </w:rPr>
        <w:t>guna : qualité, propriété, attribut, modalité de la manifestation</w:t>
      </w:r>
    </w:p>
    <w:p w14:paraId="675223A8" w14:textId="77777777" w:rsidR="00EE38EA" w:rsidRPr="001D767D" w:rsidRDefault="00EE38EA" w:rsidP="00EE38EA">
      <w:pPr>
        <w:rPr>
          <w:rFonts w:ascii="Arial" w:hAnsi="Arial" w:cs="Arial"/>
          <w:color w:val="202122"/>
          <w:sz w:val="21"/>
          <w:szCs w:val="21"/>
          <w:shd w:val="clear" w:color="auto" w:fill="FFFFFF"/>
        </w:rPr>
      </w:pPr>
      <w:proofErr w:type="spellStart"/>
      <w:r w:rsidRPr="001D767D">
        <w:rPr>
          <w:rFonts w:ascii="Arial" w:hAnsi="Arial" w:cs="Arial"/>
          <w:color w:val="202122"/>
          <w:sz w:val="21"/>
          <w:szCs w:val="21"/>
          <w:shd w:val="clear" w:color="auto" w:fill="FFFFFF"/>
        </w:rPr>
        <w:t>vaïtrishnya</w:t>
      </w:r>
      <w:proofErr w:type="spellEnd"/>
      <w:r w:rsidRPr="001D767D">
        <w:rPr>
          <w:rFonts w:ascii="Arial" w:hAnsi="Arial" w:cs="Arial"/>
          <w:color w:val="202122"/>
          <w:sz w:val="21"/>
          <w:szCs w:val="21"/>
          <w:shd w:val="clear" w:color="auto" w:fill="FFFFFF"/>
        </w:rPr>
        <w:t xml:space="preserve"> : détachement</w:t>
      </w:r>
    </w:p>
    <w:p w14:paraId="552EDA58" w14:textId="77777777" w:rsidR="00EE38EA" w:rsidRDefault="00EE38EA" w:rsidP="00EE38EA">
      <w:pPr>
        <w:rPr>
          <w:rFonts w:ascii="Tahoma" w:hAnsi="Tahoma" w:cs="Tahoma"/>
          <w:b/>
          <w:bCs/>
          <w:color w:val="333399"/>
        </w:rPr>
      </w:pPr>
    </w:p>
    <w:p w14:paraId="017B348B" w14:textId="3B5C99DD" w:rsidR="00EE38EA" w:rsidRDefault="00EE38EA" w:rsidP="00EE38EA">
      <w:pPr>
        <w:rPr>
          <w:rFonts w:ascii="Tahoma" w:hAnsi="Tahoma" w:cs="Tahoma"/>
          <w:b/>
          <w:bCs/>
          <w:color w:val="333399"/>
        </w:rPr>
      </w:pPr>
      <w:r w:rsidRPr="005860D1">
        <w:rPr>
          <w:noProof/>
        </w:rPr>
        <w:lastRenderedPageBreak/>
        <w:drawing>
          <wp:inline distT="0" distB="0" distL="0" distR="0" wp14:anchorId="09BEE330" wp14:editId="3FCD204A">
            <wp:extent cx="5758180" cy="2312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180" cy="2312670"/>
                    </a:xfrm>
                    <a:prstGeom prst="rect">
                      <a:avLst/>
                    </a:prstGeom>
                    <a:noFill/>
                    <a:ln>
                      <a:noFill/>
                    </a:ln>
                  </pic:spPr>
                </pic:pic>
              </a:graphicData>
            </a:graphic>
          </wp:inline>
        </w:drawing>
      </w:r>
    </w:p>
    <w:p w14:paraId="6E9B726A" w14:textId="77777777" w:rsidR="00EE38EA" w:rsidRDefault="00EE38EA" w:rsidP="00EE38EA">
      <w:pPr>
        <w:rPr>
          <w:rFonts w:ascii="Tahoma" w:hAnsi="Tahoma" w:cs="Tahoma"/>
          <w:b/>
          <w:bCs/>
          <w:color w:val="333399"/>
        </w:rPr>
      </w:pPr>
    </w:p>
    <w:p w14:paraId="5C813602" w14:textId="77777777" w:rsidR="00EE38EA" w:rsidRDefault="00EE38EA" w:rsidP="00EE38EA">
      <w:pPr>
        <w:rPr>
          <w:rFonts w:ascii="Tahoma" w:hAnsi="Tahoma" w:cs="Tahoma"/>
          <w:b/>
          <w:bCs/>
          <w:color w:val="333399"/>
        </w:rPr>
      </w:pPr>
    </w:p>
    <w:p w14:paraId="6401C683" w14:textId="77777777" w:rsidR="00EE38EA" w:rsidRDefault="00EE38EA" w:rsidP="00EE38EA">
      <w:pPr>
        <w:rPr>
          <w:rFonts w:ascii="Tahoma" w:hAnsi="Tahoma" w:cs="Tahoma"/>
          <w:b/>
          <w:bCs/>
          <w:color w:val="333399"/>
        </w:rPr>
      </w:pPr>
      <w:r>
        <w:rPr>
          <w:rFonts w:ascii="Tahoma" w:hAnsi="Tahoma" w:cs="Tahoma"/>
          <w:b/>
          <w:bCs/>
          <w:color w:val="333399"/>
        </w:rPr>
        <w:t>Samadhi ou l’</w:t>
      </w:r>
      <w:proofErr w:type="spellStart"/>
      <w:r>
        <w:rPr>
          <w:rFonts w:ascii="Tahoma" w:hAnsi="Tahoma" w:cs="Tahoma"/>
          <w:b/>
          <w:bCs/>
          <w:color w:val="333399"/>
        </w:rPr>
        <w:t>etat</w:t>
      </w:r>
      <w:proofErr w:type="spellEnd"/>
      <w:r>
        <w:rPr>
          <w:rFonts w:ascii="Tahoma" w:hAnsi="Tahoma" w:cs="Tahoma"/>
          <w:b/>
          <w:bCs/>
          <w:color w:val="333399"/>
        </w:rPr>
        <w:t xml:space="preserve"> de pure conscience</w:t>
      </w:r>
    </w:p>
    <w:p w14:paraId="33297CFC" w14:textId="77777777" w:rsidR="00EE38EA" w:rsidRDefault="00EE38EA" w:rsidP="00EE38EA">
      <w:pPr>
        <w:rPr>
          <w:rFonts w:ascii="Arial" w:hAnsi="Arial" w:cs="Arial"/>
          <w:b/>
          <w:bCs/>
          <w:color w:val="00B0F0"/>
          <w:sz w:val="21"/>
          <w:szCs w:val="21"/>
          <w:shd w:val="clear" w:color="auto" w:fill="FFFFFF"/>
        </w:rPr>
      </w:pPr>
    </w:p>
    <w:p w14:paraId="59ACB0E1" w14:textId="77777777" w:rsidR="00EE38EA" w:rsidRDefault="00EE38EA" w:rsidP="00EE38EA">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I.17 </w:t>
      </w:r>
      <w:proofErr w:type="spellStart"/>
      <w:r>
        <w:rPr>
          <w:rFonts w:ascii="Arial" w:hAnsi="Arial" w:cs="Arial"/>
          <w:b/>
          <w:bCs/>
          <w:color w:val="00B0F0"/>
          <w:sz w:val="21"/>
          <w:szCs w:val="21"/>
          <w:shd w:val="clear" w:color="auto" w:fill="FFFFFF"/>
        </w:rPr>
        <w:t>Vitarka</w:t>
      </w:r>
      <w:proofErr w:type="spellEnd"/>
      <w:r>
        <w:rPr>
          <w:rFonts w:ascii="Arial" w:hAnsi="Arial" w:cs="Arial"/>
          <w:b/>
          <w:bCs/>
          <w:color w:val="00B0F0"/>
          <w:sz w:val="21"/>
          <w:szCs w:val="21"/>
          <w:shd w:val="clear" w:color="auto" w:fill="FFFFFF"/>
        </w:rPr>
        <w:t>-</w:t>
      </w:r>
      <w:proofErr w:type="spellStart"/>
      <w:r>
        <w:rPr>
          <w:rFonts w:ascii="Arial" w:hAnsi="Arial" w:cs="Arial"/>
          <w:b/>
          <w:bCs/>
          <w:color w:val="00B0F0"/>
          <w:sz w:val="21"/>
          <w:szCs w:val="21"/>
          <w:shd w:val="clear" w:color="auto" w:fill="FFFFFF"/>
        </w:rPr>
        <w:t>vichara</w:t>
      </w:r>
      <w:proofErr w:type="spellEnd"/>
      <w:r>
        <w:rPr>
          <w:rFonts w:ascii="Arial" w:hAnsi="Arial" w:cs="Arial"/>
          <w:b/>
          <w:bCs/>
          <w:color w:val="00B0F0"/>
          <w:sz w:val="21"/>
          <w:szCs w:val="21"/>
          <w:shd w:val="clear" w:color="auto" w:fill="FFFFFF"/>
        </w:rPr>
        <w:t>-</w:t>
      </w:r>
      <w:proofErr w:type="spellStart"/>
      <w:r>
        <w:rPr>
          <w:rFonts w:ascii="Arial" w:hAnsi="Arial" w:cs="Arial"/>
          <w:b/>
          <w:bCs/>
          <w:color w:val="00B0F0"/>
          <w:sz w:val="21"/>
          <w:szCs w:val="21"/>
          <w:shd w:val="clear" w:color="auto" w:fill="FFFFFF"/>
        </w:rPr>
        <w:t>ananda</w:t>
      </w:r>
      <w:proofErr w:type="spellEnd"/>
      <w:r>
        <w:rPr>
          <w:rFonts w:ascii="Arial" w:hAnsi="Arial" w:cs="Arial"/>
          <w:b/>
          <w:bCs/>
          <w:color w:val="00B0F0"/>
          <w:sz w:val="21"/>
          <w:szCs w:val="21"/>
          <w:shd w:val="clear" w:color="auto" w:fill="FFFFFF"/>
        </w:rPr>
        <w:t>-rupa-</w:t>
      </w:r>
      <w:proofErr w:type="spellStart"/>
      <w:r>
        <w:rPr>
          <w:rFonts w:ascii="Arial" w:hAnsi="Arial" w:cs="Arial"/>
          <w:b/>
          <w:bCs/>
          <w:color w:val="00B0F0"/>
          <w:sz w:val="21"/>
          <w:szCs w:val="21"/>
          <w:shd w:val="clear" w:color="auto" w:fill="FFFFFF"/>
        </w:rPr>
        <w:t>anu</w:t>
      </w:r>
      <w:proofErr w:type="spellEnd"/>
      <w:r>
        <w:rPr>
          <w:rFonts w:ascii="Arial" w:hAnsi="Arial" w:cs="Arial"/>
          <w:b/>
          <w:bCs/>
          <w:color w:val="00B0F0"/>
          <w:sz w:val="21"/>
          <w:szCs w:val="21"/>
          <w:shd w:val="clear" w:color="auto" w:fill="FFFFFF"/>
        </w:rPr>
        <w:t>-</w:t>
      </w:r>
      <w:proofErr w:type="spellStart"/>
      <w:r>
        <w:rPr>
          <w:rFonts w:ascii="Arial" w:hAnsi="Arial" w:cs="Arial"/>
          <w:b/>
          <w:bCs/>
          <w:color w:val="00B0F0"/>
          <w:sz w:val="21"/>
          <w:szCs w:val="21"/>
          <w:shd w:val="clear" w:color="auto" w:fill="FFFFFF"/>
        </w:rPr>
        <w:t>gamat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samprajna</w:t>
      </w:r>
      <w:proofErr w:type="spellEnd"/>
    </w:p>
    <w:p w14:paraId="510A7FB4" w14:textId="77777777" w:rsidR="00EE38EA" w:rsidRDefault="00EE38EA" w:rsidP="00EE38EA">
      <w:pPr>
        <w:rPr>
          <w:rFonts w:ascii="Arial" w:hAnsi="Arial" w:cs="Arial"/>
          <w:b/>
          <w:bCs/>
          <w:color w:val="00B0F0"/>
          <w:sz w:val="21"/>
          <w:szCs w:val="21"/>
          <w:shd w:val="clear" w:color="auto" w:fill="FFFFFF"/>
        </w:rPr>
      </w:pPr>
    </w:p>
    <w:p w14:paraId="1AD1FFAC" w14:textId="77777777" w:rsidR="00EE38EA" w:rsidRDefault="00EE38EA" w:rsidP="00EE38EA">
      <w:pPr>
        <w:rPr>
          <w:rFonts w:ascii="Arial" w:hAnsi="Arial" w:cs="Arial"/>
          <w:b/>
          <w:bCs/>
          <w:color w:val="00B0F0"/>
          <w:sz w:val="21"/>
          <w:szCs w:val="21"/>
          <w:shd w:val="clear" w:color="auto" w:fill="FFFFFF"/>
        </w:rPr>
      </w:pPr>
      <w:r w:rsidRPr="003B44AB">
        <w:rPr>
          <w:rFonts w:ascii="Arial" w:hAnsi="Arial" w:cs="Arial" w:hint="eastAsia"/>
          <w:b/>
          <w:bCs/>
          <w:color w:val="00B0F0"/>
          <w:sz w:val="21"/>
          <w:szCs w:val="21"/>
          <w:shd w:val="clear" w:color="auto" w:fill="FFFFFF"/>
        </w:rPr>
        <w:t>«</w:t>
      </w:r>
      <w:r w:rsidRPr="003B44AB">
        <w:rPr>
          <w:rFonts w:ascii="Arial" w:hAnsi="Arial" w:cs="Arial"/>
          <w:b/>
          <w:bCs/>
          <w:color w:val="00B0F0"/>
          <w:sz w:val="21"/>
          <w:szCs w:val="21"/>
          <w:shd w:val="clear" w:color="auto" w:fill="FFFFFF"/>
        </w:rPr>
        <w:t xml:space="preserve"> Le </w:t>
      </w:r>
      <w:proofErr w:type="spellStart"/>
      <w:r w:rsidRPr="003B44AB">
        <w:rPr>
          <w:rFonts w:ascii="Arial" w:hAnsi="Arial" w:cs="Arial"/>
          <w:b/>
          <w:bCs/>
          <w:color w:val="00B0F0"/>
          <w:sz w:val="21"/>
          <w:szCs w:val="21"/>
          <w:shd w:val="clear" w:color="auto" w:fill="FFFFFF"/>
        </w:rPr>
        <w:t>Samādhi</w:t>
      </w:r>
      <w:proofErr w:type="spellEnd"/>
      <w:r w:rsidRPr="003B44AB">
        <w:rPr>
          <w:rFonts w:ascii="Arial" w:hAnsi="Arial" w:cs="Arial"/>
          <w:b/>
          <w:bCs/>
          <w:color w:val="00B0F0"/>
          <w:sz w:val="21"/>
          <w:szCs w:val="21"/>
          <w:shd w:val="clear" w:color="auto" w:fill="FFFFFF"/>
        </w:rPr>
        <w:t xml:space="preserve"> </w:t>
      </w:r>
      <w:proofErr w:type="spellStart"/>
      <w:r w:rsidRPr="003B44AB">
        <w:rPr>
          <w:rFonts w:ascii="Arial" w:hAnsi="Arial" w:cs="Arial"/>
          <w:b/>
          <w:bCs/>
          <w:color w:val="00B0F0"/>
          <w:sz w:val="21"/>
          <w:szCs w:val="21"/>
          <w:shd w:val="clear" w:color="auto" w:fill="FFFFFF"/>
        </w:rPr>
        <w:t>Samprajnāta</w:t>
      </w:r>
      <w:proofErr w:type="spellEnd"/>
      <w:r w:rsidRPr="003B44AB">
        <w:rPr>
          <w:rFonts w:ascii="Arial" w:hAnsi="Arial" w:cs="Arial"/>
          <w:b/>
          <w:bCs/>
          <w:color w:val="00B0F0"/>
          <w:sz w:val="21"/>
          <w:szCs w:val="21"/>
          <w:shd w:val="clear" w:color="auto" w:fill="FFFFFF"/>
        </w:rPr>
        <w:t>, dans lequel la conscience est encore</w:t>
      </w:r>
      <w:r>
        <w:rPr>
          <w:rFonts w:ascii="Arial" w:hAnsi="Arial" w:cs="Arial"/>
          <w:b/>
          <w:bCs/>
          <w:color w:val="00B0F0"/>
          <w:sz w:val="21"/>
          <w:szCs w:val="21"/>
          <w:shd w:val="clear" w:color="auto" w:fill="FFFFFF"/>
        </w:rPr>
        <w:t xml:space="preserve"> </w:t>
      </w:r>
      <w:r w:rsidRPr="003B44AB">
        <w:rPr>
          <w:rFonts w:ascii="Arial" w:hAnsi="Arial" w:cs="Arial"/>
          <w:b/>
          <w:bCs/>
          <w:color w:val="00B0F0"/>
          <w:sz w:val="21"/>
          <w:szCs w:val="21"/>
          <w:shd w:val="clear" w:color="auto" w:fill="FFFFFF"/>
        </w:rPr>
        <w:t>tournée vers l'extérieur, fait appel à la réflexion, au raisonnement. Il</w:t>
      </w:r>
      <w:r>
        <w:rPr>
          <w:rFonts w:ascii="Arial" w:hAnsi="Arial" w:cs="Arial"/>
          <w:b/>
          <w:bCs/>
          <w:color w:val="00B0F0"/>
          <w:sz w:val="21"/>
          <w:szCs w:val="21"/>
          <w:shd w:val="clear" w:color="auto" w:fill="FFFFFF"/>
        </w:rPr>
        <w:t xml:space="preserve"> </w:t>
      </w:r>
      <w:r w:rsidRPr="003B44AB">
        <w:rPr>
          <w:rFonts w:ascii="Arial" w:hAnsi="Arial" w:cs="Arial"/>
          <w:b/>
          <w:bCs/>
          <w:color w:val="00B0F0"/>
          <w:sz w:val="21"/>
          <w:szCs w:val="21"/>
          <w:shd w:val="clear" w:color="auto" w:fill="FFFFFF"/>
        </w:rPr>
        <w:t>s'accompagne d'un sentiment de joie et du</w:t>
      </w:r>
      <w:r>
        <w:rPr>
          <w:rFonts w:ascii="Arial" w:hAnsi="Arial" w:cs="Arial"/>
          <w:b/>
          <w:bCs/>
          <w:color w:val="00B0F0"/>
          <w:sz w:val="21"/>
          <w:szCs w:val="21"/>
          <w:shd w:val="clear" w:color="auto" w:fill="FFFFFF"/>
        </w:rPr>
        <w:t xml:space="preserve"> </w:t>
      </w:r>
      <w:r w:rsidRPr="003B44AB">
        <w:rPr>
          <w:rFonts w:ascii="Arial" w:hAnsi="Arial" w:cs="Arial"/>
          <w:b/>
          <w:bCs/>
          <w:color w:val="00B0F0"/>
          <w:sz w:val="21"/>
          <w:szCs w:val="21"/>
          <w:shd w:val="clear" w:color="auto" w:fill="FFFFFF"/>
        </w:rPr>
        <w:t>sentiment d'exister. »</w:t>
      </w:r>
    </w:p>
    <w:p w14:paraId="054A36D0" w14:textId="77777777" w:rsidR="00EE38EA" w:rsidRDefault="00EE38EA" w:rsidP="00EE38EA">
      <w:pPr>
        <w:rPr>
          <w:rFonts w:ascii="Arial" w:hAnsi="Arial" w:cs="Arial"/>
          <w:b/>
          <w:bCs/>
          <w:color w:val="00B0F0"/>
          <w:sz w:val="21"/>
          <w:szCs w:val="21"/>
          <w:shd w:val="clear" w:color="auto" w:fill="FFFFFF"/>
        </w:rPr>
      </w:pPr>
    </w:p>
    <w:p w14:paraId="0B258E6D" w14:textId="77777777" w:rsidR="00EE38EA" w:rsidRPr="00AC63AD" w:rsidRDefault="00EE38EA" w:rsidP="00EE38EA">
      <w:pPr>
        <w:rPr>
          <w:rFonts w:ascii="Arial" w:hAnsi="Arial" w:cs="Arial"/>
          <w:b/>
          <w:bCs/>
          <w:color w:val="00B0F0"/>
          <w:sz w:val="21"/>
          <w:szCs w:val="21"/>
          <w:shd w:val="clear" w:color="auto" w:fill="FFFFFF"/>
          <w:lang w:val="en-US"/>
        </w:rPr>
      </w:pPr>
      <w:r w:rsidRPr="00AC63AD">
        <w:rPr>
          <w:rFonts w:ascii="Arial" w:hAnsi="Arial" w:cs="Arial" w:hint="eastAsia"/>
          <w:b/>
          <w:bCs/>
          <w:color w:val="00B0F0"/>
          <w:sz w:val="21"/>
          <w:szCs w:val="21"/>
          <w:shd w:val="clear" w:color="auto" w:fill="FFFFFF"/>
          <w:lang w:val="en-US"/>
        </w:rPr>
        <w:t>«</w:t>
      </w:r>
      <w:r w:rsidRPr="00AC63AD">
        <w:rPr>
          <w:rFonts w:ascii="Arial" w:hAnsi="Arial" w:cs="Arial"/>
          <w:b/>
          <w:bCs/>
          <w:color w:val="00B0F0"/>
          <w:sz w:val="21"/>
          <w:szCs w:val="21"/>
          <w:shd w:val="clear" w:color="auto" w:fill="FFFFFF"/>
          <w:lang w:val="en-US"/>
        </w:rPr>
        <w:t xml:space="preserve"> Practice and detachment develop four types of samadhi : self</w:t>
      </w:r>
      <w:r>
        <w:rPr>
          <w:rFonts w:ascii="Arial" w:hAnsi="Arial" w:cs="Arial"/>
          <w:b/>
          <w:bCs/>
          <w:color w:val="00B0F0"/>
          <w:sz w:val="21"/>
          <w:szCs w:val="21"/>
          <w:shd w:val="clear" w:color="auto" w:fill="FFFFFF"/>
          <w:lang w:val="en-US"/>
        </w:rPr>
        <w:t>-analysis, synthesis, bliss and the experience of pure being.</w:t>
      </w:r>
      <w:r w:rsidRPr="00AC63AD">
        <w:rPr>
          <w:rFonts w:ascii="Arial" w:hAnsi="Arial" w:cs="Arial"/>
          <w:b/>
          <w:bCs/>
          <w:color w:val="00B0F0"/>
          <w:sz w:val="21"/>
          <w:szCs w:val="21"/>
          <w:shd w:val="clear" w:color="auto" w:fill="FFFFFF"/>
          <w:lang w:val="en-US"/>
        </w:rPr>
        <w:t xml:space="preserve"> »</w:t>
      </w:r>
    </w:p>
    <w:p w14:paraId="3AD59C4D" w14:textId="77777777" w:rsidR="00EE38EA" w:rsidRPr="00AC63AD" w:rsidRDefault="00EE38EA" w:rsidP="00EE38EA">
      <w:pPr>
        <w:rPr>
          <w:rFonts w:ascii="Arial" w:hAnsi="Arial" w:cs="Arial"/>
          <w:b/>
          <w:bCs/>
          <w:color w:val="00B0F0"/>
          <w:sz w:val="21"/>
          <w:szCs w:val="21"/>
          <w:shd w:val="clear" w:color="auto" w:fill="FFFFFF"/>
          <w:lang w:val="en-US"/>
        </w:rPr>
      </w:pPr>
    </w:p>
    <w:p w14:paraId="2FDA125C"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vitarka</w:t>
      </w:r>
      <w:proofErr w:type="spellEnd"/>
      <w:r w:rsidRPr="003B44AB">
        <w:rPr>
          <w:rFonts w:ascii="Arial" w:hAnsi="Arial" w:cs="Arial"/>
          <w:color w:val="202122"/>
          <w:sz w:val="21"/>
          <w:szCs w:val="21"/>
          <w:shd w:val="clear" w:color="auto" w:fill="FFFFFF"/>
        </w:rPr>
        <w:t xml:space="preserve"> : raisonnement, réflexion</w:t>
      </w:r>
    </w:p>
    <w:p w14:paraId="5BFF2BD6"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vichāra</w:t>
      </w:r>
      <w:proofErr w:type="spellEnd"/>
      <w:r w:rsidRPr="003B44AB">
        <w:rPr>
          <w:rFonts w:ascii="Arial" w:hAnsi="Arial" w:cs="Arial"/>
          <w:color w:val="202122"/>
          <w:sz w:val="21"/>
          <w:szCs w:val="21"/>
          <w:shd w:val="clear" w:color="auto" w:fill="FFFFFF"/>
        </w:rPr>
        <w:t xml:space="preserve"> : examen mental, investigation</w:t>
      </w:r>
    </w:p>
    <w:p w14:paraId="67419778"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hint="eastAsia"/>
          <w:color w:val="202122"/>
          <w:sz w:val="21"/>
          <w:szCs w:val="21"/>
          <w:shd w:val="clear" w:color="auto" w:fill="FFFFFF"/>
        </w:rPr>
        <w:t>ā</w:t>
      </w:r>
      <w:r w:rsidRPr="003B44AB">
        <w:rPr>
          <w:rFonts w:ascii="Arial" w:hAnsi="Arial" w:cs="Arial"/>
          <w:color w:val="202122"/>
          <w:sz w:val="21"/>
          <w:szCs w:val="21"/>
          <w:shd w:val="clear" w:color="auto" w:fill="FFFFFF"/>
        </w:rPr>
        <w:t>nanda</w:t>
      </w:r>
      <w:proofErr w:type="spellEnd"/>
      <w:r w:rsidRPr="003B44AB">
        <w:rPr>
          <w:rFonts w:ascii="Arial" w:hAnsi="Arial" w:cs="Arial"/>
          <w:color w:val="202122"/>
          <w:sz w:val="21"/>
          <w:szCs w:val="21"/>
          <w:shd w:val="clear" w:color="auto" w:fill="FFFFFF"/>
        </w:rPr>
        <w:t xml:space="preserve"> : joie sans objet, béatitude</w:t>
      </w:r>
    </w:p>
    <w:p w14:paraId="5A5CB18E"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asmita</w:t>
      </w:r>
      <w:proofErr w:type="spellEnd"/>
      <w:r w:rsidRPr="003B44AB">
        <w:rPr>
          <w:rFonts w:ascii="Arial" w:hAnsi="Arial" w:cs="Arial"/>
          <w:color w:val="202122"/>
          <w:sz w:val="21"/>
          <w:szCs w:val="21"/>
          <w:shd w:val="clear" w:color="auto" w:fill="FFFFFF"/>
        </w:rPr>
        <w:t xml:space="preserve"> : sentiment du « je suis »</w:t>
      </w:r>
    </w:p>
    <w:p w14:paraId="3114820F"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rūpa</w:t>
      </w:r>
      <w:proofErr w:type="spellEnd"/>
      <w:r w:rsidRPr="003B44AB">
        <w:rPr>
          <w:rFonts w:ascii="Arial" w:hAnsi="Arial" w:cs="Arial"/>
          <w:color w:val="202122"/>
          <w:sz w:val="21"/>
          <w:szCs w:val="21"/>
          <w:shd w:val="clear" w:color="auto" w:fill="FFFFFF"/>
        </w:rPr>
        <w:t xml:space="preserve"> : forme</w:t>
      </w:r>
    </w:p>
    <w:p w14:paraId="7ACE3B62"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anugamāt</w:t>
      </w:r>
      <w:proofErr w:type="spellEnd"/>
      <w:r w:rsidRPr="003B44AB">
        <w:rPr>
          <w:rFonts w:ascii="Arial" w:hAnsi="Arial" w:cs="Arial"/>
          <w:color w:val="202122"/>
          <w:sz w:val="21"/>
          <w:szCs w:val="21"/>
          <w:shd w:val="clear" w:color="auto" w:fill="FFFFFF"/>
        </w:rPr>
        <w:t xml:space="preserve"> : démarche, pratique ; finale -</w:t>
      </w:r>
      <w:proofErr w:type="spellStart"/>
      <w:r w:rsidRPr="003B44AB">
        <w:rPr>
          <w:rFonts w:ascii="Arial" w:hAnsi="Arial" w:cs="Arial"/>
          <w:color w:val="202122"/>
          <w:sz w:val="21"/>
          <w:szCs w:val="21"/>
          <w:shd w:val="clear" w:color="auto" w:fill="FFFFFF"/>
        </w:rPr>
        <w:t>āt</w:t>
      </w:r>
      <w:proofErr w:type="spellEnd"/>
      <w:r w:rsidRPr="003B44AB">
        <w:rPr>
          <w:rFonts w:ascii="Arial" w:hAnsi="Arial" w:cs="Arial"/>
          <w:color w:val="202122"/>
          <w:sz w:val="21"/>
          <w:szCs w:val="21"/>
          <w:shd w:val="clear" w:color="auto" w:fill="FFFFFF"/>
        </w:rPr>
        <w:t xml:space="preserve"> : vient de</w:t>
      </w:r>
    </w:p>
    <w:p w14:paraId="54C918CF"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sam</w:t>
      </w:r>
      <w:proofErr w:type="spellEnd"/>
      <w:r w:rsidRPr="003B44AB">
        <w:rPr>
          <w:rFonts w:ascii="Arial" w:hAnsi="Arial" w:cs="Arial"/>
          <w:color w:val="202122"/>
          <w:sz w:val="21"/>
          <w:szCs w:val="21"/>
          <w:shd w:val="clear" w:color="auto" w:fill="FFFFFF"/>
        </w:rPr>
        <w:t xml:space="preserve"> : idée de perfection</w:t>
      </w:r>
    </w:p>
    <w:p w14:paraId="41C9A0EE" w14:textId="77777777" w:rsidR="00EE38EA" w:rsidRPr="003B44AB" w:rsidRDefault="00EE38EA" w:rsidP="00EE38EA">
      <w:pPr>
        <w:rPr>
          <w:rFonts w:ascii="Arial" w:hAnsi="Arial" w:cs="Arial"/>
          <w:color w:val="202122"/>
          <w:sz w:val="21"/>
          <w:szCs w:val="21"/>
          <w:shd w:val="clear" w:color="auto" w:fill="FFFFFF"/>
        </w:rPr>
      </w:pPr>
      <w:proofErr w:type="spellStart"/>
      <w:r w:rsidRPr="003B44AB">
        <w:rPr>
          <w:rFonts w:ascii="Arial" w:hAnsi="Arial" w:cs="Arial"/>
          <w:color w:val="202122"/>
          <w:sz w:val="21"/>
          <w:szCs w:val="21"/>
          <w:shd w:val="clear" w:color="auto" w:fill="FFFFFF"/>
        </w:rPr>
        <w:t>pra</w:t>
      </w:r>
      <w:proofErr w:type="spellEnd"/>
      <w:r w:rsidRPr="003B44AB">
        <w:rPr>
          <w:rFonts w:ascii="Arial" w:hAnsi="Arial" w:cs="Arial"/>
          <w:color w:val="202122"/>
          <w:sz w:val="21"/>
          <w:szCs w:val="21"/>
          <w:shd w:val="clear" w:color="auto" w:fill="FFFFFF"/>
        </w:rPr>
        <w:t xml:space="preserve"> : idée d'aller vers l'extérieur</w:t>
      </w:r>
    </w:p>
    <w:p w14:paraId="6F2F9B3B" w14:textId="77777777" w:rsidR="00EE38EA" w:rsidRPr="00A031C6" w:rsidRDefault="00EE38EA" w:rsidP="00EE38EA">
      <w:pPr>
        <w:rPr>
          <w:rFonts w:ascii="Arial" w:hAnsi="Arial" w:cs="Arial"/>
          <w:color w:val="202122"/>
          <w:sz w:val="21"/>
          <w:szCs w:val="21"/>
          <w:shd w:val="clear" w:color="auto" w:fill="FFFFFF"/>
          <w:lang w:val="en-US"/>
        </w:rPr>
      </w:pPr>
      <w:proofErr w:type="spellStart"/>
      <w:r w:rsidRPr="00A031C6">
        <w:rPr>
          <w:rFonts w:ascii="Arial" w:hAnsi="Arial" w:cs="Arial"/>
          <w:color w:val="202122"/>
          <w:sz w:val="21"/>
          <w:szCs w:val="21"/>
          <w:shd w:val="clear" w:color="auto" w:fill="FFFFFF"/>
          <w:lang w:val="en-US"/>
        </w:rPr>
        <w:t>jnā</w:t>
      </w:r>
      <w:proofErr w:type="spellEnd"/>
      <w:r w:rsidRPr="00A031C6">
        <w:rPr>
          <w:rFonts w:ascii="Arial" w:hAnsi="Arial" w:cs="Arial"/>
          <w:color w:val="202122"/>
          <w:sz w:val="21"/>
          <w:szCs w:val="21"/>
          <w:shd w:val="clear" w:color="auto" w:fill="FFFFFF"/>
          <w:lang w:val="en-US"/>
        </w:rPr>
        <w:t xml:space="preserve"> : </w:t>
      </w:r>
      <w:proofErr w:type="spellStart"/>
      <w:r w:rsidRPr="00A031C6">
        <w:rPr>
          <w:rFonts w:ascii="Arial" w:hAnsi="Arial" w:cs="Arial"/>
          <w:color w:val="202122"/>
          <w:sz w:val="21"/>
          <w:szCs w:val="21"/>
          <w:shd w:val="clear" w:color="auto" w:fill="FFFFFF"/>
          <w:lang w:val="en-US"/>
        </w:rPr>
        <w:t>connaître</w:t>
      </w:r>
      <w:proofErr w:type="spellEnd"/>
    </w:p>
    <w:p w14:paraId="10631F4C" w14:textId="77777777" w:rsidR="00EE38EA" w:rsidRPr="00A031C6" w:rsidRDefault="00EE38EA" w:rsidP="00EE38EA">
      <w:pPr>
        <w:rPr>
          <w:rFonts w:ascii="Arial" w:hAnsi="Arial" w:cs="Arial"/>
          <w:color w:val="202122"/>
          <w:sz w:val="21"/>
          <w:szCs w:val="21"/>
          <w:shd w:val="clear" w:color="auto" w:fill="FFFFFF"/>
          <w:lang w:val="en-US"/>
        </w:rPr>
      </w:pPr>
    </w:p>
    <w:p w14:paraId="45B459A3" w14:textId="77777777" w:rsidR="00EE38EA" w:rsidRPr="00A031C6" w:rsidRDefault="00EE38EA" w:rsidP="00EE38EA">
      <w:pPr>
        <w:rPr>
          <w:rFonts w:ascii="Arial" w:hAnsi="Arial" w:cs="Arial"/>
          <w:color w:val="202122"/>
          <w:sz w:val="21"/>
          <w:szCs w:val="21"/>
          <w:shd w:val="clear" w:color="auto" w:fill="FFFFFF"/>
          <w:lang w:val="en-US"/>
        </w:rPr>
      </w:pPr>
    </w:p>
    <w:p w14:paraId="32DF9071" w14:textId="77777777" w:rsidR="00EE38EA" w:rsidRDefault="00EE38EA" w:rsidP="00EE38EA">
      <w:pPr>
        <w:rPr>
          <w:rFonts w:ascii="Arial" w:hAnsi="Arial" w:cs="Arial"/>
          <w:color w:val="202122"/>
          <w:sz w:val="21"/>
          <w:szCs w:val="21"/>
          <w:shd w:val="clear" w:color="auto" w:fill="FFFFFF"/>
          <w:lang w:val="en-US"/>
        </w:rPr>
      </w:pPr>
      <w:r w:rsidRPr="00285087">
        <w:rPr>
          <w:rFonts w:ascii="Arial" w:hAnsi="Arial" w:cs="Arial"/>
          <w:color w:val="202122"/>
          <w:sz w:val="21"/>
          <w:szCs w:val="21"/>
          <w:shd w:val="clear" w:color="auto" w:fill="FFFFFF"/>
          <w:lang w:val="en-US"/>
        </w:rPr>
        <w:t xml:space="preserve">Self-analysis, synthesis bliss </w:t>
      </w:r>
      <w:r>
        <w:rPr>
          <w:rFonts w:ascii="Arial" w:hAnsi="Arial" w:cs="Arial"/>
          <w:color w:val="202122"/>
          <w:sz w:val="21"/>
          <w:szCs w:val="21"/>
          <w:shd w:val="clear" w:color="auto" w:fill="FFFFFF"/>
          <w:lang w:val="en-US"/>
        </w:rPr>
        <w:t xml:space="preserve">and the experience </w:t>
      </w:r>
      <w:proofErr w:type="spellStart"/>
      <w:r>
        <w:rPr>
          <w:rFonts w:ascii="Arial" w:hAnsi="Arial" w:cs="Arial"/>
          <w:color w:val="202122"/>
          <w:sz w:val="21"/>
          <w:szCs w:val="21"/>
          <w:shd w:val="clear" w:color="auto" w:fill="FFFFFF"/>
          <w:lang w:val="en-US"/>
        </w:rPr>
        <w:t>experience</w:t>
      </w:r>
      <w:proofErr w:type="spellEnd"/>
      <w:r>
        <w:rPr>
          <w:rFonts w:ascii="Arial" w:hAnsi="Arial" w:cs="Arial"/>
          <w:color w:val="202122"/>
          <w:sz w:val="21"/>
          <w:szCs w:val="21"/>
          <w:shd w:val="clear" w:color="auto" w:fill="FFFFFF"/>
          <w:lang w:val="en-US"/>
        </w:rPr>
        <w:t xml:space="preserve"> of pure being constitute the state </w:t>
      </w:r>
      <w:proofErr w:type="spellStart"/>
      <w:r>
        <w:rPr>
          <w:rFonts w:ascii="Arial" w:hAnsi="Arial" w:cs="Arial"/>
          <w:color w:val="202122"/>
          <w:sz w:val="21"/>
          <w:szCs w:val="21"/>
          <w:shd w:val="clear" w:color="auto" w:fill="FFFFFF"/>
          <w:lang w:val="en-US"/>
        </w:rPr>
        <w:t>Samprajna</w:t>
      </w:r>
      <w:proofErr w:type="spellEnd"/>
      <w:r>
        <w:rPr>
          <w:rFonts w:ascii="Arial" w:hAnsi="Arial" w:cs="Arial"/>
          <w:color w:val="202122"/>
          <w:sz w:val="21"/>
          <w:szCs w:val="21"/>
          <w:shd w:val="clear" w:color="auto" w:fill="FFFFFF"/>
          <w:lang w:val="en-US"/>
        </w:rPr>
        <w:t xml:space="preserve"> Samadhi.</w:t>
      </w:r>
    </w:p>
    <w:p w14:paraId="45B50ACE" w14:textId="77777777" w:rsidR="00EE38EA" w:rsidRDefault="00EE38EA" w:rsidP="00EE38EA">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Vitarka</w:t>
      </w:r>
      <w:proofErr w:type="spellEnd"/>
      <w:r>
        <w:rPr>
          <w:rFonts w:ascii="Arial" w:hAnsi="Arial" w:cs="Arial"/>
          <w:color w:val="202122"/>
          <w:sz w:val="21"/>
          <w:szCs w:val="21"/>
          <w:shd w:val="clear" w:color="auto" w:fill="FFFFFF"/>
          <w:lang w:val="en-US"/>
        </w:rPr>
        <w:t xml:space="preserve"> is </w:t>
      </w:r>
      <w:proofErr w:type="spellStart"/>
      <w:r>
        <w:rPr>
          <w:rFonts w:ascii="Arial" w:hAnsi="Arial" w:cs="Arial"/>
          <w:color w:val="202122"/>
          <w:sz w:val="21"/>
          <w:szCs w:val="21"/>
          <w:shd w:val="clear" w:color="auto" w:fill="FFFFFF"/>
          <w:lang w:val="en-US"/>
        </w:rPr>
        <w:t>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act</w:t>
      </w:r>
      <w:proofErr w:type="spellEnd"/>
      <w:r>
        <w:rPr>
          <w:rFonts w:ascii="Arial" w:hAnsi="Arial" w:cs="Arial"/>
          <w:color w:val="202122"/>
          <w:sz w:val="21"/>
          <w:szCs w:val="21"/>
          <w:shd w:val="clear" w:color="auto" w:fill="FFFFFF"/>
          <w:lang w:val="en-US"/>
        </w:rPr>
        <w:t xml:space="preserve"> of the deliberate study and thinking which leads to the root cause.</w:t>
      </w:r>
    </w:p>
    <w:p w14:paraId="4D6C4CD0"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Intellectual analysis </w:t>
      </w:r>
      <w:proofErr w:type="spellStart"/>
      <w:r>
        <w:rPr>
          <w:rFonts w:ascii="Arial" w:hAnsi="Arial" w:cs="Arial"/>
          <w:color w:val="202122"/>
          <w:sz w:val="21"/>
          <w:szCs w:val="21"/>
          <w:shd w:val="clear" w:color="auto" w:fill="FFFFFF"/>
          <w:lang w:val="en-US"/>
        </w:rPr>
        <w:t>vitarka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samprajna</w:t>
      </w:r>
      <w:proofErr w:type="spellEnd"/>
      <w:r>
        <w:rPr>
          <w:rFonts w:ascii="Arial" w:hAnsi="Arial" w:cs="Arial"/>
          <w:color w:val="202122"/>
          <w:sz w:val="21"/>
          <w:szCs w:val="21"/>
          <w:shd w:val="clear" w:color="auto" w:fill="FFFFFF"/>
          <w:lang w:val="en-US"/>
        </w:rPr>
        <w:t xml:space="preserve"> produces relative and conditioned knowledge. It lacks refinement. It is divided into deliberation, </w:t>
      </w:r>
      <w:proofErr w:type="spellStart"/>
      <w:r>
        <w:rPr>
          <w:rFonts w:ascii="Arial" w:hAnsi="Arial" w:cs="Arial"/>
          <w:color w:val="202122"/>
          <w:sz w:val="21"/>
          <w:szCs w:val="21"/>
          <w:shd w:val="clear" w:color="auto" w:fill="FFFFFF"/>
          <w:lang w:val="en-US"/>
        </w:rPr>
        <w:t>savitarka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non deliberation</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nirvitarka</w:t>
      </w:r>
      <w:proofErr w:type="spellEnd"/>
      <w:r>
        <w:rPr>
          <w:rFonts w:ascii="Arial" w:hAnsi="Arial" w:cs="Arial"/>
          <w:color w:val="202122"/>
          <w:sz w:val="21"/>
          <w:szCs w:val="21"/>
          <w:shd w:val="clear" w:color="auto" w:fill="FFFFFF"/>
          <w:lang w:val="en-US"/>
        </w:rPr>
        <w:t>.</w:t>
      </w:r>
    </w:p>
    <w:p w14:paraId="4ECBA872" w14:textId="77777777" w:rsidR="00EE38EA" w:rsidRDefault="00EE38EA" w:rsidP="00EE38EA">
      <w:pPr>
        <w:rPr>
          <w:rFonts w:ascii="Arial" w:hAnsi="Arial" w:cs="Arial"/>
          <w:color w:val="202122"/>
          <w:sz w:val="21"/>
          <w:szCs w:val="21"/>
          <w:shd w:val="clear" w:color="auto" w:fill="FFFFFF"/>
          <w:lang w:val="en-US"/>
        </w:rPr>
      </w:pPr>
    </w:p>
    <w:p w14:paraId="7609F1EE"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Vicara means synthesis. It’s a process of investigation which the wandering conjectural brain is stilled and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develops mental depth, refinement.</w:t>
      </w:r>
    </w:p>
    <w:p w14:paraId="76933377"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Vicara is divided into reasoning, </w:t>
      </w:r>
      <w:proofErr w:type="spellStart"/>
      <w:r>
        <w:rPr>
          <w:rFonts w:ascii="Arial" w:hAnsi="Arial" w:cs="Arial"/>
          <w:color w:val="202122"/>
          <w:sz w:val="21"/>
          <w:szCs w:val="21"/>
          <w:shd w:val="clear" w:color="auto" w:fill="FFFFFF"/>
          <w:lang w:val="en-US"/>
        </w:rPr>
        <w:t>savicara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non reasoning</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nirvicara</w:t>
      </w:r>
      <w:proofErr w:type="spellEnd"/>
      <w:r>
        <w:rPr>
          <w:rFonts w:ascii="Arial" w:hAnsi="Arial" w:cs="Arial"/>
          <w:color w:val="202122"/>
          <w:sz w:val="21"/>
          <w:szCs w:val="21"/>
          <w:shd w:val="clear" w:color="auto" w:fill="FFFFFF"/>
          <w:lang w:val="en-US"/>
        </w:rPr>
        <w:t>.</w:t>
      </w:r>
    </w:p>
    <w:p w14:paraId="082A4DC0" w14:textId="77777777" w:rsidR="00EE38EA" w:rsidRDefault="00EE38EA" w:rsidP="00EE38EA">
      <w:pPr>
        <w:rPr>
          <w:rFonts w:ascii="Arial" w:hAnsi="Arial" w:cs="Arial"/>
          <w:color w:val="202122"/>
          <w:sz w:val="21"/>
          <w:szCs w:val="21"/>
          <w:shd w:val="clear" w:color="auto" w:fill="FFFFFF"/>
          <w:lang w:val="en-US"/>
        </w:rPr>
      </w:pPr>
    </w:p>
    <w:p w14:paraId="59F5796B" w14:textId="77777777" w:rsidR="00EE38EA"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As the growing body of experience brings maturity, fulfilment is reached and a state of bliss, </w:t>
      </w:r>
      <w:proofErr w:type="spellStart"/>
      <w:r>
        <w:rPr>
          <w:rFonts w:ascii="Arial" w:hAnsi="Arial" w:cs="Arial"/>
          <w:color w:val="202122"/>
          <w:sz w:val="21"/>
          <w:szCs w:val="21"/>
          <w:shd w:val="clear" w:color="auto" w:fill="FFFFFF"/>
          <w:lang w:val="en-US"/>
        </w:rPr>
        <w:t>aananda</w:t>
      </w:r>
      <w:proofErr w:type="spellEnd"/>
      <w:r>
        <w:rPr>
          <w:rFonts w:ascii="Arial" w:hAnsi="Arial" w:cs="Arial"/>
          <w:color w:val="202122"/>
          <w:sz w:val="21"/>
          <w:szCs w:val="21"/>
          <w:shd w:val="clear" w:color="auto" w:fill="FFFFFF"/>
          <w:lang w:val="en-US"/>
        </w:rPr>
        <w:t xml:space="preserve">, ensues, freeing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from the mechanism of study, investigation and fulfilment, leading him to dwell in the self alone. </w:t>
      </w:r>
      <w:r>
        <w:rPr>
          <w:rFonts w:ascii="Arial" w:hAnsi="Arial" w:cs="Arial"/>
          <w:color w:val="202122"/>
          <w:sz w:val="21"/>
          <w:szCs w:val="21"/>
          <w:shd w:val="clear" w:color="auto" w:fill="FFFFFF"/>
          <w:lang w:val="en-US"/>
        </w:rPr>
        <w:br/>
        <w:t xml:space="preserve">This state is called </w:t>
      </w:r>
      <w:proofErr w:type="spellStart"/>
      <w:r>
        <w:rPr>
          <w:rFonts w:ascii="Arial" w:hAnsi="Arial" w:cs="Arial"/>
          <w:color w:val="202122"/>
          <w:sz w:val="21"/>
          <w:szCs w:val="21"/>
          <w:shd w:val="clear" w:color="auto" w:fill="FFFFFF"/>
          <w:lang w:val="en-US"/>
        </w:rPr>
        <w:t>asmita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rupa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samprajnata</w:t>
      </w:r>
      <w:proofErr w:type="spellEnd"/>
      <w:r>
        <w:rPr>
          <w:rFonts w:ascii="Arial" w:hAnsi="Arial" w:cs="Arial"/>
          <w:color w:val="202122"/>
          <w:sz w:val="21"/>
          <w:szCs w:val="21"/>
          <w:shd w:val="clear" w:color="auto" w:fill="FFFFFF"/>
          <w:lang w:val="en-US"/>
        </w:rPr>
        <w:t xml:space="preserve"> samadhi.</w:t>
      </w:r>
    </w:p>
    <w:p w14:paraId="393FE054" w14:textId="77777777" w:rsidR="00EE38EA" w:rsidRPr="00285087" w:rsidRDefault="00EE38EA" w:rsidP="00EE38EA">
      <w:pPr>
        <w:rPr>
          <w:rFonts w:ascii="Arial" w:hAnsi="Arial" w:cs="Arial"/>
          <w:color w:val="202122"/>
          <w:sz w:val="21"/>
          <w:szCs w:val="21"/>
          <w:shd w:val="clear" w:color="auto" w:fill="FFFFFF"/>
          <w:lang w:val="en-US"/>
        </w:rPr>
      </w:pPr>
    </w:p>
    <w:p w14:paraId="628DC3EA" w14:textId="7DD0E06C" w:rsidR="00EE38EA" w:rsidRPr="003B44AB" w:rsidRDefault="00EE38EA" w:rsidP="00EE38EA">
      <w:pPr>
        <w:rPr>
          <w:rFonts w:ascii="Arial" w:hAnsi="Arial" w:cs="Arial"/>
          <w:color w:val="202122"/>
          <w:sz w:val="21"/>
          <w:szCs w:val="21"/>
          <w:shd w:val="clear" w:color="auto" w:fill="FFFFFF"/>
        </w:rPr>
      </w:pPr>
      <w:r w:rsidRPr="002D0CFD">
        <w:rPr>
          <w:noProof/>
        </w:rPr>
        <w:lastRenderedPageBreak/>
        <w:drawing>
          <wp:inline distT="0" distB="0" distL="0" distR="0" wp14:anchorId="7B1E5DC8" wp14:editId="390B33D9">
            <wp:extent cx="5758180" cy="682625"/>
            <wp:effectExtent l="0" t="0" r="0" b="31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180" cy="682625"/>
                    </a:xfrm>
                    <a:prstGeom prst="rect">
                      <a:avLst/>
                    </a:prstGeom>
                    <a:noFill/>
                    <a:ln>
                      <a:noFill/>
                    </a:ln>
                  </pic:spPr>
                </pic:pic>
              </a:graphicData>
            </a:graphic>
          </wp:inline>
        </w:drawing>
      </w:r>
    </w:p>
    <w:p w14:paraId="73A1DA32" w14:textId="77777777" w:rsidR="00EE38EA" w:rsidRDefault="00EE38EA" w:rsidP="00EE38EA">
      <w:pPr>
        <w:rPr>
          <w:rFonts w:ascii="Tahoma" w:hAnsi="Tahoma" w:cs="Tahoma"/>
          <w:b/>
          <w:bCs/>
          <w:color w:val="333399"/>
        </w:rPr>
      </w:pPr>
    </w:p>
    <w:p w14:paraId="233CA97A" w14:textId="77777777" w:rsidR="00EE38EA" w:rsidRDefault="00EE38EA" w:rsidP="00EE38EA">
      <w:pPr>
        <w:rPr>
          <w:rFonts w:ascii="Arial" w:hAnsi="Arial" w:cs="Arial"/>
          <w:b/>
          <w:bCs/>
          <w:color w:val="00B0F0"/>
          <w:sz w:val="21"/>
          <w:szCs w:val="21"/>
          <w:shd w:val="clear" w:color="auto" w:fill="FFFFFF"/>
        </w:rPr>
      </w:pPr>
      <w:r w:rsidRPr="00B0403B">
        <w:rPr>
          <w:rFonts w:ascii="Arial" w:hAnsi="Arial" w:cs="Arial"/>
          <w:b/>
          <w:bCs/>
          <w:color w:val="00B0F0"/>
          <w:sz w:val="21"/>
          <w:szCs w:val="21"/>
          <w:shd w:val="clear" w:color="auto" w:fill="FFFFFF"/>
        </w:rPr>
        <w:t>I.18</w:t>
      </w:r>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Viraamapratyaya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abhyaasapuurvah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samskarasesah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anyah</w:t>
      </w:r>
      <w:proofErr w:type="spellEnd"/>
    </w:p>
    <w:p w14:paraId="693E63CA" w14:textId="77777777" w:rsidR="00EE38EA" w:rsidRPr="00B0403B" w:rsidRDefault="00EE38EA" w:rsidP="00EE38EA">
      <w:pPr>
        <w:rPr>
          <w:rFonts w:ascii="Arial" w:hAnsi="Arial" w:cs="Arial"/>
          <w:b/>
          <w:bCs/>
          <w:color w:val="00B0F0"/>
          <w:sz w:val="21"/>
          <w:szCs w:val="21"/>
          <w:shd w:val="clear" w:color="auto" w:fill="FFFFFF"/>
        </w:rPr>
      </w:pPr>
    </w:p>
    <w:p w14:paraId="19873E9C" w14:textId="77777777" w:rsidR="00EE38EA" w:rsidRPr="00A031C6" w:rsidRDefault="00EE38EA" w:rsidP="00EE38EA">
      <w:pPr>
        <w:rPr>
          <w:rFonts w:ascii="Arial" w:hAnsi="Arial" w:cs="Arial"/>
          <w:b/>
          <w:bCs/>
          <w:color w:val="00B0F0"/>
          <w:sz w:val="21"/>
          <w:szCs w:val="21"/>
          <w:shd w:val="clear" w:color="auto" w:fill="FFFFFF"/>
        </w:rPr>
      </w:pPr>
      <w:r w:rsidRPr="005266C8">
        <w:rPr>
          <w:rFonts w:ascii="Arial" w:hAnsi="Arial" w:cs="Arial" w:hint="eastAsia"/>
          <w:b/>
          <w:bCs/>
          <w:color w:val="00B0F0"/>
          <w:sz w:val="21"/>
          <w:szCs w:val="21"/>
          <w:shd w:val="clear" w:color="auto" w:fill="FFFFFF"/>
        </w:rPr>
        <w:t>«</w:t>
      </w:r>
      <w:r w:rsidRPr="005266C8">
        <w:rPr>
          <w:rFonts w:ascii="Arial" w:hAnsi="Arial" w:cs="Arial"/>
          <w:b/>
          <w:bCs/>
          <w:color w:val="00B0F0"/>
          <w:sz w:val="21"/>
          <w:szCs w:val="21"/>
          <w:shd w:val="clear" w:color="auto" w:fill="FFFFFF"/>
        </w:rPr>
        <w:t xml:space="preserve"> Quand cesse toute activité mentale grâce à l'expérience renouvelée de cet état, s'établit le </w:t>
      </w:r>
      <w:proofErr w:type="spellStart"/>
      <w:r w:rsidRPr="005266C8">
        <w:rPr>
          <w:rFonts w:ascii="Arial" w:hAnsi="Arial" w:cs="Arial"/>
          <w:b/>
          <w:bCs/>
          <w:color w:val="00B0F0"/>
          <w:sz w:val="21"/>
          <w:szCs w:val="21"/>
          <w:shd w:val="clear" w:color="auto" w:fill="FFFFFF"/>
        </w:rPr>
        <w:t>Samādhi</w:t>
      </w:r>
      <w:proofErr w:type="spellEnd"/>
      <w:r w:rsidRPr="005266C8">
        <w:rPr>
          <w:rFonts w:ascii="Arial" w:hAnsi="Arial" w:cs="Arial"/>
          <w:b/>
          <w:bCs/>
          <w:color w:val="00B0F0"/>
          <w:sz w:val="21"/>
          <w:szCs w:val="21"/>
          <w:shd w:val="clear" w:color="auto" w:fill="FFFFFF"/>
        </w:rPr>
        <w:t xml:space="preserve"> </w:t>
      </w:r>
      <w:proofErr w:type="spellStart"/>
      <w:r w:rsidRPr="005266C8">
        <w:rPr>
          <w:rFonts w:ascii="Arial" w:hAnsi="Arial" w:cs="Arial"/>
          <w:b/>
          <w:bCs/>
          <w:color w:val="00B0F0"/>
          <w:sz w:val="21"/>
          <w:szCs w:val="21"/>
          <w:shd w:val="clear" w:color="auto" w:fill="FFFFFF"/>
        </w:rPr>
        <w:t>Asamprajnata</w:t>
      </w:r>
      <w:proofErr w:type="spellEnd"/>
      <w:r w:rsidRPr="005266C8">
        <w:rPr>
          <w:rFonts w:ascii="Arial" w:hAnsi="Arial" w:cs="Arial"/>
          <w:b/>
          <w:bCs/>
          <w:color w:val="00B0F0"/>
          <w:sz w:val="21"/>
          <w:szCs w:val="21"/>
          <w:shd w:val="clear" w:color="auto" w:fill="FFFFFF"/>
        </w:rPr>
        <w:t>, sans support.</w:t>
      </w:r>
      <w:r>
        <w:rPr>
          <w:rFonts w:ascii="Arial" w:hAnsi="Arial" w:cs="Arial"/>
          <w:b/>
          <w:bCs/>
          <w:color w:val="00B0F0"/>
          <w:sz w:val="21"/>
          <w:szCs w:val="21"/>
          <w:shd w:val="clear" w:color="auto" w:fill="FFFFFF"/>
        </w:rPr>
        <w:t xml:space="preserve"> </w:t>
      </w:r>
      <w:r w:rsidRPr="00A031C6">
        <w:rPr>
          <w:rFonts w:ascii="Arial" w:hAnsi="Arial" w:cs="Arial"/>
          <w:b/>
          <w:bCs/>
          <w:color w:val="00B0F0"/>
          <w:sz w:val="21"/>
          <w:szCs w:val="21"/>
          <w:shd w:val="clear" w:color="auto" w:fill="FFFFFF"/>
        </w:rPr>
        <w:t>Cependant, demeurent les mémoires accumulées par le Karma. »</w:t>
      </w:r>
    </w:p>
    <w:p w14:paraId="7479B4AB" w14:textId="77777777" w:rsidR="00EE38EA" w:rsidRPr="00A031C6" w:rsidRDefault="00EE38EA" w:rsidP="00EE38EA">
      <w:pPr>
        <w:rPr>
          <w:rFonts w:ascii="Arial" w:hAnsi="Arial" w:cs="Arial"/>
          <w:b/>
          <w:bCs/>
          <w:color w:val="00B0F0"/>
          <w:sz w:val="21"/>
          <w:szCs w:val="21"/>
          <w:shd w:val="clear" w:color="auto" w:fill="FFFFFF"/>
        </w:rPr>
      </w:pPr>
    </w:p>
    <w:p w14:paraId="7C1507B1" w14:textId="77777777" w:rsidR="00EE38EA" w:rsidRPr="005266C8" w:rsidRDefault="00EE38EA" w:rsidP="00EE38EA">
      <w:pPr>
        <w:rPr>
          <w:rFonts w:ascii="Arial" w:hAnsi="Arial" w:cs="Arial"/>
          <w:b/>
          <w:bCs/>
          <w:color w:val="00B0F0"/>
          <w:sz w:val="21"/>
          <w:szCs w:val="21"/>
          <w:shd w:val="clear" w:color="auto" w:fill="FFFFFF"/>
          <w:lang w:val="en-US"/>
        </w:rPr>
      </w:pPr>
      <w:r w:rsidRPr="00AD3E88">
        <w:rPr>
          <w:rFonts w:ascii="Arial" w:hAnsi="Arial" w:cs="Arial" w:hint="eastAsia"/>
          <w:b/>
          <w:bCs/>
          <w:color w:val="00B0F0"/>
          <w:sz w:val="21"/>
          <w:szCs w:val="21"/>
          <w:shd w:val="clear" w:color="auto" w:fill="FFFFFF"/>
        </w:rPr>
        <w:t>«</w:t>
      </w:r>
      <w:r w:rsidRPr="00AD3E88">
        <w:rPr>
          <w:rFonts w:ascii="Arial" w:hAnsi="Arial" w:cs="Arial"/>
          <w:b/>
          <w:bCs/>
          <w:color w:val="00B0F0"/>
          <w:sz w:val="21"/>
          <w:szCs w:val="21"/>
          <w:shd w:val="clear" w:color="auto" w:fill="FFFFFF"/>
        </w:rPr>
        <w:t xml:space="preserve">  The </w:t>
      </w:r>
      <w:proofErr w:type="spellStart"/>
      <w:r w:rsidRPr="00AD3E88">
        <w:rPr>
          <w:rFonts w:ascii="Arial" w:hAnsi="Arial" w:cs="Arial"/>
          <w:b/>
          <w:bCs/>
          <w:color w:val="00B0F0"/>
          <w:sz w:val="21"/>
          <w:szCs w:val="21"/>
          <w:shd w:val="clear" w:color="auto" w:fill="FFFFFF"/>
        </w:rPr>
        <w:t>void</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arising</w:t>
      </w:r>
      <w:proofErr w:type="spellEnd"/>
      <w:r w:rsidRPr="00AD3E88">
        <w:rPr>
          <w:rFonts w:ascii="Arial" w:hAnsi="Arial" w:cs="Arial"/>
          <w:b/>
          <w:bCs/>
          <w:color w:val="00B0F0"/>
          <w:sz w:val="21"/>
          <w:szCs w:val="21"/>
          <w:shd w:val="clear" w:color="auto" w:fill="FFFFFF"/>
        </w:rPr>
        <w:t xml:space="preserve"> in </w:t>
      </w:r>
      <w:proofErr w:type="spellStart"/>
      <w:r w:rsidRPr="00AD3E88">
        <w:rPr>
          <w:rFonts w:ascii="Arial" w:hAnsi="Arial" w:cs="Arial"/>
          <w:b/>
          <w:bCs/>
          <w:color w:val="00B0F0"/>
          <w:sz w:val="21"/>
          <w:szCs w:val="21"/>
          <w:shd w:val="clear" w:color="auto" w:fill="FFFFFF"/>
        </w:rPr>
        <w:t>these</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experience</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is</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another</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samadhi</w:t>
      </w:r>
      <w:proofErr w:type="spellEnd"/>
      <w:r w:rsidRPr="00AD3E88">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lang w:val="en-US"/>
        </w:rPr>
        <w:t>Hidden impressions lie dormant, but spring up during moment of awareness, creating fluctuation and disturbing the purity of the consciousness</w:t>
      </w:r>
      <w:r w:rsidRPr="005266C8">
        <w:rPr>
          <w:rFonts w:ascii="Arial" w:hAnsi="Arial" w:cs="Arial"/>
          <w:b/>
          <w:bCs/>
          <w:color w:val="00B0F0"/>
          <w:sz w:val="21"/>
          <w:szCs w:val="21"/>
          <w:shd w:val="clear" w:color="auto" w:fill="FFFFFF"/>
          <w:lang w:val="en-US"/>
        </w:rPr>
        <w:t xml:space="preserve"> »</w:t>
      </w:r>
    </w:p>
    <w:p w14:paraId="4DD51001" w14:textId="77777777" w:rsidR="00EE38EA" w:rsidRPr="005266C8" w:rsidRDefault="00EE38EA" w:rsidP="00EE38EA">
      <w:pPr>
        <w:rPr>
          <w:rFonts w:ascii="Arial" w:hAnsi="Arial" w:cs="Arial"/>
          <w:b/>
          <w:bCs/>
          <w:color w:val="00B0F0"/>
          <w:sz w:val="21"/>
          <w:szCs w:val="21"/>
          <w:shd w:val="clear" w:color="auto" w:fill="FFFFFF"/>
          <w:lang w:val="en-US"/>
        </w:rPr>
      </w:pPr>
    </w:p>
    <w:p w14:paraId="01D3D633" w14:textId="77777777" w:rsidR="00EE38EA" w:rsidRPr="00A031C6" w:rsidRDefault="00EE38EA" w:rsidP="00EE38EA">
      <w:pPr>
        <w:rPr>
          <w:rFonts w:ascii="Arial" w:hAnsi="Arial" w:cs="Arial"/>
          <w:color w:val="202122"/>
          <w:sz w:val="21"/>
          <w:szCs w:val="21"/>
          <w:shd w:val="clear" w:color="auto" w:fill="FFFFFF"/>
        </w:rPr>
      </w:pPr>
      <w:proofErr w:type="spellStart"/>
      <w:r w:rsidRPr="00A031C6">
        <w:rPr>
          <w:rFonts w:ascii="Arial" w:hAnsi="Arial" w:cs="Arial"/>
          <w:color w:val="202122"/>
          <w:sz w:val="21"/>
          <w:szCs w:val="21"/>
          <w:shd w:val="clear" w:color="auto" w:fill="FFFFFF"/>
        </w:rPr>
        <w:t>virāma</w:t>
      </w:r>
      <w:proofErr w:type="spellEnd"/>
      <w:r w:rsidRPr="00A031C6">
        <w:rPr>
          <w:rFonts w:ascii="Arial" w:hAnsi="Arial" w:cs="Arial"/>
          <w:color w:val="202122"/>
          <w:sz w:val="21"/>
          <w:szCs w:val="21"/>
          <w:shd w:val="clear" w:color="auto" w:fill="FFFFFF"/>
        </w:rPr>
        <w:t xml:space="preserve"> : cessation</w:t>
      </w:r>
    </w:p>
    <w:p w14:paraId="36CD2238" w14:textId="77777777" w:rsidR="00EE38EA" w:rsidRPr="005266C8" w:rsidRDefault="00EE38EA" w:rsidP="00EE38EA">
      <w:pPr>
        <w:rPr>
          <w:rFonts w:ascii="Arial" w:hAnsi="Arial" w:cs="Arial"/>
          <w:color w:val="202122"/>
          <w:sz w:val="21"/>
          <w:szCs w:val="21"/>
          <w:shd w:val="clear" w:color="auto" w:fill="FFFFFF"/>
        </w:rPr>
      </w:pPr>
      <w:proofErr w:type="spellStart"/>
      <w:r w:rsidRPr="005266C8">
        <w:rPr>
          <w:rFonts w:ascii="Arial" w:hAnsi="Arial" w:cs="Arial"/>
          <w:color w:val="202122"/>
          <w:sz w:val="21"/>
          <w:szCs w:val="21"/>
          <w:shd w:val="clear" w:color="auto" w:fill="FFFFFF"/>
        </w:rPr>
        <w:t>pratyaya</w:t>
      </w:r>
      <w:proofErr w:type="spellEnd"/>
      <w:r w:rsidRPr="005266C8">
        <w:rPr>
          <w:rFonts w:ascii="Arial" w:hAnsi="Arial" w:cs="Arial"/>
          <w:color w:val="202122"/>
          <w:sz w:val="21"/>
          <w:szCs w:val="21"/>
          <w:shd w:val="clear" w:color="auto" w:fill="FFFFFF"/>
        </w:rPr>
        <w:t xml:space="preserve"> : idée, opinion, croyance</w:t>
      </w:r>
    </w:p>
    <w:p w14:paraId="76A680F4" w14:textId="77777777" w:rsidR="00EE38EA" w:rsidRPr="005266C8" w:rsidRDefault="00EE38EA" w:rsidP="00EE38EA">
      <w:pPr>
        <w:rPr>
          <w:rFonts w:ascii="Arial" w:hAnsi="Arial" w:cs="Arial"/>
          <w:color w:val="202122"/>
          <w:sz w:val="21"/>
          <w:szCs w:val="21"/>
          <w:shd w:val="clear" w:color="auto" w:fill="FFFFFF"/>
        </w:rPr>
      </w:pPr>
      <w:proofErr w:type="spellStart"/>
      <w:r w:rsidRPr="005266C8">
        <w:rPr>
          <w:rFonts w:ascii="Arial" w:hAnsi="Arial" w:cs="Arial"/>
          <w:color w:val="202122"/>
          <w:sz w:val="21"/>
          <w:szCs w:val="21"/>
          <w:shd w:val="clear" w:color="auto" w:fill="FFFFFF"/>
        </w:rPr>
        <w:t>abhyāsa</w:t>
      </w:r>
      <w:proofErr w:type="spellEnd"/>
      <w:r w:rsidRPr="005266C8">
        <w:rPr>
          <w:rFonts w:ascii="Arial" w:hAnsi="Arial" w:cs="Arial"/>
          <w:color w:val="202122"/>
          <w:sz w:val="21"/>
          <w:szCs w:val="21"/>
          <w:shd w:val="clear" w:color="auto" w:fill="FFFFFF"/>
        </w:rPr>
        <w:t xml:space="preserve"> : pratique intense</w:t>
      </w:r>
    </w:p>
    <w:p w14:paraId="6CAE13D6" w14:textId="77777777" w:rsidR="00EE38EA" w:rsidRPr="005266C8" w:rsidRDefault="00EE38EA" w:rsidP="00EE38EA">
      <w:pPr>
        <w:rPr>
          <w:rFonts w:ascii="Arial" w:hAnsi="Arial" w:cs="Arial"/>
          <w:color w:val="202122"/>
          <w:sz w:val="21"/>
          <w:szCs w:val="21"/>
          <w:shd w:val="clear" w:color="auto" w:fill="FFFFFF"/>
        </w:rPr>
      </w:pPr>
      <w:proofErr w:type="spellStart"/>
      <w:r w:rsidRPr="005266C8">
        <w:rPr>
          <w:rFonts w:ascii="Arial" w:hAnsi="Arial" w:cs="Arial"/>
          <w:color w:val="202122"/>
          <w:sz w:val="21"/>
          <w:szCs w:val="21"/>
          <w:shd w:val="clear" w:color="auto" w:fill="FFFFFF"/>
        </w:rPr>
        <w:t>pūrvah</w:t>
      </w:r>
      <w:proofErr w:type="spellEnd"/>
      <w:r w:rsidRPr="005266C8">
        <w:rPr>
          <w:rFonts w:ascii="Arial" w:hAnsi="Arial" w:cs="Arial"/>
          <w:color w:val="202122"/>
          <w:sz w:val="21"/>
          <w:szCs w:val="21"/>
          <w:shd w:val="clear" w:color="auto" w:fill="FFFFFF"/>
        </w:rPr>
        <w:t xml:space="preserve"> : qui vient de</w:t>
      </w:r>
    </w:p>
    <w:p w14:paraId="6D3BFB0A" w14:textId="77777777" w:rsidR="00EE38EA" w:rsidRPr="005266C8" w:rsidRDefault="00EE38EA" w:rsidP="00EE38EA">
      <w:pPr>
        <w:rPr>
          <w:rFonts w:ascii="Arial" w:hAnsi="Arial" w:cs="Arial"/>
          <w:color w:val="202122"/>
          <w:sz w:val="21"/>
          <w:szCs w:val="21"/>
          <w:shd w:val="clear" w:color="auto" w:fill="FFFFFF"/>
        </w:rPr>
      </w:pPr>
      <w:proofErr w:type="spellStart"/>
      <w:r w:rsidRPr="005266C8">
        <w:rPr>
          <w:rFonts w:ascii="Arial" w:hAnsi="Arial" w:cs="Arial"/>
          <w:color w:val="202122"/>
          <w:sz w:val="21"/>
          <w:szCs w:val="21"/>
          <w:shd w:val="clear" w:color="auto" w:fill="FFFFFF"/>
        </w:rPr>
        <w:t>samskāra</w:t>
      </w:r>
      <w:proofErr w:type="spellEnd"/>
      <w:r w:rsidRPr="005266C8">
        <w:rPr>
          <w:rFonts w:ascii="Arial" w:hAnsi="Arial" w:cs="Arial"/>
          <w:color w:val="202122"/>
          <w:sz w:val="21"/>
          <w:szCs w:val="21"/>
          <w:shd w:val="clear" w:color="auto" w:fill="FFFFFF"/>
        </w:rPr>
        <w:t xml:space="preserve"> : impressions, empreintes, strates psychiques accumulées</w:t>
      </w:r>
    </w:p>
    <w:p w14:paraId="311AAA0A" w14:textId="77777777" w:rsidR="00EE38EA" w:rsidRPr="00A031C6" w:rsidRDefault="00EE38EA" w:rsidP="00EE38EA">
      <w:pPr>
        <w:rPr>
          <w:rFonts w:ascii="Arial" w:hAnsi="Arial" w:cs="Arial"/>
          <w:color w:val="202122"/>
          <w:sz w:val="21"/>
          <w:szCs w:val="21"/>
          <w:shd w:val="clear" w:color="auto" w:fill="FFFFFF"/>
          <w:lang w:val="en-US"/>
        </w:rPr>
      </w:pPr>
      <w:proofErr w:type="spellStart"/>
      <w:r w:rsidRPr="00A031C6">
        <w:rPr>
          <w:rFonts w:ascii="Arial" w:hAnsi="Arial" w:cs="Arial"/>
          <w:color w:val="202122"/>
          <w:sz w:val="21"/>
          <w:szCs w:val="21"/>
          <w:shd w:val="clear" w:color="auto" w:fill="FFFFFF"/>
          <w:lang w:val="en-US"/>
        </w:rPr>
        <w:t>shésha</w:t>
      </w:r>
      <w:proofErr w:type="spellEnd"/>
      <w:r w:rsidRPr="00A031C6">
        <w:rPr>
          <w:rFonts w:ascii="Arial" w:hAnsi="Arial" w:cs="Arial"/>
          <w:color w:val="202122"/>
          <w:sz w:val="21"/>
          <w:szCs w:val="21"/>
          <w:shd w:val="clear" w:color="auto" w:fill="FFFFFF"/>
          <w:lang w:val="en-US"/>
        </w:rPr>
        <w:t xml:space="preserve"> : </w:t>
      </w:r>
      <w:proofErr w:type="spellStart"/>
      <w:r w:rsidRPr="00A031C6">
        <w:rPr>
          <w:rFonts w:ascii="Arial" w:hAnsi="Arial" w:cs="Arial"/>
          <w:color w:val="202122"/>
          <w:sz w:val="21"/>
          <w:szCs w:val="21"/>
          <w:shd w:val="clear" w:color="auto" w:fill="FFFFFF"/>
          <w:lang w:val="en-US"/>
        </w:rPr>
        <w:t>reste</w:t>
      </w:r>
      <w:proofErr w:type="spellEnd"/>
      <w:r w:rsidRPr="00A031C6">
        <w:rPr>
          <w:rFonts w:ascii="Arial" w:hAnsi="Arial" w:cs="Arial"/>
          <w:color w:val="202122"/>
          <w:sz w:val="21"/>
          <w:szCs w:val="21"/>
          <w:shd w:val="clear" w:color="auto" w:fill="FFFFFF"/>
          <w:lang w:val="en-US"/>
        </w:rPr>
        <w:t xml:space="preserve">, </w:t>
      </w:r>
      <w:proofErr w:type="spellStart"/>
      <w:r w:rsidRPr="00A031C6">
        <w:rPr>
          <w:rFonts w:ascii="Arial" w:hAnsi="Arial" w:cs="Arial"/>
          <w:color w:val="202122"/>
          <w:sz w:val="21"/>
          <w:szCs w:val="21"/>
          <w:shd w:val="clear" w:color="auto" w:fill="FFFFFF"/>
          <w:lang w:val="en-US"/>
        </w:rPr>
        <w:t>reliquat</w:t>
      </w:r>
      <w:proofErr w:type="spellEnd"/>
    </w:p>
    <w:p w14:paraId="66FA21C4" w14:textId="77777777" w:rsidR="00EE38EA" w:rsidRPr="00A031C6" w:rsidRDefault="00EE38EA" w:rsidP="00EE38EA">
      <w:pPr>
        <w:rPr>
          <w:rFonts w:ascii="Arial" w:hAnsi="Arial" w:cs="Arial"/>
          <w:color w:val="202122"/>
          <w:sz w:val="21"/>
          <w:szCs w:val="21"/>
          <w:shd w:val="clear" w:color="auto" w:fill="FFFFFF"/>
          <w:lang w:val="en-US"/>
        </w:rPr>
      </w:pPr>
      <w:proofErr w:type="spellStart"/>
      <w:r w:rsidRPr="00A031C6">
        <w:rPr>
          <w:rFonts w:ascii="Arial" w:hAnsi="Arial" w:cs="Arial"/>
          <w:color w:val="202122"/>
          <w:sz w:val="21"/>
          <w:szCs w:val="21"/>
          <w:shd w:val="clear" w:color="auto" w:fill="FFFFFF"/>
          <w:lang w:val="en-US"/>
        </w:rPr>
        <w:t>anya</w:t>
      </w:r>
      <w:proofErr w:type="spellEnd"/>
      <w:r w:rsidRPr="00A031C6">
        <w:rPr>
          <w:rFonts w:ascii="Arial" w:hAnsi="Arial" w:cs="Arial"/>
          <w:color w:val="202122"/>
          <w:sz w:val="21"/>
          <w:szCs w:val="21"/>
          <w:shd w:val="clear" w:color="auto" w:fill="FFFFFF"/>
          <w:lang w:val="en-US"/>
        </w:rPr>
        <w:t xml:space="preserve"> : </w:t>
      </w:r>
      <w:proofErr w:type="spellStart"/>
      <w:r w:rsidRPr="00A031C6">
        <w:rPr>
          <w:rFonts w:ascii="Arial" w:hAnsi="Arial" w:cs="Arial"/>
          <w:color w:val="202122"/>
          <w:sz w:val="21"/>
          <w:szCs w:val="21"/>
          <w:shd w:val="clear" w:color="auto" w:fill="FFFFFF"/>
          <w:lang w:val="en-US"/>
        </w:rPr>
        <w:t>autre</w:t>
      </w:r>
      <w:proofErr w:type="spellEnd"/>
    </w:p>
    <w:p w14:paraId="24EE37C4" w14:textId="77777777" w:rsidR="00EE38EA" w:rsidRPr="00A031C6" w:rsidRDefault="00EE38EA" w:rsidP="00EE38EA">
      <w:pPr>
        <w:rPr>
          <w:rFonts w:ascii="Arial" w:hAnsi="Arial" w:cs="Arial"/>
          <w:color w:val="202122"/>
          <w:sz w:val="21"/>
          <w:szCs w:val="21"/>
          <w:shd w:val="clear" w:color="auto" w:fill="FFFFFF"/>
          <w:lang w:val="en-US"/>
        </w:rPr>
      </w:pPr>
    </w:p>
    <w:p w14:paraId="61DE32B1" w14:textId="77777777" w:rsidR="00EE38EA" w:rsidRPr="0059354B" w:rsidRDefault="00EE38EA" w:rsidP="00EE38EA">
      <w:pPr>
        <w:rPr>
          <w:rFonts w:ascii="Tahoma" w:hAnsi="Tahoma" w:cs="Tahoma"/>
          <w:b/>
          <w:bCs/>
          <w:color w:val="333399"/>
          <w:lang w:val="en-US"/>
        </w:rPr>
      </w:pPr>
      <w:r w:rsidRPr="0059354B">
        <w:rPr>
          <w:rFonts w:ascii="Arial" w:hAnsi="Arial" w:cs="Arial"/>
          <w:color w:val="202122"/>
          <w:sz w:val="21"/>
          <w:szCs w:val="21"/>
          <w:shd w:val="clear" w:color="auto" w:fill="FFFFFF"/>
          <w:lang w:val="en-US"/>
        </w:rPr>
        <w:t>There is another state b</w:t>
      </w:r>
      <w:r>
        <w:rPr>
          <w:rFonts w:ascii="Arial" w:hAnsi="Arial" w:cs="Arial"/>
          <w:color w:val="202122"/>
          <w:sz w:val="21"/>
          <w:szCs w:val="21"/>
          <w:shd w:val="clear" w:color="auto" w:fill="FFFFFF"/>
          <w:lang w:val="en-US"/>
        </w:rPr>
        <w:t xml:space="preserve">etween </w:t>
      </w:r>
      <w:proofErr w:type="spellStart"/>
      <w:r>
        <w:rPr>
          <w:rFonts w:ascii="Arial" w:hAnsi="Arial" w:cs="Arial"/>
          <w:color w:val="202122"/>
          <w:sz w:val="21"/>
          <w:szCs w:val="21"/>
          <w:shd w:val="clear" w:color="auto" w:fill="FFFFFF"/>
          <w:lang w:val="en-US"/>
        </w:rPr>
        <w:t>sabiija</w:t>
      </w:r>
      <w:proofErr w:type="spellEnd"/>
      <w:r>
        <w:rPr>
          <w:rFonts w:ascii="Arial" w:hAnsi="Arial" w:cs="Arial"/>
          <w:color w:val="202122"/>
          <w:sz w:val="21"/>
          <w:szCs w:val="21"/>
          <w:shd w:val="clear" w:color="auto" w:fill="FFFFFF"/>
          <w:lang w:val="en-US"/>
        </w:rPr>
        <w:t xml:space="preserve"> samadhi (samadhi with support or seed) and </w:t>
      </w:r>
      <w:proofErr w:type="spellStart"/>
      <w:r>
        <w:rPr>
          <w:rFonts w:ascii="Arial" w:hAnsi="Arial" w:cs="Arial"/>
          <w:color w:val="202122"/>
          <w:sz w:val="21"/>
          <w:szCs w:val="21"/>
          <w:shd w:val="clear" w:color="auto" w:fill="FFFFFF"/>
          <w:lang w:val="en-US"/>
        </w:rPr>
        <w:t>nirbiija</w:t>
      </w:r>
      <w:proofErr w:type="spellEnd"/>
      <w:r>
        <w:rPr>
          <w:rFonts w:ascii="Arial" w:hAnsi="Arial" w:cs="Arial"/>
          <w:color w:val="202122"/>
          <w:sz w:val="21"/>
          <w:szCs w:val="21"/>
          <w:shd w:val="clear" w:color="auto" w:fill="FFFFFF"/>
          <w:lang w:val="en-US"/>
        </w:rPr>
        <w:t xml:space="preserve"> (samadhi without support ).  It is experienced with the cessation of all functions of the </w:t>
      </w:r>
      <w:proofErr w:type="spellStart"/>
      <w:r>
        <w:rPr>
          <w:rFonts w:ascii="Arial" w:hAnsi="Arial" w:cs="Arial"/>
          <w:color w:val="202122"/>
          <w:sz w:val="21"/>
          <w:szCs w:val="21"/>
          <w:shd w:val="clear" w:color="auto" w:fill="FFFFFF"/>
          <w:lang w:val="en-US"/>
        </w:rPr>
        <w:t>brainm</w:t>
      </w:r>
      <w:proofErr w:type="spellEnd"/>
      <w:r>
        <w:rPr>
          <w:rFonts w:ascii="Arial" w:hAnsi="Arial" w:cs="Arial"/>
          <w:color w:val="202122"/>
          <w:sz w:val="21"/>
          <w:szCs w:val="21"/>
          <w:shd w:val="clear" w:color="auto" w:fill="FFFFFF"/>
          <w:lang w:val="en-US"/>
        </w:rPr>
        <w:t xml:space="preserve"> leaving behind only the residual merits of good practices. In this state one is free from passions, desires and appetites. It is called the virama </w:t>
      </w:r>
      <w:proofErr w:type="spellStart"/>
      <w:r>
        <w:rPr>
          <w:rFonts w:ascii="Arial" w:hAnsi="Arial" w:cs="Arial"/>
          <w:color w:val="202122"/>
          <w:sz w:val="21"/>
          <w:szCs w:val="21"/>
          <w:shd w:val="clear" w:color="auto" w:fill="FFFFFF"/>
          <w:lang w:val="en-US"/>
        </w:rPr>
        <w:t>pratyaya</w:t>
      </w:r>
      <w:proofErr w:type="spellEnd"/>
      <w:r>
        <w:rPr>
          <w:rFonts w:ascii="Arial" w:hAnsi="Arial" w:cs="Arial"/>
          <w:color w:val="202122"/>
          <w:sz w:val="21"/>
          <w:szCs w:val="21"/>
          <w:shd w:val="clear" w:color="auto" w:fill="FFFFFF"/>
          <w:lang w:val="en-US"/>
        </w:rPr>
        <w:t>. The nearest we can compare, are this moment just before to fall asleep.</w:t>
      </w:r>
    </w:p>
    <w:p w14:paraId="244B9DFF" w14:textId="77777777" w:rsidR="00EE38EA" w:rsidRPr="0059354B" w:rsidRDefault="00EE38EA" w:rsidP="00EE38EA">
      <w:pPr>
        <w:rPr>
          <w:rFonts w:ascii="Arial" w:hAnsi="Arial" w:cs="Arial"/>
          <w:color w:val="202122"/>
          <w:sz w:val="21"/>
          <w:szCs w:val="21"/>
          <w:shd w:val="clear" w:color="auto" w:fill="FFFFFF"/>
          <w:lang w:val="en-US"/>
        </w:rPr>
      </w:pPr>
    </w:p>
    <w:p w14:paraId="03F9167C" w14:textId="2CAF2103" w:rsidR="00EE38EA" w:rsidRDefault="00EE38EA" w:rsidP="00EE38EA">
      <w:pPr>
        <w:rPr>
          <w:rFonts w:ascii="Tahoma" w:hAnsi="Tahoma" w:cs="Tahoma"/>
          <w:b/>
          <w:bCs/>
          <w:color w:val="333399"/>
        </w:rPr>
      </w:pPr>
      <w:r w:rsidRPr="002D0CFD">
        <w:rPr>
          <w:noProof/>
        </w:rPr>
        <w:drawing>
          <wp:inline distT="0" distB="0" distL="0" distR="0" wp14:anchorId="5700CE72" wp14:editId="08F7FCEF">
            <wp:extent cx="5758180" cy="450850"/>
            <wp:effectExtent l="0" t="0" r="0" b="635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180" cy="450850"/>
                    </a:xfrm>
                    <a:prstGeom prst="rect">
                      <a:avLst/>
                    </a:prstGeom>
                    <a:noFill/>
                    <a:ln>
                      <a:noFill/>
                    </a:ln>
                  </pic:spPr>
                </pic:pic>
              </a:graphicData>
            </a:graphic>
          </wp:inline>
        </w:drawing>
      </w:r>
    </w:p>
    <w:p w14:paraId="05E0342B" w14:textId="77777777" w:rsidR="00EE38EA" w:rsidRDefault="00EE38EA" w:rsidP="00EE38EA">
      <w:pPr>
        <w:rPr>
          <w:rFonts w:ascii="Tahoma" w:hAnsi="Tahoma" w:cs="Tahoma"/>
          <w:b/>
          <w:bCs/>
          <w:color w:val="333399"/>
        </w:rPr>
      </w:pPr>
    </w:p>
    <w:p w14:paraId="053E140A" w14:textId="77777777" w:rsidR="00EE38EA" w:rsidRDefault="00EE38EA" w:rsidP="00EE38EA">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I.</w:t>
      </w:r>
      <w:r w:rsidRPr="006F0E12">
        <w:rPr>
          <w:rFonts w:ascii="Arial" w:hAnsi="Arial" w:cs="Arial"/>
          <w:b/>
          <w:bCs/>
          <w:color w:val="00B0F0"/>
          <w:sz w:val="21"/>
          <w:szCs w:val="21"/>
          <w:shd w:val="clear" w:color="auto" w:fill="FFFFFF"/>
        </w:rPr>
        <w:t xml:space="preserve">19 </w:t>
      </w:r>
      <w:proofErr w:type="spellStart"/>
      <w:r w:rsidRPr="006F0E12">
        <w:rPr>
          <w:rFonts w:ascii="Arial" w:hAnsi="Arial" w:cs="Arial"/>
          <w:b/>
          <w:bCs/>
          <w:color w:val="00B0F0"/>
          <w:sz w:val="21"/>
          <w:szCs w:val="21"/>
          <w:shd w:val="clear" w:color="auto" w:fill="FFFFFF"/>
        </w:rPr>
        <w:t>Bhavapratyayah</w:t>
      </w:r>
      <w:proofErr w:type="spellEnd"/>
      <w:r w:rsidRPr="006F0E12">
        <w:rPr>
          <w:rFonts w:ascii="Arial" w:hAnsi="Arial" w:cs="Arial"/>
          <w:b/>
          <w:bCs/>
          <w:color w:val="00B0F0"/>
          <w:sz w:val="21"/>
          <w:szCs w:val="21"/>
          <w:shd w:val="clear" w:color="auto" w:fill="FFFFFF"/>
        </w:rPr>
        <w:t xml:space="preserve"> </w:t>
      </w:r>
      <w:proofErr w:type="spellStart"/>
      <w:r w:rsidRPr="006F0E12">
        <w:rPr>
          <w:rFonts w:ascii="Arial" w:hAnsi="Arial" w:cs="Arial"/>
          <w:b/>
          <w:bCs/>
          <w:color w:val="00B0F0"/>
          <w:sz w:val="21"/>
          <w:szCs w:val="21"/>
          <w:shd w:val="clear" w:color="auto" w:fill="FFFFFF"/>
        </w:rPr>
        <w:t>videha</w:t>
      </w:r>
      <w:proofErr w:type="spellEnd"/>
      <w:r w:rsidRPr="006F0E12">
        <w:rPr>
          <w:rFonts w:ascii="Arial" w:hAnsi="Arial" w:cs="Arial"/>
          <w:b/>
          <w:bCs/>
          <w:color w:val="00B0F0"/>
          <w:sz w:val="21"/>
          <w:szCs w:val="21"/>
          <w:shd w:val="clear" w:color="auto" w:fill="FFFFFF"/>
        </w:rPr>
        <w:t xml:space="preserve"> </w:t>
      </w:r>
      <w:proofErr w:type="spellStart"/>
      <w:r w:rsidRPr="006F0E12">
        <w:rPr>
          <w:rFonts w:ascii="Arial" w:hAnsi="Arial" w:cs="Arial"/>
          <w:b/>
          <w:bCs/>
          <w:color w:val="00B0F0"/>
          <w:sz w:val="21"/>
          <w:szCs w:val="21"/>
          <w:shd w:val="clear" w:color="auto" w:fill="FFFFFF"/>
        </w:rPr>
        <w:t>prakritilayanam</w:t>
      </w:r>
      <w:proofErr w:type="spellEnd"/>
    </w:p>
    <w:p w14:paraId="399382DF" w14:textId="77777777" w:rsidR="00EE38EA" w:rsidRPr="006F0E12" w:rsidRDefault="00EE38EA" w:rsidP="00EE38EA">
      <w:pPr>
        <w:rPr>
          <w:rFonts w:ascii="Arial" w:hAnsi="Arial" w:cs="Arial"/>
          <w:b/>
          <w:bCs/>
          <w:color w:val="00B0F0"/>
          <w:sz w:val="21"/>
          <w:szCs w:val="21"/>
          <w:shd w:val="clear" w:color="auto" w:fill="FFFFFF"/>
        </w:rPr>
      </w:pPr>
    </w:p>
    <w:p w14:paraId="6B108A8A" w14:textId="77777777" w:rsidR="00EE38EA" w:rsidRPr="00730B5D" w:rsidRDefault="00EE38EA" w:rsidP="00EE38EA">
      <w:pPr>
        <w:rPr>
          <w:rFonts w:ascii="Arial" w:hAnsi="Arial" w:cs="Arial"/>
          <w:b/>
          <w:bCs/>
          <w:color w:val="00B0F0"/>
          <w:sz w:val="21"/>
          <w:szCs w:val="21"/>
          <w:shd w:val="clear" w:color="auto" w:fill="FFFFFF"/>
        </w:rPr>
      </w:pPr>
      <w:r w:rsidRPr="00730B5D">
        <w:rPr>
          <w:rFonts w:ascii="Arial" w:hAnsi="Arial" w:cs="Arial" w:hint="eastAsia"/>
          <w:b/>
          <w:bCs/>
          <w:color w:val="00B0F0"/>
          <w:sz w:val="21"/>
          <w:szCs w:val="21"/>
          <w:shd w:val="clear" w:color="auto" w:fill="FFFFFF"/>
        </w:rPr>
        <w:t>«</w:t>
      </w:r>
      <w:r w:rsidRPr="00730B5D">
        <w:rPr>
          <w:rFonts w:ascii="Arial" w:hAnsi="Arial" w:cs="Arial"/>
          <w:b/>
          <w:bCs/>
          <w:color w:val="00B0F0"/>
          <w:sz w:val="21"/>
          <w:szCs w:val="21"/>
          <w:shd w:val="clear" w:color="auto" w:fill="FFFFFF"/>
        </w:rPr>
        <w:t xml:space="preserve"> De naissance, certains êtres connaissent le </w:t>
      </w:r>
      <w:proofErr w:type="spellStart"/>
      <w:r w:rsidRPr="00730B5D">
        <w:rPr>
          <w:rFonts w:ascii="Arial" w:hAnsi="Arial" w:cs="Arial"/>
          <w:b/>
          <w:bCs/>
          <w:color w:val="00B0F0"/>
          <w:sz w:val="21"/>
          <w:szCs w:val="21"/>
          <w:shd w:val="clear" w:color="auto" w:fill="FFFFFF"/>
        </w:rPr>
        <w:t>Samādhi</w:t>
      </w:r>
      <w:proofErr w:type="spellEnd"/>
      <w:r w:rsidRPr="00730B5D">
        <w:rPr>
          <w:rFonts w:ascii="Arial" w:hAnsi="Arial" w:cs="Arial"/>
          <w:b/>
          <w:bCs/>
          <w:color w:val="00B0F0"/>
          <w:sz w:val="21"/>
          <w:szCs w:val="21"/>
          <w:shd w:val="clear" w:color="auto" w:fill="FFFFFF"/>
        </w:rPr>
        <w:t>. Ils sont libres</w:t>
      </w:r>
    </w:p>
    <w:p w14:paraId="749FAEB0" w14:textId="77777777" w:rsidR="00EE38EA" w:rsidRDefault="00EE38EA" w:rsidP="00EE38EA">
      <w:pPr>
        <w:rPr>
          <w:rFonts w:ascii="Arial" w:hAnsi="Arial" w:cs="Arial"/>
          <w:b/>
          <w:bCs/>
          <w:color w:val="00B0F0"/>
          <w:sz w:val="21"/>
          <w:szCs w:val="21"/>
          <w:shd w:val="clear" w:color="auto" w:fill="FFFFFF"/>
        </w:rPr>
      </w:pPr>
      <w:r w:rsidRPr="00730B5D">
        <w:rPr>
          <w:rFonts w:ascii="Arial" w:hAnsi="Arial" w:cs="Arial"/>
          <w:b/>
          <w:bCs/>
          <w:color w:val="00B0F0"/>
          <w:sz w:val="21"/>
          <w:szCs w:val="21"/>
          <w:shd w:val="clear" w:color="auto" w:fill="FFFFFF"/>
        </w:rPr>
        <w:t>des contraintes du corps physique, tout en étant incarnés. »</w:t>
      </w:r>
    </w:p>
    <w:p w14:paraId="2CFD9F22" w14:textId="77777777" w:rsidR="00EE38EA" w:rsidRDefault="00EE38EA" w:rsidP="00EE38EA">
      <w:pPr>
        <w:rPr>
          <w:rFonts w:ascii="Arial" w:hAnsi="Arial" w:cs="Arial"/>
          <w:b/>
          <w:bCs/>
          <w:color w:val="00B0F0"/>
          <w:sz w:val="21"/>
          <w:szCs w:val="21"/>
          <w:shd w:val="clear" w:color="auto" w:fill="FFFFFF"/>
        </w:rPr>
      </w:pPr>
    </w:p>
    <w:p w14:paraId="18CEA54F" w14:textId="77777777" w:rsidR="00EE38EA" w:rsidRPr="00AE5D10" w:rsidRDefault="00EE38EA" w:rsidP="00EE38EA">
      <w:pPr>
        <w:rPr>
          <w:rFonts w:ascii="Arial" w:hAnsi="Arial" w:cs="Arial"/>
          <w:b/>
          <w:bCs/>
          <w:color w:val="00B0F0"/>
          <w:sz w:val="21"/>
          <w:szCs w:val="21"/>
          <w:shd w:val="clear" w:color="auto" w:fill="FFFFFF"/>
          <w:lang w:val="en-US"/>
        </w:rPr>
      </w:pPr>
      <w:r w:rsidRPr="00AE5D10">
        <w:rPr>
          <w:rFonts w:ascii="Arial" w:hAnsi="Arial" w:cs="Arial" w:hint="eastAsia"/>
          <w:b/>
          <w:bCs/>
          <w:color w:val="00B0F0"/>
          <w:sz w:val="21"/>
          <w:szCs w:val="21"/>
          <w:shd w:val="clear" w:color="auto" w:fill="FFFFFF"/>
          <w:lang w:val="en-US"/>
        </w:rPr>
        <w:t>«</w:t>
      </w:r>
      <w:r w:rsidRPr="00AE5D10">
        <w:rPr>
          <w:rFonts w:ascii="Arial" w:hAnsi="Arial" w:cs="Arial"/>
          <w:b/>
          <w:bCs/>
          <w:color w:val="00B0F0"/>
          <w:sz w:val="21"/>
          <w:szCs w:val="21"/>
          <w:shd w:val="clear" w:color="auto" w:fill="FFFFFF"/>
          <w:lang w:val="en-US"/>
        </w:rPr>
        <w:t xml:space="preserve"> In this state, one may experience </w:t>
      </w:r>
      <w:proofErr w:type="spellStart"/>
      <w:r w:rsidRPr="00AE5D10">
        <w:rPr>
          <w:rFonts w:ascii="Arial" w:hAnsi="Arial" w:cs="Arial"/>
          <w:b/>
          <w:bCs/>
          <w:color w:val="00B0F0"/>
          <w:sz w:val="21"/>
          <w:szCs w:val="21"/>
          <w:shd w:val="clear" w:color="auto" w:fill="FFFFFF"/>
          <w:lang w:val="en-US"/>
        </w:rPr>
        <w:t>bodilessnessm</w:t>
      </w:r>
      <w:proofErr w:type="spellEnd"/>
      <w:r w:rsidRPr="00AE5D10">
        <w:rPr>
          <w:rFonts w:ascii="Arial" w:hAnsi="Arial" w:cs="Arial"/>
          <w:b/>
          <w:bCs/>
          <w:color w:val="00B0F0"/>
          <w:sz w:val="21"/>
          <w:szCs w:val="21"/>
          <w:shd w:val="clear" w:color="auto" w:fill="FFFFFF"/>
          <w:lang w:val="en-US"/>
        </w:rPr>
        <w:t xml:space="preserve"> or become mer</w:t>
      </w:r>
      <w:r>
        <w:rPr>
          <w:rFonts w:ascii="Arial" w:hAnsi="Arial" w:cs="Arial"/>
          <w:b/>
          <w:bCs/>
          <w:color w:val="00B0F0"/>
          <w:sz w:val="21"/>
          <w:szCs w:val="21"/>
          <w:shd w:val="clear" w:color="auto" w:fill="FFFFFF"/>
          <w:lang w:val="en-US"/>
        </w:rPr>
        <w:t>ged in nature.</w:t>
      </w:r>
      <w:r>
        <w:rPr>
          <w:rFonts w:ascii="Arial" w:hAnsi="Arial" w:cs="Arial"/>
          <w:b/>
          <w:bCs/>
          <w:color w:val="00B0F0"/>
          <w:sz w:val="21"/>
          <w:szCs w:val="21"/>
          <w:shd w:val="clear" w:color="auto" w:fill="FFFFFF"/>
          <w:lang w:val="en-US"/>
        </w:rPr>
        <w:br/>
        <w:t>this may lead to isolation or a state of loneliness</w:t>
      </w:r>
      <w:r w:rsidRPr="00AE5D10">
        <w:rPr>
          <w:rFonts w:ascii="Arial" w:hAnsi="Arial" w:cs="Arial"/>
          <w:b/>
          <w:bCs/>
          <w:color w:val="00B0F0"/>
          <w:sz w:val="21"/>
          <w:szCs w:val="21"/>
          <w:shd w:val="clear" w:color="auto" w:fill="FFFFFF"/>
          <w:lang w:val="en-US"/>
        </w:rPr>
        <w:t xml:space="preserve"> »</w:t>
      </w:r>
    </w:p>
    <w:p w14:paraId="4AA885E4" w14:textId="77777777" w:rsidR="00EE38EA" w:rsidRPr="00AE5D10" w:rsidRDefault="00EE38EA" w:rsidP="00EE38EA">
      <w:pPr>
        <w:rPr>
          <w:rFonts w:ascii="Arial" w:hAnsi="Arial" w:cs="Arial"/>
          <w:b/>
          <w:bCs/>
          <w:color w:val="00B0F0"/>
          <w:sz w:val="21"/>
          <w:szCs w:val="21"/>
          <w:shd w:val="clear" w:color="auto" w:fill="FFFFFF"/>
          <w:lang w:val="en-US"/>
        </w:rPr>
      </w:pPr>
    </w:p>
    <w:p w14:paraId="3E254C87" w14:textId="77777777" w:rsidR="00EE38EA" w:rsidRPr="00730B5D" w:rsidRDefault="00EE38EA" w:rsidP="00EE38EA">
      <w:pPr>
        <w:rPr>
          <w:rFonts w:ascii="Arial" w:hAnsi="Arial" w:cs="Arial"/>
          <w:color w:val="202122"/>
          <w:sz w:val="21"/>
          <w:szCs w:val="21"/>
          <w:shd w:val="clear" w:color="auto" w:fill="FFFFFF"/>
        </w:rPr>
      </w:pPr>
      <w:proofErr w:type="spellStart"/>
      <w:r w:rsidRPr="00730B5D">
        <w:rPr>
          <w:rFonts w:ascii="Arial" w:hAnsi="Arial" w:cs="Arial"/>
          <w:color w:val="202122"/>
          <w:sz w:val="21"/>
          <w:szCs w:val="21"/>
          <w:shd w:val="clear" w:color="auto" w:fill="FFFFFF"/>
        </w:rPr>
        <w:t>bhava</w:t>
      </w:r>
      <w:proofErr w:type="spellEnd"/>
      <w:r w:rsidRPr="00730B5D">
        <w:rPr>
          <w:rFonts w:ascii="Arial" w:hAnsi="Arial" w:cs="Arial"/>
          <w:color w:val="202122"/>
          <w:sz w:val="21"/>
          <w:szCs w:val="21"/>
          <w:shd w:val="clear" w:color="auto" w:fill="FFFFFF"/>
        </w:rPr>
        <w:t xml:space="preserve"> : naissance</w:t>
      </w:r>
    </w:p>
    <w:p w14:paraId="37F5A292" w14:textId="77777777" w:rsidR="00EE38EA" w:rsidRPr="00730B5D" w:rsidRDefault="00EE38EA" w:rsidP="00EE38EA">
      <w:pPr>
        <w:rPr>
          <w:rFonts w:ascii="Arial" w:hAnsi="Arial" w:cs="Arial"/>
          <w:color w:val="202122"/>
          <w:sz w:val="21"/>
          <w:szCs w:val="21"/>
          <w:shd w:val="clear" w:color="auto" w:fill="FFFFFF"/>
        </w:rPr>
      </w:pPr>
      <w:proofErr w:type="spellStart"/>
      <w:r w:rsidRPr="00730B5D">
        <w:rPr>
          <w:rFonts w:ascii="Arial" w:hAnsi="Arial" w:cs="Arial"/>
          <w:color w:val="202122"/>
          <w:sz w:val="21"/>
          <w:szCs w:val="21"/>
          <w:shd w:val="clear" w:color="auto" w:fill="FFFFFF"/>
        </w:rPr>
        <w:t>pratyaya</w:t>
      </w:r>
      <w:proofErr w:type="spellEnd"/>
      <w:r w:rsidRPr="00730B5D">
        <w:rPr>
          <w:rFonts w:ascii="Arial" w:hAnsi="Arial" w:cs="Arial"/>
          <w:color w:val="202122"/>
          <w:sz w:val="21"/>
          <w:szCs w:val="21"/>
          <w:shd w:val="clear" w:color="auto" w:fill="FFFFFF"/>
        </w:rPr>
        <w:t xml:space="preserve"> : idée, croyance, expérience</w:t>
      </w:r>
    </w:p>
    <w:p w14:paraId="656A9879" w14:textId="77777777" w:rsidR="00EE38EA" w:rsidRPr="00730B5D" w:rsidRDefault="00EE38EA" w:rsidP="00EE38EA">
      <w:pPr>
        <w:rPr>
          <w:rFonts w:ascii="Arial" w:hAnsi="Arial" w:cs="Arial"/>
          <w:color w:val="202122"/>
          <w:sz w:val="21"/>
          <w:szCs w:val="21"/>
          <w:shd w:val="clear" w:color="auto" w:fill="FFFFFF"/>
        </w:rPr>
      </w:pPr>
      <w:proofErr w:type="spellStart"/>
      <w:r w:rsidRPr="00730B5D">
        <w:rPr>
          <w:rFonts w:ascii="Arial" w:hAnsi="Arial" w:cs="Arial"/>
          <w:color w:val="202122"/>
          <w:sz w:val="21"/>
          <w:szCs w:val="21"/>
          <w:shd w:val="clear" w:color="auto" w:fill="FFFFFF"/>
        </w:rPr>
        <w:t>vidéha</w:t>
      </w:r>
      <w:proofErr w:type="spellEnd"/>
      <w:r w:rsidRPr="00730B5D">
        <w:rPr>
          <w:rFonts w:ascii="Arial" w:hAnsi="Arial" w:cs="Arial"/>
          <w:color w:val="202122"/>
          <w:sz w:val="21"/>
          <w:szCs w:val="21"/>
          <w:shd w:val="clear" w:color="auto" w:fill="FFFFFF"/>
        </w:rPr>
        <w:t xml:space="preserve"> : sans corps</w:t>
      </w:r>
    </w:p>
    <w:p w14:paraId="45684734" w14:textId="77777777" w:rsidR="00EE38EA" w:rsidRDefault="00EE38EA" w:rsidP="00EE38EA">
      <w:pPr>
        <w:rPr>
          <w:rFonts w:ascii="Arial" w:hAnsi="Arial" w:cs="Arial"/>
          <w:color w:val="202122"/>
          <w:sz w:val="21"/>
          <w:szCs w:val="21"/>
          <w:shd w:val="clear" w:color="auto" w:fill="FFFFFF"/>
        </w:rPr>
      </w:pPr>
      <w:proofErr w:type="spellStart"/>
      <w:r w:rsidRPr="00730B5D">
        <w:rPr>
          <w:rFonts w:ascii="Arial" w:hAnsi="Arial" w:cs="Arial"/>
          <w:color w:val="202122"/>
          <w:sz w:val="21"/>
          <w:szCs w:val="21"/>
          <w:shd w:val="clear" w:color="auto" w:fill="FFFFFF"/>
        </w:rPr>
        <w:t>prakritilaya</w:t>
      </w:r>
      <w:proofErr w:type="spellEnd"/>
      <w:r w:rsidRPr="00730B5D">
        <w:rPr>
          <w:rFonts w:ascii="Arial" w:hAnsi="Arial" w:cs="Arial"/>
          <w:color w:val="202122"/>
          <w:sz w:val="21"/>
          <w:szCs w:val="21"/>
          <w:shd w:val="clear" w:color="auto" w:fill="FFFFFF"/>
        </w:rPr>
        <w:t xml:space="preserve"> : immergé dans la manifestation</w:t>
      </w:r>
    </w:p>
    <w:p w14:paraId="4C806949" w14:textId="77777777" w:rsidR="00EE38EA" w:rsidRDefault="00EE38EA" w:rsidP="00EE38EA">
      <w:pPr>
        <w:rPr>
          <w:rFonts w:ascii="Arial" w:hAnsi="Arial" w:cs="Arial"/>
          <w:color w:val="202122"/>
          <w:sz w:val="21"/>
          <w:szCs w:val="21"/>
          <w:shd w:val="clear" w:color="auto" w:fill="FFFFFF"/>
        </w:rPr>
      </w:pPr>
    </w:p>
    <w:p w14:paraId="7553F5B9" w14:textId="77777777" w:rsidR="00EE38EA" w:rsidRDefault="00EE38EA" w:rsidP="00EE38EA">
      <w:pPr>
        <w:rPr>
          <w:rFonts w:ascii="Arial" w:hAnsi="Arial" w:cs="Arial"/>
          <w:color w:val="202122"/>
          <w:sz w:val="21"/>
          <w:szCs w:val="21"/>
          <w:shd w:val="clear" w:color="auto" w:fill="FFFFFF"/>
          <w:lang w:val="en-US"/>
        </w:rPr>
      </w:pPr>
      <w:r w:rsidRPr="000D1503">
        <w:rPr>
          <w:rFonts w:ascii="Arial" w:hAnsi="Arial" w:cs="Arial"/>
          <w:color w:val="202122"/>
          <w:sz w:val="21"/>
          <w:szCs w:val="21"/>
          <w:shd w:val="clear" w:color="auto" w:fill="FFFFFF"/>
          <w:lang w:val="en-US"/>
        </w:rPr>
        <w:t xml:space="preserve">In this samadhi, </w:t>
      </w:r>
      <w:r>
        <w:rPr>
          <w:rFonts w:ascii="Arial" w:hAnsi="Arial" w:cs="Arial"/>
          <w:color w:val="202122"/>
          <w:sz w:val="21"/>
          <w:szCs w:val="21"/>
          <w:shd w:val="clear" w:color="auto" w:fill="FFFFFF"/>
          <w:lang w:val="en-US"/>
        </w:rPr>
        <w:t xml:space="preserve">which is poised between </w:t>
      </w:r>
      <w:proofErr w:type="spellStart"/>
      <w:r>
        <w:rPr>
          <w:rFonts w:ascii="Arial" w:hAnsi="Arial" w:cs="Arial"/>
          <w:color w:val="202122"/>
          <w:sz w:val="21"/>
          <w:szCs w:val="21"/>
          <w:shd w:val="clear" w:color="auto" w:fill="FFFFFF"/>
          <w:lang w:val="en-US"/>
        </w:rPr>
        <w:t>sabija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xml:space="preserve"> samadhi,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is freed from all fluctuations, but subliminal impressions, samskaras, spring to life the moment he comes out of that state. </w:t>
      </w:r>
      <w:r>
        <w:rPr>
          <w:rFonts w:ascii="Arial" w:hAnsi="Arial" w:cs="Arial"/>
          <w:color w:val="202122"/>
          <w:sz w:val="21"/>
          <w:szCs w:val="21"/>
          <w:shd w:val="clear" w:color="auto" w:fill="FFFFFF"/>
          <w:lang w:val="en-US"/>
        </w:rPr>
        <w:br/>
        <w:t xml:space="preserve">Some evolved entities move without a body as </w:t>
      </w:r>
      <w:proofErr w:type="spellStart"/>
      <w:r>
        <w:rPr>
          <w:rFonts w:ascii="Arial" w:hAnsi="Arial" w:cs="Arial"/>
          <w:color w:val="202122"/>
          <w:sz w:val="21"/>
          <w:szCs w:val="21"/>
          <w:shd w:val="clear" w:color="auto" w:fill="FFFFFF"/>
          <w:lang w:val="en-US"/>
        </w:rPr>
        <w:t>spririts</w:t>
      </w:r>
      <w:proofErr w:type="spellEnd"/>
      <w:r>
        <w:rPr>
          <w:rFonts w:ascii="Arial" w:hAnsi="Arial" w:cs="Arial"/>
          <w:color w:val="202122"/>
          <w:sz w:val="21"/>
          <w:szCs w:val="21"/>
          <w:shd w:val="clear" w:color="auto" w:fill="FFFFFF"/>
          <w:lang w:val="en-US"/>
        </w:rPr>
        <w:t xml:space="preserve"> and angels, while other become absorbed </w:t>
      </w:r>
      <w:proofErr w:type="spellStart"/>
      <w:r>
        <w:rPr>
          <w:rFonts w:ascii="Arial" w:hAnsi="Arial" w:cs="Arial"/>
          <w:color w:val="202122"/>
          <w:sz w:val="21"/>
          <w:szCs w:val="21"/>
          <w:shd w:val="clear" w:color="auto" w:fill="FFFFFF"/>
          <w:lang w:val="en-US"/>
        </w:rPr>
        <w:t>mergin</w:t>
      </w:r>
      <w:proofErr w:type="spellEnd"/>
      <w:r>
        <w:rPr>
          <w:rFonts w:ascii="Arial" w:hAnsi="Arial" w:cs="Arial"/>
          <w:color w:val="202122"/>
          <w:sz w:val="21"/>
          <w:szCs w:val="21"/>
          <w:shd w:val="clear" w:color="auto" w:fill="FFFFFF"/>
          <w:lang w:val="en-US"/>
        </w:rPr>
        <w:t xml:space="preserve"> in nature. They forget to climb to the topmost rung of the spiritual ladder and fail to reach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xml:space="preserve"> samadhi.</w:t>
      </w:r>
    </w:p>
    <w:p w14:paraId="3106C31A" w14:textId="77777777" w:rsidR="00EE38EA" w:rsidRPr="000D1503" w:rsidRDefault="00EE38EA" w:rsidP="00EE38E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have reached a state of isolation but not emancipation.</w:t>
      </w:r>
    </w:p>
    <w:p w14:paraId="6B7790E3" w14:textId="77777777" w:rsidR="00EE38EA" w:rsidRPr="000D1503" w:rsidRDefault="00EE38EA" w:rsidP="00EE38EA">
      <w:pPr>
        <w:rPr>
          <w:rFonts w:ascii="Tahoma" w:hAnsi="Tahoma" w:cs="Tahoma"/>
          <w:b/>
          <w:bCs/>
          <w:color w:val="333399"/>
          <w:lang w:val="en-US"/>
        </w:rPr>
      </w:pPr>
    </w:p>
    <w:p w14:paraId="59187406" w14:textId="03F4A8FF" w:rsidR="00831B05" w:rsidRPr="00EE38EA" w:rsidRDefault="00EE38EA" w:rsidP="00EE38EA">
      <w:pPr>
        <w:rPr>
          <w:rFonts w:ascii="Arial" w:hAnsi="Arial" w:cs="Arial"/>
          <w:b/>
          <w:bCs/>
          <w:color w:val="00B0F0"/>
          <w:sz w:val="21"/>
          <w:szCs w:val="21"/>
          <w:shd w:val="clear" w:color="auto" w:fill="FFFFFF"/>
          <w:lang w:val="en-US"/>
        </w:rPr>
      </w:pPr>
      <w:r w:rsidRPr="002D0CFD">
        <w:rPr>
          <w:noProof/>
        </w:rPr>
        <w:lastRenderedPageBreak/>
        <w:drawing>
          <wp:inline distT="0" distB="0" distL="0" distR="0" wp14:anchorId="54FCD0F1" wp14:editId="05E381BB">
            <wp:extent cx="5760085" cy="47625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76250"/>
                    </a:xfrm>
                    <a:prstGeom prst="rect">
                      <a:avLst/>
                    </a:prstGeom>
                    <a:noFill/>
                    <a:ln>
                      <a:noFill/>
                    </a:ln>
                  </pic:spPr>
                </pic:pic>
              </a:graphicData>
            </a:graphic>
          </wp:inline>
        </w:drawing>
      </w:r>
      <w:r w:rsidR="00831B05" w:rsidRPr="00EE38EA">
        <w:rPr>
          <w:rFonts w:ascii="Arial" w:hAnsi="Arial" w:cs="Arial"/>
          <w:b/>
          <w:bCs/>
          <w:color w:val="00B0F0"/>
          <w:sz w:val="21"/>
          <w:szCs w:val="21"/>
          <w:shd w:val="clear" w:color="auto" w:fill="FFFFFF"/>
          <w:lang w:val="en-US"/>
        </w:rPr>
        <w:t xml:space="preserve">I.20 Shradda </w:t>
      </w:r>
      <w:proofErr w:type="spellStart"/>
      <w:r w:rsidR="00831B05" w:rsidRPr="00EE38EA">
        <w:rPr>
          <w:rFonts w:ascii="Arial" w:hAnsi="Arial" w:cs="Arial"/>
          <w:b/>
          <w:bCs/>
          <w:color w:val="00B0F0"/>
          <w:sz w:val="21"/>
          <w:szCs w:val="21"/>
          <w:shd w:val="clear" w:color="auto" w:fill="FFFFFF"/>
          <w:lang w:val="en-US"/>
        </w:rPr>
        <w:t>virya</w:t>
      </w:r>
      <w:proofErr w:type="spellEnd"/>
      <w:r w:rsidR="00831B05" w:rsidRPr="00EE38EA">
        <w:rPr>
          <w:rFonts w:ascii="Arial" w:hAnsi="Arial" w:cs="Arial"/>
          <w:b/>
          <w:bCs/>
          <w:color w:val="00B0F0"/>
          <w:sz w:val="21"/>
          <w:szCs w:val="21"/>
          <w:shd w:val="clear" w:color="auto" w:fill="FFFFFF"/>
          <w:lang w:val="en-US"/>
        </w:rPr>
        <w:t xml:space="preserve"> smriti </w:t>
      </w:r>
      <w:proofErr w:type="spellStart"/>
      <w:r w:rsidR="00831B05" w:rsidRPr="00EE38EA">
        <w:rPr>
          <w:rFonts w:ascii="Arial" w:hAnsi="Arial" w:cs="Arial"/>
          <w:b/>
          <w:bCs/>
          <w:color w:val="00B0F0"/>
          <w:sz w:val="21"/>
          <w:szCs w:val="21"/>
          <w:shd w:val="clear" w:color="auto" w:fill="FFFFFF"/>
          <w:lang w:val="en-US"/>
        </w:rPr>
        <w:t>Samaadhi</w:t>
      </w:r>
      <w:proofErr w:type="spellEnd"/>
      <w:r w:rsidR="00831B05" w:rsidRPr="00EE38EA">
        <w:rPr>
          <w:rFonts w:ascii="Arial" w:hAnsi="Arial" w:cs="Arial"/>
          <w:b/>
          <w:bCs/>
          <w:color w:val="00B0F0"/>
          <w:sz w:val="21"/>
          <w:szCs w:val="21"/>
          <w:shd w:val="clear" w:color="auto" w:fill="FFFFFF"/>
          <w:lang w:val="en-US"/>
        </w:rPr>
        <w:t xml:space="preserve"> </w:t>
      </w:r>
      <w:proofErr w:type="spellStart"/>
      <w:r w:rsidR="00831B05" w:rsidRPr="00EE38EA">
        <w:rPr>
          <w:rFonts w:ascii="Arial" w:hAnsi="Arial" w:cs="Arial"/>
          <w:b/>
          <w:bCs/>
          <w:color w:val="00B0F0"/>
          <w:sz w:val="21"/>
          <w:szCs w:val="21"/>
          <w:shd w:val="clear" w:color="auto" w:fill="FFFFFF"/>
          <w:lang w:val="en-US"/>
        </w:rPr>
        <w:t>prajna</w:t>
      </w:r>
      <w:proofErr w:type="spellEnd"/>
      <w:r w:rsidR="00831B05" w:rsidRPr="00EE38EA">
        <w:rPr>
          <w:rFonts w:ascii="Arial" w:hAnsi="Arial" w:cs="Arial"/>
          <w:b/>
          <w:bCs/>
          <w:color w:val="00B0F0"/>
          <w:sz w:val="21"/>
          <w:szCs w:val="21"/>
          <w:shd w:val="clear" w:color="auto" w:fill="FFFFFF"/>
          <w:lang w:val="en-US"/>
        </w:rPr>
        <w:t xml:space="preserve"> </w:t>
      </w:r>
      <w:proofErr w:type="spellStart"/>
      <w:r w:rsidR="00831B05" w:rsidRPr="00EE38EA">
        <w:rPr>
          <w:rFonts w:ascii="Arial" w:hAnsi="Arial" w:cs="Arial"/>
          <w:b/>
          <w:bCs/>
          <w:color w:val="00B0F0"/>
          <w:sz w:val="21"/>
          <w:szCs w:val="21"/>
          <w:shd w:val="clear" w:color="auto" w:fill="FFFFFF"/>
          <w:lang w:val="en-US"/>
        </w:rPr>
        <w:t>purvaka</w:t>
      </w:r>
      <w:proofErr w:type="spellEnd"/>
      <w:r w:rsidR="00831B05" w:rsidRPr="00EE38EA">
        <w:rPr>
          <w:rFonts w:ascii="Arial" w:hAnsi="Arial" w:cs="Arial"/>
          <w:b/>
          <w:bCs/>
          <w:color w:val="00B0F0"/>
          <w:sz w:val="21"/>
          <w:szCs w:val="21"/>
          <w:shd w:val="clear" w:color="auto" w:fill="FFFFFF"/>
          <w:lang w:val="en-US"/>
        </w:rPr>
        <w:t xml:space="preserve"> </w:t>
      </w:r>
      <w:proofErr w:type="spellStart"/>
      <w:r w:rsidR="00831B05" w:rsidRPr="00EE38EA">
        <w:rPr>
          <w:rFonts w:ascii="Arial" w:hAnsi="Arial" w:cs="Arial"/>
          <w:b/>
          <w:bCs/>
          <w:color w:val="00B0F0"/>
          <w:sz w:val="21"/>
          <w:szCs w:val="21"/>
          <w:shd w:val="clear" w:color="auto" w:fill="FFFFFF"/>
          <w:lang w:val="en-US"/>
        </w:rPr>
        <w:t>itara</w:t>
      </w:r>
      <w:proofErr w:type="spellEnd"/>
    </w:p>
    <w:p w14:paraId="1A27E2AC" w14:textId="77777777" w:rsidR="00831B05" w:rsidRPr="00EE38EA" w:rsidRDefault="00831B05" w:rsidP="00831B05">
      <w:pPr>
        <w:rPr>
          <w:rFonts w:ascii="Tahoma" w:hAnsi="Tahoma" w:cs="Tahoma"/>
          <w:b/>
          <w:bCs/>
          <w:color w:val="333399"/>
          <w:lang w:val="en-US"/>
        </w:rPr>
      </w:pPr>
    </w:p>
    <w:p w14:paraId="072FA7D2" w14:textId="77777777" w:rsidR="00831B05" w:rsidRPr="000F54D9" w:rsidRDefault="00831B05" w:rsidP="00831B05">
      <w:pPr>
        <w:rPr>
          <w:rFonts w:ascii="Arial" w:hAnsi="Arial" w:cs="Arial"/>
          <w:b/>
          <w:bCs/>
          <w:color w:val="00B0F0"/>
          <w:sz w:val="21"/>
          <w:szCs w:val="21"/>
          <w:shd w:val="clear" w:color="auto" w:fill="FFFFFF"/>
        </w:rPr>
      </w:pPr>
      <w:r w:rsidRPr="000F54D9">
        <w:rPr>
          <w:rFonts w:ascii="Arial" w:hAnsi="Arial" w:cs="Arial" w:hint="eastAsia"/>
          <w:b/>
          <w:bCs/>
          <w:color w:val="00B0F0"/>
          <w:sz w:val="21"/>
          <w:szCs w:val="21"/>
          <w:shd w:val="clear" w:color="auto" w:fill="FFFFFF"/>
        </w:rPr>
        <w:t>«</w:t>
      </w:r>
      <w:r w:rsidRPr="000F54D9">
        <w:rPr>
          <w:rFonts w:ascii="Arial" w:hAnsi="Arial" w:cs="Arial"/>
          <w:b/>
          <w:bCs/>
          <w:color w:val="00B0F0"/>
          <w:sz w:val="21"/>
          <w:szCs w:val="21"/>
          <w:shd w:val="clear" w:color="auto" w:fill="FFFFFF"/>
        </w:rPr>
        <w:t xml:space="preserve"> Les autres connaissent le </w:t>
      </w:r>
      <w:proofErr w:type="spellStart"/>
      <w:r w:rsidRPr="000F54D9">
        <w:rPr>
          <w:rFonts w:ascii="Arial" w:hAnsi="Arial" w:cs="Arial"/>
          <w:b/>
          <w:bCs/>
          <w:color w:val="00B0F0"/>
          <w:sz w:val="21"/>
          <w:szCs w:val="21"/>
          <w:shd w:val="clear" w:color="auto" w:fill="FFFFFF"/>
        </w:rPr>
        <w:t>Samādhi</w:t>
      </w:r>
      <w:proofErr w:type="spellEnd"/>
      <w:r w:rsidRPr="000F54D9">
        <w:rPr>
          <w:rFonts w:ascii="Arial" w:hAnsi="Arial" w:cs="Arial"/>
          <w:b/>
          <w:bCs/>
          <w:color w:val="00B0F0"/>
          <w:sz w:val="21"/>
          <w:szCs w:val="21"/>
          <w:shd w:val="clear" w:color="auto" w:fill="FFFFFF"/>
        </w:rPr>
        <w:t xml:space="preserve"> grâce à la foi, l'énergie, l'étude et</w:t>
      </w:r>
      <w:r>
        <w:rPr>
          <w:rFonts w:ascii="Arial" w:hAnsi="Arial" w:cs="Arial"/>
          <w:b/>
          <w:bCs/>
          <w:color w:val="00B0F0"/>
          <w:sz w:val="21"/>
          <w:szCs w:val="21"/>
          <w:shd w:val="clear" w:color="auto" w:fill="FFFFFF"/>
        </w:rPr>
        <w:t xml:space="preserve"> </w:t>
      </w:r>
      <w:r w:rsidRPr="000F54D9">
        <w:rPr>
          <w:rFonts w:ascii="Arial" w:hAnsi="Arial" w:cs="Arial"/>
          <w:b/>
          <w:bCs/>
          <w:color w:val="00B0F0"/>
          <w:sz w:val="21"/>
          <w:szCs w:val="21"/>
          <w:shd w:val="clear" w:color="auto" w:fill="FFFFFF"/>
        </w:rPr>
        <w:t>la connaissance intuitive ».</w:t>
      </w:r>
    </w:p>
    <w:p w14:paraId="4A45D3C4" w14:textId="77777777" w:rsidR="00831B05" w:rsidRPr="000F54D9"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shraddhā</w:t>
      </w:r>
      <w:proofErr w:type="spellEnd"/>
      <w:r w:rsidRPr="000F54D9">
        <w:rPr>
          <w:rFonts w:ascii="Arial" w:hAnsi="Arial" w:cs="Arial"/>
          <w:color w:val="202122"/>
          <w:sz w:val="21"/>
          <w:szCs w:val="21"/>
          <w:shd w:val="clear" w:color="auto" w:fill="FFFFFF"/>
        </w:rPr>
        <w:t xml:space="preserve"> : foi, croyance, désir, loyauté, fidélité</w:t>
      </w:r>
    </w:p>
    <w:p w14:paraId="73D9F40C" w14:textId="77777777" w:rsidR="00831B05" w:rsidRPr="000F54D9"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vïrya</w:t>
      </w:r>
      <w:proofErr w:type="spellEnd"/>
      <w:r w:rsidRPr="000F54D9">
        <w:rPr>
          <w:rFonts w:ascii="Arial" w:hAnsi="Arial" w:cs="Arial"/>
          <w:color w:val="202122"/>
          <w:sz w:val="21"/>
          <w:szCs w:val="21"/>
          <w:shd w:val="clear" w:color="auto" w:fill="FFFFFF"/>
        </w:rPr>
        <w:t xml:space="preserve"> : énergie, volonté</w:t>
      </w:r>
    </w:p>
    <w:p w14:paraId="0B745524" w14:textId="77777777" w:rsidR="00831B05" w:rsidRPr="000F54D9"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smriti</w:t>
      </w:r>
      <w:proofErr w:type="spellEnd"/>
      <w:r w:rsidRPr="000F54D9">
        <w:rPr>
          <w:rFonts w:ascii="Arial" w:hAnsi="Arial" w:cs="Arial"/>
          <w:color w:val="202122"/>
          <w:sz w:val="21"/>
          <w:szCs w:val="21"/>
          <w:shd w:val="clear" w:color="auto" w:fill="FFFFFF"/>
        </w:rPr>
        <w:t xml:space="preserve"> : mémoire, étude</w:t>
      </w:r>
    </w:p>
    <w:p w14:paraId="08F30565" w14:textId="77777777" w:rsidR="00831B05" w:rsidRPr="000F54D9"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samādhi-prajnā</w:t>
      </w:r>
      <w:proofErr w:type="spellEnd"/>
      <w:r w:rsidRPr="000F54D9">
        <w:rPr>
          <w:rFonts w:ascii="Arial" w:hAnsi="Arial" w:cs="Arial"/>
          <w:color w:val="202122"/>
          <w:sz w:val="21"/>
          <w:szCs w:val="21"/>
          <w:shd w:val="clear" w:color="auto" w:fill="FFFFFF"/>
        </w:rPr>
        <w:t xml:space="preserve"> : connaissance immédiate, subtile, globale</w:t>
      </w:r>
    </w:p>
    <w:p w14:paraId="6E22B9D2" w14:textId="77777777" w:rsidR="00831B05" w:rsidRPr="000F54D9"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pūrvaka</w:t>
      </w:r>
      <w:proofErr w:type="spellEnd"/>
      <w:r w:rsidRPr="000F54D9">
        <w:rPr>
          <w:rFonts w:ascii="Arial" w:hAnsi="Arial" w:cs="Arial"/>
          <w:color w:val="202122"/>
          <w:sz w:val="21"/>
          <w:szCs w:val="21"/>
          <w:shd w:val="clear" w:color="auto" w:fill="FFFFFF"/>
        </w:rPr>
        <w:t xml:space="preserve"> : qui vient de</w:t>
      </w:r>
    </w:p>
    <w:p w14:paraId="453FAE17" w14:textId="77777777" w:rsidR="00831B05" w:rsidRDefault="00831B05" w:rsidP="00831B05">
      <w:pPr>
        <w:rPr>
          <w:rFonts w:ascii="Arial" w:hAnsi="Arial" w:cs="Arial"/>
          <w:color w:val="202122"/>
          <w:sz w:val="21"/>
          <w:szCs w:val="21"/>
          <w:shd w:val="clear" w:color="auto" w:fill="FFFFFF"/>
        </w:rPr>
      </w:pPr>
      <w:proofErr w:type="spellStart"/>
      <w:r w:rsidRPr="000F54D9">
        <w:rPr>
          <w:rFonts w:ascii="Arial" w:hAnsi="Arial" w:cs="Arial"/>
          <w:color w:val="202122"/>
          <w:sz w:val="21"/>
          <w:szCs w:val="21"/>
          <w:shd w:val="clear" w:color="auto" w:fill="FFFFFF"/>
        </w:rPr>
        <w:t>itara</w:t>
      </w:r>
      <w:proofErr w:type="spellEnd"/>
      <w:r w:rsidRPr="000F54D9">
        <w:rPr>
          <w:rFonts w:ascii="Arial" w:hAnsi="Arial" w:cs="Arial"/>
          <w:color w:val="202122"/>
          <w:sz w:val="21"/>
          <w:szCs w:val="21"/>
          <w:shd w:val="clear" w:color="auto" w:fill="FFFFFF"/>
        </w:rPr>
        <w:t xml:space="preserve"> : autre</w:t>
      </w:r>
    </w:p>
    <w:p w14:paraId="37068B7D" w14:textId="77777777" w:rsidR="00831B05" w:rsidRDefault="00831B05" w:rsidP="00831B05">
      <w:pPr>
        <w:rPr>
          <w:rFonts w:ascii="Arial" w:hAnsi="Arial" w:cs="Arial"/>
          <w:color w:val="202122"/>
          <w:sz w:val="21"/>
          <w:szCs w:val="21"/>
          <w:shd w:val="clear" w:color="auto" w:fill="FFFFFF"/>
        </w:rPr>
      </w:pPr>
    </w:p>
    <w:p w14:paraId="1121F9CD" w14:textId="77777777" w:rsidR="00831B05" w:rsidRDefault="00831B05" w:rsidP="00831B05">
      <w:pPr>
        <w:rPr>
          <w:rFonts w:ascii="Arial" w:hAnsi="Arial" w:cs="Arial"/>
          <w:color w:val="202122"/>
          <w:sz w:val="21"/>
          <w:szCs w:val="21"/>
          <w:shd w:val="clear" w:color="auto" w:fill="FFFFFF"/>
          <w:lang w:val="en-US"/>
        </w:rPr>
      </w:pPr>
      <w:r w:rsidRPr="00A41251">
        <w:rPr>
          <w:rFonts w:ascii="Arial" w:hAnsi="Arial" w:cs="Arial"/>
          <w:color w:val="202122"/>
          <w:sz w:val="21"/>
          <w:szCs w:val="21"/>
          <w:shd w:val="clear" w:color="auto" w:fill="FFFFFF"/>
          <w:lang w:val="en-US"/>
        </w:rPr>
        <w:t>This sutra g</w:t>
      </w:r>
      <w:r>
        <w:rPr>
          <w:rFonts w:ascii="Arial" w:hAnsi="Arial" w:cs="Arial"/>
          <w:color w:val="202122"/>
          <w:sz w:val="21"/>
          <w:szCs w:val="21"/>
          <w:shd w:val="clear" w:color="auto" w:fill="FFFFFF"/>
          <w:lang w:val="en-US"/>
        </w:rPr>
        <w:t xml:space="preserve">uides those advanced souls who have attained a certain level in samadhi, to intensify their sadhana, with redoubled confidence, energy, awareness and devotion. </w:t>
      </w:r>
    </w:p>
    <w:p w14:paraId="5F78FA93" w14:textId="77777777" w:rsidR="00831B05" w:rsidRPr="00831B05" w:rsidRDefault="00831B05" w:rsidP="00831B05">
      <w:pPr>
        <w:pStyle w:val="NormalWeb"/>
        <w:shd w:val="clear" w:color="auto" w:fill="FFFFFF"/>
        <w:spacing w:before="0" w:beforeAutospacing="0" w:after="0" w:afterAutospacing="0"/>
        <w:rPr>
          <w:rFonts w:ascii="Arial" w:hAnsi="Arial" w:cs="Arial"/>
          <w:color w:val="202122"/>
          <w:sz w:val="21"/>
          <w:szCs w:val="21"/>
          <w:shd w:val="clear" w:color="auto" w:fill="FFFFFF"/>
          <w:lang w:val="fr-FR"/>
        </w:rPr>
      </w:pPr>
      <w:proofErr w:type="spellStart"/>
      <w:r>
        <w:rPr>
          <w:rFonts w:ascii="Arial" w:hAnsi="Arial" w:cs="Arial"/>
          <w:color w:val="202122"/>
          <w:sz w:val="21"/>
          <w:szCs w:val="21"/>
          <w:shd w:val="clear" w:color="auto" w:fill="FFFFFF"/>
        </w:rPr>
        <w:t>Shraddhaa</w:t>
      </w:r>
      <w:proofErr w:type="spellEnd"/>
      <w:r>
        <w:rPr>
          <w:rFonts w:ascii="Arial" w:hAnsi="Arial" w:cs="Arial"/>
          <w:color w:val="202122"/>
          <w:sz w:val="21"/>
          <w:szCs w:val="21"/>
          <w:shd w:val="clear" w:color="auto" w:fill="FFFFFF"/>
        </w:rPr>
        <w:t xml:space="preserve"> should not be understand as faith. It also convey mental and intellectual firmness (</w:t>
      </w:r>
      <w:proofErr w:type="spellStart"/>
      <w:r>
        <w:rPr>
          <w:rFonts w:ascii="Arial" w:hAnsi="Arial" w:cs="Arial"/>
          <w:color w:val="202122"/>
          <w:sz w:val="21"/>
          <w:szCs w:val="21"/>
          <w:shd w:val="clear" w:color="auto" w:fill="FFFFFF"/>
        </w:rPr>
        <w:t>virya</w:t>
      </w:r>
      <w:proofErr w:type="spellEnd"/>
      <w:r>
        <w:rPr>
          <w:rFonts w:ascii="Arial" w:hAnsi="Arial" w:cs="Arial"/>
          <w:color w:val="202122"/>
          <w:sz w:val="21"/>
          <w:szCs w:val="21"/>
          <w:shd w:val="clear" w:color="auto" w:fill="FFFFFF"/>
        </w:rPr>
        <w:t>). The natural trust of the aspirant is confirmed by revelation and transformed into the faith which permeates (</w:t>
      </w:r>
      <w:proofErr w:type="spellStart"/>
      <w:r>
        <w:rPr>
          <w:rFonts w:ascii="Arial" w:hAnsi="Arial" w:cs="Arial"/>
          <w:color w:val="202122"/>
          <w:sz w:val="21"/>
          <w:szCs w:val="21"/>
          <w:shd w:val="clear" w:color="auto" w:fill="FFFFFF"/>
        </w:rPr>
        <w:t>impregner</w:t>
      </w:r>
      <w:proofErr w:type="spellEnd"/>
      <w:r>
        <w:rPr>
          <w:rFonts w:ascii="Arial" w:hAnsi="Arial" w:cs="Arial"/>
          <w:color w:val="202122"/>
          <w:sz w:val="21"/>
          <w:szCs w:val="21"/>
          <w:shd w:val="clear" w:color="auto" w:fill="FFFFFF"/>
        </w:rPr>
        <w:t xml:space="preserve">) the consciousness of the practitioner in any field of art, science and philosophy. </w:t>
      </w:r>
      <w:r w:rsidRPr="00831B05">
        <w:rPr>
          <w:rFonts w:ascii="Arial" w:hAnsi="Arial" w:cs="Arial"/>
          <w:color w:val="202122"/>
          <w:sz w:val="21"/>
          <w:szCs w:val="21"/>
          <w:shd w:val="clear" w:color="auto" w:fill="FFFFFF"/>
          <w:lang w:val="fr-FR"/>
        </w:rPr>
        <w:t xml:space="preserve">If trust </w:t>
      </w:r>
      <w:proofErr w:type="spellStart"/>
      <w:r w:rsidRPr="00831B05">
        <w:rPr>
          <w:rFonts w:ascii="Arial" w:hAnsi="Arial" w:cs="Arial"/>
          <w:color w:val="202122"/>
          <w:sz w:val="21"/>
          <w:szCs w:val="21"/>
          <w:shd w:val="clear" w:color="auto" w:fill="FFFFFF"/>
          <w:lang w:val="fr-FR"/>
        </w:rPr>
        <w:t>is</w:t>
      </w:r>
      <w:proofErr w:type="spellEnd"/>
      <w:r w:rsidRPr="00831B05">
        <w:rPr>
          <w:rFonts w:ascii="Arial" w:hAnsi="Arial" w:cs="Arial"/>
          <w:color w:val="202122"/>
          <w:sz w:val="21"/>
          <w:szCs w:val="21"/>
          <w:shd w:val="clear" w:color="auto" w:fill="FFFFFF"/>
          <w:lang w:val="fr-FR"/>
        </w:rPr>
        <w:t xml:space="preserve"> instinctive, </w:t>
      </w:r>
      <w:proofErr w:type="spellStart"/>
      <w:r w:rsidRPr="00831B05">
        <w:rPr>
          <w:rFonts w:ascii="Arial" w:hAnsi="Arial" w:cs="Arial"/>
          <w:color w:val="202122"/>
          <w:sz w:val="21"/>
          <w:szCs w:val="21"/>
          <w:shd w:val="clear" w:color="auto" w:fill="FFFFFF"/>
          <w:lang w:val="fr-FR"/>
        </w:rPr>
        <w:t>faith</w:t>
      </w:r>
      <w:proofErr w:type="spellEnd"/>
      <w:r w:rsidRPr="00831B05">
        <w:rPr>
          <w:rFonts w:ascii="Arial" w:hAnsi="Arial" w:cs="Arial"/>
          <w:color w:val="202122"/>
          <w:sz w:val="21"/>
          <w:szCs w:val="21"/>
          <w:shd w:val="clear" w:color="auto" w:fill="FFFFFF"/>
          <w:lang w:val="fr-FR"/>
        </w:rPr>
        <w:t xml:space="preserve"> </w:t>
      </w:r>
      <w:proofErr w:type="spellStart"/>
      <w:r w:rsidRPr="00831B05">
        <w:rPr>
          <w:rFonts w:ascii="Arial" w:hAnsi="Arial" w:cs="Arial"/>
          <w:color w:val="202122"/>
          <w:sz w:val="21"/>
          <w:szCs w:val="21"/>
          <w:shd w:val="clear" w:color="auto" w:fill="FFFFFF"/>
          <w:lang w:val="fr-FR"/>
        </w:rPr>
        <w:t>is</w:t>
      </w:r>
      <w:proofErr w:type="spellEnd"/>
      <w:r w:rsidRPr="00831B05">
        <w:rPr>
          <w:rFonts w:ascii="Arial" w:hAnsi="Arial" w:cs="Arial"/>
          <w:color w:val="202122"/>
          <w:sz w:val="21"/>
          <w:szCs w:val="21"/>
          <w:shd w:val="clear" w:color="auto" w:fill="FFFFFF"/>
          <w:lang w:val="fr-FR"/>
        </w:rPr>
        <w:t xml:space="preserve"> </w:t>
      </w:r>
      <w:proofErr w:type="spellStart"/>
      <w:r w:rsidRPr="00831B05">
        <w:rPr>
          <w:rFonts w:ascii="Arial" w:hAnsi="Arial" w:cs="Arial"/>
          <w:color w:val="202122"/>
          <w:sz w:val="21"/>
          <w:szCs w:val="21"/>
          <w:shd w:val="clear" w:color="auto" w:fill="FFFFFF"/>
          <w:lang w:val="fr-FR"/>
        </w:rPr>
        <w:t>intuitional</w:t>
      </w:r>
      <w:proofErr w:type="spellEnd"/>
      <w:r w:rsidRPr="00831B05">
        <w:rPr>
          <w:rFonts w:ascii="Arial" w:hAnsi="Arial" w:cs="Arial"/>
          <w:color w:val="202122"/>
          <w:sz w:val="21"/>
          <w:szCs w:val="21"/>
          <w:shd w:val="clear" w:color="auto" w:fill="FFFFFF"/>
          <w:lang w:val="fr-FR"/>
        </w:rPr>
        <w:t>.</w:t>
      </w:r>
      <w:r w:rsidRPr="00831B05">
        <w:rPr>
          <w:rFonts w:ascii="Arial" w:hAnsi="Arial" w:cs="Arial"/>
          <w:color w:val="202122"/>
          <w:sz w:val="21"/>
          <w:szCs w:val="21"/>
          <w:shd w:val="clear" w:color="auto" w:fill="FFFFFF"/>
          <w:lang w:val="fr-FR"/>
        </w:rPr>
        <w:br/>
        <w:t>L’instinct correspond au </w:t>
      </w:r>
      <w:hyperlink r:id="rId20" w:tgtFrame="_blank" w:history="1">
        <w:r w:rsidRPr="00831B05">
          <w:rPr>
            <w:rFonts w:ascii="Arial" w:hAnsi="Arial" w:cs="Arial"/>
            <w:color w:val="202122"/>
            <w:sz w:val="21"/>
            <w:szCs w:val="21"/>
            <w:shd w:val="clear" w:color="auto" w:fill="FFFFFF"/>
            <w:lang w:val="fr-FR"/>
          </w:rPr>
          <w:t>cerveau reptilien</w:t>
        </w:r>
      </w:hyperlink>
      <w:r w:rsidRPr="00831B05">
        <w:rPr>
          <w:rFonts w:ascii="Arial" w:hAnsi="Arial" w:cs="Arial"/>
          <w:color w:val="202122"/>
          <w:sz w:val="21"/>
          <w:szCs w:val="21"/>
          <w:shd w:val="clear" w:color="auto" w:fill="FFFFFF"/>
          <w:lang w:val="fr-FR"/>
        </w:rPr>
        <w:t xml:space="preserve">. C’est ce qui nous permet de survivre, de prendre les bonnes décisions relative à notre survie et notre </w:t>
      </w:r>
      <w:proofErr w:type="spellStart"/>
      <w:r w:rsidRPr="00831B05">
        <w:rPr>
          <w:rFonts w:ascii="Arial" w:hAnsi="Arial" w:cs="Arial"/>
          <w:color w:val="202122"/>
          <w:sz w:val="21"/>
          <w:szCs w:val="21"/>
          <w:shd w:val="clear" w:color="auto" w:fill="FFFFFF"/>
          <w:lang w:val="fr-FR"/>
        </w:rPr>
        <w:t>bien être</w:t>
      </w:r>
      <w:proofErr w:type="spellEnd"/>
      <w:r w:rsidRPr="00831B05">
        <w:rPr>
          <w:rFonts w:ascii="Arial" w:hAnsi="Arial" w:cs="Arial"/>
          <w:color w:val="202122"/>
          <w:sz w:val="21"/>
          <w:szCs w:val="21"/>
          <w:shd w:val="clear" w:color="auto" w:fill="FFFFFF"/>
          <w:lang w:val="fr-FR"/>
        </w:rPr>
        <w:t>. On pense notamment souvent à l’instinct de survie lié aux émotions.</w:t>
      </w:r>
    </w:p>
    <w:p w14:paraId="3F31AFB8" w14:textId="77777777" w:rsidR="00831B05" w:rsidRPr="00831B05" w:rsidRDefault="00831B05" w:rsidP="00831B05">
      <w:pPr>
        <w:pStyle w:val="NormalWeb"/>
        <w:shd w:val="clear" w:color="auto" w:fill="FFFFFF"/>
        <w:spacing w:before="0" w:beforeAutospacing="0" w:after="0" w:afterAutospacing="0"/>
        <w:rPr>
          <w:rFonts w:ascii="Arial" w:hAnsi="Arial" w:cs="Arial"/>
          <w:color w:val="202122"/>
          <w:sz w:val="21"/>
          <w:szCs w:val="21"/>
          <w:shd w:val="clear" w:color="auto" w:fill="FFFFFF"/>
          <w:lang w:val="fr-FR"/>
        </w:rPr>
      </w:pPr>
      <w:r w:rsidRPr="00831B05">
        <w:rPr>
          <w:rFonts w:ascii="Arial" w:hAnsi="Arial" w:cs="Arial"/>
          <w:color w:val="202122"/>
          <w:sz w:val="21"/>
          <w:szCs w:val="21"/>
          <w:shd w:val="clear" w:color="auto" w:fill="FFFFFF"/>
          <w:lang w:val="fr-FR"/>
        </w:rPr>
        <w:t>L’intuition elle fait appel à notre vécu, à nos expériences.</w:t>
      </w:r>
    </w:p>
    <w:p w14:paraId="702F0945" w14:textId="77777777" w:rsidR="00831B05" w:rsidRPr="00831B05" w:rsidRDefault="00831B05" w:rsidP="00831B05">
      <w:pPr>
        <w:pStyle w:val="NormalWeb"/>
        <w:shd w:val="clear" w:color="auto" w:fill="FFFFFF"/>
        <w:spacing w:before="0" w:beforeAutospacing="0" w:after="0" w:afterAutospacing="0"/>
        <w:rPr>
          <w:rFonts w:ascii="Arial" w:hAnsi="Arial" w:cs="Arial"/>
          <w:color w:val="202122"/>
          <w:sz w:val="21"/>
          <w:szCs w:val="21"/>
          <w:shd w:val="clear" w:color="auto" w:fill="FFFFFF"/>
          <w:lang w:val="fr-FR"/>
        </w:rPr>
      </w:pPr>
      <w:r w:rsidRPr="00831B05">
        <w:rPr>
          <w:rFonts w:ascii="Arial" w:hAnsi="Arial" w:cs="Arial"/>
          <w:color w:val="202122"/>
          <w:sz w:val="21"/>
          <w:szCs w:val="21"/>
          <w:shd w:val="clear" w:color="auto" w:fill="FFFFFF"/>
          <w:lang w:val="fr-FR"/>
        </w:rPr>
        <w:t>Par exemple, quand on dit: «mon intuition me dit que cette personne n’est pas fiable» c’est surement qu’on a déjà été confronté à des situations ou des personnes similaires.</w:t>
      </w:r>
    </w:p>
    <w:p w14:paraId="57839DB1" w14:textId="77777777" w:rsidR="00831B05" w:rsidRPr="00831B05" w:rsidRDefault="00831B05" w:rsidP="00831B05">
      <w:pPr>
        <w:pStyle w:val="NormalWeb"/>
        <w:shd w:val="clear" w:color="auto" w:fill="FFFFFF"/>
        <w:spacing w:before="0" w:beforeAutospacing="0" w:after="0" w:afterAutospacing="0"/>
        <w:rPr>
          <w:rFonts w:ascii="Arial" w:hAnsi="Arial" w:cs="Arial"/>
          <w:color w:val="202122"/>
          <w:sz w:val="21"/>
          <w:szCs w:val="21"/>
          <w:shd w:val="clear" w:color="auto" w:fill="FFFFFF"/>
          <w:lang w:val="fr-FR"/>
        </w:rPr>
      </w:pPr>
    </w:p>
    <w:p w14:paraId="6F45726E"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I.21 </w:t>
      </w:r>
      <w:proofErr w:type="spellStart"/>
      <w:r>
        <w:rPr>
          <w:rFonts w:ascii="Arial" w:hAnsi="Arial" w:cs="Arial"/>
          <w:b/>
          <w:bCs/>
          <w:color w:val="00B0F0"/>
          <w:sz w:val="21"/>
          <w:szCs w:val="21"/>
          <w:shd w:val="clear" w:color="auto" w:fill="FFFFFF"/>
        </w:rPr>
        <w:t>Tivrasamyegaanaam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asannah</w:t>
      </w:r>
      <w:proofErr w:type="spellEnd"/>
    </w:p>
    <w:p w14:paraId="5643CBB6" w14:textId="77777777" w:rsidR="00831B05" w:rsidRDefault="00831B05" w:rsidP="00831B05">
      <w:pPr>
        <w:rPr>
          <w:rFonts w:ascii="Arial" w:hAnsi="Arial" w:cs="Arial"/>
          <w:b/>
          <w:bCs/>
          <w:color w:val="00B0F0"/>
          <w:sz w:val="21"/>
          <w:szCs w:val="21"/>
          <w:shd w:val="clear" w:color="auto" w:fill="FFFFFF"/>
        </w:rPr>
      </w:pPr>
    </w:p>
    <w:p w14:paraId="01EAF8BC" w14:textId="77777777" w:rsidR="00831B05" w:rsidRPr="00803FB7" w:rsidRDefault="00831B05" w:rsidP="00831B05">
      <w:pPr>
        <w:rPr>
          <w:rFonts w:ascii="Tahoma" w:hAnsi="Tahoma" w:cs="Tahoma"/>
          <w:b/>
          <w:bCs/>
          <w:color w:val="333399"/>
        </w:rPr>
      </w:pPr>
      <w:r w:rsidRPr="00803FB7">
        <w:rPr>
          <w:rFonts w:ascii="Arial" w:hAnsi="Arial" w:cs="Arial" w:hint="eastAsia"/>
          <w:b/>
          <w:bCs/>
          <w:color w:val="00B0F0"/>
          <w:sz w:val="21"/>
          <w:szCs w:val="21"/>
          <w:shd w:val="clear" w:color="auto" w:fill="FFFFFF"/>
        </w:rPr>
        <w:t>«</w:t>
      </w:r>
      <w:r w:rsidRPr="00803FB7">
        <w:rPr>
          <w:rFonts w:ascii="Arial" w:hAnsi="Arial" w:cs="Arial"/>
          <w:b/>
          <w:bCs/>
          <w:color w:val="00B0F0"/>
          <w:sz w:val="21"/>
          <w:szCs w:val="21"/>
          <w:shd w:val="clear" w:color="auto" w:fill="FFFFFF"/>
        </w:rPr>
        <w:t xml:space="preserve"> Il  est accessible à ceux qui le désirent ardemment. »</w:t>
      </w:r>
    </w:p>
    <w:p w14:paraId="2E550230" w14:textId="77777777" w:rsidR="00831B05" w:rsidRPr="00803FB7" w:rsidRDefault="00831B05" w:rsidP="00831B05">
      <w:pPr>
        <w:rPr>
          <w:rFonts w:ascii="Arial" w:hAnsi="Arial" w:cs="Arial"/>
          <w:color w:val="202122"/>
          <w:sz w:val="21"/>
          <w:szCs w:val="21"/>
          <w:shd w:val="clear" w:color="auto" w:fill="FFFFFF"/>
        </w:rPr>
      </w:pPr>
      <w:proofErr w:type="spellStart"/>
      <w:r w:rsidRPr="00803FB7">
        <w:rPr>
          <w:rFonts w:ascii="Arial" w:hAnsi="Arial" w:cs="Arial"/>
          <w:color w:val="202122"/>
          <w:sz w:val="21"/>
          <w:szCs w:val="21"/>
          <w:shd w:val="clear" w:color="auto" w:fill="FFFFFF"/>
        </w:rPr>
        <w:t>tîvra</w:t>
      </w:r>
      <w:proofErr w:type="spellEnd"/>
      <w:r w:rsidRPr="00803FB7">
        <w:rPr>
          <w:rFonts w:ascii="Arial" w:hAnsi="Arial" w:cs="Arial"/>
          <w:color w:val="202122"/>
          <w:sz w:val="21"/>
          <w:szCs w:val="21"/>
          <w:shd w:val="clear" w:color="auto" w:fill="FFFFFF"/>
        </w:rPr>
        <w:t xml:space="preserve"> : intense, violent, ardent, fort, excessif, terrible</w:t>
      </w:r>
    </w:p>
    <w:p w14:paraId="0E41C6A2" w14:textId="77777777" w:rsidR="00831B05" w:rsidRPr="00803FB7" w:rsidRDefault="00831B05" w:rsidP="00831B05">
      <w:pPr>
        <w:rPr>
          <w:rFonts w:ascii="Arial" w:hAnsi="Arial" w:cs="Arial"/>
          <w:color w:val="202122"/>
          <w:sz w:val="21"/>
          <w:szCs w:val="21"/>
          <w:shd w:val="clear" w:color="auto" w:fill="FFFFFF"/>
        </w:rPr>
      </w:pPr>
      <w:proofErr w:type="spellStart"/>
      <w:r w:rsidRPr="00803FB7">
        <w:rPr>
          <w:rFonts w:ascii="Arial" w:hAnsi="Arial" w:cs="Arial"/>
          <w:color w:val="202122"/>
          <w:sz w:val="21"/>
          <w:szCs w:val="21"/>
          <w:shd w:val="clear" w:color="auto" w:fill="FFFFFF"/>
        </w:rPr>
        <w:t>samvéga</w:t>
      </w:r>
      <w:proofErr w:type="spellEnd"/>
      <w:r w:rsidRPr="00803FB7">
        <w:rPr>
          <w:rFonts w:ascii="Arial" w:hAnsi="Arial" w:cs="Arial"/>
          <w:color w:val="202122"/>
          <w:sz w:val="21"/>
          <w:szCs w:val="21"/>
          <w:shd w:val="clear" w:color="auto" w:fill="FFFFFF"/>
        </w:rPr>
        <w:t xml:space="preserve"> : élan</w:t>
      </w:r>
    </w:p>
    <w:p w14:paraId="0C6DDB25" w14:textId="77777777" w:rsidR="00831B05" w:rsidRDefault="00831B05" w:rsidP="00831B05">
      <w:pPr>
        <w:rPr>
          <w:rFonts w:ascii="Arial" w:hAnsi="Arial" w:cs="Arial"/>
          <w:color w:val="202122"/>
          <w:sz w:val="21"/>
          <w:szCs w:val="21"/>
          <w:shd w:val="clear" w:color="auto" w:fill="FFFFFF"/>
        </w:rPr>
      </w:pPr>
      <w:proofErr w:type="spellStart"/>
      <w:r w:rsidRPr="00803FB7">
        <w:rPr>
          <w:rFonts w:ascii="Arial" w:hAnsi="Arial" w:cs="Arial" w:hint="eastAsia"/>
          <w:color w:val="202122"/>
          <w:sz w:val="21"/>
          <w:szCs w:val="21"/>
          <w:shd w:val="clear" w:color="auto" w:fill="FFFFFF"/>
        </w:rPr>
        <w:t>ā</w:t>
      </w:r>
      <w:r w:rsidRPr="00803FB7">
        <w:rPr>
          <w:rFonts w:ascii="Arial" w:hAnsi="Arial" w:cs="Arial"/>
          <w:color w:val="202122"/>
          <w:sz w:val="21"/>
          <w:szCs w:val="21"/>
          <w:shd w:val="clear" w:color="auto" w:fill="FFFFFF"/>
        </w:rPr>
        <w:t>sanna</w:t>
      </w:r>
      <w:proofErr w:type="spellEnd"/>
      <w:r w:rsidRPr="00803FB7">
        <w:rPr>
          <w:rFonts w:ascii="Arial" w:hAnsi="Arial" w:cs="Arial"/>
          <w:color w:val="202122"/>
          <w:sz w:val="21"/>
          <w:szCs w:val="21"/>
          <w:shd w:val="clear" w:color="auto" w:fill="FFFFFF"/>
        </w:rPr>
        <w:t xml:space="preserve"> : de ā-</w:t>
      </w:r>
      <w:proofErr w:type="spellStart"/>
      <w:r w:rsidRPr="00803FB7">
        <w:rPr>
          <w:rFonts w:ascii="Arial" w:hAnsi="Arial" w:cs="Arial"/>
          <w:color w:val="202122"/>
          <w:sz w:val="21"/>
          <w:szCs w:val="21"/>
          <w:shd w:val="clear" w:color="auto" w:fill="FFFFFF"/>
        </w:rPr>
        <w:t>sad</w:t>
      </w:r>
      <w:proofErr w:type="spellEnd"/>
      <w:r w:rsidRPr="00803FB7">
        <w:rPr>
          <w:rFonts w:ascii="Arial" w:hAnsi="Arial" w:cs="Arial"/>
          <w:color w:val="202122"/>
          <w:sz w:val="21"/>
          <w:szCs w:val="21"/>
          <w:shd w:val="clear" w:color="auto" w:fill="FFFFFF"/>
        </w:rPr>
        <w:t xml:space="preserve"> : atteindre, obtenir, avoir part à ; obtention, réussite</w:t>
      </w:r>
      <w:r>
        <w:rPr>
          <w:rFonts w:ascii="Arial" w:hAnsi="Arial" w:cs="Arial"/>
          <w:color w:val="202122"/>
          <w:sz w:val="21"/>
          <w:szCs w:val="21"/>
          <w:shd w:val="clear" w:color="auto" w:fill="FFFFFF"/>
        </w:rPr>
        <w:t xml:space="preserve"> </w:t>
      </w:r>
    </w:p>
    <w:p w14:paraId="6D7CC6F2" w14:textId="77777777" w:rsidR="00831B05" w:rsidRDefault="00831B05" w:rsidP="00831B05">
      <w:pPr>
        <w:rPr>
          <w:rFonts w:ascii="Arial" w:hAnsi="Arial" w:cs="Arial"/>
          <w:color w:val="202122"/>
          <w:sz w:val="21"/>
          <w:szCs w:val="21"/>
          <w:shd w:val="clear" w:color="auto" w:fill="FFFFFF"/>
        </w:rPr>
      </w:pPr>
    </w:p>
    <w:p w14:paraId="66E92E11" w14:textId="77777777" w:rsidR="00831B05" w:rsidRDefault="00831B05" w:rsidP="00831B05">
      <w:pPr>
        <w:rPr>
          <w:rFonts w:ascii="Arial" w:hAnsi="Arial" w:cs="Arial"/>
          <w:color w:val="202122"/>
          <w:sz w:val="21"/>
          <w:szCs w:val="21"/>
          <w:shd w:val="clear" w:color="auto" w:fill="FFFFFF"/>
        </w:rPr>
      </w:pPr>
    </w:p>
    <w:p w14:paraId="1A9941A2" w14:textId="77777777" w:rsidR="00831B05" w:rsidRPr="00FE74B2" w:rsidRDefault="00831B05" w:rsidP="00831B05">
      <w:pPr>
        <w:rPr>
          <w:rFonts w:ascii="Arial" w:hAnsi="Arial" w:cs="Arial"/>
          <w:b/>
          <w:bCs/>
          <w:color w:val="00B0F0"/>
          <w:sz w:val="21"/>
          <w:szCs w:val="21"/>
          <w:shd w:val="clear" w:color="auto" w:fill="FFFFFF"/>
        </w:rPr>
      </w:pPr>
      <w:r w:rsidRPr="00FE74B2">
        <w:rPr>
          <w:rFonts w:ascii="Arial" w:hAnsi="Arial" w:cs="Arial"/>
          <w:b/>
          <w:bCs/>
          <w:color w:val="00B0F0"/>
          <w:sz w:val="21"/>
          <w:szCs w:val="21"/>
          <w:shd w:val="clear" w:color="auto" w:fill="FFFFFF"/>
        </w:rPr>
        <w:t>I.2</w:t>
      </w:r>
      <w:r>
        <w:rPr>
          <w:rFonts w:ascii="Arial" w:hAnsi="Arial" w:cs="Arial"/>
          <w:b/>
          <w:bCs/>
          <w:color w:val="00B0F0"/>
          <w:sz w:val="21"/>
          <w:szCs w:val="21"/>
          <w:shd w:val="clear" w:color="auto" w:fill="FFFFFF"/>
        </w:rPr>
        <w:t>2</w:t>
      </w:r>
      <w:r w:rsidRPr="00FE74B2">
        <w:rPr>
          <w:rFonts w:ascii="Arial" w:hAnsi="Arial" w:cs="Arial"/>
          <w:b/>
          <w:bCs/>
          <w:color w:val="00B0F0"/>
          <w:sz w:val="21"/>
          <w:szCs w:val="21"/>
          <w:shd w:val="clear" w:color="auto" w:fill="FFFFFF"/>
        </w:rPr>
        <w:t xml:space="preserve"> Mridu </w:t>
      </w:r>
      <w:proofErr w:type="spellStart"/>
      <w:r w:rsidRPr="00FE74B2">
        <w:rPr>
          <w:rFonts w:ascii="Arial" w:hAnsi="Arial" w:cs="Arial"/>
          <w:b/>
          <w:bCs/>
          <w:color w:val="00B0F0"/>
          <w:sz w:val="21"/>
          <w:szCs w:val="21"/>
          <w:shd w:val="clear" w:color="auto" w:fill="FFFFFF"/>
        </w:rPr>
        <w:t>madhya</w:t>
      </w:r>
      <w:proofErr w:type="spellEnd"/>
      <w:r w:rsidRPr="00FE74B2">
        <w:rPr>
          <w:rFonts w:ascii="Arial" w:hAnsi="Arial" w:cs="Arial"/>
          <w:b/>
          <w:bCs/>
          <w:color w:val="00B0F0"/>
          <w:sz w:val="21"/>
          <w:szCs w:val="21"/>
          <w:shd w:val="clear" w:color="auto" w:fill="FFFFFF"/>
        </w:rPr>
        <w:t xml:space="preserve"> </w:t>
      </w:r>
      <w:proofErr w:type="spellStart"/>
      <w:r w:rsidRPr="00FE74B2">
        <w:rPr>
          <w:rFonts w:ascii="Arial" w:hAnsi="Arial" w:cs="Arial"/>
          <w:b/>
          <w:bCs/>
          <w:color w:val="00B0F0"/>
          <w:sz w:val="21"/>
          <w:szCs w:val="21"/>
          <w:shd w:val="clear" w:color="auto" w:fill="FFFFFF"/>
        </w:rPr>
        <w:t>adhimaatratvat</w:t>
      </w:r>
      <w:proofErr w:type="spellEnd"/>
      <w:r w:rsidRPr="00FE74B2">
        <w:rPr>
          <w:rFonts w:ascii="Arial" w:hAnsi="Arial" w:cs="Arial"/>
          <w:b/>
          <w:bCs/>
          <w:color w:val="00B0F0"/>
          <w:sz w:val="21"/>
          <w:szCs w:val="21"/>
          <w:shd w:val="clear" w:color="auto" w:fill="FFFFFF"/>
        </w:rPr>
        <w:t xml:space="preserve"> </w:t>
      </w:r>
      <w:proofErr w:type="spellStart"/>
      <w:r w:rsidRPr="00FE74B2">
        <w:rPr>
          <w:rFonts w:ascii="Arial" w:hAnsi="Arial" w:cs="Arial"/>
          <w:b/>
          <w:bCs/>
          <w:color w:val="00B0F0"/>
          <w:sz w:val="21"/>
          <w:szCs w:val="21"/>
          <w:shd w:val="clear" w:color="auto" w:fill="FFFFFF"/>
        </w:rPr>
        <w:t>tatah</w:t>
      </w:r>
      <w:proofErr w:type="spellEnd"/>
      <w:r w:rsidRPr="00FE74B2">
        <w:rPr>
          <w:rFonts w:ascii="Arial" w:hAnsi="Arial" w:cs="Arial"/>
          <w:b/>
          <w:bCs/>
          <w:color w:val="00B0F0"/>
          <w:sz w:val="21"/>
          <w:szCs w:val="21"/>
          <w:shd w:val="clear" w:color="auto" w:fill="FFFFFF"/>
        </w:rPr>
        <w:t xml:space="preserve"> api </w:t>
      </w:r>
      <w:proofErr w:type="spellStart"/>
      <w:r w:rsidRPr="00FE74B2">
        <w:rPr>
          <w:rFonts w:ascii="Arial" w:hAnsi="Arial" w:cs="Arial"/>
          <w:b/>
          <w:bCs/>
          <w:color w:val="00B0F0"/>
          <w:sz w:val="21"/>
          <w:szCs w:val="21"/>
          <w:shd w:val="clear" w:color="auto" w:fill="FFFFFF"/>
        </w:rPr>
        <w:t>visesa</w:t>
      </w:r>
      <w:proofErr w:type="spellEnd"/>
    </w:p>
    <w:p w14:paraId="04779635" w14:textId="77777777" w:rsidR="00831B05" w:rsidRDefault="00831B05" w:rsidP="00831B05">
      <w:pPr>
        <w:rPr>
          <w:rFonts w:ascii="Arial" w:hAnsi="Arial" w:cs="Arial"/>
          <w:color w:val="202122"/>
          <w:sz w:val="21"/>
          <w:szCs w:val="21"/>
          <w:shd w:val="clear" w:color="auto" w:fill="FFFFFF"/>
        </w:rPr>
      </w:pPr>
    </w:p>
    <w:p w14:paraId="7ACA2520" w14:textId="77777777" w:rsidR="00831B05" w:rsidRPr="00FE74B2" w:rsidRDefault="00831B05" w:rsidP="00831B05">
      <w:pPr>
        <w:rPr>
          <w:rFonts w:ascii="Arial" w:hAnsi="Arial" w:cs="Arial"/>
          <w:b/>
          <w:bCs/>
          <w:color w:val="00B0F0"/>
          <w:sz w:val="21"/>
          <w:szCs w:val="21"/>
          <w:shd w:val="clear" w:color="auto" w:fill="FFFFFF"/>
        </w:rPr>
      </w:pPr>
      <w:r w:rsidRPr="00FE74B2">
        <w:rPr>
          <w:rFonts w:ascii="Arial" w:hAnsi="Arial" w:cs="Arial" w:hint="eastAsia"/>
          <w:b/>
          <w:bCs/>
          <w:color w:val="00B0F0"/>
          <w:sz w:val="21"/>
          <w:szCs w:val="21"/>
          <w:shd w:val="clear" w:color="auto" w:fill="FFFFFF"/>
        </w:rPr>
        <w:t>«</w:t>
      </w:r>
      <w:r w:rsidRPr="00FE74B2">
        <w:rPr>
          <w:rFonts w:ascii="Arial" w:hAnsi="Arial" w:cs="Arial"/>
          <w:b/>
          <w:bCs/>
          <w:color w:val="00B0F0"/>
          <w:sz w:val="21"/>
          <w:szCs w:val="21"/>
          <w:shd w:val="clear" w:color="auto" w:fill="FFFFFF"/>
        </w:rPr>
        <w:t xml:space="preserve"> Même dans ce cas, il y a une différence selon que la pratique est</w:t>
      </w:r>
    </w:p>
    <w:p w14:paraId="37FF2D78" w14:textId="77777777" w:rsidR="00831B05" w:rsidRPr="00FE74B2" w:rsidRDefault="00831B05" w:rsidP="00831B05">
      <w:pPr>
        <w:rPr>
          <w:rFonts w:ascii="Arial" w:hAnsi="Arial" w:cs="Arial"/>
          <w:b/>
          <w:bCs/>
          <w:color w:val="00B0F0"/>
          <w:sz w:val="21"/>
          <w:szCs w:val="21"/>
          <w:shd w:val="clear" w:color="auto" w:fill="FFFFFF"/>
        </w:rPr>
      </w:pPr>
      <w:r w:rsidRPr="00FE74B2">
        <w:rPr>
          <w:rFonts w:ascii="Arial" w:hAnsi="Arial" w:cs="Arial"/>
          <w:b/>
          <w:bCs/>
          <w:color w:val="00B0F0"/>
          <w:sz w:val="21"/>
          <w:szCs w:val="21"/>
          <w:shd w:val="clear" w:color="auto" w:fill="FFFFFF"/>
        </w:rPr>
        <w:t>faible, moyenne, ou intense. »</w:t>
      </w:r>
    </w:p>
    <w:p w14:paraId="53801D59" w14:textId="77777777" w:rsidR="00831B05" w:rsidRPr="00FE74B2" w:rsidRDefault="00831B05" w:rsidP="00831B05">
      <w:pPr>
        <w:rPr>
          <w:rFonts w:ascii="Arial" w:hAnsi="Arial" w:cs="Arial"/>
          <w:color w:val="202122"/>
          <w:sz w:val="21"/>
          <w:szCs w:val="21"/>
          <w:shd w:val="clear" w:color="auto" w:fill="FFFFFF"/>
        </w:rPr>
      </w:pPr>
      <w:proofErr w:type="spellStart"/>
      <w:r w:rsidRPr="00FE74B2">
        <w:rPr>
          <w:rFonts w:ascii="Arial" w:hAnsi="Arial" w:cs="Arial"/>
          <w:color w:val="202122"/>
          <w:sz w:val="21"/>
          <w:szCs w:val="21"/>
          <w:shd w:val="clear" w:color="auto" w:fill="FFFFFF"/>
        </w:rPr>
        <w:t>mridu</w:t>
      </w:r>
      <w:proofErr w:type="spellEnd"/>
      <w:r w:rsidRPr="00FE74B2">
        <w:rPr>
          <w:rFonts w:ascii="Arial" w:hAnsi="Arial" w:cs="Arial"/>
          <w:color w:val="202122"/>
          <w:sz w:val="21"/>
          <w:szCs w:val="21"/>
          <w:shd w:val="clear" w:color="auto" w:fill="FFFFFF"/>
        </w:rPr>
        <w:t xml:space="preserve"> : faible, doux</w:t>
      </w:r>
    </w:p>
    <w:p w14:paraId="74F2C77B" w14:textId="77777777" w:rsidR="00831B05" w:rsidRPr="00FE74B2" w:rsidRDefault="00831B05" w:rsidP="00831B05">
      <w:pPr>
        <w:rPr>
          <w:rFonts w:ascii="Arial" w:hAnsi="Arial" w:cs="Arial"/>
          <w:color w:val="202122"/>
          <w:sz w:val="21"/>
          <w:szCs w:val="21"/>
          <w:shd w:val="clear" w:color="auto" w:fill="FFFFFF"/>
        </w:rPr>
      </w:pPr>
      <w:proofErr w:type="spellStart"/>
      <w:r w:rsidRPr="00FE74B2">
        <w:rPr>
          <w:rFonts w:ascii="Arial" w:hAnsi="Arial" w:cs="Arial"/>
          <w:color w:val="202122"/>
          <w:sz w:val="21"/>
          <w:szCs w:val="21"/>
          <w:shd w:val="clear" w:color="auto" w:fill="FFFFFF"/>
        </w:rPr>
        <w:t>madhya</w:t>
      </w:r>
      <w:proofErr w:type="spellEnd"/>
      <w:r w:rsidRPr="00FE74B2">
        <w:rPr>
          <w:rFonts w:ascii="Arial" w:hAnsi="Arial" w:cs="Arial"/>
          <w:color w:val="202122"/>
          <w:sz w:val="21"/>
          <w:szCs w:val="21"/>
          <w:shd w:val="clear" w:color="auto" w:fill="FFFFFF"/>
        </w:rPr>
        <w:t xml:space="preserve"> : moyen</w:t>
      </w:r>
    </w:p>
    <w:p w14:paraId="20DBA5F5" w14:textId="77777777" w:rsidR="00831B05" w:rsidRPr="00FE74B2" w:rsidRDefault="00831B05" w:rsidP="00831B05">
      <w:pPr>
        <w:rPr>
          <w:rFonts w:ascii="Arial" w:hAnsi="Arial" w:cs="Arial"/>
          <w:color w:val="202122"/>
          <w:sz w:val="21"/>
          <w:szCs w:val="21"/>
          <w:shd w:val="clear" w:color="auto" w:fill="FFFFFF"/>
        </w:rPr>
      </w:pPr>
      <w:proofErr w:type="spellStart"/>
      <w:r w:rsidRPr="00FE74B2">
        <w:rPr>
          <w:rFonts w:ascii="Arial" w:hAnsi="Arial" w:cs="Arial"/>
          <w:color w:val="202122"/>
          <w:sz w:val="21"/>
          <w:szCs w:val="21"/>
          <w:shd w:val="clear" w:color="auto" w:fill="FFFFFF"/>
        </w:rPr>
        <w:t>adhimātra</w:t>
      </w:r>
      <w:proofErr w:type="spellEnd"/>
      <w:r w:rsidRPr="00FE74B2">
        <w:rPr>
          <w:rFonts w:ascii="Arial" w:hAnsi="Arial" w:cs="Arial"/>
          <w:color w:val="202122"/>
          <w:sz w:val="21"/>
          <w:szCs w:val="21"/>
          <w:shd w:val="clear" w:color="auto" w:fill="FFFFFF"/>
        </w:rPr>
        <w:t xml:space="preserve"> : supérieure</w:t>
      </w:r>
    </w:p>
    <w:p w14:paraId="257A6D9D" w14:textId="77777777" w:rsidR="00831B05" w:rsidRPr="00FE74B2" w:rsidRDefault="00831B05" w:rsidP="00831B05">
      <w:pPr>
        <w:rPr>
          <w:rFonts w:ascii="Arial" w:hAnsi="Arial" w:cs="Arial"/>
          <w:color w:val="202122"/>
          <w:sz w:val="21"/>
          <w:szCs w:val="21"/>
          <w:shd w:val="clear" w:color="auto" w:fill="FFFFFF"/>
        </w:rPr>
      </w:pPr>
      <w:proofErr w:type="spellStart"/>
      <w:r w:rsidRPr="00FE74B2">
        <w:rPr>
          <w:rFonts w:ascii="Arial" w:hAnsi="Arial" w:cs="Arial"/>
          <w:color w:val="202122"/>
          <w:sz w:val="21"/>
          <w:szCs w:val="21"/>
          <w:shd w:val="clear" w:color="auto" w:fill="FFFFFF"/>
        </w:rPr>
        <w:t>tatah</w:t>
      </w:r>
      <w:proofErr w:type="spellEnd"/>
      <w:r w:rsidRPr="00FE74B2">
        <w:rPr>
          <w:rFonts w:ascii="Arial" w:hAnsi="Arial" w:cs="Arial"/>
          <w:color w:val="202122"/>
          <w:sz w:val="21"/>
          <w:szCs w:val="21"/>
          <w:shd w:val="clear" w:color="auto" w:fill="FFFFFF"/>
        </w:rPr>
        <w:t xml:space="preserve"> : à partir de cela</w:t>
      </w:r>
    </w:p>
    <w:p w14:paraId="64CBF00F" w14:textId="77777777" w:rsidR="00831B05" w:rsidRPr="00FE74B2" w:rsidRDefault="00831B05" w:rsidP="00831B05">
      <w:pPr>
        <w:rPr>
          <w:rFonts w:ascii="Arial" w:hAnsi="Arial" w:cs="Arial"/>
          <w:color w:val="202122"/>
          <w:sz w:val="21"/>
          <w:szCs w:val="21"/>
          <w:shd w:val="clear" w:color="auto" w:fill="FFFFFF"/>
        </w:rPr>
      </w:pPr>
      <w:r w:rsidRPr="00FE74B2">
        <w:rPr>
          <w:rFonts w:ascii="Arial" w:hAnsi="Arial" w:cs="Arial"/>
          <w:color w:val="202122"/>
          <w:sz w:val="21"/>
          <w:szCs w:val="21"/>
          <w:shd w:val="clear" w:color="auto" w:fill="FFFFFF"/>
        </w:rPr>
        <w:t>api : aussi, même</w:t>
      </w:r>
    </w:p>
    <w:p w14:paraId="7EC548FC" w14:textId="77777777" w:rsidR="00831B05" w:rsidRDefault="00831B05" w:rsidP="00831B05">
      <w:pPr>
        <w:rPr>
          <w:rFonts w:ascii="Arial" w:hAnsi="Arial" w:cs="Arial"/>
          <w:color w:val="202122"/>
          <w:sz w:val="21"/>
          <w:szCs w:val="21"/>
          <w:shd w:val="clear" w:color="auto" w:fill="FFFFFF"/>
        </w:rPr>
      </w:pPr>
      <w:proofErr w:type="spellStart"/>
      <w:r w:rsidRPr="00FE74B2">
        <w:rPr>
          <w:rFonts w:ascii="Arial" w:hAnsi="Arial" w:cs="Arial"/>
          <w:color w:val="202122"/>
          <w:sz w:val="21"/>
          <w:szCs w:val="21"/>
          <w:shd w:val="clear" w:color="auto" w:fill="FFFFFF"/>
        </w:rPr>
        <w:t>vishesha</w:t>
      </w:r>
      <w:proofErr w:type="spellEnd"/>
      <w:r w:rsidRPr="00FE74B2">
        <w:rPr>
          <w:rFonts w:ascii="Arial" w:hAnsi="Arial" w:cs="Arial"/>
          <w:color w:val="202122"/>
          <w:sz w:val="21"/>
          <w:szCs w:val="21"/>
          <w:shd w:val="clear" w:color="auto" w:fill="FFFFFF"/>
        </w:rPr>
        <w:t xml:space="preserve"> : distinction, discrimination, différence</w:t>
      </w:r>
    </w:p>
    <w:p w14:paraId="718DEE12" w14:textId="77777777" w:rsidR="00831B05" w:rsidRDefault="00831B05" w:rsidP="00831B05">
      <w:pPr>
        <w:rPr>
          <w:rFonts w:ascii="Arial" w:hAnsi="Arial" w:cs="Arial"/>
          <w:color w:val="202122"/>
          <w:sz w:val="21"/>
          <w:szCs w:val="21"/>
          <w:shd w:val="clear" w:color="auto" w:fill="FFFFFF"/>
        </w:rPr>
      </w:pPr>
    </w:p>
    <w:p w14:paraId="6CF3128F" w14:textId="77777777" w:rsidR="00831B05" w:rsidRDefault="00831B05" w:rsidP="00831B05">
      <w:pPr>
        <w:rPr>
          <w:rFonts w:ascii="Arial" w:hAnsi="Arial" w:cs="Arial"/>
          <w:color w:val="202122"/>
          <w:sz w:val="21"/>
          <w:szCs w:val="21"/>
          <w:shd w:val="clear" w:color="auto" w:fill="FFFFFF"/>
        </w:rPr>
      </w:pPr>
      <w:r w:rsidRPr="007530D8">
        <w:rPr>
          <w:noProof/>
        </w:rPr>
        <w:drawing>
          <wp:inline distT="0" distB="0" distL="0" distR="0" wp14:anchorId="31BBE9EA" wp14:editId="110973AD">
            <wp:extent cx="5760085" cy="601980"/>
            <wp:effectExtent l="0" t="0" r="0" b="762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601980"/>
                    </a:xfrm>
                    <a:prstGeom prst="rect">
                      <a:avLst/>
                    </a:prstGeom>
                    <a:noFill/>
                    <a:ln>
                      <a:noFill/>
                    </a:ln>
                  </pic:spPr>
                </pic:pic>
              </a:graphicData>
            </a:graphic>
          </wp:inline>
        </w:drawing>
      </w:r>
    </w:p>
    <w:p w14:paraId="441BF90D" w14:textId="77777777" w:rsidR="00831B05" w:rsidRDefault="00831B05" w:rsidP="00831B05">
      <w:pPr>
        <w:rPr>
          <w:rFonts w:ascii="Arial" w:hAnsi="Arial" w:cs="Arial"/>
          <w:color w:val="202122"/>
          <w:sz w:val="21"/>
          <w:szCs w:val="21"/>
          <w:shd w:val="clear" w:color="auto" w:fill="FFFFFF"/>
        </w:rPr>
      </w:pPr>
    </w:p>
    <w:p w14:paraId="002E405E"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t>Mridu (</w:t>
      </w:r>
      <w:proofErr w:type="spellStart"/>
      <w:r w:rsidRPr="00280ECE">
        <w:rPr>
          <w:rFonts w:ascii="Arial" w:hAnsi="Arial" w:cs="Arial"/>
          <w:color w:val="202122"/>
          <w:sz w:val="21"/>
          <w:szCs w:val="21"/>
          <w:shd w:val="clear" w:color="auto" w:fill="FFFFFF"/>
          <w:lang w:val="en-US"/>
        </w:rPr>
        <w:t>faible</w:t>
      </w:r>
      <w:proofErr w:type="spellEnd"/>
      <w:r w:rsidRPr="00280ECE">
        <w:rPr>
          <w:rFonts w:ascii="Arial" w:hAnsi="Arial" w:cs="Arial"/>
          <w:color w:val="202122"/>
          <w:sz w:val="21"/>
          <w:szCs w:val="21"/>
          <w:shd w:val="clear" w:color="auto" w:fill="FFFFFF"/>
          <w:lang w:val="en-US"/>
        </w:rPr>
        <w:t xml:space="preserve">) = Awareness of </w:t>
      </w:r>
      <w:proofErr w:type="spellStart"/>
      <w:r w:rsidRPr="00280ECE">
        <w:rPr>
          <w:rFonts w:ascii="Arial" w:hAnsi="Arial" w:cs="Arial"/>
          <w:color w:val="202122"/>
          <w:sz w:val="21"/>
          <w:szCs w:val="21"/>
          <w:shd w:val="clear" w:color="auto" w:fill="FFFFFF"/>
          <w:lang w:val="en-US"/>
        </w:rPr>
        <w:t>V</w:t>
      </w:r>
      <w:r>
        <w:rPr>
          <w:rFonts w:ascii="Arial" w:hAnsi="Arial" w:cs="Arial"/>
          <w:color w:val="202122"/>
          <w:sz w:val="21"/>
          <w:szCs w:val="21"/>
          <w:shd w:val="clear" w:color="auto" w:fill="FFFFFF"/>
          <w:lang w:val="en-US"/>
        </w:rPr>
        <w:t>itarka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prajna</w:t>
      </w:r>
      <w:proofErr w:type="spellEnd"/>
      <w:r>
        <w:rPr>
          <w:rFonts w:ascii="Arial" w:hAnsi="Arial" w:cs="Arial"/>
          <w:color w:val="202122"/>
          <w:sz w:val="21"/>
          <w:szCs w:val="21"/>
          <w:shd w:val="clear" w:color="auto" w:fill="FFFFFF"/>
          <w:lang w:val="en-US"/>
        </w:rPr>
        <w:t xml:space="preserve"> – intellectual analysis at the external level</w:t>
      </w:r>
    </w:p>
    <w:p w14:paraId="0968050F"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t>Awareness of V</w:t>
      </w:r>
      <w:r>
        <w:rPr>
          <w:rFonts w:ascii="Arial" w:hAnsi="Arial" w:cs="Arial"/>
          <w:color w:val="202122"/>
          <w:sz w:val="21"/>
          <w:szCs w:val="21"/>
          <w:shd w:val="clear" w:color="auto" w:fill="FFFFFF"/>
          <w:lang w:val="en-US"/>
        </w:rPr>
        <w:t xml:space="preserve">ichara </w:t>
      </w:r>
      <w:proofErr w:type="spellStart"/>
      <w:r>
        <w:rPr>
          <w:rFonts w:ascii="Arial" w:hAnsi="Arial" w:cs="Arial"/>
          <w:color w:val="202122"/>
          <w:sz w:val="21"/>
          <w:szCs w:val="21"/>
          <w:shd w:val="clear" w:color="auto" w:fill="FFFFFF"/>
          <w:lang w:val="en-US"/>
        </w:rPr>
        <w:t>prajna</w:t>
      </w:r>
      <w:proofErr w:type="spellEnd"/>
      <w:r>
        <w:rPr>
          <w:rFonts w:ascii="Arial" w:hAnsi="Arial" w:cs="Arial"/>
          <w:color w:val="202122"/>
          <w:sz w:val="21"/>
          <w:szCs w:val="21"/>
          <w:shd w:val="clear" w:color="auto" w:fill="FFFFFF"/>
          <w:lang w:val="en-US"/>
        </w:rPr>
        <w:t xml:space="preserve"> – synthesis differentiating knowledge and mental alertness</w:t>
      </w:r>
    </w:p>
    <w:p w14:paraId="7696B8AF" w14:textId="77777777" w:rsidR="00831B05" w:rsidRDefault="00831B05" w:rsidP="00831B05">
      <w:pPr>
        <w:rPr>
          <w:rFonts w:ascii="Arial" w:hAnsi="Arial" w:cs="Arial"/>
          <w:color w:val="202122"/>
          <w:sz w:val="21"/>
          <w:szCs w:val="21"/>
          <w:shd w:val="clear" w:color="auto" w:fill="FFFFFF"/>
          <w:lang w:val="en-US"/>
        </w:rPr>
      </w:pPr>
    </w:p>
    <w:p w14:paraId="0F380E8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Madhya (medium) = </w:t>
      </w:r>
      <w:r w:rsidRPr="00280ECE">
        <w:rPr>
          <w:rFonts w:ascii="Arial" w:hAnsi="Arial" w:cs="Arial"/>
          <w:color w:val="202122"/>
          <w:sz w:val="21"/>
          <w:szCs w:val="21"/>
          <w:shd w:val="clear" w:color="auto" w:fill="FFFFFF"/>
          <w:lang w:val="en-US"/>
        </w:rPr>
        <w:t xml:space="preserve">Awareness of </w:t>
      </w:r>
      <w:r>
        <w:rPr>
          <w:rFonts w:ascii="Arial" w:hAnsi="Arial" w:cs="Arial"/>
          <w:color w:val="202122"/>
          <w:sz w:val="21"/>
          <w:szCs w:val="21"/>
          <w:shd w:val="clear" w:color="auto" w:fill="FFFFFF"/>
          <w:lang w:val="en-US"/>
        </w:rPr>
        <w:t xml:space="preserve">Ananda </w:t>
      </w:r>
      <w:proofErr w:type="spellStart"/>
      <w:r>
        <w:rPr>
          <w:rFonts w:ascii="Arial" w:hAnsi="Arial" w:cs="Arial"/>
          <w:color w:val="202122"/>
          <w:sz w:val="21"/>
          <w:szCs w:val="21"/>
          <w:shd w:val="clear" w:color="auto" w:fill="FFFFFF"/>
          <w:lang w:val="en-US"/>
        </w:rPr>
        <w:t>prajna</w:t>
      </w:r>
      <w:proofErr w:type="spellEnd"/>
      <w:r>
        <w:rPr>
          <w:rFonts w:ascii="Arial" w:hAnsi="Arial" w:cs="Arial"/>
          <w:color w:val="202122"/>
          <w:sz w:val="21"/>
          <w:szCs w:val="21"/>
          <w:shd w:val="clear" w:color="auto" w:fill="FFFFFF"/>
          <w:lang w:val="en-US"/>
        </w:rPr>
        <w:t xml:space="preserve"> – Knowledge of bliss</w:t>
      </w:r>
    </w:p>
    <w:p w14:paraId="7492DAA9"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t xml:space="preserve">Awareness of </w:t>
      </w:r>
      <w:r>
        <w:rPr>
          <w:rFonts w:ascii="Arial" w:hAnsi="Arial" w:cs="Arial"/>
          <w:color w:val="202122"/>
          <w:sz w:val="21"/>
          <w:szCs w:val="21"/>
          <w:shd w:val="clear" w:color="auto" w:fill="FFFFFF"/>
          <w:lang w:val="en-US"/>
        </w:rPr>
        <w:t xml:space="preserve">Asmita </w:t>
      </w:r>
      <w:proofErr w:type="spellStart"/>
      <w:r>
        <w:rPr>
          <w:rFonts w:ascii="Arial" w:hAnsi="Arial" w:cs="Arial"/>
          <w:color w:val="202122"/>
          <w:sz w:val="21"/>
          <w:szCs w:val="21"/>
          <w:shd w:val="clear" w:color="auto" w:fill="FFFFFF"/>
          <w:lang w:val="en-US"/>
        </w:rPr>
        <w:t>prajna</w:t>
      </w:r>
      <w:proofErr w:type="spellEnd"/>
      <w:r>
        <w:rPr>
          <w:rFonts w:ascii="Arial" w:hAnsi="Arial" w:cs="Arial"/>
          <w:color w:val="202122"/>
          <w:sz w:val="21"/>
          <w:szCs w:val="21"/>
          <w:shd w:val="clear" w:color="auto" w:fill="FFFFFF"/>
          <w:lang w:val="en-US"/>
        </w:rPr>
        <w:t xml:space="preserve"> – Knowledge of the self</w:t>
      </w:r>
    </w:p>
    <w:p w14:paraId="40DB8260"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Adhimaatra</w:t>
      </w:r>
      <w:proofErr w:type="spellEnd"/>
      <w:r>
        <w:rPr>
          <w:rFonts w:ascii="Arial" w:hAnsi="Arial" w:cs="Arial"/>
          <w:color w:val="202122"/>
          <w:sz w:val="21"/>
          <w:szCs w:val="21"/>
          <w:shd w:val="clear" w:color="auto" w:fill="FFFFFF"/>
          <w:lang w:val="en-US"/>
        </w:rPr>
        <w:t xml:space="preserve"> (intense) = </w:t>
      </w:r>
      <w:r w:rsidRPr="00280ECE">
        <w:rPr>
          <w:rFonts w:ascii="Arial" w:hAnsi="Arial" w:cs="Arial"/>
          <w:color w:val="202122"/>
          <w:sz w:val="21"/>
          <w:szCs w:val="21"/>
          <w:shd w:val="clear" w:color="auto" w:fill="FFFFFF"/>
          <w:lang w:val="en-US"/>
        </w:rPr>
        <w:t xml:space="preserve">Awareness of </w:t>
      </w:r>
      <w:r>
        <w:rPr>
          <w:rFonts w:ascii="Arial" w:hAnsi="Arial" w:cs="Arial"/>
          <w:color w:val="202122"/>
          <w:sz w:val="21"/>
          <w:szCs w:val="21"/>
          <w:shd w:val="clear" w:color="auto" w:fill="FFFFFF"/>
          <w:lang w:val="en-US"/>
        </w:rPr>
        <w:t xml:space="preserve">Vasikaara </w:t>
      </w:r>
      <w:proofErr w:type="spellStart"/>
      <w:r>
        <w:rPr>
          <w:rFonts w:ascii="Arial" w:hAnsi="Arial" w:cs="Arial"/>
          <w:color w:val="202122"/>
          <w:sz w:val="21"/>
          <w:szCs w:val="21"/>
          <w:shd w:val="clear" w:color="auto" w:fill="FFFFFF"/>
          <w:lang w:val="en-US"/>
        </w:rPr>
        <w:t>prajna</w:t>
      </w:r>
      <w:proofErr w:type="spellEnd"/>
      <w:r>
        <w:rPr>
          <w:rFonts w:ascii="Arial" w:hAnsi="Arial" w:cs="Arial"/>
          <w:color w:val="202122"/>
          <w:sz w:val="21"/>
          <w:szCs w:val="21"/>
          <w:shd w:val="clear" w:color="auto" w:fill="FFFFFF"/>
          <w:lang w:val="en-US"/>
        </w:rPr>
        <w:t xml:space="preserve"> – control of desire</w:t>
      </w:r>
    </w:p>
    <w:p w14:paraId="402575D1"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lastRenderedPageBreak/>
        <w:t xml:space="preserve">Awareness of </w:t>
      </w:r>
      <w:r>
        <w:rPr>
          <w:rFonts w:ascii="Arial" w:hAnsi="Arial" w:cs="Arial"/>
          <w:color w:val="202122"/>
          <w:sz w:val="21"/>
          <w:szCs w:val="21"/>
          <w:shd w:val="clear" w:color="auto" w:fill="FFFFFF"/>
          <w:lang w:val="en-US"/>
        </w:rPr>
        <w:t xml:space="preserve">Virama </w:t>
      </w:r>
      <w:proofErr w:type="spellStart"/>
      <w:r>
        <w:rPr>
          <w:rFonts w:ascii="Arial" w:hAnsi="Arial" w:cs="Arial"/>
          <w:color w:val="202122"/>
          <w:sz w:val="21"/>
          <w:szCs w:val="21"/>
          <w:shd w:val="clear" w:color="auto" w:fill="FFFFFF"/>
          <w:lang w:val="en-US"/>
        </w:rPr>
        <w:t>pratyaya</w:t>
      </w:r>
      <w:proofErr w:type="spellEnd"/>
      <w:r>
        <w:rPr>
          <w:rFonts w:ascii="Arial" w:hAnsi="Arial" w:cs="Arial"/>
          <w:color w:val="202122"/>
          <w:sz w:val="21"/>
          <w:szCs w:val="21"/>
          <w:shd w:val="clear" w:color="auto" w:fill="FFFFFF"/>
          <w:lang w:val="en-US"/>
        </w:rPr>
        <w:t xml:space="preserve"> – cessation of brain functions</w:t>
      </w:r>
    </w:p>
    <w:p w14:paraId="78259DB3"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t xml:space="preserve">Awareness of </w:t>
      </w:r>
      <w:r>
        <w:rPr>
          <w:rFonts w:ascii="Arial" w:hAnsi="Arial" w:cs="Arial"/>
          <w:color w:val="202122"/>
          <w:sz w:val="21"/>
          <w:szCs w:val="21"/>
          <w:shd w:val="clear" w:color="auto" w:fill="FFFFFF"/>
          <w:lang w:val="en-US"/>
        </w:rPr>
        <w:t xml:space="preserve">Vasikaara </w:t>
      </w:r>
      <w:proofErr w:type="spellStart"/>
      <w:r>
        <w:rPr>
          <w:rFonts w:ascii="Arial" w:hAnsi="Arial" w:cs="Arial"/>
          <w:color w:val="202122"/>
          <w:sz w:val="21"/>
          <w:szCs w:val="21"/>
          <w:shd w:val="clear" w:color="auto" w:fill="FFFFFF"/>
          <w:lang w:val="en-US"/>
        </w:rPr>
        <w:t>pratyaya</w:t>
      </w:r>
      <w:proofErr w:type="spellEnd"/>
      <w:r>
        <w:rPr>
          <w:rFonts w:ascii="Arial" w:hAnsi="Arial" w:cs="Arial"/>
          <w:color w:val="202122"/>
          <w:sz w:val="21"/>
          <w:szCs w:val="21"/>
          <w:shd w:val="clear" w:color="auto" w:fill="FFFFFF"/>
          <w:lang w:val="en-US"/>
        </w:rPr>
        <w:t xml:space="preserve"> – mental quietness</w:t>
      </w:r>
    </w:p>
    <w:p w14:paraId="561FE6DE" w14:textId="77777777" w:rsidR="00831B05" w:rsidRDefault="00831B05" w:rsidP="00831B05">
      <w:pPr>
        <w:rPr>
          <w:rFonts w:ascii="Arial" w:hAnsi="Arial" w:cs="Arial"/>
          <w:color w:val="202122"/>
          <w:sz w:val="21"/>
          <w:szCs w:val="21"/>
          <w:shd w:val="clear" w:color="auto" w:fill="FFFFFF"/>
          <w:lang w:val="en-US"/>
        </w:rPr>
      </w:pPr>
      <w:r w:rsidRPr="00280ECE">
        <w:rPr>
          <w:rFonts w:ascii="Arial" w:hAnsi="Arial" w:cs="Arial"/>
          <w:color w:val="202122"/>
          <w:sz w:val="21"/>
          <w:szCs w:val="21"/>
          <w:shd w:val="clear" w:color="auto" w:fill="FFFFFF"/>
          <w:lang w:val="en-US"/>
        </w:rPr>
        <w:t>Awareness of</w:t>
      </w:r>
      <w:r>
        <w:rPr>
          <w:rFonts w:ascii="Arial" w:hAnsi="Arial" w:cs="Arial"/>
          <w:color w:val="202122"/>
          <w:sz w:val="21"/>
          <w:szCs w:val="21"/>
          <w:shd w:val="clear" w:color="auto" w:fill="FFFFFF"/>
          <w:lang w:val="en-US"/>
        </w:rPr>
        <w:t xml:space="preserve"> Upaya  </w:t>
      </w:r>
      <w:proofErr w:type="spellStart"/>
      <w:r>
        <w:rPr>
          <w:rFonts w:ascii="Arial" w:hAnsi="Arial" w:cs="Arial"/>
          <w:color w:val="202122"/>
          <w:sz w:val="21"/>
          <w:szCs w:val="21"/>
          <w:shd w:val="clear" w:color="auto" w:fill="FFFFFF"/>
          <w:lang w:val="en-US"/>
        </w:rPr>
        <w:t>pratyaya</w:t>
      </w:r>
      <w:proofErr w:type="spellEnd"/>
      <w:r>
        <w:rPr>
          <w:rFonts w:ascii="Arial" w:hAnsi="Arial" w:cs="Arial"/>
          <w:color w:val="202122"/>
          <w:sz w:val="21"/>
          <w:szCs w:val="21"/>
          <w:shd w:val="clear" w:color="auto" w:fill="FFFFFF"/>
          <w:lang w:val="en-US"/>
        </w:rPr>
        <w:t xml:space="preserve"> – the mean to attain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xml:space="preserve"> samadhi</w:t>
      </w:r>
    </w:p>
    <w:p w14:paraId="20E8C2D1" w14:textId="77777777" w:rsidR="00831B05" w:rsidRDefault="00831B05" w:rsidP="00831B05">
      <w:pPr>
        <w:rPr>
          <w:rFonts w:ascii="Arial" w:hAnsi="Arial" w:cs="Arial"/>
          <w:color w:val="202122"/>
          <w:sz w:val="21"/>
          <w:szCs w:val="21"/>
          <w:shd w:val="clear" w:color="auto" w:fill="FFFFFF"/>
          <w:lang w:val="en-US"/>
        </w:rPr>
      </w:pPr>
    </w:p>
    <w:p w14:paraId="1C86A28C" w14:textId="77777777" w:rsidR="00831B05" w:rsidRPr="00280ECE"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Tivra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samegin</w:t>
      </w:r>
      <w:proofErr w:type="spellEnd"/>
      <w:r>
        <w:rPr>
          <w:rFonts w:ascii="Arial" w:hAnsi="Arial" w:cs="Arial"/>
          <w:color w:val="202122"/>
          <w:sz w:val="21"/>
          <w:szCs w:val="21"/>
          <w:shd w:val="clear" w:color="auto" w:fill="FFFFFF"/>
          <w:lang w:val="en-US"/>
        </w:rPr>
        <w:t xml:space="preserve"> or </w:t>
      </w:r>
      <w:proofErr w:type="spellStart"/>
      <w:r>
        <w:rPr>
          <w:rFonts w:ascii="Arial" w:hAnsi="Arial" w:cs="Arial"/>
          <w:color w:val="202122"/>
          <w:sz w:val="21"/>
          <w:szCs w:val="21"/>
          <w:shd w:val="clear" w:color="auto" w:fill="FFFFFF"/>
          <w:lang w:val="en-US"/>
        </w:rPr>
        <w:t>adhimatrataman</w:t>
      </w:r>
      <w:proofErr w:type="spellEnd"/>
      <w:r>
        <w:rPr>
          <w:rFonts w:ascii="Arial" w:hAnsi="Arial" w:cs="Arial"/>
          <w:color w:val="202122"/>
          <w:sz w:val="21"/>
          <w:szCs w:val="21"/>
          <w:shd w:val="clear" w:color="auto" w:fill="FFFFFF"/>
          <w:lang w:val="en-US"/>
        </w:rPr>
        <w:t xml:space="preserve"> (supremely intense) = </w:t>
      </w:r>
      <w:r w:rsidRPr="00280ECE">
        <w:rPr>
          <w:rFonts w:ascii="Arial" w:hAnsi="Arial" w:cs="Arial"/>
          <w:color w:val="202122"/>
          <w:sz w:val="21"/>
          <w:szCs w:val="21"/>
          <w:shd w:val="clear" w:color="auto" w:fill="FFFFFF"/>
          <w:lang w:val="en-US"/>
        </w:rPr>
        <w:t xml:space="preserve">Awareness of </w:t>
      </w:r>
      <w:proofErr w:type="spellStart"/>
      <w:r>
        <w:rPr>
          <w:rFonts w:ascii="Arial" w:hAnsi="Arial" w:cs="Arial"/>
          <w:color w:val="202122"/>
          <w:sz w:val="21"/>
          <w:szCs w:val="21"/>
          <w:shd w:val="clear" w:color="auto" w:fill="FFFFFF"/>
          <w:lang w:val="en-US"/>
        </w:rPr>
        <w:t>paravairaagya</w:t>
      </w:r>
      <w:proofErr w:type="spellEnd"/>
      <w:r>
        <w:rPr>
          <w:rFonts w:ascii="Arial" w:hAnsi="Arial" w:cs="Arial"/>
          <w:color w:val="202122"/>
          <w:sz w:val="21"/>
          <w:szCs w:val="21"/>
          <w:shd w:val="clear" w:color="auto" w:fill="FFFFFF"/>
          <w:lang w:val="en-US"/>
        </w:rPr>
        <w:t xml:space="preserve"> – supreme </w:t>
      </w:r>
      <w:proofErr w:type="spellStart"/>
      <w:r>
        <w:rPr>
          <w:rFonts w:ascii="Arial" w:hAnsi="Arial" w:cs="Arial"/>
          <w:color w:val="202122"/>
          <w:sz w:val="21"/>
          <w:szCs w:val="21"/>
          <w:shd w:val="clear" w:color="auto" w:fill="FFFFFF"/>
          <w:lang w:val="en-US"/>
        </w:rPr>
        <w:t>detachement</w:t>
      </w:r>
      <w:proofErr w:type="spellEnd"/>
    </w:p>
    <w:p w14:paraId="7416876F" w14:textId="77777777" w:rsidR="00831B05" w:rsidRDefault="00831B05" w:rsidP="00831B05">
      <w:pPr>
        <w:rPr>
          <w:rFonts w:ascii="Tahoma" w:hAnsi="Tahoma" w:cs="Tahoma"/>
          <w:b/>
          <w:bCs/>
          <w:color w:val="333399"/>
          <w:lang w:val="en-US"/>
        </w:rPr>
      </w:pPr>
    </w:p>
    <w:p w14:paraId="1F569E78" w14:textId="77777777" w:rsidR="00831B05" w:rsidRDefault="00831B05" w:rsidP="00831B05">
      <w:pPr>
        <w:rPr>
          <w:rFonts w:ascii="Tahoma" w:hAnsi="Tahoma" w:cs="Tahoma"/>
          <w:b/>
          <w:bCs/>
          <w:color w:val="333399"/>
          <w:lang w:val="en-US"/>
        </w:rPr>
      </w:pPr>
    </w:p>
    <w:p w14:paraId="590A1FDC" w14:textId="77777777" w:rsidR="00831B05" w:rsidRPr="005C4EB5" w:rsidRDefault="00831B05" w:rsidP="00831B05">
      <w:pPr>
        <w:rPr>
          <w:rFonts w:ascii="Tahoma" w:hAnsi="Tahoma" w:cs="Tahoma"/>
          <w:b/>
          <w:bCs/>
          <w:color w:val="333399"/>
        </w:rPr>
      </w:pPr>
      <w:r w:rsidRPr="005C4EB5">
        <w:rPr>
          <w:rFonts w:ascii="Tahoma" w:hAnsi="Tahoma" w:cs="Tahoma"/>
          <w:b/>
          <w:bCs/>
          <w:color w:val="333399"/>
        </w:rPr>
        <w:t xml:space="preserve">Voie de l’abandon </w:t>
      </w:r>
      <w:r>
        <w:rPr>
          <w:rFonts w:ascii="Tahoma" w:hAnsi="Tahoma" w:cs="Tahoma"/>
          <w:b/>
          <w:bCs/>
          <w:color w:val="333399"/>
        </w:rPr>
        <w:t xml:space="preserve">à Dieu – qui élargie la notion de </w:t>
      </w:r>
      <w:proofErr w:type="spellStart"/>
      <w:r>
        <w:rPr>
          <w:rFonts w:ascii="Tahoma" w:hAnsi="Tahoma" w:cs="Tahoma"/>
          <w:b/>
          <w:bCs/>
          <w:color w:val="333399"/>
        </w:rPr>
        <w:t>Vairagya</w:t>
      </w:r>
      <w:proofErr w:type="spellEnd"/>
    </w:p>
    <w:p w14:paraId="74751296" w14:textId="77777777" w:rsidR="00831B05" w:rsidRPr="005C4EB5" w:rsidRDefault="00831B05" w:rsidP="00831B05">
      <w:pPr>
        <w:rPr>
          <w:rFonts w:ascii="Tahoma" w:hAnsi="Tahoma" w:cs="Tahoma"/>
          <w:b/>
          <w:bCs/>
          <w:color w:val="333399"/>
        </w:rPr>
      </w:pPr>
    </w:p>
    <w:p w14:paraId="4A56F243" w14:textId="77777777" w:rsidR="00831B05" w:rsidRDefault="00831B05" w:rsidP="00831B05">
      <w:pPr>
        <w:rPr>
          <w:rFonts w:ascii="Arial" w:hAnsi="Arial" w:cs="Arial"/>
          <w:b/>
          <w:bCs/>
          <w:color w:val="00B0F0"/>
          <w:sz w:val="21"/>
          <w:szCs w:val="21"/>
          <w:shd w:val="clear" w:color="auto" w:fill="FFFFFF"/>
        </w:rPr>
      </w:pPr>
      <w:r w:rsidRPr="00FE74B2">
        <w:rPr>
          <w:rFonts w:ascii="Arial" w:hAnsi="Arial" w:cs="Arial"/>
          <w:b/>
          <w:bCs/>
          <w:color w:val="00B0F0"/>
          <w:sz w:val="21"/>
          <w:szCs w:val="21"/>
          <w:shd w:val="clear" w:color="auto" w:fill="FFFFFF"/>
        </w:rPr>
        <w:t>I.2</w:t>
      </w:r>
      <w:r>
        <w:rPr>
          <w:rFonts w:ascii="Arial" w:hAnsi="Arial" w:cs="Arial"/>
          <w:b/>
          <w:bCs/>
          <w:color w:val="00B0F0"/>
          <w:sz w:val="21"/>
          <w:szCs w:val="21"/>
          <w:shd w:val="clear" w:color="auto" w:fill="FFFFFF"/>
        </w:rPr>
        <w:t>3</w:t>
      </w:r>
      <w:r w:rsidRPr="00FE74B2">
        <w:rPr>
          <w:rFonts w:ascii="Arial" w:hAnsi="Arial" w:cs="Arial"/>
          <w:b/>
          <w:bCs/>
          <w:color w:val="00B0F0"/>
          <w:sz w:val="21"/>
          <w:szCs w:val="21"/>
          <w:shd w:val="clear" w:color="auto" w:fill="FFFFFF"/>
        </w:rPr>
        <w:t> </w:t>
      </w:r>
      <w:r>
        <w:rPr>
          <w:rFonts w:ascii="Arial" w:hAnsi="Arial" w:cs="Arial"/>
          <w:b/>
          <w:bCs/>
          <w:color w:val="00B0F0"/>
          <w:sz w:val="21"/>
          <w:szCs w:val="21"/>
          <w:shd w:val="clear" w:color="auto" w:fill="FFFFFF"/>
        </w:rPr>
        <w:t xml:space="preserve">Isvara </w:t>
      </w:r>
      <w:proofErr w:type="spellStart"/>
      <w:r>
        <w:rPr>
          <w:rFonts w:ascii="Arial" w:hAnsi="Arial" w:cs="Arial"/>
          <w:b/>
          <w:bCs/>
          <w:color w:val="00B0F0"/>
          <w:sz w:val="21"/>
          <w:szCs w:val="21"/>
          <w:shd w:val="clear" w:color="auto" w:fill="FFFFFF"/>
        </w:rPr>
        <w:t>pranidhaanaat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vaa</w:t>
      </w:r>
      <w:proofErr w:type="spellEnd"/>
    </w:p>
    <w:p w14:paraId="0498D23B" w14:textId="77777777" w:rsidR="00831B05" w:rsidRDefault="00831B05" w:rsidP="00831B05">
      <w:pPr>
        <w:rPr>
          <w:rFonts w:ascii="Arial" w:hAnsi="Arial" w:cs="Arial"/>
          <w:b/>
          <w:bCs/>
          <w:color w:val="00B0F0"/>
          <w:sz w:val="21"/>
          <w:szCs w:val="21"/>
          <w:shd w:val="clear" w:color="auto" w:fill="FFFFFF"/>
        </w:rPr>
      </w:pPr>
    </w:p>
    <w:p w14:paraId="75C5C565" w14:textId="77777777" w:rsidR="00831B05" w:rsidRPr="005C4EB5" w:rsidRDefault="00831B05" w:rsidP="00831B05">
      <w:pPr>
        <w:rPr>
          <w:rFonts w:ascii="Arial" w:hAnsi="Arial" w:cs="Arial"/>
          <w:b/>
          <w:bCs/>
          <w:color w:val="00B0F0"/>
          <w:sz w:val="21"/>
          <w:szCs w:val="21"/>
          <w:shd w:val="clear" w:color="auto" w:fill="FFFFFF"/>
        </w:rPr>
      </w:pPr>
      <w:r w:rsidRPr="005C4EB5">
        <w:rPr>
          <w:rFonts w:ascii="Arial" w:hAnsi="Arial" w:cs="Arial" w:hint="eastAsia"/>
          <w:b/>
          <w:bCs/>
          <w:color w:val="00B0F0"/>
          <w:sz w:val="21"/>
          <w:szCs w:val="21"/>
          <w:shd w:val="clear" w:color="auto" w:fill="FFFFFF"/>
        </w:rPr>
        <w:t>«</w:t>
      </w:r>
      <w:r w:rsidRPr="005C4EB5">
        <w:rPr>
          <w:rFonts w:ascii="Arial" w:hAnsi="Arial" w:cs="Arial"/>
          <w:b/>
          <w:bCs/>
          <w:color w:val="00B0F0"/>
          <w:sz w:val="21"/>
          <w:szCs w:val="21"/>
          <w:shd w:val="clear" w:color="auto" w:fill="FFFFFF"/>
        </w:rPr>
        <w:t xml:space="preserve"> Ou bien, grâce à l'abandon au Seigneur. »</w:t>
      </w:r>
    </w:p>
    <w:p w14:paraId="3F32BB16"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hint="eastAsia"/>
          <w:color w:val="202122"/>
          <w:sz w:val="21"/>
          <w:szCs w:val="21"/>
          <w:shd w:val="clear" w:color="auto" w:fill="FFFFFF"/>
        </w:rPr>
        <w:t>ï</w:t>
      </w:r>
      <w:r w:rsidRPr="00831B05">
        <w:rPr>
          <w:rFonts w:ascii="Arial" w:hAnsi="Arial" w:cs="Arial"/>
          <w:color w:val="202122"/>
          <w:sz w:val="21"/>
          <w:szCs w:val="21"/>
          <w:shd w:val="clear" w:color="auto" w:fill="FFFFFF"/>
        </w:rPr>
        <w:t>shvara</w:t>
      </w:r>
      <w:proofErr w:type="spellEnd"/>
      <w:r w:rsidRPr="00831B05">
        <w:rPr>
          <w:rFonts w:ascii="Arial" w:hAnsi="Arial" w:cs="Arial"/>
          <w:color w:val="202122"/>
          <w:sz w:val="21"/>
          <w:szCs w:val="21"/>
          <w:shd w:val="clear" w:color="auto" w:fill="FFFFFF"/>
        </w:rPr>
        <w:t xml:space="preserve"> : le Seigneur</w:t>
      </w:r>
    </w:p>
    <w:p w14:paraId="18401D87"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pranidhāna</w:t>
      </w:r>
      <w:proofErr w:type="spellEnd"/>
      <w:r w:rsidRPr="00831B05">
        <w:rPr>
          <w:rFonts w:ascii="Arial" w:hAnsi="Arial" w:cs="Arial"/>
          <w:color w:val="202122"/>
          <w:sz w:val="21"/>
          <w:szCs w:val="21"/>
          <w:shd w:val="clear" w:color="auto" w:fill="FFFFFF"/>
        </w:rPr>
        <w:t xml:space="preserve"> : préfixes </w:t>
      </w:r>
      <w:proofErr w:type="spellStart"/>
      <w:r w:rsidRPr="00831B05">
        <w:rPr>
          <w:rFonts w:ascii="Arial" w:hAnsi="Arial" w:cs="Arial"/>
          <w:color w:val="202122"/>
          <w:sz w:val="21"/>
          <w:szCs w:val="21"/>
          <w:shd w:val="clear" w:color="auto" w:fill="FFFFFF"/>
        </w:rPr>
        <w:t>pra</w:t>
      </w:r>
      <w:proofErr w:type="spellEnd"/>
      <w:r w:rsidRPr="00831B05">
        <w:rPr>
          <w:rFonts w:ascii="Arial" w:hAnsi="Arial" w:cs="Arial"/>
          <w:color w:val="202122"/>
          <w:sz w:val="21"/>
          <w:szCs w:val="21"/>
          <w:shd w:val="clear" w:color="auto" w:fill="FFFFFF"/>
        </w:rPr>
        <w:t xml:space="preserve"> : en avant et, ni : de haut en bas ; racine </w:t>
      </w:r>
      <w:proofErr w:type="spellStart"/>
      <w:r w:rsidRPr="00831B05">
        <w:rPr>
          <w:rFonts w:ascii="Arial" w:hAnsi="Arial" w:cs="Arial"/>
          <w:color w:val="202122"/>
          <w:sz w:val="21"/>
          <w:szCs w:val="21"/>
          <w:shd w:val="clear" w:color="auto" w:fill="FFFFFF"/>
        </w:rPr>
        <w:t>dhā</w:t>
      </w:r>
      <w:proofErr w:type="spellEnd"/>
      <w:r w:rsidRPr="00831B05">
        <w:rPr>
          <w:rFonts w:ascii="Arial" w:hAnsi="Arial" w:cs="Arial"/>
          <w:color w:val="202122"/>
          <w:sz w:val="21"/>
          <w:szCs w:val="21"/>
          <w:shd w:val="clear" w:color="auto" w:fill="FFFFFF"/>
        </w:rPr>
        <w:t xml:space="preserve"> : poser ;</w:t>
      </w:r>
    </w:p>
    <w:p w14:paraId="6EB9720C"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déposer dans une attitude dévotionnelle</w:t>
      </w:r>
    </w:p>
    <w:p w14:paraId="5B59246D"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vā</w:t>
      </w:r>
      <w:proofErr w:type="spellEnd"/>
      <w:r w:rsidRPr="00831B05">
        <w:rPr>
          <w:rFonts w:ascii="Arial" w:hAnsi="Arial" w:cs="Arial"/>
          <w:color w:val="202122"/>
          <w:sz w:val="21"/>
          <w:szCs w:val="21"/>
          <w:shd w:val="clear" w:color="auto" w:fill="FFFFFF"/>
        </w:rPr>
        <w:t xml:space="preserve"> : ou bien</w:t>
      </w:r>
    </w:p>
    <w:p w14:paraId="05D7635C" w14:textId="77777777" w:rsidR="00831B05" w:rsidRPr="00831B05" w:rsidRDefault="00831B05" w:rsidP="00831B05">
      <w:pPr>
        <w:rPr>
          <w:rFonts w:ascii="Arial" w:hAnsi="Arial" w:cs="Arial"/>
          <w:color w:val="202122"/>
          <w:sz w:val="21"/>
          <w:szCs w:val="21"/>
          <w:shd w:val="clear" w:color="auto" w:fill="FFFFFF"/>
        </w:rPr>
      </w:pPr>
    </w:p>
    <w:p w14:paraId="330B7A45"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Through surrender the aspirant’s ego is effaced and the grace of the Lord pours down upon him like torrential rain.</w:t>
      </w:r>
    </w:p>
    <w:p w14:paraId="5A5E653C" w14:textId="77777777" w:rsidR="00831B05" w:rsidRPr="005C4EB5" w:rsidRDefault="00831B05" w:rsidP="00831B05">
      <w:pPr>
        <w:rPr>
          <w:rFonts w:ascii="Arial" w:hAnsi="Arial" w:cs="Arial"/>
          <w:color w:val="202122"/>
          <w:sz w:val="21"/>
          <w:szCs w:val="21"/>
          <w:shd w:val="clear" w:color="auto" w:fill="FFFFFF"/>
          <w:lang w:val="en-US"/>
        </w:rPr>
      </w:pPr>
    </w:p>
    <w:p w14:paraId="725E832A" w14:textId="77777777" w:rsidR="00831B05" w:rsidRPr="00FE74B2" w:rsidRDefault="00831B05" w:rsidP="00831B05">
      <w:pPr>
        <w:rPr>
          <w:rFonts w:ascii="Arial" w:hAnsi="Arial" w:cs="Arial"/>
          <w:b/>
          <w:bCs/>
          <w:color w:val="00B0F0"/>
          <w:sz w:val="21"/>
          <w:szCs w:val="21"/>
          <w:shd w:val="clear" w:color="auto" w:fill="FFFFFF"/>
        </w:rPr>
      </w:pPr>
      <w:r w:rsidRPr="007530D8">
        <w:rPr>
          <w:noProof/>
        </w:rPr>
        <w:drawing>
          <wp:inline distT="0" distB="0" distL="0" distR="0" wp14:anchorId="32A77A22" wp14:editId="5E052C5D">
            <wp:extent cx="5760085" cy="46101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61010"/>
                    </a:xfrm>
                    <a:prstGeom prst="rect">
                      <a:avLst/>
                    </a:prstGeom>
                    <a:noFill/>
                    <a:ln>
                      <a:noFill/>
                    </a:ln>
                  </pic:spPr>
                </pic:pic>
              </a:graphicData>
            </a:graphic>
          </wp:inline>
        </w:drawing>
      </w:r>
    </w:p>
    <w:p w14:paraId="2EDAD054" w14:textId="77777777" w:rsidR="00831B05" w:rsidRDefault="00831B05" w:rsidP="00831B05">
      <w:pPr>
        <w:rPr>
          <w:rFonts w:ascii="Tahoma" w:hAnsi="Tahoma" w:cs="Tahoma"/>
          <w:b/>
          <w:bCs/>
          <w:color w:val="333399"/>
        </w:rPr>
      </w:pPr>
    </w:p>
    <w:p w14:paraId="1B76F9EA" w14:textId="77777777" w:rsidR="00831B05" w:rsidRDefault="00831B05" w:rsidP="00831B05">
      <w:pPr>
        <w:rPr>
          <w:rFonts w:ascii="Arial" w:hAnsi="Arial" w:cs="Arial"/>
          <w:b/>
          <w:bCs/>
          <w:color w:val="00B0F0"/>
          <w:sz w:val="21"/>
          <w:szCs w:val="21"/>
          <w:shd w:val="clear" w:color="auto" w:fill="FFFFFF"/>
        </w:rPr>
      </w:pPr>
      <w:r w:rsidRPr="006A6EC8">
        <w:rPr>
          <w:rFonts w:ascii="Arial" w:hAnsi="Arial" w:cs="Arial"/>
          <w:b/>
          <w:bCs/>
          <w:color w:val="00B0F0"/>
          <w:sz w:val="21"/>
          <w:szCs w:val="21"/>
          <w:shd w:val="clear" w:color="auto" w:fill="FFFFFF"/>
        </w:rPr>
        <w:t>I.24 </w:t>
      </w:r>
      <w:proofErr w:type="spellStart"/>
      <w:r w:rsidRPr="006A6EC8">
        <w:rPr>
          <w:rFonts w:ascii="Arial" w:hAnsi="Arial" w:cs="Arial"/>
          <w:b/>
          <w:bCs/>
          <w:color w:val="00B0F0"/>
          <w:sz w:val="21"/>
          <w:szCs w:val="21"/>
          <w:shd w:val="clear" w:color="auto" w:fill="FFFFFF"/>
        </w:rPr>
        <w:t>Klesa</w:t>
      </w:r>
      <w:proofErr w:type="spellEnd"/>
      <w:r w:rsidRPr="006A6EC8">
        <w:rPr>
          <w:rFonts w:ascii="Arial" w:hAnsi="Arial" w:cs="Arial"/>
          <w:b/>
          <w:bCs/>
          <w:color w:val="00B0F0"/>
          <w:sz w:val="21"/>
          <w:szCs w:val="21"/>
          <w:shd w:val="clear" w:color="auto" w:fill="FFFFFF"/>
        </w:rPr>
        <w:t xml:space="preserve"> karma </w:t>
      </w:r>
      <w:proofErr w:type="spellStart"/>
      <w:r w:rsidRPr="006A6EC8">
        <w:rPr>
          <w:rFonts w:ascii="Arial" w:hAnsi="Arial" w:cs="Arial"/>
          <w:b/>
          <w:bCs/>
          <w:color w:val="00B0F0"/>
          <w:sz w:val="21"/>
          <w:szCs w:val="21"/>
          <w:shd w:val="clear" w:color="auto" w:fill="FFFFFF"/>
        </w:rPr>
        <w:t>vipaaka</w:t>
      </w:r>
      <w:proofErr w:type="spellEnd"/>
      <w:r w:rsidRPr="006A6EC8">
        <w:rPr>
          <w:rFonts w:ascii="Arial" w:hAnsi="Arial" w:cs="Arial"/>
          <w:b/>
          <w:bCs/>
          <w:color w:val="00B0F0"/>
          <w:sz w:val="21"/>
          <w:szCs w:val="21"/>
          <w:shd w:val="clear" w:color="auto" w:fill="FFFFFF"/>
        </w:rPr>
        <w:t xml:space="preserve"> </w:t>
      </w:r>
      <w:proofErr w:type="spellStart"/>
      <w:r w:rsidRPr="006A6EC8">
        <w:rPr>
          <w:rFonts w:ascii="Arial" w:hAnsi="Arial" w:cs="Arial"/>
          <w:b/>
          <w:bCs/>
          <w:color w:val="00B0F0"/>
          <w:sz w:val="21"/>
          <w:szCs w:val="21"/>
          <w:shd w:val="clear" w:color="auto" w:fill="FFFFFF"/>
        </w:rPr>
        <w:t>asayaih</w:t>
      </w:r>
      <w:proofErr w:type="spellEnd"/>
      <w:r w:rsidRPr="006A6EC8">
        <w:rPr>
          <w:rFonts w:ascii="Arial" w:hAnsi="Arial" w:cs="Arial"/>
          <w:b/>
          <w:bCs/>
          <w:color w:val="00B0F0"/>
          <w:sz w:val="21"/>
          <w:szCs w:val="21"/>
          <w:shd w:val="clear" w:color="auto" w:fill="FFFFFF"/>
        </w:rPr>
        <w:t xml:space="preserve"> </w:t>
      </w:r>
      <w:proofErr w:type="spellStart"/>
      <w:r w:rsidRPr="006A6EC8">
        <w:rPr>
          <w:rFonts w:ascii="Arial" w:hAnsi="Arial" w:cs="Arial"/>
          <w:b/>
          <w:bCs/>
          <w:color w:val="00B0F0"/>
          <w:sz w:val="21"/>
          <w:szCs w:val="21"/>
          <w:shd w:val="clear" w:color="auto" w:fill="FFFFFF"/>
        </w:rPr>
        <w:t>aparaamristah</w:t>
      </w:r>
      <w:proofErr w:type="spellEnd"/>
      <w:r w:rsidRPr="006A6EC8">
        <w:rPr>
          <w:rFonts w:ascii="Arial" w:hAnsi="Arial" w:cs="Arial"/>
          <w:b/>
          <w:bCs/>
          <w:color w:val="00B0F0"/>
          <w:sz w:val="21"/>
          <w:szCs w:val="21"/>
          <w:shd w:val="clear" w:color="auto" w:fill="FFFFFF"/>
        </w:rPr>
        <w:t xml:space="preserve"> </w:t>
      </w:r>
      <w:proofErr w:type="spellStart"/>
      <w:r w:rsidRPr="006A6EC8">
        <w:rPr>
          <w:rFonts w:ascii="Arial" w:hAnsi="Arial" w:cs="Arial"/>
          <w:b/>
          <w:bCs/>
          <w:color w:val="00B0F0"/>
          <w:sz w:val="21"/>
          <w:szCs w:val="21"/>
          <w:shd w:val="clear" w:color="auto" w:fill="FFFFFF"/>
        </w:rPr>
        <w:t>purusavisesah</w:t>
      </w:r>
      <w:proofErr w:type="spellEnd"/>
      <w:r w:rsidRPr="006A6EC8">
        <w:rPr>
          <w:rFonts w:ascii="Arial" w:hAnsi="Arial" w:cs="Arial"/>
          <w:b/>
          <w:bCs/>
          <w:color w:val="00B0F0"/>
          <w:sz w:val="21"/>
          <w:szCs w:val="21"/>
          <w:shd w:val="clear" w:color="auto" w:fill="FFFFFF"/>
        </w:rPr>
        <w:t xml:space="preserve"> </w:t>
      </w:r>
      <w:proofErr w:type="spellStart"/>
      <w:r w:rsidRPr="006A6EC8">
        <w:rPr>
          <w:rFonts w:ascii="Arial" w:hAnsi="Arial" w:cs="Arial"/>
          <w:b/>
          <w:bCs/>
          <w:color w:val="00B0F0"/>
          <w:sz w:val="21"/>
          <w:szCs w:val="21"/>
          <w:shd w:val="clear" w:color="auto" w:fill="FFFFFF"/>
        </w:rPr>
        <w:t>Isv</w:t>
      </w:r>
      <w:r>
        <w:rPr>
          <w:rFonts w:ascii="Arial" w:hAnsi="Arial" w:cs="Arial"/>
          <w:b/>
          <w:bCs/>
          <w:color w:val="00B0F0"/>
          <w:sz w:val="21"/>
          <w:szCs w:val="21"/>
          <w:shd w:val="clear" w:color="auto" w:fill="FFFFFF"/>
        </w:rPr>
        <w:t>arah</w:t>
      </w:r>
      <w:proofErr w:type="spellEnd"/>
    </w:p>
    <w:p w14:paraId="3E5E3FDA" w14:textId="77777777" w:rsidR="00831B05" w:rsidRDefault="00831B05" w:rsidP="00831B05">
      <w:pPr>
        <w:rPr>
          <w:rFonts w:ascii="Arial" w:hAnsi="Arial" w:cs="Arial"/>
          <w:b/>
          <w:bCs/>
          <w:color w:val="00B0F0"/>
          <w:sz w:val="21"/>
          <w:szCs w:val="21"/>
          <w:shd w:val="clear" w:color="auto" w:fill="FFFFFF"/>
        </w:rPr>
      </w:pPr>
    </w:p>
    <w:p w14:paraId="40C470BA" w14:textId="77777777" w:rsidR="00831B05" w:rsidRPr="006A6EC8" w:rsidRDefault="00831B05" w:rsidP="00831B05">
      <w:pPr>
        <w:rPr>
          <w:rFonts w:ascii="Arial" w:hAnsi="Arial" w:cs="Arial"/>
          <w:b/>
          <w:bCs/>
          <w:color w:val="00B0F0"/>
          <w:sz w:val="21"/>
          <w:szCs w:val="21"/>
          <w:shd w:val="clear" w:color="auto" w:fill="FFFFFF"/>
        </w:rPr>
      </w:pPr>
      <w:r w:rsidRPr="006A6EC8">
        <w:rPr>
          <w:rFonts w:ascii="Arial" w:hAnsi="Arial" w:cs="Arial" w:hint="eastAsia"/>
          <w:b/>
          <w:bCs/>
          <w:color w:val="00B0F0"/>
          <w:sz w:val="21"/>
          <w:szCs w:val="21"/>
          <w:shd w:val="clear" w:color="auto" w:fill="FFFFFF"/>
        </w:rPr>
        <w:t>«</w:t>
      </w:r>
      <w:r w:rsidRPr="006A6EC8">
        <w:rPr>
          <w:rFonts w:ascii="Arial" w:hAnsi="Arial" w:cs="Arial"/>
          <w:b/>
          <w:bCs/>
          <w:color w:val="00B0F0"/>
          <w:sz w:val="21"/>
          <w:szCs w:val="21"/>
          <w:shd w:val="clear" w:color="auto" w:fill="FFFFFF"/>
        </w:rPr>
        <w:t xml:space="preserve"> Ishvara est un être particulier qui n'est pas affecté par la souffrance,</w:t>
      </w:r>
      <w:r>
        <w:rPr>
          <w:rFonts w:ascii="Arial" w:hAnsi="Arial" w:cs="Arial"/>
          <w:b/>
          <w:bCs/>
          <w:color w:val="00B0F0"/>
          <w:sz w:val="21"/>
          <w:szCs w:val="21"/>
          <w:shd w:val="clear" w:color="auto" w:fill="FFFFFF"/>
        </w:rPr>
        <w:t xml:space="preserve"> </w:t>
      </w:r>
      <w:r w:rsidRPr="006A6EC8">
        <w:rPr>
          <w:rFonts w:ascii="Arial" w:hAnsi="Arial" w:cs="Arial"/>
          <w:b/>
          <w:bCs/>
          <w:color w:val="00B0F0"/>
          <w:sz w:val="21"/>
          <w:szCs w:val="21"/>
          <w:shd w:val="clear" w:color="auto" w:fill="FFFFFF"/>
        </w:rPr>
        <w:t>l'action, son résultat et les traces qu'elle peut laisser. »</w:t>
      </w:r>
    </w:p>
    <w:p w14:paraId="4B2563F0"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klésha</w:t>
      </w:r>
      <w:proofErr w:type="spellEnd"/>
      <w:r w:rsidRPr="00831B05">
        <w:rPr>
          <w:rFonts w:ascii="Arial" w:hAnsi="Arial" w:cs="Arial"/>
          <w:color w:val="202122"/>
          <w:sz w:val="21"/>
          <w:szCs w:val="21"/>
          <w:shd w:val="clear" w:color="auto" w:fill="FFFFFF"/>
        </w:rPr>
        <w:t xml:space="preserve"> : affliction, souffrance</w:t>
      </w:r>
    </w:p>
    <w:p w14:paraId="7477DC41"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karma : action, travail, activité</w:t>
      </w:r>
    </w:p>
    <w:p w14:paraId="3549A34C"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vipāka</w:t>
      </w:r>
      <w:proofErr w:type="spellEnd"/>
      <w:r w:rsidRPr="00831B05">
        <w:rPr>
          <w:rFonts w:ascii="Arial" w:hAnsi="Arial" w:cs="Arial"/>
          <w:color w:val="202122"/>
          <w:sz w:val="21"/>
          <w:szCs w:val="21"/>
          <w:shd w:val="clear" w:color="auto" w:fill="FFFFFF"/>
        </w:rPr>
        <w:t xml:space="preserve"> : maturation, résultat, conséquence</w:t>
      </w:r>
    </w:p>
    <w:p w14:paraId="650A73D9"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hint="eastAsia"/>
          <w:color w:val="202122"/>
          <w:sz w:val="21"/>
          <w:szCs w:val="21"/>
          <w:shd w:val="clear" w:color="auto" w:fill="FFFFFF"/>
        </w:rPr>
        <w:t>ā</w:t>
      </w:r>
      <w:r w:rsidRPr="00831B05">
        <w:rPr>
          <w:rFonts w:ascii="Arial" w:hAnsi="Arial" w:cs="Arial"/>
          <w:color w:val="202122"/>
          <w:sz w:val="21"/>
          <w:szCs w:val="21"/>
          <w:shd w:val="clear" w:color="auto" w:fill="FFFFFF"/>
        </w:rPr>
        <w:t>shaya</w:t>
      </w:r>
      <w:proofErr w:type="spellEnd"/>
      <w:r w:rsidRPr="00831B05">
        <w:rPr>
          <w:rFonts w:ascii="Arial" w:hAnsi="Arial" w:cs="Arial"/>
          <w:color w:val="202122"/>
          <w:sz w:val="21"/>
          <w:szCs w:val="21"/>
          <w:shd w:val="clear" w:color="auto" w:fill="FFFFFF"/>
        </w:rPr>
        <w:t xml:space="preserve"> : transformation, trace</w:t>
      </w:r>
    </w:p>
    <w:p w14:paraId="5D0B327B"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a-</w:t>
      </w:r>
      <w:proofErr w:type="spellStart"/>
      <w:r w:rsidRPr="00831B05">
        <w:rPr>
          <w:rFonts w:ascii="Arial" w:hAnsi="Arial" w:cs="Arial"/>
          <w:color w:val="202122"/>
          <w:sz w:val="21"/>
          <w:szCs w:val="21"/>
          <w:shd w:val="clear" w:color="auto" w:fill="FFFFFF"/>
        </w:rPr>
        <w:t>parāmrishta</w:t>
      </w:r>
      <w:proofErr w:type="spellEnd"/>
      <w:r w:rsidRPr="00831B05">
        <w:rPr>
          <w:rFonts w:ascii="Arial" w:hAnsi="Arial" w:cs="Arial"/>
          <w:color w:val="202122"/>
          <w:sz w:val="21"/>
          <w:szCs w:val="21"/>
          <w:shd w:val="clear" w:color="auto" w:fill="FFFFFF"/>
        </w:rPr>
        <w:t xml:space="preserve"> : non affecté</w:t>
      </w:r>
    </w:p>
    <w:p w14:paraId="119C930B"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purusha</w:t>
      </w:r>
      <w:proofErr w:type="spellEnd"/>
      <w:r w:rsidRPr="00831B05">
        <w:rPr>
          <w:rFonts w:ascii="Arial" w:hAnsi="Arial" w:cs="Arial"/>
          <w:color w:val="202122"/>
          <w:sz w:val="21"/>
          <w:szCs w:val="21"/>
          <w:shd w:val="clear" w:color="auto" w:fill="FFFFFF"/>
        </w:rPr>
        <w:t xml:space="preserve"> : être</w:t>
      </w:r>
    </w:p>
    <w:p w14:paraId="3EC1D839" w14:textId="77777777" w:rsidR="00831B05" w:rsidRPr="006A6EC8" w:rsidRDefault="00831B05" w:rsidP="00831B05">
      <w:pPr>
        <w:rPr>
          <w:rFonts w:ascii="Arial" w:hAnsi="Arial" w:cs="Arial"/>
          <w:color w:val="202122"/>
          <w:sz w:val="21"/>
          <w:szCs w:val="21"/>
          <w:shd w:val="clear" w:color="auto" w:fill="FFFFFF"/>
          <w:lang w:val="en-US"/>
        </w:rPr>
      </w:pPr>
      <w:proofErr w:type="spellStart"/>
      <w:r w:rsidRPr="006A6EC8">
        <w:rPr>
          <w:rFonts w:ascii="Arial" w:hAnsi="Arial" w:cs="Arial"/>
          <w:color w:val="202122"/>
          <w:sz w:val="21"/>
          <w:szCs w:val="21"/>
          <w:shd w:val="clear" w:color="auto" w:fill="FFFFFF"/>
          <w:lang w:val="en-US"/>
        </w:rPr>
        <w:t>vishésha</w:t>
      </w:r>
      <w:proofErr w:type="spellEnd"/>
      <w:r w:rsidRPr="006A6EC8">
        <w:rPr>
          <w:rFonts w:ascii="Arial" w:hAnsi="Arial" w:cs="Arial"/>
          <w:color w:val="202122"/>
          <w:sz w:val="21"/>
          <w:szCs w:val="21"/>
          <w:shd w:val="clear" w:color="auto" w:fill="FFFFFF"/>
          <w:lang w:val="en-US"/>
        </w:rPr>
        <w:t xml:space="preserve"> : </w:t>
      </w:r>
      <w:r w:rsidRPr="008A3AA2">
        <w:rPr>
          <w:rFonts w:ascii="Arial" w:hAnsi="Arial" w:cs="Arial"/>
          <w:color w:val="202122"/>
          <w:sz w:val="21"/>
          <w:szCs w:val="21"/>
          <w:shd w:val="clear" w:color="auto" w:fill="FFFFFF"/>
          <w:lang w:val="en-US"/>
        </w:rPr>
        <w:t>particulier</w:t>
      </w:r>
    </w:p>
    <w:p w14:paraId="2D90EAA2" w14:textId="77777777" w:rsidR="00831B05" w:rsidRDefault="00831B05" w:rsidP="00831B05">
      <w:pPr>
        <w:rPr>
          <w:rFonts w:ascii="Arial" w:hAnsi="Arial" w:cs="Arial"/>
          <w:color w:val="202122"/>
          <w:sz w:val="21"/>
          <w:szCs w:val="21"/>
          <w:shd w:val="clear" w:color="auto" w:fill="FFFFFF"/>
          <w:lang w:val="en-US"/>
        </w:rPr>
      </w:pPr>
      <w:proofErr w:type="spellStart"/>
      <w:r w:rsidRPr="006A6EC8">
        <w:rPr>
          <w:rFonts w:ascii="Arial" w:hAnsi="Arial" w:cs="Arial" w:hint="eastAsia"/>
          <w:color w:val="202122"/>
          <w:sz w:val="21"/>
          <w:szCs w:val="21"/>
          <w:shd w:val="clear" w:color="auto" w:fill="FFFFFF"/>
          <w:lang w:val="en-US"/>
        </w:rPr>
        <w:t>î</w:t>
      </w:r>
      <w:r w:rsidRPr="006A6EC8">
        <w:rPr>
          <w:rFonts w:ascii="Arial" w:hAnsi="Arial" w:cs="Arial"/>
          <w:color w:val="202122"/>
          <w:sz w:val="21"/>
          <w:szCs w:val="21"/>
          <w:shd w:val="clear" w:color="auto" w:fill="FFFFFF"/>
          <w:lang w:val="en-US"/>
        </w:rPr>
        <w:t>shvara</w:t>
      </w:r>
      <w:proofErr w:type="spellEnd"/>
      <w:r w:rsidRPr="006A6EC8">
        <w:rPr>
          <w:rFonts w:ascii="Arial" w:hAnsi="Arial" w:cs="Arial"/>
          <w:color w:val="202122"/>
          <w:sz w:val="21"/>
          <w:szCs w:val="21"/>
          <w:shd w:val="clear" w:color="auto" w:fill="FFFFFF"/>
          <w:lang w:val="en-US"/>
        </w:rPr>
        <w:t xml:space="preserve"> : seigneur</w:t>
      </w:r>
    </w:p>
    <w:p w14:paraId="2B862038" w14:textId="77777777" w:rsidR="00831B05" w:rsidRDefault="00831B05" w:rsidP="00831B05">
      <w:pPr>
        <w:rPr>
          <w:rFonts w:ascii="Arial" w:hAnsi="Arial" w:cs="Arial"/>
          <w:color w:val="202122"/>
          <w:sz w:val="21"/>
          <w:szCs w:val="21"/>
          <w:shd w:val="clear" w:color="auto" w:fill="FFFFFF"/>
          <w:lang w:val="en-US"/>
        </w:rPr>
      </w:pPr>
    </w:p>
    <w:p w14:paraId="538ED63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There is a difference between </w:t>
      </w:r>
      <w:proofErr w:type="spellStart"/>
      <w:r>
        <w:rPr>
          <w:rFonts w:ascii="Arial" w:hAnsi="Arial" w:cs="Arial"/>
          <w:color w:val="202122"/>
          <w:sz w:val="21"/>
          <w:szCs w:val="21"/>
          <w:shd w:val="clear" w:color="auto" w:fill="FFFFFF"/>
          <w:lang w:val="en-US"/>
        </w:rPr>
        <w:t>purusa</w:t>
      </w:r>
      <w:proofErr w:type="spellEnd"/>
      <w:r>
        <w:rPr>
          <w:rFonts w:ascii="Arial" w:hAnsi="Arial" w:cs="Arial"/>
          <w:color w:val="202122"/>
          <w:sz w:val="21"/>
          <w:szCs w:val="21"/>
          <w:shd w:val="clear" w:color="auto" w:fill="FFFFFF"/>
          <w:lang w:val="en-US"/>
        </w:rPr>
        <w:t xml:space="preserve"> (individual soul) and </w:t>
      </w:r>
      <w:proofErr w:type="spellStart"/>
      <w:r>
        <w:rPr>
          <w:rFonts w:ascii="Arial" w:hAnsi="Arial" w:cs="Arial"/>
          <w:color w:val="202122"/>
          <w:sz w:val="21"/>
          <w:szCs w:val="21"/>
          <w:shd w:val="clear" w:color="auto" w:fill="FFFFFF"/>
          <w:lang w:val="en-US"/>
        </w:rPr>
        <w:t>purusa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visesa</w:t>
      </w:r>
      <w:proofErr w:type="spellEnd"/>
      <w:r>
        <w:rPr>
          <w:rFonts w:ascii="Arial" w:hAnsi="Arial" w:cs="Arial"/>
          <w:color w:val="202122"/>
          <w:sz w:val="21"/>
          <w:szCs w:val="21"/>
          <w:shd w:val="clear" w:color="auto" w:fill="FFFFFF"/>
          <w:lang w:val="en-US"/>
        </w:rPr>
        <w:t xml:space="preserve"> (Universal Soul).</w:t>
      </w:r>
    </w:p>
    <w:p w14:paraId="29BDD075" w14:textId="77777777" w:rsidR="00831B05" w:rsidRDefault="00831B05" w:rsidP="00831B05">
      <w:pPr>
        <w:rPr>
          <w:rFonts w:ascii="Arial" w:hAnsi="Arial" w:cs="Arial"/>
          <w:color w:val="202122"/>
          <w:sz w:val="21"/>
          <w:szCs w:val="21"/>
          <w:shd w:val="clear" w:color="auto" w:fill="FFFFFF"/>
          <w:lang w:val="en-US"/>
        </w:rPr>
      </w:pPr>
    </w:p>
    <w:p w14:paraId="71F2DA5D" w14:textId="77777777" w:rsidR="00831B05" w:rsidRPr="006A6EC8" w:rsidRDefault="00831B05" w:rsidP="00831B05">
      <w:pPr>
        <w:rPr>
          <w:rFonts w:ascii="Arial" w:hAnsi="Arial" w:cs="Arial"/>
          <w:color w:val="202122"/>
          <w:sz w:val="21"/>
          <w:szCs w:val="21"/>
          <w:shd w:val="clear" w:color="auto" w:fill="FFFFFF"/>
          <w:lang w:val="en-US"/>
        </w:rPr>
      </w:pPr>
      <w:r w:rsidRPr="007530D8">
        <w:rPr>
          <w:noProof/>
        </w:rPr>
        <w:drawing>
          <wp:inline distT="0" distB="0" distL="0" distR="0" wp14:anchorId="0783C69A" wp14:editId="6566BB1D">
            <wp:extent cx="5760085" cy="38671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0CB01507" w14:textId="77777777" w:rsidR="00831B05" w:rsidRPr="006A6EC8" w:rsidRDefault="00831B05" w:rsidP="00831B05">
      <w:pPr>
        <w:rPr>
          <w:rFonts w:ascii="Tahoma" w:hAnsi="Tahoma" w:cs="Tahoma"/>
          <w:b/>
          <w:bCs/>
          <w:color w:val="333399"/>
        </w:rPr>
      </w:pPr>
    </w:p>
    <w:p w14:paraId="5A236F1B" w14:textId="77777777" w:rsidR="00831B05" w:rsidRDefault="00831B05" w:rsidP="00831B05">
      <w:pPr>
        <w:rPr>
          <w:rFonts w:ascii="Arial" w:hAnsi="Arial" w:cs="Arial"/>
          <w:b/>
          <w:bCs/>
          <w:color w:val="00B0F0"/>
          <w:sz w:val="21"/>
          <w:szCs w:val="21"/>
          <w:shd w:val="clear" w:color="auto" w:fill="FFFFFF"/>
        </w:rPr>
      </w:pPr>
      <w:r w:rsidRPr="006A6EC8">
        <w:rPr>
          <w:rFonts w:ascii="Arial" w:hAnsi="Arial" w:cs="Arial"/>
          <w:b/>
          <w:bCs/>
          <w:color w:val="00B0F0"/>
          <w:sz w:val="21"/>
          <w:szCs w:val="21"/>
          <w:shd w:val="clear" w:color="auto" w:fill="FFFFFF"/>
        </w:rPr>
        <w:t>I.2</w:t>
      </w:r>
      <w:r>
        <w:rPr>
          <w:rFonts w:ascii="Arial" w:hAnsi="Arial" w:cs="Arial"/>
          <w:b/>
          <w:bCs/>
          <w:color w:val="00B0F0"/>
          <w:sz w:val="21"/>
          <w:szCs w:val="21"/>
          <w:shd w:val="clear" w:color="auto" w:fill="FFFFFF"/>
        </w:rPr>
        <w:t>5</w:t>
      </w:r>
      <w:r w:rsidRPr="006A6EC8">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Tatra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niratisayam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sarvajnabijam</w:t>
      </w:r>
      <w:proofErr w:type="spellEnd"/>
    </w:p>
    <w:p w14:paraId="1C6A362D" w14:textId="77777777" w:rsidR="00831B05" w:rsidRDefault="00831B05" w:rsidP="00831B05">
      <w:pPr>
        <w:rPr>
          <w:rFonts w:ascii="Arial" w:hAnsi="Arial" w:cs="Arial"/>
          <w:b/>
          <w:bCs/>
          <w:color w:val="00B0F0"/>
          <w:sz w:val="21"/>
          <w:szCs w:val="21"/>
          <w:shd w:val="clear" w:color="auto" w:fill="FFFFFF"/>
        </w:rPr>
      </w:pPr>
    </w:p>
    <w:p w14:paraId="31AD2E3F" w14:textId="77777777" w:rsidR="00831B05" w:rsidRPr="008A3AA2" w:rsidRDefault="00831B05" w:rsidP="00831B05">
      <w:pPr>
        <w:rPr>
          <w:rFonts w:ascii="Arial" w:hAnsi="Arial" w:cs="Arial"/>
          <w:b/>
          <w:bCs/>
          <w:color w:val="00B0F0"/>
          <w:sz w:val="21"/>
          <w:szCs w:val="21"/>
          <w:shd w:val="clear" w:color="auto" w:fill="FFFFFF"/>
        </w:rPr>
      </w:pPr>
      <w:r w:rsidRPr="008A3AA2">
        <w:rPr>
          <w:rFonts w:ascii="Arial" w:hAnsi="Arial" w:cs="Arial" w:hint="eastAsia"/>
          <w:b/>
          <w:bCs/>
          <w:color w:val="00B0F0"/>
          <w:sz w:val="21"/>
          <w:szCs w:val="21"/>
          <w:shd w:val="clear" w:color="auto" w:fill="FFFFFF"/>
        </w:rPr>
        <w:t>«</w:t>
      </w:r>
      <w:r w:rsidRPr="008A3AA2">
        <w:rPr>
          <w:rFonts w:ascii="Arial" w:hAnsi="Arial" w:cs="Arial"/>
          <w:b/>
          <w:bCs/>
          <w:color w:val="00B0F0"/>
          <w:sz w:val="21"/>
          <w:szCs w:val="21"/>
          <w:shd w:val="clear" w:color="auto" w:fill="FFFFFF"/>
        </w:rPr>
        <w:t xml:space="preserve"> En lui est le germe d'une conscience sans limites. »</w:t>
      </w:r>
    </w:p>
    <w:p w14:paraId="5BD3EED1"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tatra</w:t>
      </w:r>
      <w:proofErr w:type="spellEnd"/>
      <w:r w:rsidRPr="00831B05">
        <w:rPr>
          <w:rFonts w:ascii="Arial" w:hAnsi="Arial" w:cs="Arial"/>
          <w:color w:val="202122"/>
          <w:sz w:val="21"/>
          <w:szCs w:val="21"/>
          <w:shd w:val="clear" w:color="auto" w:fill="FFFFFF"/>
        </w:rPr>
        <w:t xml:space="preserve"> : </w:t>
      </w:r>
      <w:proofErr w:type="spellStart"/>
      <w:r w:rsidRPr="00831B05">
        <w:rPr>
          <w:rFonts w:ascii="Arial" w:hAnsi="Arial" w:cs="Arial"/>
          <w:color w:val="202122"/>
          <w:sz w:val="21"/>
          <w:szCs w:val="21"/>
          <w:shd w:val="clear" w:color="auto" w:fill="FFFFFF"/>
        </w:rPr>
        <w:t>lā</w:t>
      </w:r>
      <w:proofErr w:type="spellEnd"/>
    </w:p>
    <w:p w14:paraId="6C7DB026"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nir-atishaya</w:t>
      </w:r>
      <w:proofErr w:type="spellEnd"/>
      <w:r w:rsidRPr="00831B05">
        <w:rPr>
          <w:rFonts w:ascii="Arial" w:hAnsi="Arial" w:cs="Arial"/>
          <w:color w:val="202122"/>
          <w:sz w:val="21"/>
          <w:szCs w:val="21"/>
          <w:shd w:val="clear" w:color="auto" w:fill="FFFFFF"/>
        </w:rPr>
        <w:t xml:space="preserve"> : sans limites</w:t>
      </w:r>
    </w:p>
    <w:p w14:paraId="2CDB950C"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sarvajnā</w:t>
      </w:r>
      <w:proofErr w:type="spellEnd"/>
      <w:r w:rsidRPr="00831B05">
        <w:rPr>
          <w:rFonts w:ascii="Arial" w:hAnsi="Arial" w:cs="Arial"/>
          <w:color w:val="202122"/>
          <w:sz w:val="21"/>
          <w:szCs w:val="21"/>
          <w:shd w:val="clear" w:color="auto" w:fill="FFFFFF"/>
        </w:rPr>
        <w:t xml:space="preserve"> : connaissance totale</w:t>
      </w:r>
    </w:p>
    <w:p w14:paraId="7EF1AEEB"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bïja</w:t>
      </w:r>
      <w:proofErr w:type="spellEnd"/>
      <w:r w:rsidRPr="00831B05">
        <w:rPr>
          <w:rFonts w:ascii="Arial" w:hAnsi="Arial" w:cs="Arial"/>
          <w:color w:val="202122"/>
          <w:sz w:val="21"/>
          <w:szCs w:val="21"/>
          <w:shd w:val="clear" w:color="auto" w:fill="FFFFFF"/>
        </w:rPr>
        <w:t xml:space="preserve"> : semence, principe</w:t>
      </w:r>
    </w:p>
    <w:p w14:paraId="18D06B1A" w14:textId="77777777" w:rsidR="00831B05" w:rsidRDefault="00831B05" w:rsidP="00831B05">
      <w:pPr>
        <w:rPr>
          <w:rFonts w:ascii="Tahoma" w:hAnsi="Tahoma" w:cs="Tahoma"/>
          <w:b/>
          <w:bCs/>
          <w:color w:val="333399"/>
        </w:rPr>
      </w:pPr>
    </w:p>
    <w:p w14:paraId="0EA9967F" w14:textId="77777777" w:rsidR="00831B05" w:rsidRDefault="00831B05" w:rsidP="00831B05">
      <w:pPr>
        <w:rPr>
          <w:noProof/>
        </w:rPr>
      </w:pPr>
      <w:r w:rsidRPr="007530D8">
        <w:rPr>
          <w:noProof/>
        </w:rPr>
        <w:drawing>
          <wp:inline distT="0" distB="0" distL="0" distR="0" wp14:anchorId="31253814" wp14:editId="7BE52A5C">
            <wp:extent cx="5760085" cy="148590"/>
            <wp:effectExtent l="0" t="0" r="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148590"/>
                    </a:xfrm>
                    <a:prstGeom prst="rect">
                      <a:avLst/>
                    </a:prstGeom>
                    <a:noFill/>
                    <a:ln>
                      <a:noFill/>
                    </a:ln>
                  </pic:spPr>
                </pic:pic>
              </a:graphicData>
            </a:graphic>
          </wp:inline>
        </w:drawing>
      </w:r>
    </w:p>
    <w:p w14:paraId="1AFF35A5" w14:textId="77777777" w:rsidR="00831B05" w:rsidRDefault="00831B05" w:rsidP="00831B05">
      <w:pPr>
        <w:rPr>
          <w:noProof/>
        </w:rPr>
      </w:pPr>
    </w:p>
    <w:p w14:paraId="4BB9B490" w14:textId="77777777" w:rsidR="00831B05" w:rsidRPr="006A6EC8" w:rsidRDefault="00831B05" w:rsidP="00831B05">
      <w:pPr>
        <w:rPr>
          <w:rFonts w:ascii="Tahoma" w:hAnsi="Tahoma" w:cs="Tahoma"/>
          <w:b/>
          <w:bCs/>
          <w:color w:val="333399"/>
        </w:rPr>
      </w:pPr>
    </w:p>
    <w:p w14:paraId="2E50C5F1" w14:textId="77777777" w:rsidR="00831B05" w:rsidRDefault="00831B05" w:rsidP="00831B05">
      <w:pPr>
        <w:rPr>
          <w:rFonts w:ascii="Arial" w:hAnsi="Arial" w:cs="Arial"/>
          <w:b/>
          <w:bCs/>
          <w:color w:val="00B0F0"/>
          <w:sz w:val="21"/>
          <w:szCs w:val="21"/>
          <w:shd w:val="clear" w:color="auto" w:fill="FFFFFF"/>
        </w:rPr>
      </w:pPr>
      <w:r w:rsidRPr="00F81EE6">
        <w:rPr>
          <w:rFonts w:ascii="Arial" w:hAnsi="Arial" w:cs="Arial"/>
          <w:b/>
          <w:bCs/>
          <w:color w:val="00B0F0"/>
          <w:sz w:val="21"/>
          <w:szCs w:val="21"/>
          <w:shd w:val="clear" w:color="auto" w:fill="FFFFFF"/>
        </w:rPr>
        <w:t xml:space="preserve">I.26 Sa </w:t>
      </w:r>
      <w:proofErr w:type="spellStart"/>
      <w:r w:rsidRPr="00F81EE6">
        <w:rPr>
          <w:rFonts w:ascii="Arial" w:hAnsi="Arial" w:cs="Arial"/>
          <w:b/>
          <w:bCs/>
          <w:color w:val="00B0F0"/>
          <w:sz w:val="21"/>
          <w:szCs w:val="21"/>
          <w:shd w:val="clear" w:color="auto" w:fill="FFFFFF"/>
        </w:rPr>
        <w:t>esah</w:t>
      </w:r>
      <w:proofErr w:type="spellEnd"/>
      <w:r w:rsidRPr="00F81EE6">
        <w:rPr>
          <w:rFonts w:ascii="Arial" w:hAnsi="Arial" w:cs="Arial"/>
          <w:b/>
          <w:bCs/>
          <w:color w:val="00B0F0"/>
          <w:sz w:val="21"/>
          <w:szCs w:val="21"/>
          <w:shd w:val="clear" w:color="auto" w:fill="FFFFFF"/>
        </w:rPr>
        <w:t xml:space="preserve"> </w:t>
      </w:r>
      <w:proofErr w:type="spellStart"/>
      <w:r w:rsidRPr="00F81EE6">
        <w:rPr>
          <w:rFonts w:ascii="Arial" w:hAnsi="Arial" w:cs="Arial"/>
          <w:b/>
          <w:bCs/>
          <w:color w:val="00B0F0"/>
          <w:sz w:val="21"/>
          <w:szCs w:val="21"/>
          <w:shd w:val="clear" w:color="auto" w:fill="FFFFFF"/>
        </w:rPr>
        <w:t>purvesaam</w:t>
      </w:r>
      <w:proofErr w:type="spellEnd"/>
      <w:r w:rsidRPr="00F81EE6">
        <w:rPr>
          <w:rFonts w:ascii="Arial" w:hAnsi="Arial" w:cs="Arial"/>
          <w:b/>
          <w:bCs/>
          <w:color w:val="00B0F0"/>
          <w:sz w:val="21"/>
          <w:szCs w:val="21"/>
          <w:shd w:val="clear" w:color="auto" w:fill="FFFFFF"/>
        </w:rPr>
        <w:t xml:space="preserve"> api </w:t>
      </w:r>
      <w:proofErr w:type="spellStart"/>
      <w:r w:rsidRPr="00F81EE6">
        <w:rPr>
          <w:rFonts w:ascii="Arial" w:hAnsi="Arial" w:cs="Arial"/>
          <w:b/>
          <w:bCs/>
          <w:color w:val="00B0F0"/>
          <w:sz w:val="21"/>
          <w:szCs w:val="21"/>
          <w:shd w:val="clear" w:color="auto" w:fill="FFFFFF"/>
        </w:rPr>
        <w:t>guruh</w:t>
      </w:r>
      <w:proofErr w:type="spellEnd"/>
      <w:r w:rsidRPr="00F81EE6">
        <w:rPr>
          <w:rFonts w:ascii="Arial" w:hAnsi="Arial" w:cs="Arial"/>
          <w:b/>
          <w:bCs/>
          <w:color w:val="00B0F0"/>
          <w:sz w:val="21"/>
          <w:szCs w:val="21"/>
          <w:shd w:val="clear" w:color="auto" w:fill="FFFFFF"/>
        </w:rPr>
        <w:t xml:space="preserve"> </w:t>
      </w:r>
      <w:proofErr w:type="spellStart"/>
      <w:r w:rsidRPr="00F81EE6">
        <w:rPr>
          <w:rFonts w:ascii="Arial" w:hAnsi="Arial" w:cs="Arial"/>
          <w:b/>
          <w:bCs/>
          <w:color w:val="00B0F0"/>
          <w:sz w:val="21"/>
          <w:szCs w:val="21"/>
          <w:shd w:val="clear" w:color="auto" w:fill="FFFFFF"/>
        </w:rPr>
        <w:t>kaalena</w:t>
      </w:r>
      <w:proofErr w:type="spellEnd"/>
      <w:r w:rsidRPr="00F81EE6">
        <w:rPr>
          <w:rFonts w:ascii="Arial" w:hAnsi="Arial" w:cs="Arial"/>
          <w:b/>
          <w:bCs/>
          <w:color w:val="00B0F0"/>
          <w:sz w:val="21"/>
          <w:szCs w:val="21"/>
          <w:shd w:val="clear" w:color="auto" w:fill="FFFFFF"/>
        </w:rPr>
        <w:t xml:space="preserve"> </w:t>
      </w:r>
      <w:proofErr w:type="spellStart"/>
      <w:r w:rsidRPr="00F81EE6">
        <w:rPr>
          <w:rFonts w:ascii="Arial" w:hAnsi="Arial" w:cs="Arial"/>
          <w:b/>
          <w:bCs/>
          <w:color w:val="00B0F0"/>
          <w:sz w:val="21"/>
          <w:szCs w:val="21"/>
          <w:shd w:val="clear" w:color="auto" w:fill="FFFFFF"/>
        </w:rPr>
        <w:t>anavacchedaat</w:t>
      </w:r>
      <w:proofErr w:type="spellEnd"/>
    </w:p>
    <w:p w14:paraId="6BC668EB" w14:textId="77777777" w:rsidR="00831B05" w:rsidRDefault="00831B05" w:rsidP="00831B05">
      <w:pPr>
        <w:rPr>
          <w:rFonts w:ascii="Arial" w:hAnsi="Arial" w:cs="Arial"/>
          <w:b/>
          <w:bCs/>
          <w:color w:val="00B0F0"/>
          <w:sz w:val="21"/>
          <w:szCs w:val="21"/>
          <w:shd w:val="clear" w:color="auto" w:fill="FFFFFF"/>
        </w:rPr>
      </w:pPr>
    </w:p>
    <w:p w14:paraId="35B3EC51" w14:textId="77777777" w:rsidR="00831B05" w:rsidRPr="0018723D" w:rsidRDefault="00831B05" w:rsidP="00831B05">
      <w:pPr>
        <w:rPr>
          <w:rFonts w:ascii="Arial" w:hAnsi="Arial" w:cs="Arial"/>
          <w:b/>
          <w:bCs/>
          <w:color w:val="00B0F0"/>
          <w:sz w:val="21"/>
          <w:szCs w:val="21"/>
          <w:shd w:val="clear" w:color="auto" w:fill="FFFFFF"/>
        </w:rPr>
      </w:pPr>
      <w:r w:rsidRPr="0018723D">
        <w:rPr>
          <w:rFonts w:ascii="Arial" w:hAnsi="Arial" w:cs="Arial" w:hint="eastAsia"/>
          <w:b/>
          <w:bCs/>
          <w:color w:val="00B0F0"/>
          <w:sz w:val="21"/>
          <w:szCs w:val="21"/>
          <w:shd w:val="clear" w:color="auto" w:fill="FFFFFF"/>
        </w:rPr>
        <w:t>«</w:t>
      </w:r>
      <w:r w:rsidRPr="0018723D">
        <w:rPr>
          <w:rFonts w:ascii="Arial" w:hAnsi="Arial" w:cs="Arial"/>
          <w:b/>
          <w:bCs/>
          <w:color w:val="00B0F0"/>
          <w:sz w:val="21"/>
          <w:szCs w:val="21"/>
          <w:shd w:val="clear" w:color="auto" w:fill="FFFFFF"/>
        </w:rPr>
        <w:t xml:space="preserve"> Non limité par le temps, il est le maître spirituel des anciens eux-</w:t>
      </w:r>
      <w:r>
        <w:rPr>
          <w:rFonts w:ascii="Arial" w:hAnsi="Arial" w:cs="Arial"/>
          <w:b/>
          <w:bCs/>
          <w:color w:val="00B0F0"/>
          <w:sz w:val="21"/>
          <w:szCs w:val="21"/>
          <w:shd w:val="clear" w:color="auto" w:fill="FFFFFF"/>
        </w:rPr>
        <w:t xml:space="preserve"> </w:t>
      </w:r>
      <w:r w:rsidRPr="0018723D">
        <w:rPr>
          <w:rFonts w:ascii="Arial" w:hAnsi="Arial" w:cs="Arial"/>
          <w:b/>
          <w:bCs/>
          <w:color w:val="00B0F0"/>
          <w:sz w:val="21"/>
          <w:szCs w:val="21"/>
          <w:shd w:val="clear" w:color="auto" w:fill="FFFFFF"/>
        </w:rPr>
        <w:t>mêmes. »</w:t>
      </w:r>
    </w:p>
    <w:p w14:paraId="527DBD76"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 xml:space="preserve">sa </w:t>
      </w:r>
      <w:proofErr w:type="spellStart"/>
      <w:r w:rsidRPr="00831B05">
        <w:rPr>
          <w:rFonts w:ascii="Arial" w:hAnsi="Arial" w:cs="Arial"/>
          <w:color w:val="202122"/>
          <w:sz w:val="21"/>
          <w:szCs w:val="21"/>
          <w:shd w:val="clear" w:color="auto" w:fill="FFFFFF"/>
        </w:rPr>
        <w:t>ésha</w:t>
      </w:r>
      <w:proofErr w:type="spellEnd"/>
      <w:r w:rsidRPr="00831B05">
        <w:rPr>
          <w:rFonts w:ascii="Arial" w:hAnsi="Arial" w:cs="Arial"/>
          <w:color w:val="202122"/>
          <w:sz w:val="21"/>
          <w:szCs w:val="21"/>
          <w:shd w:val="clear" w:color="auto" w:fill="FFFFFF"/>
        </w:rPr>
        <w:t xml:space="preserve"> : il</w:t>
      </w:r>
    </w:p>
    <w:p w14:paraId="3CDA3022"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pūrvésham</w:t>
      </w:r>
      <w:proofErr w:type="spellEnd"/>
      <w:r w:rsidRPr="00831B05">
        <w:rPr>
          <w:rFonts w:ascii="Arial" w:hAnsi="Arial" w:cs="Arial"/>
          <w:color w:val="202122"/>
          <w:sz w:val="21"/>
          <w:szCs w:val="21"/>
          <w:shd w:val="clear" w:color="auto" w:fill="FFFFFF"/>
        </w:rPr>
        <w:t xml:space="preserve"> : de </w:t>
      </w:r>
      <w:proofErr w:type="spellStart"/>
      <w:r w:rsidRPr="00831B05">
        <w:rPr>
          <w:rFonts w:ascii="Arial" w:hAnsi="Arial" w:cs="Arial"/>
          <w:color w:val="202122"/>
          <w:sz w:val="21"/>
          <w:szCs w:val="21"/>
          <w:shd w:val="clear" w:color="auto" w:fill="FFFFFF"/>
        </w:rPr>
        <w:t>purva</w:t>
      </w:r>
      <w:proofErr w:type="spellEnd"/>
      <w:r w:rsidRPr="00831B05">
        <w:rPr>
          <w:rFonts w:ascii="Arial" w:hAnsi="Arial" w:cs="Arial"/>
          <w:color w:val="202122"/>
          <w:sz w:val="21"/>
          <w:szCs w:val="21"/>
          <w:shd w:val="clear" w:color="auto" w:fill="FFFFFF"/>
        </w:rPr>
        <w:t xml:space="preserve"> : ancien, des anciens</w:t>
      </w:r>
    </w:p>
    <w:p w14:paraId="19756125"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api : même</w:t>
      </w:r>
    </w:p>
    <w:p w14:paraId="471C8548"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guru : maître spirituel</w:t>
      </w:r>
    </w:p>
    <w:p w14:paraId="2C3207E1"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kāla</w:t>
      </w:r>
      <w:proofErr w:type="spellEnd"/>
      <w:r w:rsidRPr="00831B05">
        <w:rPr>
          <w:rFonts w:ascii="Arial" w:hAnsi="Arial" w:cs="Arial"/>
          <w:color w:val="202122"/>
          <w:sz w:val="21"/>
          <w:szCs w:val="21"/>
          <w:shd w:val="clear" w:color="auto" w:fill="FFFFFF"/>
        </w:rPr>
        <w:t xml:space="preserve"> : le temps</w:t>
      </w:r>
    </w:p>
    <w:p w14:paraId="16650BB9" w14:textId="77777777" w:rsidR="00831B05" w:rsidRPr="0018723D" w:rsidRDefault="00831B05" w:rsidP="00831B05">
      <w:pPr>
        <w:rPr>
          <w:rFonts w:ascii="Arial" w:hAnsi="Arial" w:cs="Arial"/>
          <w:color w:val="202122"/>
          <w:sz w:val="21"/>
          <w:szCs w:val="21"/>
          <w:shd w:val="clear" w:color="auto" w:fill="FFFFFF"/>
          <w:lang w:val="en-US"/>
        </w:rPr>
      </w:pPr>
      <w:r w:rsidRPr="0018723D">
        <w:rPr>
          <w:rFonts w:ascii="Arial" w:hAnsi="Arial" w:cs="Arial"/>
          <w:color w:val="202122"/>
          <w:sz w:val="21"/>
          <w:szCs w:val="21"/>
          <w:shd w:val="clear" w:color="auto" w:fill="FFFFFF"/>
          <w:lang w:val="en-US"/>
        </w:rPr>
        <w:t>an-</w:t>
      </w:r>
      <w:proofErr w:type="spellStart"/>
      <w:r w:rsidRPr="0018723D">
        <w:rPr>
          <w:rFonts w:ascii="Arial" w:hAnsi="Arial" w:cs="Arial"/>
          <w:color w:val="202122"/>
          <w:sz w:val="21"/>
          <w:szCs w:val="21"/>
          <w:shd w:val="clear" w:color="auto" w:fill="FFFFFF"/>
          <w:lang w:val="en-US"/>
        </w:rPr>
        <w:t>avacchéda</w:t>
      </w:r>
      <w:proofErr w:type="spellEnd"/>
      <w:r w:rsidRPr="0018723D">
        <w:rPr>
          <w:rFonts w:ascii="Arial" w:hAnsi="Arial" w:cs="Arial"/>
          <w:color w:val="202122"/>
          <w:sz w:val="21"/>
          <w:szCs w:val="21"/>
          <w:shd w:val="clear" w:color="auto" w:fill="FFFFFF"/>
          <w:lang w:val="en-US"/>
        </w:rPr>
        <w:t xml:space="preserve"> : non </w:t>
      </w:r>
      <w:proofErr w:type="spellStart"/>
      <w:r w:rsidRPr="0018723D">
        <w:rPr>
          <w:rFonts w:ascii="Arial" w:hAnsi="Arial" w:cs="Arial"/>
          <w:color w:val="202122"/>
          <w:sz w:val="21"/>
          <w:szCs w:val="21"/>
          <w:shd w:val="clear" w:color="auto" w:fill="FFFFFF"/>
          <w:lang w:val="en-US"/>
        </w:rPr>
        <w:t>limité</w:t>
      </w:r>
      <w:proofErr w:type="spellEnd"/>
    </w:p>
    <w:p w14:paraId="3D7F6889" w14:textId="77777777" w:rsidR="00831B05" w:rsidRPr="00F81EE6" w:rsidRDefault="00831B05" w:rsidP="00831B05">
      <w:pPr>
        <w:rPr>
          <w:rFonts w:ascii="Arial" w:hAnsi="Arial" w:cs="Arial"/>
          <w:b/>
          <w:bCs/>
          <w:color w:val="00B0F0"/>
          <w:sz w:val="21"/>
          <w:szCs w:val="21"/>
          <w:shd w:val="clear" w:color="auto" w:fill="FFFFFF"/>
        </w:rPr>
      </w:pPr>
      <w:r w:rsidRPr="007530D8">
        <w:rPr>
          <w:noProof/>
        </w:rPr>
        <w:drawing>
          <wp:inline distT="0" distB="0" distL="0" distR="0" wp14:anchorId="2196F61F" wp14:editId="376CCFEA">
            <wp:extent cx="5753735" cy="379095"/>
            <wp:effectExtent l="0" t="0" r="0" b="190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735" cy="379095"/>
                    </a:xfrm>
                    <a:prstGeom prst="rect">
                      <a:avLst/>
                    </a:prstGeom>
                    <a:noFill/>
                    <a:ln>
                      <a:noFill/>
                    </a:ln>
                  </pic:spPr>
                </pic:pic>
              </a:graphicData>
            </a:graphic>
          </wp:inline>
        </w:drawing>
      </w:r>
    </w:p>
    <w:p w14:paraId="5BDA2FAD" w14:textId="77777777" w:rsidR="00831B05" w:rsidRPr="00F81EE6" w:rsidRDefault="00831B05" w:rsidP="00831B05">
      <w:pPr>
        <w:rPr>
          <w:rFonts w:ascii="Tahoma" w:hAnsi="Tahoma" w:cs="Tahoma"/>
          <w:b/>
          <w:bCs/>
          <w:color w:val="333399"/>
        </w:rPr>
      </w:pPr>
    </w:p>
    <w:p w14:paraId="5C63ECDE" w14:textId="77777777" w:rsidR="00831B05" w:rsidRDefault="00831B05" w:rsidP="00831B05">
      <w:pPr>
        <w:rPr>
          <w:rFonts w:ascii="Tahoma" w:hAnsi="Tahoma" w:cs="Tahoma"/>
          <w:b/>
          <w:bCs/>
          <w:color w:val="333399"/>
        </w:rPr>
      </w:pPr>
    </w:p>
    <w:p w14:paraId="0082E582" w14:textId="77777777" w:rsidR="00831B05" w:rsidRDefault="00831B05" w:rsidP="00831B05">
      <w:pPr>
        <w:rPr>
          <w:rFonts w:ascii="Arial" w:hAnsi="Arial" w:cs="Arial"/>
          <w:b/>
          <w:bCs/>
          <w:color w:val="00B0F0"/>
          <w:sz w:val="21"/>
          <w:szCs w:val="21"/>
          <w:shd w:val="clear" w:color="auto" w:fill="FFFFFF"/>
        </w:rPr>
      </w:pPr>
      <w:r w:rsidRPr="00E26668">
        <w:rPr>
          <w:rFonts w:ascii="Arial" w:hAnsi="Arial" w:cs="Arial"/>
          <w:b/>
          <w:bCs/>
          <w:color w:val="00B0F0"/>
          <w:sz w:val="21"/>
          <w:szCs w:val="21"/>
          <w:shd w:val="clear" w:color="auto" w:fill="FFFFFF"/>
        </w:rPr>
        <w:t xml:space="preserve">I.27 Tasya </w:t>
      </w:r>
      <w:proofErr w:type="spellStart"/>
      <w:r w:rsidRPr="00E26668">
        <w:rPr>
          <w:rFonts w:ascii="Arial" w:hAnsi="Arial" w:cs="Arial"/>
          <w:b/>
          <w:bCs/>
          <w:color w:val="00B0F0"/>
          <w:sz w:val="21"/>
          <w:szCs w:val="21"/>
          <w:shd w:val="clear" w:color="auto" w:fill="FFFFFF"/>
        </w:rPr>
        <w:t>vaacakah</w:t>
      </w:r>
      <w:proofErr w:type="spellEnd"/>
      <w:r w:rsidRPr="00E26668">
        <w:rPr>
          <w:rFonts w:ascii="Arial" w:hAnsi="Arial" w:cs="Arial"/>
          <w:b/>
          <w:bCs/>
          <w:color w:val="00B0F0"/>
          <w:sz w:val="21"/>
          <w:szCs w:val="21"/>
          <w:shd w:val="clear" w:color="auto" w:fill="FFFFFF"/>
        </w:rPr>
        <w:t xml:space="preserve"> </w:t>
      </w:r>
      <w:proofErr w:type="spellStart"/>
      <w:r w:rsidRPr="00E26668">
        <w:rPr>
          <w:rFonts w:ascii="Arial" w:hAnsi="Arial" w:cs="Arial"/>
          <w:b/>
          <w:bCs/>
          <w:color w:val="00B0F0"/>
          <w:sz w:val="21"/>
          <w:szCs w:val="21"/>
          <w:shd w:val="clear" w:color="auto" w:fill="FFFFFF"/>
        </w:rPr>
        <w:t>pranavah</w:t>
      </w:r>
      <w:proofErr w:type="spellEnd"/>
    </w:p>
    <w:p w14:paraId="38AB4C12" w14:textId="77777777" w:rsidR="00831B05" w:rsidRPr="00E26668" w:rsidRDefault="00831B05" w:rsidP="00831B05">
      <w:pPr>
        <w:rPr>
          <w:rFonts w:ascii="Arial" w:hAnsi="Arial" w:cs="Arial"/>
          <w:b/>
          <w:bCs/>
          <w:color w:val="00B0F0"/>
          <w:sz w:val="21"/>
          <w:szCs w:val="21"/>
          <w:shd w:val="clear" w:color="auto" w:fill="FFFFFF"/>
        </w:rPr>
      </w:pPr>
    </w:p>
    <w:p w14:paraId="1E922FF3" w14:textId="77777777" w:rsidR="00831B05" w:rsidRPr="00E26668" w:rsidRDefault="00831B05" w:rsidP="00831B05">
      <w:pPr>
        <w:rPr>
          <w:rFonts w:ascii="Tahoma" w:hAnsi="Tahoma" w:cs="Tahoma"/>
          <w:b/>
          <w:bCs/>
          <w:color w:val="333399"/>
        </w:rPr>
      </w:pPr>
      <w:r w:rsidRPr="00E26668">
        <w:rPr>
          <w:rFonts w:ascii="Arial" w:hAnsi="Arial" w:cs="Arial" w:hint="eastAsia"/>
          <w:b/>
          <w:bCs/>
          <w:color w:val="00B0F0"/>
          <w:sz w:val="21"/>
          <w:szCs w:val="21"/>
          <w:shd w:val="clear" w:color="auto" w:fill="FFFFFF"/>
        </w:rPr>
        <w:t>«</w:t>
      </w:r>
      <w:r w:rsidRPr="00E26668">
        <w:rPr>
          <w:rFonts w:ascii="Arial" w:hAnsi="Arial" w:cs="Arial"/>
          <w:b/>
          <w:bCs/>
          <w:color w:val="00B0F0"/>
          <w:sz w:val="21"/>
          <w:szCs w:val="21"/>
          <w:shd w:val="clear" w:color="auto" w:fill="FFFFFF"/>
        </w:rPr>
        <w:t xml:space="preserve"> On le désigne par le Om. »</w:t>
      </w:r>
    </w:p>
    <w:p w14:paraId="6946414F"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tasya</w:t>
      </w:r>
      <w:proofErr w:type="spellEnd"/>
      <w:r w:rsidRPr="00831B05">
        <w:rPr>
          <w:rFonts w:ascii="Arial" w:hAnsi="Arial" w:cs="Arial"/>
          <w:color w:val="202122"/>
          <w:sz w:val="21"/>
          <w:szCs w:val="21"/>
          <w:shd w:val="clear" w:color="auto" w:fill="FFFFFF"/>
        </w:rPr>
        <w:t xml:space="preserve"> : de celui-ci</w:t>
      </w:r>
    </w:p>
    <w:p w14:paraId="47447134"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vāchaka</w:t>
      </w:r>
      <w:proofErr w:type="spellEnd"/>
      <w:r w:rsidRPr="00831B05">
        <w:rPr>
          <w:rFonts w:ascii="Arial" w:hAnsi="Arial" w:cs="Arial"/>
          <w:color w:val="202122"/>
          <w:sz w:val="21"/>
          <w:szCs w:val="21"/>
          <w:shd w:val="clear" w:color="auto" w:fill="FFFFFF"/>
        </w:rPr>
        <w:t xml:space="preserve"> : désignation</w:t>
      </w:r>
    </w:p>
    <w:p w14:paraId="27B7BB3F"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pranava</w:t>
      </w:r>
      <w:proofErr w:type="spellEnd"/>
      <w:r w:rsidRPr="00831B05">
        <w:rPr>
          <w:rFonts w:ascii="Arial" w:hAnsi="Arial" w:cs="Arial"/>
          <w:color w:val="202122"/>
          <w:sz w:val="21"/>
          <w:szCs w:val="21"/>
          <w:shd w:val="clear" w:color="auto" w:fill="FFFFFF"/>
        </w:rPr>
        <w:t xml:space="preserve"> : racine </w:t>
      </w:r>
      <w:proofErr w:type="spellStart"/>
      <w:r w:rsidRPr="00831B05">
        <w:rPr>
          <w:rFonts w:ascii="Arial" w:hAnsi="Arial" w:cs="Arial"/>
          <w:color w:val="202122"/>
          <w:sz w:val="21"/>
          <w:szCs w:val="21"/>
          <w:shd w:val="clear" w:color="auto" w:fill="FFFFFF"/>
        </w:rPr>
        <w:t>nav</w:t>
      </w:r>
      <w:proofErr w:type="spellEnd"/>
      <w:r w:rsidRPr="00831B05">
        <w:rPr>
          <w:rFonts w:ascii="Arial" w:hAnsi="Arial" w:cs="Arial"/>
          <w:color w:val="202122"/>
          <w:sz w:val="21"/>
          <w:szCs w:val="21"/>
          <w:shd w:val="clear" w:color="auto" w:fill="FFFFFF"/>
        </w:rPr>
        <w:t>-: chanter les louanges ; le Om que l'on chante en Inde avant</w:t>
      </w:r>
    </w:p>
    <w:p w14:paraId="4E97342E" w14:textId="77777777" w:rsidR="00831B05" w:rsidRPr="00831B05" w:rsidRDefault="00831B05" w:rsidP="00831B05">
      <w:pPr>
        <w:rPr>
          <w:rFonts w:ascii="Arial" w:hAnsi="Arial" w:cs="Arial"/>
          <w:color w:val="202122"/>
          <w:sz w:val="21"/>
          <w:szCs w:val="21"/>
          <w:shd w:val="clear" w:color="auto" w:fill="FFFFFF"/>
        </w:rPr>
      </w:pPr>
      <w:r w:rsidRPr="00831B05">
        <w:rPr>
          <w:rFonts w:ascii="Arial" w:hAnsi="Arial" w:cs="Arial"/>
          <w:color w:val="202122"/>
          <w:sz w:val="21"/>
          <w:szCs w:val="21"/>
          <w:shd w:val="clear" w:color="auto" w:fill="FFFFFF"/>
        </w:rPr>
        <w:t>toute récitation de texte sacré.</w:t>
      </w:r>
    </w:p>
    <w:p w14:paraId="19B9AFD1" w14:textId="77777777" w:rsidR="00831B05" w:rsidRDefault="00831B05" w:rsidP="00831B05">
      <w:pPr>
        <w:rPr>
          <w:rFonts w:ascii="Tahoma" w:hAnsi="Tahoma" w:cs="Tahoma"/>
          <w:b/>
          <w:bCs/>
          <w:color w:val="333399"/>
        </w:rPr>
      </w:pPr>
    </w:p>
    <w:p w14:paraId="039A9602" w14:textId="77777777" w:rsidR="00831B05" w:rsidRPr="006A146F" w:rsidRDefault="00831B05" w:rsidP="00831B05">
      <w:pPr>
        <w:rPr>
          <w:rFonts w:ascii="Arial" w:hAnsi="Arial" w:cs="Arial"/>
          <w:color w:val="202122"/>
          <w:sz w:val="21"/>
          <w:szCs w:val="21"/>
          <w:shd w:val="clear" w:color="auto" w:fill="FFFFFF"/>
          <w:lang w:val="en-US"/>
        </w:rPr>
      </w:pPr>
      <w:r w:rsidRPr="006A146F">
        <w:rPr>
          <w:rFonts w:ascii="Arial" w:hAnsi="Arial" w:cs="Arial"/>
          <w:color w:val="202122"/>
          <w:sz w:val="21"/>
          <w:szCs w:val="21"/>
          <w:shd w:val="clear" w:color="auto" w:fill="FFFFFF"/>
          <w:lang w:val="en-US"/>
        </w:rPr>
        <w:t>Aum is considered to be the symbol of divinity</w:t>
      </w:r>
    </w:p>
    <w:p w14:paraId="5C797D3A" w14:textId="77777777" w:rsidR="00831B05" w:rsidRDefault="00831B05" w:rsidP="00831B05">
      <w:pPr>
        <w:rPr>
          <w:rFonts w:ascii="Arial" w:hAnsi="Arial" w:cs="Arial"/>
          <w:color w:val="202122"/>
          <w:sz w:val="21"/>
          <w:szCs w:val="21"/>
          <w:shd w:val="clear" w:color="auto" w:fill="FFFFFF"/>
          <w:lang w:val="en-US"/>
        </w:rPr>
      </w:pPr>
      <w:r w:rsidRPr="006A146F">
        <w:rPr>
          <w:rFonts w:ascii="Arial" w:hAnsi="Arial" w:cs="Arial"/>
          <w:color w:val="202122"/>
          <w:sz w:val="21"/>
          <w:szCs w:val="21"/>
          <w:shd w:val="clear" w:color="auto" w:fill="FFFFFF"/>
          <w:lang w:val="en-US"/>
        </w:rPr>
        <w:t>Sound</w:t>
      </w:r>
      <w:r>
        <w:rPr>
          <w:rFonts w:ascii="Arial" w:hAnsi="Arial" w:cs="Arial"/>
          <w:color w:val="202122"/>
          <w:sz w:val="21"/>
          <w:szCs w:val="21"/>
          <w:shd w:val="clear" w:color="auto" w:fill="FFFFFF"/>
          <w:lang w:val="en-US"/>
        </w:rPr>
        <w:t xml:space="preserve"> is vibration, which, as modern science tells us, is at the source of all creation.</w:t>
      </w:r>
    </w:p>
    <w:p w14:paraId="3BC6043F" w14:textId="77777777" w:rsidR="00831B05" w:rsidRPr="006A146F"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God is beyond vibration, but vibration being the subtlest form of His creation, is the nearest we can get to Him in the physical world.</w:t>
      </w:r>
    </w:p>
    <w:p w14:paraId="369DA720" w14:textId="77777777" w:rsidR="00831B05" w:rsidRPr="006A146F" w:rsidRDefault="00831B05" w:rsidP="00831B05">
      <w:pPr>
        <w:rPr>
          <w:rFonts w:ascii="Tahoma" w:hAnsi="Tahoma" w:cs="Tahoma"/>
          <w:b/>
          <w:bCs/>
          <w:color w:val="333399"/>
          <w:lang w:val="en-US"/>
        </w:rPr>
      </w:pPr>
    </w:p>
    <w:p w14:paraId="59213FFB" w14:textId="77777777" w:rsidR="00831B05" w:rsidRDefault="00831B05" w:rsidP="00831B05">
      <w:pPr>
        <w:rPr>
          <w:rFonts w:ascii="Arial" w:hAnsi="Arial" w:cs="Arial"/>
          <w:b/>
          <w:bCs/>
          <w:color w:val="00B0F0"/>
          <w:sz w:val="21"/>
          <w:szCs w:val="21"/>
          <w:shd w:val="clear" w:color="auto" w:fill="FFFFFF"/>
        </w:rPr>
      </w:pPr>
      <w:r w:rsidRPr="00E26668">
        <w:rPr>
          <w:rFonts w:ascii="Arial" w:hAnsi="Arial" w:cs="Arial"/>
          <w:b/>
          <w:bCs/>
          <w:color w:val="00B0F0"/>
          <w:sz w:val="21"/>
          <w:szCs w:val="21"/>
          <w:shd w:val="clear" w:color="auto" w:fill="FFFFFF"/>
        </w:rPr>
        <w:t>I.2</w:t>
      </w:r>
      <w:r>
        <w:rPr>
          <w:rFonts w:ascii="Arial" w:hAnsi="Arial" w:cs="Arial"/>
          <w:b/>
          <w:bCs/>
          <w:color w:val="00B0F0"/>
          <w:sz w:val="21"/>
          <w:szCs w:val="21"/>
          <w:shd w:val="clear" w:color="auto" w:fill="FFFFFF"/>
        </w:rPr>
        <w:t>8</w:t>
      </w:r>
      <w:r w:rsidRPr="00E26668">
        <w:rPr>
          <w:rFonts w:ascii="Arial" w:hAnsi="Arial" w:cs="Arial"/>
          <w:b/>
          <w:bCs/>
          <w:color w:val="00B0F0"/>
          <w:sz w:val="21"/>
          <w:szCs w:val="21"/>
          <w:shd w:val="clear" w:color="auto" w:fill="FFFFFF"/>
        </w:rPr>
        <w:t xml:space="preserve"> </w:t>
      </w:r>
      <w:proofErr w:type="spellStart"/>
      <w:r w:rsidRPr="00E26668">
        <w:rPr>
          <w:rFonts w:ascii="Arial" w:hAnsi="Arial" w:cs="Arial"/>
          <w:b/>
          <w:bCs/>
          <w:color w:val="00B0F0"/>
          <w:sz w:val="21"/>
          <w:szCs w:val="21"/>
          <w:shd w:val="clear" w:color="auto" w:fill="FFFFFF"/>
        </w:rPr>
        <w:t>Ta</w:t>
      </w:r>
      <w:r>
        <w:rPr>
          <w:rFonts w:ascii="Arial" w:hAnsi="Arial" w:cs="Arial"/>
          <w:b/>
          <w:bCs/>
          <w:color w:val="00B0F0"/>
          <w:sz w:val="21"/>
          <w:szCs w:val="21"/>
          <w:shd w:val="clear" w:color="auto" w:fill="FFFFFF"/>
        </w:rPr>
        <w:t>jjapah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tadartha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bhaavam</w:t>
      </w:r>
      <w:proofErr w:type="spellEnd"/>
    </w:p>
    <w:p w14:paraId="6BA0535A" w14:textId="77777777" w:rsidR="00831B05" w:rsidRDefault="00831B05" w:rsidP="00831B05">
      <w:pPr>
        <w:rPr>
          <w:rFonts w:ascii="Arial" w:hAnsi="Arial" w:cs="Arial"/>
          <w:b/>
          <w:bCs/>
          <w:color w:val="00B0F0"/>
          <w:sz w:val="21"/>
          <w:szCs w:val="21"/>
          <w:shd w:val="clear" w:color="auto" w:fill="FFFFFF"/>
        </w:rPr>
      </w:pPr>
    </w:p>
    <w:p w14:paraId="00AA955E" w14:textId="77777777" w:rsidR="00831B05" w:rsidRPr="00DA78FD" w:rsidRDefault="00831B05" w:rsidP="00831B05">
      <w:pPr>
        <w:rPr>
          <w:rFonts w:ascii="Arial" w:hAnsi="Arial" w:cs="Arial"/>
          <w:b/>
          <w:bCs/>
          <w:color w:val="00B0F0"/>
          <w:sz w:val="21"/>
          <w:szCs w:val="21"/>
          <w:shd w:val="clear" w:color="auto" w:fill="FFFFFF"/>
        </w:rPr>
      </w:pPr>
      <w:r w:rsidRPr="00DA78FD">
        <w:rPr>
          <w:rFonts w:ascii="Arial" w:hAnsi="Arial" w:cs="Arial" w:hint="eastAsia"/>
          <w:b/>
          <w:bCs/>
          <w:color w:val="00B0F0"/>
          <w:sz w:val="21"/>
          <w:szCs w:val="21"/>
          <w:shd w:val="clear" w:color="auto" w:fill="FFFFFF"/>
        </w:rPr>
        <w:t>«</w:t>
      </w:r>
      <w:r w:rsidRPr="00DA78FD">
        <w:rPr>
          <w:rFonts w:ascii="Arial" w:hAnsi="Arial" w:cs="Arial"/>
          <w:b/>
          <w:bCs/>
          <w:color w:val="00B0F0"/>
          <w:sz w:val="21"/>
          <w:szCs w:val="21"/>
          <w:shd w:val="clear" w:color="auto" w:fill="FFFFFF"/>
        </w:rPr>
        <w:t xml:space="preserve"> La répétition de ce Mantra permet d'entrer dans sa signification. »</w:t>
      </w:r>
    </w:p>
    <w:p w14:paraId="2B30D964"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tad</w:t>
      </w:r>
      <w:proofErr w:type="spellEnd"/>
      <w:r w:rsidRPr="00831B05">
        <w:rPr>
          <w:rFonts w:ascii="Arial" w:hAnsi="Arial" w:cs="Arial"/>
          <w:color w:val="202122"/>
          <w:sz w:val="21"/>
          <w:szCs w:val="21"/>
          <w:shd w:val="clear" w:color="auto" w:fill="FFFFFF"/>
        </w:rPr>
        <w:t xml:space="preserve"> : cela</w:t>
      </w:r>
    </w:p>
    <w:p w14:paraId="0C10AB8C"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japa</w:t>
      </w:r>
      <w:proofErr w:type="spellEnd"/>
      <w:r w:rsidRPr="00831B05">
        <w:rPr>
          <w:rFonts w:ascii="Arial" w:hAnsi="Arial" w:cs="Arial"/>
          <w:color w:val="202122"/>
          <w:sz w:val="21"/>
          <w:szCs w:val="21"/>
          <w:shd w:val="clear" w:color="auto" w:fill="FFFFFF"/>
        </w:rPr>
        <w:t xml:space="preserve"> : répétition</w:t>
      </w:r>
    </w:p>
    <w:p w14:paraId="7691CD25" w14:textId="77777777" w:rsidR="00831B05" w:rsidRPr="00831B05" w:rsidRDefault="00831B05" w:rsidP="00831B05">
      <w:pPr>
        <w:rPr>
          <w:rFonts w:ascii="Arial" w:hAnsi="Arial" w:cs="Arial"/>
          <w:color w:val="202122"/>
          <w:sz w:val="21"/>
          <w:szCs w:val="21"/>
          <w:shd w:val="clear" w:color="auto" w:fill="FFFFFF"/>
        </w:rPr>
      </w:pPr>
      <w:proofErr w:type="spellStart"/>
      <w:r w:rsidRPr="00831B05">
        <w:rPr>
          <w:rFonts w:ascii="Arial" w:hAnsi="Arial" w:cs="Arial"/>
          <w:color w:val="202122"/>
          <w:sz w:val="21"/>
          <w:szCs w:val="21"/>
          <w:shd w:val="clear" w:color="auto" w:fill="FFFFFF"/>
        </w:rPr>
        <w:t>artha</w:t>
      </w:r>
      <w:proofErr w:type="spellEnd"/>
      <w:r w:rsidRPr="00831B05">
        <w:rPr>
          <w:rFonts w:ascii="Arial" w:hAnsi="Arial" w:cs="Arial"/>
          <w:color w:val="202122"/>
          <w:sz w:val="21"/>
          <w:szCs w:val="21"/>
          <w:shd w:val="clear" w:color="auto" w:fill="FFFFFF"/>
        </w:rPr>
        <w:t xml:space="preserve"> : signification</w:t>
      </w:r>
    </w:p>
    <w:p w14:paraId="5277FE3D"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bhāvana</w:t>
      </w:r>
      <w:proofErr w:type="spellEnd"/>
      <w:r w:rsidRPr="008573AD">
        <w:rPr>
          <w:rFonts w:ascii="Arial" w:hAnsi="Arial" w:cs="Arial"/>
          <w:color w:val="202122"/>
          <w:sz w:val="21"/>
          <w:szCs w:val="21"/>
          <w:shd w:val="clear" w:color="auto" w:fill="FFFFFF"/>
        </w:rPr>
        <w:t xml:space="preserve"> : ce qui révèle</w:t>
      </w:r>
    </w:p>
    <w:p w14:paraId="60613AB5" w14:textId="77777777" w:rsidR="00831B05" w:rsidRDefault="00831B05" w:rsidP="00831B05">
      <w:pPr>
        <w:rPr>
          <w:rFonts w:ascii="Tahoma" w:hAnsi="Tahoma" w:cs="Tahoma"/>
          <w:b/>
          <w:bCs/>
          <w:color w:val="333399"/>
        </w:rPr>
      </w:pPr>
    </w:p>
    <w:p w14:paraId="0D1615B6" w14:textId="77777777" w:rsidR="00831B05" w:rsidRDefault="00831B05" w:rsidP="00831B05">
      <w:pPr>
        <w:rPr>
          <w:rFonts w:ascii="Tahoma" w:hAnsi="Tahoma" w:cs="Tahoma"/>
          <w:b/>
          <w:bCs/>
          <w:color w:val="333399"/>
        </w:rPr>
      </w:pPr>
      <w:r w:rsidRPr="008573AD">
        <w:rPr>
          <w:rFonts w:ascii="Arial" w:hAnsi="Arial" w:cs="Arial"/>
          <w:b/>
          <w:bCs/>
          <w:color w:val="00B0F0"/>
          <w:sz w:val="21"/>
          <w:szCs w:val="21"/>
          <w:shd w:val="clear" w:color="auto" w:fill="FFFFFF"/>
        </w:rPr>
        <w:t xml:space="preserve">I.29 </w:t>
      </w:r>
      <w:proofErr w:type="spellStart"/>
      <w:r w:rsidRPr="008573AD">
        <w:rPr>
          <w:rFonts w:ascii="Arial" w:hAnsi="Arial" w:cs="Arial"/>
          <w:b/>
          <w:bCs/>
          <w:color w:val="00B0F0"/>
          <w:sz w:val="21"/>
          <w:szCs w:val="21"/>
          <w:shd w:val="clear" w:color="auto" w:fill="FFFFFF"/>
        </w:rPr>
        <w:t>tatah</w:t>
      </w:r>
      <w:proofErr w:type="spellEnd"/>
      <w:r w:rsidRPr="008573AD">
        <w:rPr>
          <w:rFonts w:ascii="Arial" w:hAnsi="Arial" w:cs="Arial"/>
          <w:b/>
          <w:bCs/>
          <w:color w:val="00B0F0"/>
          <w:sz w:val="21"/>
          <w:szCs w:val="21"/>
          <w:shd w:val="clear" w:color="auto" w:fill="FFFFFF"/>
        </w:rPr>
        <w:t xml:space="preserve"> </w:t>
      </w:r>
      <w:proofErr w:type="spellStart"/>
      <w:r w:rsidRPr="008573AD">
        <w:rPr>
          <w:rFonts w:ascii="Arial" w:hAnsi="Arial" w:cs="Arial"/>
          <w:b/>
          <w:bCs/>
          <w:color w:val="00B0F0"/>
          <w:sz w:val="21"/>
          <w:szCs w:val="21"/>
          <w:shd w:val="clear" w:color="auto" w:fill="FFFFFF"/>
        </w:rPr>
        <w:t>pratyakcetana</w:t>
      </w:r>
      <w:proofErr w:type="spellEnd"/>
      <w:r w:rsidRPr="008573AD">
        <w:rPr>
          <w:rFonts w:ascii="Arial" w:hAnsi="Arial" w:cs="Arial"/>
          <w:b/>
          <w:bCs/>
          <w:color w:val="00B0F0"/>
          <w:sz w:val="21"/>
          <w:szCs w:val="21"/>
          <w:shd w:val="clear" w:color="auto" w:fill="FFFFFF"/>
        </w:rPr>
        <w:t xml:space="preserve"> </w:t>
      </w:r>
      <w:proofErr w:type="spellStart"/>
      <w:r w:rsidRPr="008573AD">
        <w:rPr>
          <w:rFonts w:ascii="Arial" w:hAnsi="Arial" w:cs="Arial"/>
          <w:b/>
          <w:bCs/>
          <w:color w:val="00B0F0"/>
          <w:sz w:val="21"/>
          <w:szCs w:val="21"/>
          <w:shd w:val="clear" w:color="auto" w:fill="FFFFFF"/>
        </w:rPr>
        <w:t>adhigamah</w:t>
      </w:r>
      <w:proofErr w:type="spellEnd"/>
      <w:r w:rsidRPr="008573AD">
        <w:rPr>
          <w:rFonts w:ascii="Arial" w:hAnsi="Arial" w:cs="Arial"/>
          <w:b/>
          <w:bCs/>
          <w:color w:val="00B0F0"/>
          <w:sz w:val="21"/>
          <w:szCs w:val="21"/>
          <w:shd w:val="clear" w:color="auto" w:fill="FFFFFF"/>
        </w:rPr>
        <w:t xml:space="preserve"> api </w:t>
      </w:r>
      <w:proofErr w:type="spellStart"/>
      <w:r w:rsidRPr="008573AD">
        <w:rPr>
          <w:rFonts w:ascii="Arial" w:hAnsi="Arial" w:cs="Arial"/>
          <w:b/>
          <w:bCs/>
          <w:color w:val="00B0F0"/>
          <w:sz w:val="21"/>
          <w:szCs w:val="21"/>
          <w:shd w:val="clear" w:color="auto" w:fill="FFFFFF"/>
        </w:rPr>
        <w:t>antaraaya</w:t>
      </w:r>
      <w:proofErr w:type="spellEnd"/>
      <w:r w:rsidRPr="008573AD">
        <w:rPr>
          <w:rFonts w:ascii="Arial" w:hAnsi="Arial" w:cs="Arial"/>
          <w:b/>
          <w:bCs/>
          <w:color w:val="00B0F0"/>
          <w:sz w:val="21"/>
          <w:szCs w:val="21"/>
          <w:shd w:val="clear" w:color="auto" w:fill="FFFFFF"/>
        </w:rPr>
        <w:t xml:space="preserve"> </w:t>
      </w:r>
      <w:proofErr w:type="spellStart"/>
      <w:r w:rsidRPr="008573AD">
        <w:rPr>
          <w:rFonts w:ascii="Arial" w:hAnsi="Arial" w:cs="Arial"/>
          <w:b/>
          <w:bCs/>
          <w:color w:val="00B0F0"/>
          <w:sz w:val="21"/>
          <w:szCs w:val="21"/>
          <w:shd w:val="clear" w:color="auto" w:fill="FFFFFF"/>
        </w:rPr>
        <w:t>abhaabah</w:t>
      </w:r>
      <w:proofErr w:type="spellEnd"/>
      <w:r w:rsidRPr="008573AD">
        <w:rPr>
          <w:rFonts w:ascii="Arial" w:hAnsi="Arial" w:cs="Arial"/>
          <w:b/>
          <w:bCs/>
          <w:color w:val="00B0F0"/>
          <w:sz w:val="21"/>
          <w:szCs w:val="21"/>
          <w:shd w:val="clear" w:color="auto" w:fill="FFFFFF"/>
        </w:rPr>
        <w:t xml:space="preserve"> </w:t>
      </w:r>
      <w:proofErr w:type="spellStart"/>
      <w:r w:rsidRPr="008573AD">
        <w:rPr>
          <w:rFonts w:ascii="Arial" w:hAnsi="Arial" w:cs="Arial"/>
          <w:b/>
          <w:bCs/>
          <w:color w:val="00B0F0"/>
          <w:sz w:val="21"/>
          <w:szCs w:val="21"/>
          <w:shd w:val="clear" w:color="auto" w:fill="FFFFFF"/>
        </w:rPr>
        <w:t>cha</w:t>
      </w:r>
      <w:proofErr w:type="spellEnd"/>
    </w:p>
    <w:p w14:paraId="234BA66F" w14:textId="77777777" w:rsidR="00831B05" w:rsidRPr="008573AD" w:rsidRDefault="00831B05" w:rsidP="00831B05">
      <w:pPr>
        <w:rPr>
          <w:rFonts w:ascii="Tahoma" w:hAnsi="Tahoma" w:cs="Tahoma"/>
          <w:b/>
          <w:bCs/>
          <w:color w:val="333399"/>
        </w:rPr>
      </w:pPr>
      <w:r>
        <w:rPr>
          <w:rFonts w:ascii="Tahoma" w:hAnsi="Tahoma" w:cs="Tahoma"/>
          <w:b/>
          <w:bCs/>
          <w:color w:val="333399"/>
        </w:rPr>
        <w:t xml:space="preserve"> </w:t>
      </w:r>
    </w:p>
    <w:p w14:paraId="283CB675" w14:textId="77777777" w:rsidR="00831B05" w:rsidRPr="008573AD" w:rsidRDefault="00831B05" w:rsidP="00831B05">
      <w:pPr>
        <w:rPr>
          <w:rFonts w:ascii="Arial" w:hAnsi="Arial" w:cs="Arial"/>
          <w:b/>
          <w:bCs/>
          <w:color w:val="00B0F0"/>
          <w:sz w:val="21"/>
          <w:szCs w:val="21"/>
          <w:shd w:val="clear" w:color="auto" w:fill="FFFFFF"/>
        </w:rPr>
      </w:pPr>
      <w:r w:rsidRPr="008573AD">
        <w:rPr>
          <w:rFonts w:ascii="Arial" w:hAnsi="Arial" w:cs="Arial" w:hint="eastAsia"/>
          <w:b/>
          <w:bCs/>
          <w:color w:val="00B0F0"/>
          <w:sz w:val="21"/>
          <w:szCs w:val="21"/>
          <w:shd w:val="clear" w:color="auto" w:fill="FFFFFF"/>
        </w:rPr>
        <w:t>«</w:t>
      </w:r>
      <w:r w:rsidRPr="008573AD">
        <w:rPr>
          <w:rFonts w:ascii="Arial" w:hAnsi="Arial" w:cs="Arial"/>
          <w:b/>
          <w:bCs/>
          <w:color w:val="00B0F0"/>
          <w:sz w:val="21"/>
          <w:szCs w:val="21"/>
          <w:shd w:val="clear" w:color="auto" w:fill="FFFFFF"/>
        </w:rPr>
        <w:t xml:space="preserve"> Grâce à cela la conscience périphérique s'intériorise et les obstacles</w:t>
      </w:r>
      <w:r>
        <w:rPr>
          <w:rFonts w:ascii="Arial" w:hAnsi="Arial" w:cs="Arial"/>
          <w:b/>
          <w:bCs/>
          <w:color w:val="00B0F0"/>
          <w:sz w:val="21"/>
          <w:szCs w:val="21"/>
          <w:shd w:val="clear" w:color="auto" w:fill="FFFFFF"/>
        </w:rPr>
        <w:t xml:space="preserve"> </w:t>
      </w:r>
      <w:r w:rsidRPr="008573AD">
        <w:rPr>
          <w:rFonts w:ascii="Arial" w:hAnsi="Arial" w:cs="Arial"/>
          <w:b/>
          <w:bCs/>
          <w:color w:val="00B0F0"/>
          <w:sz w:val="21"/>
          <w:szCs w:val="21"/>
          <w:shd w:val="clear" w:color="auto" w:fill="FFFFFF"/>
        </w:rPr>
        <w:t>disparaissent. »</w:t>
      </w:r>
    </w:p>
    <w:p w14:paraId="3C3080F1"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tatah</w:t>
      </w:r>
      <w:proofErr w:type="spellEnd"/>
      <w:r w:rsidRPr="008573AD">
        <w:rPr>
          <w:rFonts w:ascii="Arial" w:hAnsi="Arial" w:cs="Arial"/>
          <w:color w:val="202122"/>
          <w:sz w:val="21"/>
          <w:szCs w:val="21"/>
          <w:shd w:val="clear" w:color="auto" w:fill="FFFFFF"/>
        </w:rPr>
        <w:t xml:space="preserve"> : grâce à cela</w:t>
      </w:r>
    </w:p>
    <w:p w14:paraId="2BCF809C"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pratyak</w:t>
      </w:r>
      <w:proofErr w:type="spellEnd"/>
      <w:r w:rsidRPr="008573AD">
        <w:rPr>
          <w:rFonts w:ascii="Arial" w:hAnsi="Arial" w:cs="Arial"/>
          <w:color w:val="202122"/>
          <w:sz w:val="21"/>
          <w:szCs w:val="21"/>
          <w:shd w:val="clear" w:color="auto" w:fill="FFFFFF"/>
        </w:rPr>
        <w:t xml:space="preserve"> : vers l'intérieur</w:t>
      </w:r>
    </w:p>
    <w:p w14:paraId="52859918"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chétanā</w:t>
      </w:r>
      <w:proofErr w:type="spellEnd"/>
      <w:r w:rsidRPr="008573AD">
        <w:rPr>
          <w:rFonts w:ascii="Arial" w:hAnsi="Arial" w:cs="Arial"/>
          <w:color w:val="202122"/>
          <w:sz w:val="21"/>
          <w:szCs w:val="21"/>
          <w:shd w:val="clear" w:color="auto" w:fill="FFFFFF"/>
        </w:rPr>
        <w:t xml:space="preserve"> : de</w:t>
      </w:r>
    </w:p>
    <w:p w14:paraId="6A4EFEF0"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chitta</w:t>
      </w:r>
      <w:proofErr w:type="spellEnd"/>
      <w:r w:rsidRPr="008573AD">
        <w:rPr>
          <w:rFonts w:ascii="Arial" w:hAnsi="Arial" w:cs="Arial"/>
          <w:color w:val="202122"/>
          <w:sz w:val="21"/>
          <w:szCs w:val="21"/>
          <w:shd w:val="clear" w:color="auto" w:fill="FFFFFF"/>
        </w:rPr>
        <w:t xml:space="preserve"> : mental ; conscience périphérique</w:t>
      </w:r>
    </w:p>
    <w:p w14:paraId="7397397E"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adhigama</w:t>
      </w:r>
      <w:proofErr w:type="spellEnd"/>
      <w:r w:rsidRPr="008573AD">
        <w:rPr>
          <w:rFonts w:ascii="Arial" w:hAnsi="Arial" w:cs="Arial"/>
          <w:color w:val="202122"/>
          <w:sz w:val="21"/>
          <w:szCs w:val="21"/>
          <w:shd w:val="clear" w:color="auto" w:fill="FFFFFF"/>
        </w:rPr>
        <w:t xml:space="preserve"> : accession</w:t>
      </w:r>
    </w:p>
    <w:p w14:paraId="0B857DBA" w14:textId="77777777" w:rsidR="00831B05" w:rsidRPr="008573AD" w:rsidRDefault="00831B05" w:rsidP="00831B05">
      <w:pPr>
        <w:rPr>
          <w:rFonts w:ascii="Arial" w:hAnsi="Arial" w:cs="Arial"/>
          <w:color w:val="202122"/>
          <w:sz w:val="21"/>
          <w:szCs w:val="21"/>
          <w:shd w:val="clear" w:color="auto" w:fill="FFFFFF"/>
        </w:rPr>
      </w:pPr>
      <w:r w:rsidRPr="008573AD">
        <w:rPr>
          <w:rFonts w:ascii="Arial" w:hAnsi="Arial" w:cs="Arial"/>
          <w:color w:val="202122"/>
          <w:sz w:val="21"/>
          <w:szCs w:val="21"/>
          <w:shd w:val="clear" w:color="auto" w:fill="FFFFFF"/>
        </w:rPr>
        <w:t>api : aussi</w:t>
      </w:r>
    </w:p>
    <w:p w14:paraId="1B35123A"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antarāya</w:t>
      </w:r>
      <w:proofErr w:type="spellEnd"/>
      <w:r w:rsidRPr="008573AD">
        <w:rPr>
          <w:rFonts w:ascii="Arial" w:hAnsi="Arial" w:cs="Arial"/>
          <w:color w:val="202122"/>
          <w:sz w:val="21"/>
          <w:szCs w:val="21"/>
          <w:shd w:val="clear" w:color="auto" w:fill="FFFFFF"/>
        </w:rPr>
        <w:t xml:space="preserve"> : obstacle</w:t>
      </w:r>
    </w:p>
    <w:p w14:paraId="5E0903C0" w14:textId="77777777" w:rsidR="00831B05" w:rsidRPr="008573AD"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abhāva</w:t>
      </w:r>
      <w:proofErr w:type="spellEnd"/>
      <w:r w:rsidRPr="008573AD">
        <w:rPr>
          <w:rFonts w:ascii="Arial" w:hAnsi="Arial" w:cs="Arial"/>
          <w:color w:val="202122"/>
          <w:sz w:val="21"/>
          <w:szCs w:val="21"/>
          <w:shd w:val="clear" w:color="auto" w:fill="FFFFFF"/>
        </w:rPr>
        <w:t xml:space="preserve"> : qui n'existe pas</w:t>
      </w:r>
    </w:p>
    <w:p w14:paraId="1AE1BDEF" w14:textId="77777777" w:rsidR="00831B05" w:rsidRDefault="00831B05" w:rsidP="00831B05">
      <w:pPr>
        <w:rPr>
          <w:rFonts w:ascii="Arial" w:hAnsi="Arial" w:cs="Arial"/>
          <w:color w:val="202122"/>
          <w:sz w:val="21"/>
          <w:szCs w:val="21"/>
          <w:shd w:val="clear" w:color="auto" w:fill="FFFFFF"/>
        </w:rPr>
      </w:pPr>
      <w:proofErr w:type="spellStart"/>
      <w:r w:rsidRPr="008573AD">
        <w:rPr>
          <w:rFonts w:ascii="Arial" w:hAnsi="Arial" w:cs="Arial"/>
          <w:color w:val="202122"/>
          <w:sz w:val="21"/>
          <w:szCs w:val="21"/>
          <w:shd w:val="clear" w:color="auto" w:fill="FFFFFF"/>
        </w:rPr>
        <w:t>cha</w:t>
      </w:r>
      <w:proofErr w:type="spellEnd"/>
      <w:r w:rsidRPr="008573AD">
        <w:rPr>
          <w:rFonts w:ascii="Arial" w:hAnsi="Arial" w:cs="Arial"/>
          <w:color w:val="202122"/>
          <w:sz w:val="21"/>
          <w:szCs w:val="21"/>
          <w:shd w:val="clear" w:color="auto" w:fill="FFFFFF"/>
        </w:rPr>
        <w:t xml:space="preserve"> : et</w:t>
      </w:r>
    </w:p>
    <w:p w14:paraId="614043DA" w14:textId="77777777" w:rsidR="00831B05" w:rsidRDefault="00831B05" w:rsidP="00831B05">
      <w:pPr>
        <w:rPr>
          <w:rFonts w:ascii="Arial" w:hAnsi="Arial" w:cs="Arial"/>
          <w:color w:val="202122"/>
          <w:sz w:val="21"/>
          <w:szCs w:val="21"/>
          <w:shd w:val="clear" w:color="auto" w:fill="FFFFFF"/>
        </w:rPr>
      </w:pPr>
    </w:p>
    <w:p w14:paraId="7977EDB7" w14:textId="77777777" w:rsidR="00831B05" w:rsidRPr="008573AD" w:rsidRDefault="00831B05" w:rsidP="00831B05">
      <w:pPr>
        <w:rPr>
          <w:rFonts w:ascii="Arial" w:hAnsi="Arial" w:cs="Arial"/>
          <w:color w:val="202122"/>
          <w:sz w:val="21"/>
          <w:szCs w:val="21"/>
          <w:shd w:val="clear" w:color="auto" w:fill="FFFFFF"/>
        </w:rPr>
      </w:pPr>
      <w:r w:rsidRPr="00A65EE8">
        <w:rPr>
          <w:noProof/>
        </w:rPr>
        <w:drawing>
          <wp:inline distT="0" distB="0" distL="0" distR="0" wp14:anchorId="647116E0" wp14:editId="61878B88">
            <wp:extent cx="5760085" cy="10185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1018540"/>
                    </a:xfrm>
                    <a:prstGeom prst="rect">
                      <a:avLst/>
                    </a:prstGeom>
                    <a:noFill/>
                    <a:ln>
                      <a:noFill/>
                    </a:ln>
                  </pic:spPr>
                </pic:pic>
              </a:graphicData>
            </a:graphic>
          </wp:inline>
        </w:drawing>
      </w:r>
    </w:p>
    <w:p w14:paraId="08E7786D" w14:textId="77777777" w:rsidR="00831B05" w:rsidRDefault="00831B05" w:rsidP="00831B05">
      <w:pPr>
        <w:rPr>
          <w:rFonts w:ascii="Arial" w:hAnsi="Arial" w:cs="Arial"/>
          <w:color w:val="202122"/>
          <w:sz w:val="21"/>
          <w:szCs w:val="21"/>
          <w:shd w:val="clear" w:color="auto" w:fill="FFFFFF"/>
          <w:lang w:val="en-US"/>
        </w:rPr>
      </w:pPr>
      <w:r w:rsidRPr="002E47BD">
        <w:rPr>
          <w:rFonts w:ascii="Arial" w:hAnsi="Arial" w:cs="Arial"/>
          <w:color w:val="202122"/>
          <w:sz w:val="21"/>
          <w:szCs w:val="21"/>
          <w:shd w:val="clear" w:color="auto" w:fill="FFFFFF"/>
          <w:lang w:val="en-US"/>
        </w:rPr>
        <w:t>The repetition o</w:t>
      </w:r>
      <w:r>
        <w:rPr>
          <w:rFonts w:ascii="Arial" w:hAnsi="Arial" w:cs="Arial"/>
          <w:color w:val="202122"/>
          <w:sz w:val="21"/>
          <w:szCs w:val="21"/>
          <w:shd w:val="clear" w:color="auto" w:fill="FFFFFF"/>
          <w:lang w:val="en-US"/>
        </w:rPr>
        <w:t xml:space="preserve">f the </w:t>
      </w:r>
      <w:proofErr w:type="spellStart"/>
      <w:r>
        <w:rPr>
          <w:rFonts w:ascii="Arial" w:hAnsi="Arial" w:cs="Arial"/>
          <w:color w:val="202122"/>
          <w:sz w:val="21"/>
          <w:szCs w:val="21"/>
          <w:shd w:val="clear" w:color="auto" w:fill="FFFFFF"/>
          <w:lang w:val="en-US"/>
        </w:rPr>
        <w:t>pranava</w:t>
      </w:r>
      <w:proofErr w:type="spellEnd"/>
      <w:r>
        <w:rPr>
          <w:rFonts w:ascii="Arial" w:hAnsi="Arial" w:cs="Arial"/>
          <w:color w:val="202122"/>
          <w:sz w:val="21"/>
          <w:szCs w:val="21"/>
          <w:shd w:val="clear" w:color="auto" w:fill="FFFFFF"/>
          <w:lang w:val="en-US"/>
        </w:rPr>
        <w:t xml:space="preserve"> mantra with feeling and understanding of its meaning leads to the discovery of the Self.</w:t>
      </w:r>
    </w:p>
    <w:p w14:paraId="3303934A" w14:textId="77777777" w:rsidR="00831B05" w:rsidRDefault="00831B05" w:rsidP="00831B05">
      <w:pPr>
        <w:rPr>
          <w:rFonts w:ascii="Arial" w:hAnsi="Arial" w:cs="Arial"/>
          <w:color w:val="202122"/>
          <w:sz w:val="21"/>
          <w:szCs w:val="21"/>
          <w:shd w:val="clear" w:color="auto" w:fill="FFFFFF"/>
          <w:lang w:val="en-US"/>
        </w:rPr>
      </w:pPr>
    </w:p>
    <w:p w14:paraId="2B363F5F" w14:textId="77777777" w:rsidR="00831B05" w:rsidRDefault="00831B05" w:rsidP="00831B05">
      <w:pPr>
        <w:rPr>
          <w:rFonts w:ascii="Arial" w:hAnsi="Arial" w:cs="Arial"/>
          <w:color w:val="202122"/>
          <w:sz w:val="21"/>
          <w:szCs w:val="21"/>
          <w:shd w:val="clear" w:color="auto" w:fill="FFFFFF"/>
          <w:lang w:val="en-US"/>
        </w:rPr>
      </w:pPr>
    </w:p>
    <w:p w14:paraId="5B29EFE9" w14:textId="77777777" w:rsidR="00831B05" w:rsidRPr="002E47BD" w:rsidRDefault="00831B05" w:rsidP="00831B05">
      <w:pPr>
        <w:rPr>
          <w:rFonts w:ascii="Tahoma" w:hAnsi="Tahoma" w:cs="Tahoma"/>
          <w:b/>
          <w:bCs/>
          <w:color w:val="333399"/>
          <w:lang w:val="en-US"/>
        </w:rPr>
      </w:pPr>
      <w:r>
        <w:rPr>
          <w:rFonts w:ascii="Tahoma" w:hAnsi="Tahoma" w:cs="Tahoma"/>
          <w:b/>
          <w:bCs/>
          <w:color w:val="333399"/>
          <w:lang w:val="en-US"/>
        </w:rPr>
        <w:t>Les Obstacles</w:t>
      </w:r>
    </w:p>
    <w:p w14:paraId="72E593A9" w14:textId="77777777" w:rsidR="00831B05" w:rsidRDefault="00831B05" w:rsidP="00831B05">
      <w:pPr>
        <w:rPr>
          <w:rFonts w:ascii="Arial" w:hAnsi="Arial" w:cs="Arial"/>
          <w:color w:val="202122"/>
          <w:sz w:val="21"/>
          <w:szCs w:val="21"/>
          <w:shd w:val="clear" w:color="auto" w:fill="FFFFFF"/>
          <w:lang w:val="en-US"/>
        </w:rPr>
      </w:pPr>
    </w:p>
    <w:p w14:paraId="6C5EA850" w14:textId="77777777" w:rsidR="00831B05" w:rsidRDefault="00831B05" w:rsidP="00831B05">
      <w:pPr>
        <w:rPr>
          <w:rFonts w:ascii="Arial" w:hAnsi="Arial" w:cs="Arial"/>
          <w:color w:val="202122"/>
          <w:sz w:val="21"/>
          <w:szCs w:val="21"/>
          <w:shd w:val="clear" w:color="auto" w:fill="FFFFFF"/>
          <w:lang w:val="en-US"/>
        </w:rPr>
      </w:pPr>
    </w:p>
    <w:p w14:paraId="066BF0E3" w14:textId="77777777" w:rsidR="00831B05" w:rsidRDefault="00831B05" w:rsidP="00831B05">
      <w:pPr>
        <w:rPr>
          <w:rFonts w:ascii="Arial" w:hAnsi="Arial" w:cs="Arial"/>
          <w:b/>
          <w:bCs/>
          <w:color w:val="00B0F0"/>
          <w:sz w:val="21"/>
          <w:szCs w:val="21"/>
          <w:shd w:val="clear" w:color="auto" w:fill="FFFFFF"/>
          <w:lang w:val="en-US"/>
        </w:rPr>
      </w:pPr>
      <w:r w:rsidRPr="00F46738">
        <w:rPr>
          <w:rFonts w:ascii="Arial" w:hAnsi="Arial" w:cs="Arial"/>
          <w:b/>
          <w:bCs/>
          <w:color w:val="00B0F0"/>
          <w:sz w:val="21"/>
          <w:szCs w:val="21"/>
          <w:shd w:val="clear" w:color="auto" w:fill="FFFFFF"/>
          <w:lang w:val="en-US"/>
        </w:rPr>
        <w:t>I.</w:t>
      </w:r>
      <w:r>
        <w:rPr>
          <w:rFonts w:ascii="Arial" w:hAnsi="Arial" w:cs="Arial"/>
          <w:b/>
          <w:bCs/>
          <w:color w:val="00B0F0"/>
          <w:sz w:val="21"/>
          <w:szCs w:val="21"/>
          <w:shd w:val="clear" w:color="auto" w:fill="FFFFFF"/>
          <w:lang w:val="en-US"/>
        </w:rPr>
        <w:t>30</w:t>
      </w:r>
      <w:r w:rsidRPr="00F46738">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Vyaadhi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styaana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samsaya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pramaada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aalasya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avirati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bhraantidarsana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alabdhabhumikatva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anavasthitatvaani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cittaviksepah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te</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antaraayaah</w:t>
      </w:r>
      <w:proofErr w:type="spellEnd"/>
    </w:p>
    <w:p w14:paraId="7604F6A0" w14:textId="77777777" w:rsidR="00831B05" w:rsidRDefault="00831B05" w:rsidP="00831B05">
      <w:pPr>
        <w:rPr>
          <w:rFonts w:ascii="Arial" w:hAnsi="Arial" w:cs="Arial"/>
          <w:b/>
          <w:bCs/>
          <w:color w:val="00B0F0"/>
          <w:sz w:val="21"/>
          <w:szCs w:val="21"/>
          <w:shd w:val="clear" w:color="auto" w:fill="FFFFFF"/>
          <w:lang w:val="en-US"/>
        </w:rPr>
      </w:pPr>
    </w:p>
    <w:p w14:paraId="377640E0" w14:textId="77777777" w:rsidR="00831B05" w:rsidRPr="00801086" w:rsidRDefault="00831B05" w:rsidP="00831B05">
      <w:pPr>
        <w:rPr>
          <w:rFonts w:ascii="Arial" w:hAnsi="Arial" w:cs="Arial"/>
          <w:b/>
          <w:bCs/>
          <w:color w:val="00B0F0"/>
          <w:sz w:val="21"/>
          <w:szCs w:val="21"/>
          <w:shd w:val="clear" w:color="auto" w:fill="FFFFFF"/>
        </w:rPr>
      </w:pPr>
      <w:r w:rsidRPr="00E476AE">
        <w:rPr>
          <w:rFonts w:ascii="Arial" w:hAnsi="Arial" w:cs="Arial" w:hint="eastAsia"/>
          <w:b/>
          <w:bCs/>
          <w:color w:val="00B0F0"/>
          <w:sz w:val="21"/>
          <w:szCs w:val="21"/>
          <w:shd w:val="clear" w:color="auto" w:fill="FFFFFF"/>
        </w:rPr>
        <w:t>«</w:t>
      </w:r>
      <w:r w:rsidRPr="00E476AE">
        <w:rPr>
          <w:rFonts w:ascii="Arial" w:hAnsi="Arial" w:cs="Arial"/>
          <w:b/>
          <w:bCs/>
          <w:color w:val="00B0F0"/>
          <w:sz w:val="21"/>
          <w:szCs w:val="21"/>
          <w:shd w:val="clear" w:color="auto" w:fill="FFFFFF"/>
        </w:rPr>
        <w:t xml:space="preserve"> La maladie, l'abattement, le doute, le déséquilibre mental, la</w:t>
      </w:r>
      <w:r>
        <w:rPr>
          <w:rFonts w:ascii="Arial" w:hAnsi="Arial" w:cs="Arial"/>
          <w:b/>
          <w:bCs/>
          <w:color w:val="00B0F0"/>
          <w:sz w:val="21"/>
          <w:szCs w:val="21"/>
          <w:shd w:val="clear" w:color="auto" w:fill="FFFFFF"/>
        </w:rPr>
        <w:t xml:space="preserve"> </w:t>
      </w:r>
      <w:r w:rsidRPr="00801086">
        <w:rPr>
          <w:rFonts w:ascii="Arial" w:hAnsi="Arial" w:cs="Arial"/>
          <w:b/>
          <w:bCs/>
          <w:color w:val="00B0F0"/>
          <w:sz w:val="21"/>
          <w:szCs w:val="21"/>
          <w:shd w:val="clear" w:color="auto" w:fill="FFFFFF"/>
        </w:rPr>
        <w:t>paresse, l'intempérance, l'erreur de jugement, le fait de ne pas</w:t>
      </w:r>
      <w:r>
        <w:rPr>
          <w:rFonts w:ascii="Arial" w:hAnsi="Arial" w:cs="Arial"/>
          <w:b/>
          <w:bCs/>
          <w:color w:val="00B0F0"/>
          <w:sz w:val="21"/>
          <w:szCs w:val="21"/>
          <w:shd w:val="clear" w:color="auto" w:fill="FFFFFF"/>
        </w:rPr>
        <w:t xml:space="preserve"> </w:t>
      </w:r>
      <w:r w:rsidRPr="00801086">
        <w:rPr>
          <w:rFonts w:ascii="Arial" w:hAnsi="Arial" w:cs="Arial"/>
          <w:b/>
          <w:bCs/>
          <w:color w:val="00B0F0"/>
          <w:sz w:val="21"/>
          <w:szCs w:val="21"/>
          <w:shd w:val="clear" w:color="auto" w:fill="FFFFFF"/>
        </w:rPr>
        <w:t>réaliser ce qu'on a projeté ou de changer trop souvent de projet, tels</w:t>
      </w:r>
      <w:r>
        <w:rPr>
          <w:rFonts w:ascii="Arial" w:hAnsi="Arial" w:cs="Arial"/>
          <w:b/>
          <w:bCs/>
          <w:color w:val="00B0F0"/>
          <w:sz w:val="21"/>
          <w:szCs w:val="21"/>
          <w:shd w:val="clear" w:color="auto" w:fill="FFFFFF"/>
        </w:rPr>
        <w:t xml:space="preserve"> </w:t>
      </w:r>
      <w:r w:rsidRPr="00801086">
        <w:rPr>
          <w:rFonts w:ascii="Arial" w:hAnsi="Arial" w:cs="Arial"/>
          <w:b/>
          <w:bCs/>
          <w:color w:val="00B0F0"/>
          <w:sz w:val="21"/>
          <w:szCs w:val="21"/>
          <w:shd w:val="clear" w:color="auto" w:fill="FFFFFF"/>
        </w:rPr>
        <w:t>sont les obstacles qui dispersent la conscience. »</w:t>
      </w:r>
    </w:p>
    <w:p w14:paraId="4EA3A8D1"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vyādhi</w:t>
      </w:r>
      <w:proofErr w:type="spellEnd"/>
      <w:r w:rsidRPr="00801086">
        <w:rPr>
          <w:rFonts w:ascii="Arial" w:hAnsi="Arial" w:cs="Arial"/>
          <w:color w:val="202122"/>
          <w:sz w:val="21"/>
          <w:szCs w:val="21"/>
          <w:shd w:val="clear" w:color="auto" w:fill="FFFFFF"/>
        </w:rPr>
        <w:t xml:space="preserve"> : maladie, douleur, souci</w:t>
      </w:r>
    </w:p>
    <w:p w14:paraId="779032CA"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styāna</w:t>
      </w:r>
      <w:proofErr w:type="spellEnd"/>
      <w:r w:rsidRPr="00801086">
        <w:rPr>
          <w:rFonts w:ascii="Arial" w:hAnsi="Arial" w:cs="Arial"/>
          <w:color w:val="202122"/>
          <w:sz w:val="21"/>
          <w:szCs w:val="21"/>
          <w:shd w:val="clear" w:color="auto" w:fill="FFFFFF"/>
        </w:rPr>
        <w:t xml:space="preserve"> : abattement, dépression</w:t>
      </w:r>
    </w:p>
    <w:p w14:paraId="71F9598E"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samshaya</w:t>
      </w:r>
      <w:proofErr w:type="spellEnd"/>
      <w:r w:rsidRPr="00801086">
        <w:rPr>
          <w:rFonts w:ascii="Arial" w:hAnsi="Arial" w:cs="Arial"/>
          <w:color w:val="202122"/>
          <w:sz w:val="21"/>
          <w:szCs w:val="21"/>
          <w:shd w:val="clear" w:color="auto" w:fill="FFFFFF"/>
        </w:rPr>
        <w:t xml:space="preserve"> : doute, hésitation, incertitude</w:t>
      </w:r>
    </w:p>
    <w:p w14:paraId="05ED8544"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pramāda</w:t>
      </w:r>
      <w:proofErr w:type="spellEnd"/>
      <w:r w:rsidRPr="00801086">
        <w:rPr>
          <w:rFonts w:ascii="Arial" w:hAnsi="Arial" w:cs="Arial"/>
          <w:color w:val="202122"/>
          <w:sz w:val="21"/>
          <w:szCs w:val="21"/>
          <w:shd w:val="clear" w:color="auto" w:fill="FFFFFF"/>
        </w:rPr>
        <w:t xml:space="preserve"> : déséquilibre mental</w:t>
      </w:r>
    </w:p>
    <w:p w14:paraId="041E2BBE"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hint="eastAsia"/>
          <w:color w:val="202122"/>
          <w:sz w:val="21"/>
          <w:szCs w:val="21"/>
          <w:shd w:val="clear" w:color="auto" w:fill="FFFFFF"/>
        </w:rPr>
        <w:t>ā</w:t>
      </w:r>
      <w:r w:rsidRPr="00801086">
        <w:rPr>
          <w:rFonts w:ascii="Arial" w:hAnsi="Arial" w:cs="Arial"/>
          <w:color w:val="202122"/>
          <w:sz w:val="21"/>
          <w:szCs w:val="21"/>
          <w:shd w:val="clear" w:color="auto" w:fill="FFFFFF"/>
        </w:rPr>
        <w:t>lasya</w:t>
      </w:r>
      <w:proofErr w:type="spellEnd"/>
      <w:r w:rsidRPr="00801086">
        <w:rPr>
          <w:rFonts w:ascii="Arial" w:hAnsi="Arial" w:cs="Arial"/>
          <w:color w:val="202122"/>
          <w:sz w:val="21"/>
          <w:szCs w:val="21"/>
          <w:shd w:val="clear" w:color="auto" w:fill="FFFFFF"/>
        </w:rPr>
        <w:t xml:space="preserve"> : paresse, léthargie</w:t>
      </w:r>
    </w:p>
    <w:p w14:paraId="1480C7AE"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avirati</w:t>
      </w:r>
      <w:proofErr w:type="spellEnd"/>
      <w:r w:rsidRPr="00801086">
        <w:rPr>
          <w:rFonts w:ascii="Arial" w:hAnsi="Arial" w:cs="Arial"/>
          <w:color w:val="202122"/>
          <w:sz w:val="21"/>
          <w:szCs w:val="21"/>
          <w:shd w:val="clear" w:color="auto" w:fill="FFFFFF"/>
        </w:rPr>
        <w:t xml:space="preserve"> : intempérance</w:t>
      </w:r>
    </w:p>
    <w:p w14:paraId="2B7925C5"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bhrāntidarshana</w:t>
      </w:r>
      <w:proofErr w:type="spellEnd"/>
      <w:r w:rsidRPr="00801086">
        <w:rPr>
          <w:rFonts w:ascii="Arial" w:hAnsi="Arial" w:cs="Arial"/>
          <w:color w:val="202122"/>
          <w:sz w:val="21"/>
          <w:szCs w:val="21"/>
          <w:shd w:val="clear" w:color="auto" w:fill="FFFFFF"/>
        </w:rPr>
        <w:t xml:space="preserve"> : erreur de jugement</w:t>
      </w:r>
    </w:p>
    <w:p w14:paraId="61AABBF3"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alabdabhūmikatva</w:t>
      </w:r>
      <w:proofErr w:type="spellEnd"/>
      <w:r w:rsidRPr="00801086">
        <w:rPr>
          <w:rFonts w:ascii="Arial" w:hAnsi="Arial" w:cs="Arial"/>
          <w:color w:val="202122"/>
          <w:sz w:val="21"/>
          <w:szCs w:val="21"/>
          <w:shd w:val="clear" w:color="auto" w:fill="FFFFFF"/>
        </w:rPr>
        <w:t xml:space="preserve"> : qui n'a pas atteint son but</w:t>
      </w:r>
    </w:p>
    <w:p w14:paraId="6DF93AC2"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anavisthitatva</w:t>
      </w:r>
      <w:proofErr w:type="spellEnd"/>
      <w:r w:rsidRPr="00801086">
        <w:rPr>
          <w:rFonts w:ascii="Arial" w:hAnsi="Arial" w:cs="Arial"/>
          <w:color w:val="202122"/>
          <w:sz w:val="21"/>
          <w:szCs w:val="21"/>
          <w:shd w:val="clear" w:color="auto" w:fill="FFFFFF"/>
        </w:rPr>
        <w:t xml:space="preserve"> : instabilité, inconstance</w:t>
      </w:r>
    </w:p>
    <w:p w14:paraId="0D500A62"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chitta</w:t>
      </w:r>
      <w:proofErr w:type="spellEnd"/>
      <w:r w:rsidRPr="00801086">
        <w:rPr>
          <w:rFonts w:ascii="Arial" w:hAnsi="Arial" w:cs="Arial"/>
          <w:color w:val="202122"/>
          <w:sz w:val="21"/>
          <w:szCs w:val="21"/>
          <w:shd w:val="clear" w:color="auto" w:fill="FFFFFF"/>
        </w:rPr>
        <w:t xml:space="preserve"> : le mental</w:t>
      </w:r>
    </w:p>
    <w:p w14:paraId="52AB0646"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vikshépa</w:t>
      </w:r>
      <w:proofErr w:type="spellEnd"/>
      <w:r w:rsidRPr="00801086">
        <w:rPr>
          <w:rFonts w:ascii="Arial" w:hAnsi="Arial" w:cs="Arial"/>
          <w:color w:val="202122"/>
          <w:sz w:val="21"/>
          <w:szCs w:val="21"/>
          <w:shd w:val="clear" w:color="auto" w:fill="FFFFFF"/>
        </w:rPr>
        <w:t xml:space="preserve"> : distraction, dispersion</w:t>
      </w:r>
    </w:p>
    <w:p w14:paraId="061C9FDF" w14:textId="77777777" w:rsidR="00831B05" w:rsidRPr="00801086" w:rsidRDefault="00831B05" w:rsidP="00831B05">
      <w:pPr>
        <w:rPr>
          <w:rFonts w:ascii="Arial" w:hAnsi="Arial" w:cs="Arial"/>
          <w:color w:val="202122"/>
          <w:sz w:val="21"/>
          <w:szCs w:val="21"/>
          <w:shd w:val="clear" w:color="auto" w:fill="FFFFFF"/>
        </w:rPr>
      </w:pPr>
      <w:r w:rsidRPr="00801086">
        <w:rPr>
          <w:rFonts w:ascii="Arial" w:hAnsi="Arial" w:cs="Arial"/>
          <w:color w:val="202122"/>
          <w:sz w:val="21"/>
          <w:szCs w:val="21"/>
          <w:shd w:val="clear" w:color="auto" w:fill="FFFFFF"/>
        </w:rPr>
        <w:t>té : ils</w:t>
      </w:r>
    </w:p>
    <w:p w14:paraId="132DEBD5" w14:textId="77777777" w:rsidR="00831B05" w:rsidRPr="00801086" w:rsidRDefault="00831B05" w:rsidP="00831B05">
      <w:pPr>
        <w:rPr>
          <w:rFonts w:ascii="Arial" w:hAnsi="Arial" w:cs="Arial"/>
          <w:color w:val="202122"/>
          <w:sz w:val="21"/>
          <w:szCs w:val="21"/>
          <w:shd w:val="clear" w:color="auto" w:fill="FFFFFF"/>
        </w:rPr>
      </w:pPr>
      <w:proofErr w:type="spellStart"/>
      <w:r w:rsidRPr="00801086">
        <w:rPr>
          <w:rFonts w:ascii="Arial" w:hAnsi="Arial" w:cs="Arial"/>
          <w:color w:val="202122"/>
          <w:sz w:val="21"/>
          <w:szCs w:val="21"/>
          <w:shd w:val="clear" w:color="auto" w:fill="FFFFFF"/>
        </w:rPr>
        <w:t>antarāya</w:t>
      </w:r>
      <w:proofErr w:type="spellEnd"/>
      <w:r w:rsidRPr="00801086">
        <w:rPr>
          <w:rFonts w:ascii="Arial" w:hAnsi="Arial" w:cs="Arial"/>
          <w:color w:val="202122"/>
          <w:sz w:val="21"/>
          <w:szCs w:val="21"/>
          <w:shd w:val="clear" w:color="auto" w:fill="FFFFFF"/>
        </w:rPr>
        <w:t xml:space="preserve"> : obstacle</w:t>
      </w:r>
    </w:p>
    <w:p w14:paraId="63BCF83C" w14:textId="77777777" w:rsidR="00831B05" w:rsidRPr="00801086" w:rsidRDefault="00831B05" w:rsidP="00831B05">
      <w:pPr>
        <w:rPr>
          <w:rFonts w:ascii="Arial" w:hAnsi="Arial" w:cs="Arial"/>
          <w:color w:val="202122"/>
          <w:sz w:val="21"/>
          <w:szCs w:val="21"/>
          <w:shd w:val="clear" w:color="auto" w:fill="FFFFFF"/>
        </w:rPr>
      </w:pPr>
    </w:p>
    <w:p w14:paraId="638BF5EE" w14:textId="77777777" w:rsidR="00831B05" w:rsidRPr="002E47BD" w:rsidRDefault="00831B05" w:rsidP="00831B05">
      <w:pPr>
        <w:rPr>
          <w:rFonts w:ascii="Arial" w:hAnsi="Arial" w:cs="Arial"/>
          <w:color w:val="202122"/>
          <w:sz w:val="21"/>
          <w:szCs w:val="21"/>
          <w:shd w:val="clear" w:color="auto" w:fill="FFFFFF"/>
          <w:lang w:val="en-US"/>
        </w:rPr>
      </w:pPr>
      <w:r w:rsidRPr="00A65EE8">
        <w:rPr>
          <w:noProof/>
        </w:rPr>
        <w:drawing>
          <wp:inline distT="0" distB="0" distL="0" distR="0" wp14:anchorId="2800B96C" wp14:editId="3ED635FB">
            <wp:extent cx="5760085" cy="6762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676275"/>
                    </a:xfrm>
                    <a:prstGeom prst="rect">
                      <a:avLst/>
                    </a:prstGeom>
                    <a:noFill/>
                    <a:ln>
                      <a:noFill/>
                    </a:ln>
                  </pic:spPr>
                </pic:pic>
              </a:graphicData>
            </a:graphic>
          </wp:inline>
        </w:drawing>
      </w:r>
    </w:p>
    <w:p w14:paraId="0B668707" w14:textId="77777777" w:rsidR="00831B05" w:rsidRDefault="00831B05" w:rsidP="00831B05">
      <w:pPr>
        <w:rPr>
          <w:rFonts w:ascii="Tahoma" w:hAnsi="Tahoma" w:cs="Tahoma"/>
          <w:b/>
          <w:bCs/>
          <w:color w:val="333399"/>
          <w:lang w:val="en-US"/>
        </w:rPr>
      </w:pPr>
    </w:p>
    <w:p w14:paraId="7756C9AB" w14:textId="77777777" w:rsidR="00831B05" w:rsidRDefault="00831B05" w:rsidP="00831B05">
      <w:pPr>
        <w:rPr>
          <w:rFonts w:ascii="Arial" w:hAnsi="Arial" w:cs="Arial"/>
          <w:color w:val="202122"/>
          <w:sz w:val="21"/>
          <w:szCs w:val="21"/>
          <w:shd w:val="clear" w:color="auto" w:fill="FFFFFF"/>
          <w:lang w:val="en-US"/>
        </w:rPr>
      </w:pPr>
      <w:r w:rsidRPr="00B826B9">
        <w:rPr>
          <w:rFonts w:ascii="Arial" w:hAnsi="Arial" w:cs="Arial"/>
          <w:color w:val="202122"/>
          <w:sz w:val="21"/>
          <w:szCs w:val="21"/>
          <w:shd w:val="clear" w:color="auto" w:fill="FFFFFF"/>
          <w:lang w:val="en-US"/>
        </w:rPr>
        <w:t xml:space="preserve">These </w:t>
      </w:r>
      <w:r>
        <w:rPr>
          <w:rFonts w:ascii="Arial" w:hAnsi="Arial" w:cs="Arial"/>
          <w:color w:val="202122"/>
          <w:sz w:val="21"/>
          <w:szCs w:val="21"/>
          <w:shd w:val="clear" w:color="auto" w:fill="FFFFFF"/>
          <w:lang w:val="en-US"/>
        </w:rPr>
        <w:t xml:space="preserve">9 </w:t>
      </w:r>
      <w:r w:rsidRPr="00B826B9">
        <w:rPr>
          <w:rFonts w:ascii="Arial" w:hAnsi="Arial" w:cs="Arial"/>
          <w:color w:val="202122"/>
          <w:sz w:val="21"/>
          <w:szCs w:val="21"/>
          <w:shd w:val="clear" w:color="auto" w:fill="FFFFFF"/>
          <w:lang w:val="en-US"/>
        </w:rPr>
        <w:t>obstacles can be d</w:t>
      </w:r>
      <w:r>
        <w:rPr>
          <w:rFonts w:ascii="Arial" w:hAnsi="Arial" w:cs="Arial"/>
          <w:color w:val="202122"/>
          <w:sz w:val="21"/>
          <w:szCs w:val="21"/>
          <w:shd w:val="clear" w:color="auto" w:fill="FFFFFF"/>
          <w:lang w:val="en-US"/>
        </w:rPr>
        <w:t>ivided into physical, mental, intellectual and spirituals.</w:t>
      </w:r>
    </w:p>
    <w:p w14:paraId="578392D1" w14:textId="77777777" w:rsidR="00831B05" w:rsidRDefault="00831B05" w:rsidP="00831B05">
      <w:pPr>
        <w:rPr>
          <w:rFonts w:ascii="Arial" w:hAnsi="Arial" w:cs="Arial"/>
          <w:color w:val="202122"/>
          <w:sz w:val="21"/>
          <w:szCs w:val="21"/>
          <w:shd w:val="clear" w:color="auto" w:fill="FFFFFF"/>
        </w:rPr>
      </w:pPr>
      <w:r w:rsidRPr="00B826B9">
        <w:rPr>
          <w:rFonts w:ascii="Arial" w:hAnsi="Arial" w:cs="Arial"/>
          <w:color w:val="202122"/>
          <w:sz w:val="21"/>
          <w:szCs w:val="21"/>
          <w:shd w:val="clear" w:color="auto" w:fill="FFFFFF"/>
        </w:rPr>
        <w:t xml:space="preserve">Physique : la maladie, </w:t>
      </w:r>
      <w:r>
        <w:rPr>
          <w:rFonts w:ascii="Arial" w:hAnsi="Arial" w:cs="Arial"/>
          <w:color w:val="202122"/>
          <w:sz w:val="21"/>
          <w:szCs w:val="21"/>
          <w:shd w:val="clear" w:color="auto" w:fill="FFFFFF"/>
        </w:rPr>
        <w:t>le manque d’intérêt (l’abattement)</w:t>
      </w:r>
    </w:p>
    <w:p w14:paraId="6DA432C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Mentale : le doute, la fierté, l’oisiveté, la satisfaction des sens.</w:t>
      </w:r>
    </w:p>
    <w:p w14:paraId="4F3C770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Intellectuelle : l’erreur de jugement</w:t>
      </w:r>
    </w:p>
    <w:p w14:paraId="5DAFEC49" w14:textId="77777777" w:rsidR="00831B05" w:rsidRPr="00B826B9" w:rsidRDefault="00831B05" w:rsidP="00831B05">
      <w:pPr>
        <w:rPr>
          <w:rFonts w:ascii="Tahoma" w:hAnsi="Tahoma" w:cs="Tahoma"/>
          <w:b/>
          <w:bCs/>
          <w:color w:val="333399"/>
        </w:rPr>
      </w:pPr>
      <w:r>
        <w:rPr>
          <w:rFonts w:ascii="Arial" w:hAnsi="Arial" w:cs="Arial"/>
          <w:color w:val="202122"/>
          <w:sz w:val="21"/>
          <w:szCs w:val="21"/>
          <w:shd w:val="clear" w:color="auto" w:fill="FFFFFF"/>
        </w:rPr>
        <w:t>Spirituelle : Manque de persévérance, et stagnation dans la pratique</w:t>
      </w:r>
    </w:p>
    <w:p w14:paraId="4108A00F" w14:textId="77777777" w:rsidR="00831B05" w:rsidRDefault="00831B05" w:rsidP="00831B05">
      <w:pPr>
        <w:rPr>
          <w:rFonts w:ascii="Tahoma" w:hAnsi="Tahoma" w:cs="Tahoma"/>
          <w:b/>
          <w:bCs/>
          <w:color w:val="333399"/>
        </w:rPr>
      </w:pPr>
    </w:p>
    <w:p w14:paraId="02F13CBD" w14:textId="77777777" w:rsidR="00831B05" w:rsidRPr="00B826B9" w:rsidRDefault="00831B05" w:rsidP="00831B05">
      <w:pPr>
        <w:rPr>
          <w:rFonts w:ascii="Tahoma" w:hAnsi="Tahoma" w:cs="Tahoma"/>
          <w:b/>
          <w:bCs/>
          <w:color w:val="333399"/>
        </w:rPr>
      </w:pPr>
      <w:r>
        <w:rPr>
          <w:rFonts w:ascii="Tahoma" w:hAnsi="Tahoma" w:cs="Tahoma"/>
          <w:b/>
          <w:bCs/>
          <w:color w:val="333399"/>
        </w:rPr>
        <w:t xml:space="preserve">Leur </w:t>
      </w:r>
      <w:proofErr w:type="spellStart"/>
      <w:r>
        <w:rPr>
          <w:rFonts w:ascii="Tahoma" w:hAnsi="Tahoma" w:cs="Tahoma"/>
          <w:b/>
          <w:bCs/>
          <w:color w:val="333399"/>
        </w:rPr>
        <w:t>conséquense</w:t>
      </w:r>
      <w:proofErr w:type="spellEnd"/>
    </w:p>
    <w:p w14:paraId="7BB3D79A" w14:textId="77777777" w:rsidR="00831B05" w:rsidRDefault="00831B05" w:rsidP="00831B05">
      <w:pPr>
        <w:rPr>
          <w:rFonts w:ascii="Tahoma" w:hAnsi="Tahoma" w:cs="Tahoma"/>
          <w:b/>
          <w:bCs/>
          <w:color w:val="333399"/>
        </w:rPr>
      </w:pPr>
    </w:p>
    <w:p w14:paraId="3D6330F3" w14:textId="77777777" w:rsidR="00831B05" w:rsidRDefault="00831B05" w:rsidP="00831B05">
      <w:pPr>
        <w:rPr>
          <w:rFonts w:ascii="Arial" w:hAnsi="Arial" w:cs="Arial"/>
          <w:b/>
          <w:bCs/>
          <w:color w:val="00B0F0"/>
          <w:sz w:val="21"/>
          <w:szCs w:val="21"/>
          <w:shd w:val="clear" w:color="auto" w:fill="FFFFFF"/>
        </w:rPr>
      </w:pPr>
      <w:r w:rsidRPr="00955B01">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1</w:t>
      </w:r>
      <w:r w:rsidRPr="00955B01">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Duhkha </w:t>
      </w:r>
      <w:proofErr w:type="spellStart"/>
      <w:r>
        <w:rPr>
          <w:rFonts w:ascii="Arial" w:hAnsi="Arial" w:cs="Arial"/>
          <w:b/>
          <w:bCs/>
          <w:color w:val="00B0F0"/>
          <w:sz w:val="21"/>
          <w:szCs w:val="21"/>
          <w:shd w:val="clear" w:color="auto" w:fill="FFFFFF"/>
        </w:rPr>
        <w:t>daurmanasya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angamejayatva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svaasaprasvaasaah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viksepa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sahabhuva</w:t>
      </w:r>
      <w:proofErr w:type="spellEnd"/>
    </w:p>
    <w:p w14:paraId="2159AA61" w14:textId="77777777" w:rsidR="00831B05" w:rsidRDefault="00831B05" w:rsidP="00831B05">
      <w:pPr>
        <w:rPr>
          <w:rFonts w:ascii="Arial" w:hAnsi="Arial" w:cs="Arial"/>
          <w:b/>
          <w:bCs/>
          <w:color w:val="00B0F0"/>
          <w:sz w:val="21"/>
          <w:szCs w:val="21"/>
          <w:shd w:val="clear" w:color="auto" w:fill="FFFFFF"/>
        </w:rPr>
      </w:pPr>
    </w:p>
    <w:p w14:paraId="07EA0563" w14:textId="77777777" w:rsidR="00831B05" w:rsidRPr="007F1E4E" w:rsidRDefault="00831B05" w:rsidP="00831B05">
      <w:pPr>
        <w:rPr>
          <w:rFonts w:ascii="Arial" w:hAnsi="Arial" w:cs="Arial"/>
          <w:b/>
          <w:bCs/>
          <w:color w:val="00B0F0"/>
          <w:sz w:val="21"/>
          <w:szCs w:val="21"/>
          <w:shd w:val="clear" w:color="auto" w:fill="FFFFFF"/>
        </w:rPr>
      </w:pPr>
      <w:r w:rsidRPr="007F1E4E">
        <w:rPr>
          <w:rFonts w:ascii="Arial" w:hAnsi="Arial" w:cs="Arial" w:hint="eastAsia"/>
          <w:b/>
          <w:bCs/>
          <w:color w:val="00B0F0"/>
          <w:sz w:val="21"/>
          <w:szCs w:val="21"/>
          <w:shd w:val="clear" w:color="auto" w:fill="FFFFFF"/>
        </w:rPr>
        <w:t>«</w:t>
      </w:r>
      <w:r w:rsidRPr="007F1E4E">
        <w:rPr>
          <w:rFonts w:ascii="Arial" w:hAnsi="Arial" w:cs="Arial"/>
          <w:b/>
          <w:bCs/>
          <w:color w:val="00B0F0"/>
          <w:sz w:val="21"/>
          <w:szCs w:val="21"/>
          <w:shd w:val="clear" w:color="auto" w:fill="FFFFFF"/>
        </w:rPr>
        <w:t xml:space="preserve"> La souffrance, l'angoisse, la nervosité, une respiration accélérée,</w:t>
      </w:r>
      <w:r>
        <w:rPr>
          <w:rFonts w:ascii="Arial" w:hAnsi="Arial" w:cs="Arial"/>
          <w:b/>
          <w:bCs/>
          <w:color w:val="00B0F0"/>
          <w:sz w:val="21"/>
          <w:szCs w:val="21"/>
          <w:shd w:val="clear" w:color="auto" w:fill="FFFFFF"/>
        </w:rPr>
        <w:t xml:space="preserve"> </w:t>
      </w:r>
      <w:r w:rsidRPr="007F1E4E">
        <w:rPr>
          <w:rFonts w:ascii="Arial" w:hAnsi="Arial" w:cs="Arial"/>
          <w:b/>
          <w:bCs/>
          <w:color w:val="00B0F0"/>
          <w:sz w:val="21"/>
          <w:szCs w:val="21"/>
          <w:shd w:val="clear" w:color="auto" w:fill="FFFFFF"/>
        </w:rPr>
        <w:t>sont les compagnons de cette dispersion mentale. »</w:t>
      </w:r>
    </w:p>
    <w:p w14:paraId="37DD58A5" w14:textId="77777777" w:rsidR="00831B05" w:rsidRPr="007F1E4E"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dukha</w:t>
      </w:r>
      <w:proofErr w:type="spellEnd"/>
      <w:r w:rsidRPr="007F1E4E">
        <w:rPr>
          <w:rFonts w:ascii="Arial" w:hAnsi="Arial" w:cs="Arial"/>
          <w:color w:val="202122"/>
          <w:sz w:val="21"/>
          <w:szCs w:val="21"/>
          <w:shd w:val="clear" w:color="auto" w:fill="FFFFFF"/>
        </w:rPr>
        <w:t xml:space="preserve"> : peine, douleur, souffrance</w:t>
      </w:r>
    </w:p>
    <w:p w14:paraId="419E75D4" w14:textId="77777777" w:rsidR="00831B05" w:rsidRPr="007F1E4E"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daurmanasya</w:t>
      </w:r>
      <w:proofErr w:type="spellEnd"/>
      <w:r w:rsidRPr="007F1E4E">
        <w:rPr>
          <w:rFonts w:ascii="Arial" w:hAnsi="Arial" w:cs="Arial"/>
          <w:color w:val="202122"/>
          <w:sz w:val="21"/>
          <w:szCs w:val="21"/>
          <w:shd w:val="clear" w:color="auto" w:fill="FFFFFF"/>
        </w:rPr>
        <w:t xml:space="preserve"> : angoisse, anxiété</w:t>
      </w:r>
    </w:p>
    <w:p w14:paraId="771B0F38" w14:textId="77777777" w:rsidR="00831B05" w:rsidRPr="007F1E4E"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angaméjayatva</w:t>
      </w:r>
      <w:proofErr w:type="spellEnd"/>
      <w:r w:rsidRPr="007F1E4E">
        <w:rPr>
          <w:rFonts w:ascii="Arial" w:hAnsi="Arial" w:cs="Arial"/>
          <w:color w:val="202122"/>
          <w:sz w:val="21"/>
          <w:szCs w:val="21"/>
          <w:shd w:val="clear" w:color="auto" w:fill="FFFFFF"/>
        </w:rPr>
        <w:t xml:space="preserve"> : tremblement</w:t>
      </w:r>
    </w:p>
    <w:p w14:paraId="6423C2F0" w14:textId="77777777" w:rsidR="00831B05" w:rsidRPr="007F1E4E"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shvāsaprashvāsā</w:t>
      </w:r>
      <w:proofErr w:type="spellEnd"/>
      <w:r w:rsidRPr="007F1E4E">
        <w:rPr>
          <w:rFonts w:ascii="Arial" w:hAnsi="Arial" w:cs="Arial"/>
          <w:color w:val="202122"/>
          <w:sz w:val="21"/>
          <w:szCs w:val="21"/>
          <w:shd w:val="clear" w:color="auto" w:fill="FFFFFF"/>
        </w:rPr>
        <w:t xml:space="preserve"> : </w:t>
      </w:r>
      <w:proofErr w:type="spellStart"/>
      <w:r w:rsidRPr="007F1E4E">
        <w:rPr>
          <w:rFonts w:ascii="Arial" w:hAnsi="Arial" w:cs="Arial"/>
          <w:color w:val="202122"/>
          <w:sz w:val="21"/>
          <w:szCs w:val="21"/>
          <w:shd w:val="clear" w:color="auto" w:fill="FFFFFF"/>
        </w:rPr>
        <w:t>inspir</w:t>
      </w:r>
      <w:proofErr w:type="spellEnd"/>
      <w:r w:rsidRPr="007F1E4E">
        <w:rPr>
          <w:rFonts w:ascii="Arial" w:hAnsi="Arial" w:cs="Arial"/>
          <w:color w:val="202122"/>
          <w:sz w:val="21"/>
          <w:szCs w:val="21"/>
          <w:shd w:val="clear" w:color="auto" w:fill="FFFFFF"/>
        </w:rPr>
        <w:t>/</w:t>
      </w:r>
      <w:proofErr w:type="spellStart"/>
      <w:r w:rsidRPr="007F1E4E">
        <w:rPr>
          <w:rFonts w:ascii="Arial" w:hAnsi="Arial" w:cs="Arial"/>
          <w:color w:val="202122"/>
          <w:sz w:val="21"/>
          <w:szCs w:val="21"/>
          <w:shd w:val="clear" w:color="auto" w:fill="FFFFFF"/>
        </w:rPr>
        <w:t>expir</w:t>
      </w:r>
      <w:proofErr w:type="spellEnd"/>
      <w:r w:rsidRPr="007F1E4E">
        <w:rPr>
          <w:rFonts w:ascii="Arial" w:hAnsi="Arial" w:cs="Arial"/>
          <w:color w:val="202122"/>
          <w:sz w:val="21"/>
          <w:szCs w:val="21"/>
          <w:shd w:val="clear" w:color="auto" w:fill="FFFFFF"/>
        </w:rPr>
        <w:t xml:space="preserve"> (concerne une respiration irrégulière)</w:t>
      </w:r>
    </w:p>
    <w:p w14:paraId="4AFA6B18" w14:textId="77777777" w:rsidR="00831B05" w:rsidRPr="007F1E4E"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vikshépa</w:t>
      </w:r>
      <w:proofErr w:type="spellEnd"/>
      <w:r w:rsidRPr="007F1E4E">
        <w:rPr>
          <w:rFonts w:ascii="Arial" w:hAnsi="Arial" w:cs="Arial"/>
          <w:color w:val="202122"/>
          <w:sz w:val="21"/>
          <w:szCs w:val="21"/>
          <w:shd w:val="clear" w:color="auto" w:fill="FFFFFF"/>
        </w:rPr>
        <w:t xml:space="preserve"> : dispersion</w:t>
      </w:r>
    </w:p>
    <w:p w14:paraId="03EB65DE" w14:textId="77777777" w:rsidR="00831B05" w:rsidRDefault="00831B05" w:rsidP="00831B05">
      <w:pPr>
        <w:rPr>
          <w:rFonts w:ascii="Arial" w:hAnsi="Arial" w:cs="Arial"/>
          <w:color w:val="202122"/>
          <w:sz w:val="21"/>
          <w:szCs w:val="21"/>
          <w:shd w:val="clear" w:color="auto" w:fill="FFFFFF"/>
        </w:rPr>
      </w:pPr>
      <w:proofErr w:type="spellStart"/>
      <w:r w:rsidRPr="007F1E4E">
        <w:rPr>
          <w:rFonts w:ascii="Arial" w:hAnsi="Arial" w:cs="Arial"/>
          <w:color w:val="202122"/>
          <w:sz w:val="21"/>
          <w:szCs w:val="21"/>
          <w:shd w:val="clear" w:color="auto" w:fill="FFFFFF"/>
        </w:rPr>
        <w:t>sahabhu</w:t>
      </w:r>
      <w:proofErr w:type="spellEnd"/>
      <w:r w:rsidRPr="007F1E4E">
        <w:rPr>
          <w:rFonts w:ascii="Arial" w:hAnsi="Arial" w:cs="Arial"/>
          <w:color w:val="202122"/>
          <w:sz w:val="21"/>
          <w:szCs w:val="21"/>
          <w:shd w:val="clear" w:color="auto" w:fill="FFFFFF"/>
        </w:rPr>
        <w:t xml:space="preserve"> : compagnon</w:t>
      </w:r>
    </w:p>
    <w:p w14:paraId="78AFA992" w14:textId="77777777" w:rsidR="00831B05" w:rsidRDefault="00831B05" w:rsidP="00831B05">
      <w:pPr>
        <w:rPr>
          <w:rFonts w:ascii="Arial" w:hAnsi="Arial" w:cs="Arial"/>
          <w:color w:val="202122"/>
          <w:sz w:val="21"/>
          <w:szCs w:val="21"/>
          <w:shd w:val="clear" w:color="auto" w:fill="FFFFFF"/>
        </w:rPr>
      </w:pPr>
    </w:p>
    <w:p w14:paraId="06094186" w14:textId="77777777" w:rsidR="00831B05" w:rsidRPr="007F1E4E" w:rsidRDefault="00831B05" w:rsidP="00831B05">
      <w:pPr>
        <w:rPr>
          <w:rFonts w:ascii="Arial" w:hAnsi="Arial" w:cs="Arial"/>
          <w:color w:val="202122"/>
          <w:sz w:val="21"/>
          <w:szCs w:val="21"/>
          <w:shd w:val="clear" w:color="auto" w:fill="FFFFFF"/>
        </w:rPr>
      </w:pPr>
      <w:r w:rsidRPr="00A65EE8">
        <w:rPr>
          <w:noProof/>
        </w:rPr>
        <w:drawing>
          <wp:inline distT="0" distB="0" distL="0" distR="0" wp14:anchorId="3AE1BE8B" wp14:editId="0157A49B">
            <wp:extent cx="5753735" cy="892175"/>
            <wp:effectExtent l="0" t="0" r="0" b="317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735" cy="892175"/>
                    </a:xfrm>
                    <a:prstGeom prst="rect">
                      <a:avLst/>
                    </a:prstGeom>
                    <a:noFill/>
                    <a:ln>
                      <a:noFill/>
                    </a:ln>
                  </pic:spPr>
                </pic:pic>
              </a:graphicData>
            </a:graphic>
          </wp:inline>
        </w:drawing>
      </w:r>
    </w:p>
    <w:p w14:paraId="2C237258" w14:textId="77777777" w:rsidR="00831B05" w:rsidRDefault="00831B05" w:rsidP="00831B05">
      <w:pPr>
        <w:rPr>
          <w:rFonts w:ascii="Arial" w:hAnsi="Arial" w:cs="Arial"/>
          <w:color w:val="202122"/>
          <w:sz w:val="21"/>
          <w:szCs w:val="21"/>
          <w:shd w:val="clear" w:color="auto" w:fill="FFFFFF"/>
          <w:lang w:val="en-US"/>
        </w:rPr>
      </w:pPr>
      <w:r w:rsidRPr="00A504D2">
        <w:rPr>
          <w:rFonts w:ascii="Arial" w:hAnsi="Arial" w:cs="Arial"/>
          <w:color w:val="202122"/>
          <w:sz w:val="21"/>
          <w:szCs w:val="21"/>
          <w:shd w:val="clear" w:color="auto" w:fill="FFFFFF"/>
          <w:lang w:val="en-US"/>
        </w:rPr>
        <w:t xml:space="preserve">These </w:t>
      </w:r>
      <w:r>
        <w:rPr>
          <w:rFonts w:ascii="Arial" w:hAnsi="Arial" w:cs="Arial"/>
          <w:color w:val="202122"/>
          <w:sz w:val="21"/>
          <w:szCs w:val="21"/>
          <w:shd w:val="clear" w:color="auto" w:fill="FFFFFF"/>
          <w:lang w:val="en-US"/>
        </w:rPr>
        <w:t xml:space="preserve">4 </w:t>
      </w:r>
      <w:r w:rsidRPr="00A504D2">
        <w:rPr>
          <w:rFonts w:ascii="Arial" w:hAnsi="Arial" w:cs="Arial"/>
          <w:color w:val="202122"/>
          <w:sz w:val="21"/>
          <w:szCs w:val="21"/>
          <w:shd w:val="clear" w:color="auto" w:fill="FFFFFF"/>
          <w:lang w:val="en-US"/>
        </w:rPr>
        <w:t>impediments are of t</w:t>
      </w:r>
      <w:r>
        <w:rPr>
          <w:rFonts w:ascii="Arial" w:hAnsi="Arial" w:cs="Arial"/>
          <w:color w:val="202122"/>
          <w:sz w:val="21"/>
          <w:szCs w:val="21"/>
          <w:shd w:val="clear" w:color="auto" w:fill="FFFFFF"/>
          <w:lang w:val="en-US"/>
        </w:rPr>
        <w:t>hree type:</w:t>
      </w:r>
    </w:p>
    <w:p w14:paraId="66E66A71" w14:textId="77777777" w:rsidR="00831B05" w:rsidRDefault="00831B05" w:rsidP="00831B05">
      <w:pPr>
        <w:rPr>
          <w:rFonts w:ascii="Arial" w:hAnsi="Arial" w:cs="Arial"/>
          <w:color w:val="202122"/>
          <w:sz w:val="21"/>
          <w:szCs w:val="21"/>
          <w:shd w:val="clear" w:color="auto" w:fill="FFFFFF"/>
          <w:lang w:val="en-US"/>
        </w:rPr>
      </w:pPr>
    </w:p>
    <w:p w14:paraId="308E4E0A"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lastRenderedPageBreak/>
        <w:t xml:space="preserve">Self-inflicted – </w:t>
      </w:r>
      <w:proofErr w:type="spellStart"/>
      <w:r>
        <w:rPr>
          <w:rFonts w:ascii="Arial" w:hAnsi="Arial" w:cs="Arial"/>
          <w:color w:val="202122"/>
          <w:sz w:val="21"/>
          <w:szCs w:val="21"/>
          <w:shd w:val="clear" w:color="auto" w:fill="FFFFFF"/>
          <w:lang w:val="en-US"/>
        </w:rPr>
        <w:t>aadhyatmika</w:t>
      </w:r>
      <w:proofErr w:type="spellEnd"/>
    </w:p>
    <w:p w14:paraId="5E549911" w14:textId="77777777" w:rsidR="00831B05" w:rsidRPr="009830AA" w:rsidRDefault="00831B05" w:rsidP="00831B05">
      <w:pPr>
        <w:rPr>
          <w:rFonts w:ascii="Arial" w:hAnsi="Arial" w:cs="Arial"/>
          <w:color w:val="202122"/>
          <w:sz w:val="21"/>
          <w:szCs w:val="21"/>
          <w:shd w:val="clear" w:color="auto" w:fill="FFFFFF"/>
          <w:lang w:val="en-US"/>
        </w:rPr>
      </w:pPr>
      <w:r w:rsidRPr="009830AA">
        <w:rPr>
          <w:rFonts w:ascii="Arial" w:hAnsi="Arial" w:cs="Arial"/>
          <w:color w:val="202122"/>
          <w:sz w:val="21"/>
          <w:szCs w:val="21"/>
          <w:shd w:val="clear" w:color="auto" w:fill="FFFFFF"/>
          <w:lang w:val="en-US"/>
        </w:rPr>
        <w:t xml:space="preserve">The </w:t>
      </w:r>
      <w:proofErr w:type="spellStart"/>
      <w:r w:rsidRPr="009830AA">
        <w:rPr>
          <w:rFonts w:ascii="Arial" w:hAnsi="Arial" w:cs="Arial"/>
          <w:color w:val="202122"/>
          <w:sz w:val="21"/>
          <w:szCs w:val="21"/>
          <w:shd w:val="clear" w:color="auto" w:fill="FFFFFF"/>
          <w:lang w:val="en-US"/>
        </w:rPr>
        <w:t>ādhyātmika</w:t>
      </w:r>
      <w:proofErr w:type="spellEnd"/>
      <w:r w:rsidRPr="009830AA">
        <w:rPr>
          <w:rFonts w:ascii="Arial" w:hAnsi="Arial" w:cs="Arial"/>
          <w:color w:val="202122"/>
          <w:sz w:val="21"/>
          <w:szCs w:val="21"/>
          <w:shd w:val="clear" w:color="auto" w:fill="FFFFFF"/>
          <w:lang w:val="en-US"/>
        </w:rPr>
        <w:t> </w:t>
      </w:r>
      <w:hyperlink r:id="rId29" w:tooltip="Duhkha" w:history="1">
        <w:r w:rsidRPr="009830AA">
          <w:rPr>
            <w:rFonts w:ascii="Arial" w:hAnsi="Arial" w:cs="Arial"/>
            <w:color w:val="202122"/>
            <w:sz w:val="21"/>
            <w:szCs w:val="21"/>
            <w:shd w:val="clear" w:color="auto" w:fill="FFFFFF"/>
            <w:lang w:val="en-US"/>
          </w:rPr>
          <w:t>duhkha</w:t>
        </w:r>
      </w:hyperlink>
      <w:r w:rsidRPr="009830AA">
        <w:rPr>
          <w:rFonts w:ascii="Arial" w:hAnsi="Arial" w:cs="Arial"/>
          <w:color w:val="202122"/>
          <w:sz w:val="21"/>
          <w:szCs w:val="21"/>
          <w:shd w:val="clear" w:color="auto" w:fill="FFFFFF"/>
          <w:lang w:val="en-US"/>
        </w:rPr>
        <w:t xml:space="preserve"> or </w:t>
      </w:r>
      <w:proofErr w:type="spellStart"/>
      <w:r w:rsidRPr="009830AA">
        <w:rPr>
          <w:rFonts w:ascii="Arial" w:hAnsi="Arial" w:cs="Arial"/>
          <w:color w:val="202122"/>
          <w:sz w:val="21"/>
          <w:szCs w:val="21"/>
          <w:shd w:val="clear" w:color="auto" w:fill="FFFFFF"/>
          <w:lang w:val="en-US"/>
        </w:rPr>
        <w:t>tāpa</w:t>
      </w:r>
      <w:proofErr w:type="spellEnd"/>
      <w:r w:rsidRPr="009830AA">
        <w:rPr>
          <w:rFonts w:ascii="Arial" w:hAnsi="Arial" w:cs="Arial"/>
          <w:color w:val="202122"/>
          <w:sz w:val="21"/>
          <w:szCs w:val="21"/>
          <w:shd w:val="clear" w:color="auto" w:fill="FFFFFF"/>
          <w:lang w:val="en-US"/>
        </w:rPr>
        <w:t xml:space="preserve"> is that which is caused by bodily suffering and mental anguish. Hereditary diseases like leprosy, disabilities like blindness or lameness and diseases caused by the violation of the rules of health and sanitation are classed under this. The mental agony caused by worries and anxieties, attachment and aversion, also comes under this group.</w:t>
      </w:r>
    </w:p>
    <w:p w14:paraId="6E810D4B" w14:textId="77777777" w:rsidR="00831B05" w:rsidRDefault="00831B05" w:rsidP="00831B05">
      <w:pPr>
        <w:rPr>
          <w:rFonts w:ascii="Arial" w:hAnsi="Arial" w:cs="Arial"/>
          <w:color w:val="202122"/>
          <w:sz w:val="21"/>
          <w:szCs w:val="21"/>
          <w:shd w:val="clear" w:color="auto" w:fill="FFFFFF"/>
          <w:lang w:val="en-US"/>
        </w:rPr>
      </w:pPr>
    </w:p>
    <w:p w14:paraId="67E7FA91"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Imbalances of elements in the body – </w:t>
      </w:r>
      <w:proofErr w:type="spellStart"/>
      <w:r>
        <w:rPr>
          <w:rFonts w:ascii="Arial" w:hAnsi="Arial" w:cs="Arial"/>
          <w:color w:val="202122"/>
          <w:sz w:val="21"/>
          <w:szCs w:val="21"/>
          <w:shd w:val="clear" w:color="auto" w:fill="FFFFFF"/>
          <w:lang w:val="en-US"/>
        </w:rPr>
        <w:t>aadhibhautika</w:t>
      </w:r>
      <w:proofErr w:type="spellEnd"/>
    </w:p>
    <w:p w14:paraId="4984847C" w14:textId="77777777" w:rsidR="00831B05" w:rsidRPr="00A504D2" w:rsidRDefault="00831B05" w:rsidP="00831B05">
      <w:pPr>
        <w:rPr>
          <w:rFonts w:ascii="Arial" w:hAnsi="Arial" w:cs="Arial"/>
          <w:color w:val="202122"/>
          <w:sz w:val="21"/>
          <w:szCs w:val="21"/>
          <w:shd w:val="clear" w:color="auto" w:fill="FFFFFF"/>
          <w:lang w:val="en-US"/>
        </w:rPr>
      </w:pPr>
      <w:r w:rsidRPr="009830AA">
        <w:rPr>
          <w:rFonts w:ascii="Arial" w:hAnsi="Arial" w:cs="Arial"/>
          <w:color w:val="202122"/>
          <w:sz w:val="21"/>
          <w:szCs w:val="21"/>
          <w:shd w:val="clear" w:color="auto" w:fill="FFFFFF"/>
          <w:lang w:val="en-US"/>
        </w:rPr>
        <w:t xml:space="preserve">The </w:t>
      </w:r>
      <w:proofErr w:type="spellStart"/>
      <w:r w:rsidRPr="009830AA">
        <w:rPr>
          <w:rFonts w:ascii="Arial" w:hAnsi="Arial" w:cs="Arial"/>
          <w:color w:val="202122"/>
          <w:sz w:val="21"/>
          <w:szCs w:val="21"/>
          <w:shd w:val="clear" w:color="auto" w:fill="FFFFFF"/>
          <w:lang w:val="en-US"/>
        </w:rPr>
        <w:t>ādhibhautika</w:t>
      </w:r>
      <w:proofErr w:type="spellEnd"/>
      <w:r w:rsidRPr="009830AA">
        <w:rPr>
          <w:rFonts w:ascii="Arial" w:hAnsi="Arial" w:cs="Arial"/>
          <w:color w:val="202122"/>
          <w:sz w:val="21"/>
          <w:szCs w:val="21"/>
          <w:shd w:val="clear" w:color="auto" w:fill="FFFFFF"/>
          <w:lang w:val="en-US"/>
        </w:rPr>
        <w:t> </w:t>
      </w:r>
      <w:hyperlink r:id="rId30" w:tooltip="Duhkha" w:history="1">
        <w:r w:rsidRPr="009830AA">
          <w:rPr>
            <w:rFonts w:ascii="Arial" w:hAnsi="Arial" w:cs="Arial"/>
            <w:color w:val="202122"/>
            <w:sz w:val="21"/>
            <w:szCs w:val="21"/>
            <w:shd w:val="clear" w:color="auto" w:fill="FFFFFF"/>
            <w:lang w:val="en-US"/>
          </w:rPr>
          <w:t>duhkha</w:t>
        </w:r>
      </w:hyperlink>
      <w:r w:rsidRPr="009830AA">
        <w:rPr>
          <w:rFonts w:ascii="Arial" w:hAnsi="Arial" w:cs="Arial"/>
          <w:color w:val="202122"/>
          <w:sz w:val="21"/>
          <w:szCs w:val="21"/>
          <w:shd w:val="clear" w:color="auto" w:fill="FFFFFF"/>
          <w:lang w:val="en-US"/>
        </w:rPr>
        <w:t xml:space="preserve"> or </w:t>
      </w:r>
      <w:proofErr w:type="spellStart"/>
      <w:r w:rsidRPr="009830AA">
        <w:rPr>
          <w:rFonts w:ascii="Arial" w:hAnsi="Arial" w:cs="Arial"/>
          <w:color w:val="202122"/>
          <w:sz w:val="21"/>
          <w:szCs w:val="21"/>
          <w:shd w:val="clear" w:color="auto" w:fill="FFFFFF"/>
          <w:lang w:val="en-US"/>
        </w:rPr>
        <w:t>tāpa</w:t>
      </w:r>
      <w:proofErr w:type="spellEnd"/>
      <w:r w:rsidRPr="009830AA">
        <w:rPr>
          <w:rFonts w:ascii="Arial" w:hAnsi="Arial" w:cs="Arial"/>
          <w:color w:val="202122"/>
          <w:sz w:val="21"/>
          <w:szCs w:val="21"/>
          <w:shd w:val="clear" w:color="auto" w:fill="FFFFFF"/>
          <w:lang w:val="en-US"/>
        </w:rPr>
        <w:t xml:space="preserve"> is that which is caused by other </w:t>
      </w:r>
      <w:proofErr w:type="spellStart"/>
      <w:r w:rsidRPr="009830AA">
        <w:rPr>
          <w:rFonts w:ascii="Arial" w:hAnsi="Arial" w:cs="Arial"/>
          <w:color w:val="202122"/>
          <w:sz w:val="21"/>
          <w:szCs w:val="21"/>
          <w:shd w:val="clear" w:color="auto" w:fill="FFFFFF"/>
          <w:lang w:val="en-US"/>
        </w:rPr>
        <w:t>bhutas</w:t>
      </w:r>
      <w:proofErr w:type="spellEnd"/>
      <w:r w:rsidRPr="009830AA">
        <w:rPr>
          <w:rFonts w:ascii="Arial" w:hAnsi="Arial" w:cs="Arial"/>
          <w:color w:val="202122"/>
          <w:sz w:val="21"/>
          <w:szCs w:val="21"/>
          <w:shd w:val="clear" w:color="auto" w:fill="FFFFFF"/>
          <w:lang w:val="en-US"/>
        </w:rPr>
        <w:t xml:space="preserve"> or living beings, like wild animals, snakes, or enemies.</w:t>
      </w:r>
    </w:p>
    <w:p w14:paraId="7BDB73E4" w14:textId="77777777" w:rsidR="00831B05" w:rsidRDefault="00831B05" w:rsidP="00831B05">
      <w:pPr>
        <w:rPr>
          <w:rFonts w:ascii="Arial" w:hAnsi="Arial" w:cs="Arial"/>
          <w:color w:val="202122"/>
          <w:sz w:val="21"/>
          <w:szCs w:val="21"/>
          <w:shd w:val="clear" w:color="auto" w:fill="FFFFFF"/>
          <w:lang w:val="en-US"/>
        </w:rPr>
      </w:pPr>
    </w:p>
    <w:p w14:paraId="2CF9F2C8"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Problem brought by fate, genetic defects – </w:t>
      </w:r>
      <w:proofErr w:type="spellStart"/>
      <w:r>
        <w:rPr>
          <w:rFonts w:ascii="Arial" w:hAnsi="Arial" w:cs="Arial"/>
          <w:color w:val="202122"/>
          <w:sz w:val="21"/>
          <w:szCs w:val="21"/>
          <w:shd w:val="clear" w:color="auto" w:fill="FFFFFF"/>
          <w:lang w:val="en-US"/>
        </w:rPr>
        <w:t>aadhidaivika</w:t>
      </w:r>
      <w:proofErr w:type="spellEnd"/>
    </w:p>
    <w:p w14:paraId="0BE3AD5D" w14:textId="77777777" w:rsidR="00831B05" w:rsidRDefault="00831B05" w:rsidP="00831B05">
      <w:pPr>
        <w:rPr>
          <w:rFonts w:ascii="Arial" w:hAnsi="Arial" w:cs="Arial"/>
          <w:color w:val="202122"/>
          <w:sz w:val="21"/>
          <w:szCs w:val="21"/>
          <w:shd w:val="clear" w:color="auto" w:fill="FFFFFF"/>
          <w:lang w:val="en-US"/>
        </w:rPr>
      </w:pPr>
      <w:r w:rsidRPr="006A1F32">
        <w:rPr>
          <w:rFonts w:ascii="Arial" w:hAnsi="Arial" w:cs="Arial"/>
          <w:color w:val="202122"/>
          <w:sz w:val="21"/>
          <w:szCs w:val="21"/>
          <w:shd w:val="clear" w:color="auto" w:fill="FFFFFF"/>
          <w:lang w:val="en-US"/>
        </w:rPr>
        <w:t xml:space="preserve">The </w:t>
      </w:r>
      <w:proofErr w:type="spellStart"/>
      <w:r w:rsidRPr="006A1F32">
        <w:rPr>
          <w:rFonts w:ascii="Arial" w:hAnsi="Arial" w:cs="Arial"/>
          <w:color w:val="202122"/>
          <w:sz w:val="21"/>
          <w:szCs w:val="21"/>
          <w:shd w:val="clear" w:color="auto" w:fill="FFFFFF"/>
          <w:lang w:val="en-US"/>
        </w:rPr>
        <w:t>ādhidaivika</w:t>
      </w:r>
      <w:proofErr w:type="spellEnd"/>
      <w:r w:rsidRPr="006A1F32">
        <w:rPr>
          <w:rFonts w:ascii="Arial" w:hAnsi="Arial" w:cs="Arial"/>
          <w:color w:val="202122"/>
          <w:sz w:val="21"/>
          <w:szCs w:val="21"/>
          <w:shd w:val="clear" w:color="auto" w:fill="FFFFFF"/>
          <w:lang w:val="en-US"/>
        </w:rPr>
        <w:t xml:space="preserve"> </w:t>
      </w:r>
      <w:proofErr w:type="spellStart"/>
      <w:r w:rsidRPr="006A1F32">
        <w:rPr>
          <w:rFonts w:ascii="Arial" w:hAnsi="Arial" w:cs="Arial"/>
          <w:color w:val="202122"/>
          <w:sz w:val="21"/>
          <w:szCs w:val="21"/>
          <w:shd w:val="clear" w:color="auto" w:fill="FFFFFF"/>
          <w:lang w:val="en-US"/>
        </w:rPr>
        <w:t>duhka</w:t>
      </w:r>
      <w:proofErr w:type="spellEnd"/>
      <w:r w:rsidRPr="006A1F32">
        <w:rPr>
          <w:rFonts w:ascii="Arial" w:hAnsi="Arial" w:cs="Arial"/>
          <w:color w:val="202122"/>
          <w:sz w:val="21"/>
          <w:szCs w:val="21"/>
          <w:shd w:val="clear" w:color="auto" w:fill="FFFFFF"/>
          <w:lang w:val="en-US"/>
        </w:rPr>
        <w:t xml:space="preserve"> or </w:t>
      </w:r>
      <w:proofErr w:type="spellStart"/>
      <w:r w:rsidRPr="006A1F32">
        <w:rPr>
          <w:rFonts w:ascii="Arial" w:hAnsi="Arial" w:cs="Arial"/>
          <w:color w:val="202122"/>
          <w:sz w:val="21"/>
          <w:szCs w:val="21"/>
          <w:shd w:val="clear" w:color="auto" w:fill="FFFFFF"/>
          <w:lang w:val="en-US"/>
        </w:rPr>
        <w:t>tāpa</w:t>
      </w:r>
      <w:proofErr w:type="spellEnd"/>
      <w:r w:rsidRPr="006A1F32">
        <w:rPr>
          <w:rFonts w:ascii="Arial" w:hAnsi="Arial" w:cs="Arial"/>
          <w:color w:val="202122"/>
          <w:sz w:val="21"/>
          <w:szCs w:val="21"/>
          <w:shd w:val="clear" w:color="auto" w:fill="FFFFFF"/>
          <w:lang w:val="en-US"/>
        </w:rPr>
        <w:t xml:space="preserve"> is that which is caused by </w:t>
      </w:r>
      <w:proofErr w:type="spellStart"/>
      <w:r>
        <w:fldChar w:fldCharType="begin"/>
      </w:r>
      <w:r w:rsidRPr="00DB7291">
        <w:rPr>
          <w:lang w:val="en-US"/>
        </w:rPr>
        <w:instrText>HYPERLINK "http://www.hindupedia.com/en/Daiva" \o "Daiva"</w:instrText>
      </w:r>
      <w:r>
        <w:fldChar w:fldCharType="separate"/>
      </w:r>
      <w:r w:rsidRPr="006A1F32">
        <w:rPr>
          <w:rFonts w:ascii="Arial" w:hAnsi="Arial" w:cs="Arial"/>
          <w:color w:val="202122"/>
          <w:sz w:val="21"/>
          <w:szCs w:val="21"/>
          <w:shd w:val="clear" w:color="auto" w:fill="FFFFFF"/>
          <w:lang w:val="en-US"/>
        </w:rPr>
        <w:t>daiva</w:t>
      </w:r>
      <w:proofErr w:type="spellEnd"/>
      <w:r>
        <w:fldChar w:fldCharType="end"/>
      </w:r>
      <w:r w:rsidRPr="006A1F32">
        <w:rPr>
          <w:rFonts w:ascii="Arial" w:hAnsi="Arial" w:cs="Arial"/>
          <w:color w:val="202122"/>
          <w:sz w:val="21"/>
          <w:szCs w:val="21"/>
          <w:shd w:val="clear" w:color="auto" w:fill="FFFFFF"/>
          <w:lang w:val="en-US"/>
        </w:rPr>
        <w:t xml:space="preserve">. The word </w:t>
      </w:r>
      <w:proofErr w:type="spellStart"/>
      <w:r w:rsidRPr="006A1F32">
        <w:rPr>
          <w:rFonts w:ascii="Arial" w:hAnsi="Arial" w:cs="Arial"/>
          <w:color w:val="202122"/>
          <w:sz w:val="21"/>
          <w:szCs w:val="21"/>
          <w:shd w:val="clear" w:color="auto" w:fill="FFFFFF"/>
          <w:lang w:val="en-US"/>
        </w:rPr>
        <w:t>daiva</w:t>
      </w:r>
      <w:proofErr w:type="spellEnd"/>
      <w:r w:rsidRPr="006A1F32">
        <w:rPr>
          <w:rFonts w:ascii="Arial" w:hAnsi="Arial" w:cs="Arial"/>
          <w:color w:val="202122"/>
          <w:sz w:val="21"/>
          <w:szCs w:val="21"/>
          <w:shd w:val="clear" w:color="auto" w:fill="FFFFFF"/>
          <w:lang w:val="en-US"/>
        </w:rPr>
        <w:t xml:space="preserve"> includes the power of time, nature and the unseen hand or fate. Diseases caused by the changing seasons, misery caused by the elemental forces like floods and fire, suffering caused by black magic or disembodied spirits or gods who are displeased, natural tribulations due to hunger, thirst and old-age belongs to this group.</w:t>
      </w:r>
    </w:p>
    <w:p w14:paraId="387E7FEF" w14:textId="77777777" w:rsidR="00831B05" w:rsidRPr="00A504D2" w:rsidRDefault="00831B05" w:rsidP="00831B05">
      <w:pPr>
        <w:rPr>
          <w:rFonts w:ascii="Arial" w:hAnsi="Arial" w:cs="Arial"/>
          <w:color w:val="202122"/>
          <w:sz w:val="21"/>
          <w:szCs w:val="21"/>
          <w:shd w:val="clear" w:color="auto" w:fill="FFFFFF"/>
          <w:lang w:val="en-US"/>
        </w:rPr>
      </w:pPr>
    </w:p>
    <w:p w14:paraId="67FEC1AC" w14:textId="77777777" w:rsidR="00831B05" w:rsidRPr="002A0773" w:rsidRDefault="00831B05" w:rsidP="00831B05">
      <w:pPr>
        <w:rPr>
          <w:rFonts w:ascii="Tahoma" w:hAnsi="Tahoma" w:cs="Tahoma"/>
          <w:b/>
          <w:bCs/>
          <w:color w:val="333399"/>
          <w:lang w:val="en-US"/>
        </w:rPr>
      </w:pPr>
    </w:p>
    <w:p w14:paraId="3358D91F" w14:textId="77777777" w:rsidR="00831B05" w:rsidRPr="00B826B9" w:rsidRDefault="00831B05" w:rsidP="00831B05">
      <w:pPr>
        <w:rPr>
          <w:rFonts w:ascii="Tahoma" w:hAnsi="Tahoma" w:cs="Tahoma"/>
          <w:b/>
          <w:bCs/>
          <w:color w:val="333399"/>
        </w:rPr>
      </w:pPr>
      <w:r>
        <w:rPr>
          <w:rFonts w:ascii="Tahoma" w:hAnsi="Tahoma" w:cs="Tahoma"/>
          <w:b/>
          <w:bCs/>
          <w:color w:val="333399"/>
        </w:rPr>
        <w:t>Comment les éliminer ?</w:t>
      </w:r>
    </w:p>
    <w:p w14:paraId="728E5AD7" w14:textId="77777777" w:rsidR="00831B05" w:rsidRPr="00CE38B4" w:rsidRDefault="00831B05" w:rsidP="00831B05">
      <w:pPr>
        <w:rPr>
          <w:rFonts w:ascii="Arial" w:hAnsi="Arial" w:cs="Arial"/>
          <w:b/>
          <w:bCs/>
          <w:color w:val="00B0F0"/>
          <w:sz w:val="21"/>
          <w:szCs w:val="21"/>
          <w:shd w:val="clear" w:color="auto" w:fill="FFFFFF"/>
        </w:rPr>
      </w:pPr>
    </w:p>
    <w:p w14:paraId="5A3FEF7A" w14:textId="77777777" w:rsidR="00831B05" w:rsidRDefault="00831B05" w:rsidP="00831B05">
      <w:pPr>
        <w:rPr>
          <w:rFonts w:ascii="Arial" w:hAnsi="Arial" w:cs="Arial"/>
          <w:b/>
          <w:bCs/>
          <w:color w:val="00B0F0"/>
          <w:sz w:val="21"/>
          <w:szCs w:val="21"/>
          <w:shd w:val="clear" w:color="auto" w:fill="FFFFFF"/>
        </w:rPr>
      </w:pPr>
      <w:r w:rsidRPr="00CE38B4">
        <w:rPr>
          <w:rFonts w:ascii="Arial" w:hAnsi="Arial" w:cs="Arial"/>
          <w:b/>
          <w:bCs/>
          <w:color w:val="00B0F0"/>
          <w:sz w:val="21"/>
          <w:szCs w:val="21"/>
          <w:shd w:val="clear" w:color="auto" w:fill="FFFFFF"/>
        </w:rPr>
        <w:t xml:space="preserve">I.32 tat </w:t>
      </w:r>
      <w:proofErr w:type="spellStart"/>
      <w:r w:rsidRPr="00CE38B4">
        <w:rPr>
          <w:rFonts w:ascii="Arial" w:hAnsi="Arial" w:cs="Arial"/>
          <w:b/>
          <w:bCs/>
          <w:color w:val="00B0F0"/>
          <w:sz w:val="21"/>
          <w:szCs w:val="21"/>
          <w:shd w:val="clear" w:color="auto" w:fill="FFFFFF"/>
        </w:rPr>
        <w:t>pratishedhartam</w:t>
      </w:r>
      <w:proofErr w:type="spellEnd"/>
      <w:r w:rsidRPr="00CE38B4">
        <w:rPr>
          <w:rFonts w:ascii="Arial" w:hAnsi="Arial" w:cs="Arial"/>
          <w:b/>
          <w:bCs/>
          <w:color w:val="00B0F0"/>
          <w:sz w:val="21"/>
          <w:szCs w:val="21"/>
          <w:shd w:val="clear" w:color="auto" w:fill="FFFFFF"/>
        </w:rPr>
        <w:t xml:space="preserve"> </w:t>
      </w:r>
      <w:proofErr w:type="spellStart"/>
      <w:r w:rsidRPr="00CE38B4">
        <w:rPr>
          <w:rFonts w:ascii="Arial" w:hAnsi="Arial" w:cs="Arial"/>
          <w:b/>
          <w:bCs/>
          <w:color w:val="00B0F0"/>
          <w:sz w:val="21"/>
          <w:szCs w:val="21"/>
          <w:shd w:val="clear" w:color="auto" w:fill="FFFFFF"/>
        </w:rPr>
        <w:t>ekatattva</w:t>
      </w:r>
      <w:proofErr w:type="spellEnd"/>
      <w:r w:rsidRPr="00CE38B4">
        <w:rPr>
          <w:rFonts w:ascii="Arial" w:hAnsi="Arial" w:cs="Arial"/>
          <w:b/>
          <w:bCs/>
          <w:color w:val="00B0F0"/>
          <w:sz w:val="21"/>
          <w:szCs w:val="21"/>
          <w:shd w:val="clear" w:color="auto" w:fill="FFFFFF"/>
        </w:rPr>
        <w:t xml:space="preserve"> </w:t>
      </w:r>
      <w:proofErr w:type="spellStart"/>
      <w:r w:rsidRPr="00CE38B4">
        <w:rPr>
          <w:rFonts w:ascii="Arial" w:hAnsi="Arial" w:cs="Arial"/>
          <w:b/>
          <w:bCs/>
          <w:color w:val="00B0F0"/>
          <w:sz w:val="21"/>
          <w:szCs w:val="21"/>
          <w:shd w:val="clear" w:color="auto" w:fill="FFFFFF"/>
        </w:rPr>
        <w:t>abhyasah</w:t>
      </w:r>
      <w:proofErr w:type="spellEnd"/>
    </w:p>
    <w:p w14:paraId="61D30172" w14:textId="77777777" w:rsidR="00831B05" w:rsidRPr="00CE38B4" w:rsidRDefault="00831B05" w:rsidP="00831B05">
      <w:pPr>
        <w:rPr>
          <w:rFonts w:ascii="Arial" w:hAnsi="Arial" w:cs="Arial"/>
          <w:b/>
          <w:bCs/>
          <w:color w:val="00B0F0"/>
          <w:sz w:val="21"/>
          <w:szCs w:val="21"/>
          <w:shd w:val="clear" w:color="auto" w:fill="FFFFFF"/>
        </w:rPr>
      </w:pPr>
    </w:p>
    <w:p w14:paraId="76EB625B" w14:textId="77777777" w:rsidR="00831B05" w:rsidRPr="00A54B62" w:rsidRDefault="00831B05" w:rsidP="00831B05">
      <w:pPr>
        <w:rPr>
          <w:rFonts w:ascii="Arial" w:hAnsi="Arial" w:cs="Arial"/>
          <w:b/>
          <w:bCs/>
          <w:color w:val="00B0F0"/>
          <w:sz w:val="21"/>
          <w:szCs w:val="21"/>
          <w:shd w:val="clear" w:color="auto" w:fill="FFFFFF"/>
        </w:rPr>
      </w:pPr>
      <w:r w:rsidRPr="00A54B62">
        <w:rPr>
          <w:rFonts w:ascii="Arial" w:hAnsi="Arial" w:cs="Arial" w:hint="eastAsia"/>
          <w:b/>
          <w:bCs/>
          <w:color w:val="00B0F0"/>
          <w:sz w:val="21"/>
          <w:szCs w:val="21"/>
          <w:shd w:val="clear" w:color="auto" w:fill="FFFFFF"/>
        </w:rPr>
        <w:t>«</w:t>
      </w:r>
      <w:r w:rsidRPr="00A54B62">
        <w:rPr>
          <w:rFonts w:ascii="Arial" w:hAnsi="Arial" w:cs="Arial"/>
          <w:b/>
          <w:bCs/>
          <w:color w:val="00B0F0"/>
          <w:sz w:val="21"/>
          <w:szCs w:val="21"/>
          <w:shd w:val="clear" w:color="auto" w:fill="FFFFFF"/>
        </w:rPr>
        <w:t xml:space="preserve"> Pour éliminer cela, il faut centrer sa pratique sur un seul principe à</w:t>
      </w:r>
      <w:r>
        <w:rPr>
          <w:rFonts w:ascii="Arial" w:hAnsi="Arial" w:cs="Arial"/>
          <w:b/>
          <w:bCs/>
          <w:color w:val="00B0F0"/>
          <w:sz w:val="21"/>
          <w:szCs w:val="21"/>
          <w:shd w:val="clear" w:color="auto" w:fill="FFFFFF"/>
        </w:rPr>
        <w:t xml:space="preserve"> </w:t>
      </w:r>
      <w:r w:rsidRPr="00A54B62">
        <w:rPr>
          <w:rFonts w:ascii="Arial" w:hAnsi="Arial" w:cs="Arial"/>
          <w:b/>
          <w:bCs/>
          <w:color w:val="00B0F0"/>
          <w:sz w:val="21"/>
          <w:szCs w:val="21"/>
          <w:shd w:val="clear" w:color="auto" w:fill="FFFFFF"/>
        </w:rPr>
        <w:t>la fois. »</w:t>
      </w:r>
    </w:p>
    <w:p w14:paraId="3F29252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tat : cela</w:t>
      </w:r>
    </w:p>
    <w:p w14:paraId="28826EB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pratishédha</w:t>
      </w:r>
      <w:proofErr w:type="spellEnd"/>
      <w:r w:rsidRPr="002A0773">
        <w:rPr>
          <w:rFonts w:ascii="Arial" w:hAnsi="Arial" w:cs="Arial"/>
          <w:color w:val="202122"/>
          <w:sz w:val="21"/>
          <w:szCs w:val="21"/>
          <w:shd w:val="clear" w:color="auto" w:fill="FFFFFF"/>
        </w:rPr>
        <w:t xml:space="preserve"> : élimination, suppression</w:t>
      </w:r>
    </w:p>
    <w:p w14:paraId="2EDECC8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artham</w:t>
      </w:r>
      <w:proofErr w:type="spellEnd"/>
      <w:r w:rsidRPr="002A0773">
        <w:rPr>
          <w:rFonts w:ascii="Arial" w:hAnsi="Arial" w:cs="Arial"/>
          <w:color w:val="202122"/>
          <w:sz w:val="21"/>
          <w:szCs w:val="21"/>
          <w:shd w:val="clear" w:color="auto" w:fill="FFFFFF"/>
        </w:rPr>
        <w:t xml:space="preserve"> : pour, afin de</w:t>
      </w:r>
    </w:p>
    <w:p w14:paraId="345A4E8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ka</w:t>
      </w:r>
      <w:proofErr w:type="spellEnd"/>
      <w:r w:rsidRPr="002A0773">
        <w:rPr>
          <w:rFonts w:ascii="Arial" w:hAnsi="Arial" w:cs="Arial"/>
          <w:color w:val="202122"/>
          <w:sz w:val="21"/>
          <w:szCs w:val="21"/>
          <w:shd w:val="clear" w:color="auto" w:fill="FFFFFF"/>
        </w:rPr>
        <w:t xml:space="preserve"> : un</w:t>
      </w:r>
    </w:p>
    <w:p w14:paraId="0782B2C9"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tattva : principe</w:t>
      </w:r>
    </w:p>
    <w:p w14:paraId="3C118F8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abhyāsa</w:t>
      </w:r>
      <w:proofErr w:type="spellEnd"/>
      <w:r w:rsidRPr="002A0773">
        <w:rPr>
          <w:rFonts w:ascii="Arial" w:hAnsi="Arial" w:cs="Arial"/>
          <w:color w:val="202122"/>
          <w:sz w:val="21"/>
          <w:szCs w:val="21"/>
          <w:shd w:val="clear" w:color="auto" w:fill="FFFFFF"/>
        </w:rPr>
        <w:t xml:space="preserve"> : pratique</w:t>
      </w:r>
    </w:p>
    <w:p w14:paraId="08BC04F7" w14:textId="77777777" w:rsidR="00831B05" w:rsidRDefault="00831B05" w:rsidP="00831B05">
      <w:pPr>
        <w:rPr>
          <w:noProof/>
        </w:rPr>
      </w:pPr>
    </w:p>
    <w:p w14:paraId="30171FD2" w14:textId="77777777" w:rsidR="00831B05" w:rsidRDefault="00831B05" w:rsidP="00831B05">
      <w:pPr>
        <w:rPr>
          <w:noProof/>
          <w:lang w:val="en-US"/>
        </w:rPr>
      </w:pPr>
      <w:r w:rsidRPr="00EB1E03">
        <w:rPr>
          <w:noProof/>
          <w:lang w:val="en-US"/>
        </w:rPr>
        <w:t>Though most commentators have c</w:t>
      </w:r>
      <w:r>
        <w:rPr>
          <w:noProof/>
          <w:lang w:val="en-US"/>
        </w:rPr>
        <w:t>oncluded that ekatattva is devotion and surrender to God, it is beyong the average person’s comprehension that surrender to God is the cure for all maladies. That’s why Patanjali have elaborated other means of reaching the divine state…</w:t>
      </w:r>
    </w:p>
    <w:p w14:paraId="022C7596" w14:textId="77777777" w:rsidR="00831B05" w:rsidRPr="00EB1E03" w:rsidRDefault="00831B05" w:rsidP="00831B05">
      <w:pPr>
        <w:rPr>
          <w:noProof/>
          <w:lang w:val="en-US"/>
        </w:rPr>
      </w:pPr>
    </w:p>
    <w:p w14:paraId="7EA7BB1A" w14:textId="77777777" w:rsidR="00831B05" w:rsidRDefault="00831B05" w:rsidP="00831B05">
      <w:pPr>
        <w:rPr>
          <w:rFonts w:ascii="Tahoma" w:hAnsi="Tahoma" w:cs="Tahoma"/>
          <w:b/>
          <w:bCs/>
          <w:color w:val="333399"/>
        </w:rPr>
      </w:pPr>
      <w:r w:rsidRPr="005C60AC">
        <w:rPr>
          <w:noProof/>
        </w:rPr>
        <w:drawing>
          <wp:inline distT="0" distB="0" distL="0" distR="0" wp14:anchorId="1A527413" wp14:editId="683BC55B">
            <wp:extent cx="5753735" cy="639445"/>
            <wp:effectExtent l="0" t="0" r="0" b="825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735" cy="639445"/>
                    </a:xfrm>
                    <a:prstGeom prst="rect">
                      <a:avLst/>
                    </a:prstGeom>
                    <a:noFill/>
                    <a:ln>
                      <a:noFill/>
                    </a:ln>
                  </pic:spPr>
                </pic:pic>
              </a:graphicData>
            </a:graphic>
          </wp:inline>
        </w:drawing>
      </w:r>
    </w:p>
    <w:p w14:paraId="03C1DCD2" w14:textId="77777777" w:rsidR="00831B05" w:rsidRDefault="00831B05" w:rsidP="00831B05">
      <w:pPr>
        <w:rPr>
          <w:rFonts w:ascii="Arial" w:hAnsi="Arial" w:cs="Arial"/>
          <w:b/>
          <w:bCs/>
          <w:color w:val="00B0F0"/>
          <w:sz w:val="21"/>
          <w:szCs w:val="21"/>
          <w:shd w:val="clear" w:color="auto" w:fill="FFFFFF"/>
        </w:rPr>
      </w:pPr>
    </w:p>
    <w:p w14:paraId="3F411EF5" w14:textId="77777777" w:rsidR="00831B05" w:rsidRDefault="00831B05" w:rsidP="00831B05">
      <w:pPr>
        <w:rPr>
          <w:rFonts w:ascii="Arial" w:hAnsi="Arial" w:cs="Arial"/>
          <w:b/>
          <w:bCs/>
          <w:color w:val="00B0F0"/>
          <w:sz w:val="21"/>
          <w:szCs w:val="21"/>
          <w:shd w:val="clear" w:color="auto" w:fill="FFFFFF"/>
        </w:rPr>
      </w:pPr>
    </w:p>
    <w:p w14:paraId="404D7F76" w14:textId="77777777" w:rsidR="00831B05" w:rsidRDefault="00831B05" w:rsidP="00831B05">
      <w:pPr>
        <w:rPr>
          <w:rFonts w:ascii="Arial" w:hAnsi="Arial" w:cs="Arial"/>
          <w:b/>
          <w:bCs/>
          <w:color w:val="00B0F0"/>
          <w:sz w:val="21"/>
          <w:szCs w:val="21"/>
          <w:shd w:val="clear" w:color="auto" w:fill="FFFFFF"/>
        </w:rPr>
      </w:pPr>
    </w:p>
    <w:p w14:paraId="781F9F44" w14:textId="77777777" w:rsidR="00831B05" w:rsidRDefault="00831B05" w:rsidP="00831B05">
      <w:pPr>
        <w:rPr>
          <w:rFonts w:ascii="Arial" w:hAnsi="Arial" w:cs="Arial"/>
          <w:b/>
          <w:bCs/>
          <w:color w:val="00B0F0"/>
          <w:sz w:val="21"/>
          <w:szCs w:val="21"/>
          <w:shd w:val="clear" w:color="auto" w:fill="FFFFFF"/>
        </w:rPr>
      </w:pPr>
    </w:p>
    <w:p w14:paraId="702DE5E4" w14:textId="77777777" w:rsidR="00831B05" w:rsidRDefault="00831B05" w:rsidP="00831B05">
      <w:pPr>
        <w:rPr>
          <w:rFonts w:ascii="Arial" w:hAnsi="Arial" w:cs="Arial"/>
          <w:b/>
          <w:bCs/>
          <w:color w:val="00B0F0"/>
          <w:sz w:val="21"/>
          <w:szCs w:val="21"/>
          <w:shd w:val="clear" w:color="auto" w:fill="FFFFFF"/>
        </w:rPr>
      </w:pPr>
    </w:p>
    <w:p w14:paraId="2BD95523" w14:textId="77777777" w:rsidR="00831B05" w:rsidRDefault="00831B05" w:rsidP="00831B05">
      <w:pPr>
        <w:rPr>
          <w:rFonts w:ascii="Arial" w:hAnsi="Arial" w:cs="Arial"/>
          <w:b/>
          <w:bCs/>
          <w:color w:val="00B0F0"/>
          <w:sz w:val="21"/>
          <w:szCs w:val="21"/>
          <w:shd w:val="clear" w:color="auto" w:fill="FFFFFF"/>
        </w:rPr>
      </w:pPr>
    </w:p>
    <w:p w14:paraId="4BA3FC8D" w14:textId="77777777" w:rsidR="00831B05" w:rsidRDefault="00831B05" w:rsidP="00831B05">
      <w:pPr>
        <w:rPr>
          <w:rFonts w:ascii="Arial" w:hAnsi="Arial" w:cs="Arial"/>
          <w:b/>
          <w:bCs/>
          <w:color w:val="00B0F0"/>
          <w:sz w:val="21"/>
          <w:szCs w:val="21"/>
          <w:shd w:val="clear" w:color="auto" w:fill="FFFFFF"/>
        </w:rPr>
      </w:pPr>
    </w:p>
    <w:p w14:paraId="6D1C8915" w14:textId="77777777" w:rsidR="00831B05" w:rsidRDefault="00831B05" w:rsidP="00831B05">
      <w:pPr>
        <w:rPr>
          <w:rFonts w:ascii="Arial" w:hAnsi="Arial" w:cs="Arial"/>
          <w:b/>
          <w:bCs/>
          <w:color w:val="00B0F0"/>
          <w:sz w:val="21"/>
          <w:szCs w:val="21"/>
          <w:shd w:val="clear" w:color="auto" w:fill="FFFFFF"/>
        </w:rPr>
      </w:pPr>
    </w:p>
    <w:p w14:paraId="7AC3DEFD" w14:textId="77777777" w:rsidR="00831B05" w:rsidRDefault="00831B05" w:rsidP="00831B05">
      <w:pPr>
        <w:rPr>
          <w:rFonts w:ascii="Arial" w:hAnsi="Arial" w:cs="Arial"/>
          <w:b/>
          <w:bCs/>
          <w:color w:val="00B0F0"/>
          <w:sz w:val="21"/>
          <w:szCs w:val="21"/>
          <w:shd w:val="clear" w:color="auto" w:fill="FFFFFF"/>
        </w:rPr>
      </w:pPr>
    </w:p>
    <w:p w14:paraId="474E938F" w14:textId="77777777" w:rsidR="00831B05" w:rsidRDefault="00831B05" w:rsidP="00831B05">
      <w:pPr>
        <w:rPr>
          <w:rFonts w:ascii="Arial" w:hAnsi="Arial" w:cs="Arial"/>
          <w:b/>
          <w:bCs/>
          <w:color w:val="00B0F0"/>
          <w:sz w:val="21"/>
          <w:szCs w:val="21"/>
          <w:shd w:val="clear" w:color="auto" w:fill="FFFFFF"/>
        </w:rPr>
      </w:pPr>
    </w:p>
    <w:p w14:paraId="2C7FB456" w14:textId="77777777" w:rsidR="00831B05" w:rsidRPr="007F467D"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I.33 </w:t>
      </w:r>
      <w:proofErr w:type="spellStart"/>
      <w:r w:rsidRPr="007F467D">
        <w:rPr>
          <w:rFonts w:ascii="Arial" w:hAnsi="Arial" w:cs="Arial"/>
          <w:b/>
          <w:bCs/>
          <w:color w:val="00B0F0"/>
          <w:sz w:val="21"/>
          <w:szCs w:val="21"/>
          <w:shd w:val="clear" w:color="auto" w:fill="FFFFFF"/>
        </w:rPr>
        <w:t>Maïyti</w:t>
      </w:r>
      <w:proofErr w:type="spellEnd"/>
      <w:r w:rsidRPr="007F467D">
        <w:rPr>
          <w:rFonts w:ascii="Arial" w:hAnsi="Arial" w:cs="Arial"/>
          <w:b/>
          <w:bCs/>
          <w:color w:val="00B0F0"/>
          <w:sz w:val="21"/>
          <w:szCs w:val="21"/>
          <w:shd w:val="clear" w:color="auto" w:fill="FFFFFF"/>
        </w:rPr>
        <w:t xml:space="preserve"> </w:t>
      </w:r>
      <w:proofErr w:type="spellStart"/>
      <w:r w:rsidRPr="007F467D">
        <w:rPr>
          <w:rFonts w:ascii="Arial" w:hAnsi="Arial" w:cs="Arial"/>
          <w:b/>
          <w:bCs/>
          <w:color w:val="00B0F0"/>
          <w:sz w:val="21"/>
          <w:szCs w:val="21"/>
          <w:shd w:val="clear" w:color="auto" w:fill="FFFFFF"/>
        </w:rPr>
        <w:t>karunaa</w:t>
      </w:r>
      <w:proofErr w:type="spellEnd"/>
      <w:r w:rsidRPr="007F467D">
        <w:rPr>
          <w:rFonts w:ascii="Arial" w:hAnsi="Arial" w:cs="Arial"/>
          <w:b/>
          <w:bCs/>
          <w:color w:val="00B0F0"/>
          <w:sz w:val="21"/>
          <w:szCs w:val="21"/>
          <w:shd w:val="clear" w:color="auto" w:fill="FFFFFF"/>
        </w:rPr>
        <w:t xml:space="preserve"> </w:t>
      </w:r>
      <w:proofErr w:type="spellStart"/>
      <w:r w:rsidRPr="007F467D">
        <w:rPr>
          <w:rFonts w:ascii="Arial" w:hAnsi="Arial" w:cs="Arial"/>
          <w:b/>
          <w:bCs/>
          <w:color w:val="00B0F0"/>
          <w:sz w:val="21"/>
          <w:szCs w:val="21"/>
          <w:shd w:val="clear" w:color="auto" w:fill="FFFFFF"/>
        </w:rPr>
        <w:t>muditaa</w:t>
      </w:r>
      <w:proofErr w:type="spellEnd"/>
      <w:r w:rsidRPr="007F467D">
        <w:rPr>
          <w:rFonts w:ascii="Arial" w:hAnsi="Arial" w:cs="Arial"/>
          <w:b/>
          <w:bCs/>
          <w:color w:val="00B0F0"/>
          <w:sz w:val="21"/>
          <w:szCs w:val="21"/>
          <w:shd w:val="clear" w:color="auto" w:fill="FFFFFF"/>
        </w:rPr>
        <w:t xml:space="preserve"> </w:t>
      </w:r>
      <w:proofErr w:type="spellStart"/>
      <w:r w:rsidRPr="007F467D">
        <w:rPr>
          <w:rFonts w:ascii="Arial" w:hAnsi="Arial" w:cs="Arial"/>
          <w:b/>
          <w:bCs/>
          <w:color w:val="00B0F0"/>
          <w:sz w:val="21"/>
          <w:szCs w:val="21"/>
          <w:shd w:val="clear" w:color="auto" w:fill="FFFFFF"/>
        </w:rPr>
        <w:t>upekshanaam</w:t>
      </w:r>
      <w:proofErr w:type="spellEnd"/>
      <w:r w:rsidRPr="007F467D">
        <w:rPr>
          <w:rFonts w:ascii="Arial" w:hAnsi="Arial" w:cs="Arial"/>
          <w:b/>
          <w:bCs/>
          <w:color w:val="00B0F0"/>
          <w:sz w:val="21"/>
          <w:szCs w:val="21"/>
          <w:shd w:val="clear" w:color="auto" w:fill="FFFFFF"/>
        </w:rPr>
        <w:t xml:space="preserve"> </w:t>
      </w:r>
      <w:proofErr w:type="spellStart"/>
      <w:r w:rsidRPr="007F467D">
        <w:rPr>
          <w:rFonts w:ascii="Arial" w:hAnsi="Arial" w:cs="Arial"/>
          <w:b/>
          <w:bCs/>
          <w:color w:val="00B0F0"/>
          <w:sz w:val="21"/>
          <w:szCs w:val="21"/>
          <w:shd w:val="clear" w:color="auto" w:fill="FFFFFF"/>
        </w:rPr>
        <w:t>su</w:t>
      </w:r>
      <w:r>
        <w:rPr>
          <w:rFonts w:ascii="Arial" w:hAnsi="Arial" w:cs="Arial"/>
          <w:b/>
          <w:bCs/>
          <w:color w:val="00B0F0"/>
          <w:sz w:val="21"/>
          <w:szCs w:val="21"/>
          <w:shd w:val="clear" w:color="auto" w:fill="FFFFFF"/>
        </w:rPr>
        <w:t>kha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dukha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punya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apunya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visayaanaam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bhaavanaatah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cittaprasaadanam</w:t>
      </w:r>
      <w:proofErr w:type="spellEnd"/>
      <w:r>
        <w:rPr>
          <w:rFonts w:ascii="Arial" w:hAnsi="Arial" w:cs="Arial"/>
          <w:b/>
          <w:bCs/>
          <w:color w:val="00B0F0"/>
          <w:sz w:val="21"/>
          <w:szCs w:val="21"/>
          <w:shd w:val="clear" w:color="auto" w:fill="FFFFFF"/>
        </w:rPr>
        <w:t>.</w:t>
      </w:r>
    </w:p>
    <w:p w14:paraId="3A36037C" w14:textId="77777777" w:rsidR="00831B05" w:rsidRPr="007F467D" w:rsidRDefault="00831B05" w:rsidP="00831B05">
      <w:pPr>
        <w:rPr>
          <w:rFonts w:ascii="Tahoma" w:hAnsi="Tahoma" w:cs="Tahoma"/>
          <w:b/>
          <w:bCs/>
          <w:color w:val="333399"/>
        </w:rPr>
      </w:pPr>
    </w:p>
    <w:p w14:paraId="45308762" w14:textId="77777777" w:rsidR="00831B05" w:rsidRPr="004E2C24" w:rsidRDefault="00831B05" w:rsidP="00831B05">
      <w:pPr>
        <w:rPr>
          <w:rFonts w:ascii="Arial" w:hAnsi="Arial" w:cs="Arial"/>
          <w:b/>
          <w:bCs/>
          <w:color w:val="00B0F0"/>
          <w:sz w:val="21"/>
          <w:szCs w:val="21"/>
          <w:shd w:val="clear" w:color="auto" w:fill="FFFFFF"/>
        </w:rPr>
      </w:pPr>
      <w:r w:rsidRPr="004E2C24">
        <w:rPr>
          <w:rFonts w:ascii="Arial" w:hAnsi="Arial" w:cs="Arial" w:hint="eastAsia"/>
          <w:b/>
          <w:bCs/>
          <w:color w:val="00B0F0"/>
          <w:sz w:val="21"/>
          <w:szCs w:val="21"/>
          <w:shd w:val="clear" w:color="auto" w:fill="FFFFFF"/>
        </w:rPr>
        <w:t>«</w:t>
      </w:r>
      <w:r w:rsidRPr="004E2C24">
        <w:rPr>
          <w:rFonts w:ascii="Arial" w:hAnsi="Arial" w:cs="Arial"/>
          <w:b/>
          <w:bCs/>
          <w:color w:val="00B0F0"/>
          <w:sz w:val="21"/>
          <w:szCs w:val="21"/>
          <w:shd w:val="clear" w:color="auto" w:fill="FFFFFF"/>
        </w:rPr>
        <w:t xml:space="preserve"> L'amitié, la compassion, la gaieté clarifient et apaisent le mental ; ce</w:t>
      </w:r>
      <w:r>
        <w:rPr>
          <w:rFonts w:ascii="Arial" w:hAnsi="Arial" w:cs="Arial"/>
          <w:b/>
          <w:bCs/>
          <w:color w:val="00B0F0"/>
          <w:sz w:val="21"/>
          <w:szCs w:val="21"/>
          <w:shd w:val="clear" w:color="auto" w:fill="FFFFFF"/>
        </w:rPr>
        <w:t xml:space="preserve"> </w:t>
      </w:r>
      <w:r w:rsidRPr="004E2C24">
        <w:rPr>
          <w:rFonts w:ascii="Arial" w:hAnsi="Arial" w:cs="Arial"/>
          <w:b/>
          <w:bCs/>
          <w:color w:val="00B0F0"/>
          <w:sz w:val="21"/>
          <w:szCs w:val="21"/>
          <w:shd w:val="clear" w:color="auto" w:fill="FFFFFF"/>
        </w:rPr>
        <w:t>comportement doit s'exercer indifféremment dans le bonheur et le</w:t>
      </w:r>
      <w:r>
        <w:rPr>
          <w:rFonts w:ascii="Arial" w:hAnsi="Arial" w:cs="Arial"/>
          <w:b/>
          <w:bCs/>
          <w:color w:val="00B0F0"/>
          <w:sz w:val="21"/>
          <w:szCs w:val="21"/>
          <w:shd w:val="clear" w:color="auto" w:fill="FFFFFF"/>
        </w:rPr>
        <w:t xml:space="preserve"> </w:t>
      </w:r>
      <w:r w:rsidRPr="004E2C24">
        <w:rPr>
          <w:rFonts w:ascii="Arial" w:hAnsi="Arial" w:cs="Arial"/>
          <w:b/>
          <w:bCs/>
          <w:color w:val="00B0F0"/>
          <w:sz w:val="21"/>
          <w:szCs w:val="21"/>
          <w:shd w:val="clear" w:color="auto" w:fill="FFFFFF"/>
        </w:rPr>
        <w:t>malheur, vis-à-vis de ce qui nous fait du bien comme vis-à-vis de ce</w:t>
      </w:r>
      <w:r>
        <w:rPr>
          <w:rFonts w:ascii="Arial" w:hAnsi="Arial" w:cs="Arial"/>
          <w:b/>
          <w:bCs/>
          <w:color w:val="00B0F0"/>
          <w:sz w:val="21"/>
          <w:szCs w:val="21"/>
          <w:shd w:val="clear" w:color="auto" w:fill="FFFFFF"/>
        </w:rPr>
        <w:t xml:space="preserve"> </w:t>
      </w:r>
      <w:r w:rsidRPr="004E2C24">
        <w:rPr>
          <w:rFonts w:ascii="Arial" w:hAnsi="Arial" w:cs="Arial"/>
          <w:b/>
          <w:bCs/>
          <w:color w:val="00B0F0"/>
          <w:sz w:val="21"/>
          <w:szCs w:val="21"/>
          <w:shd w:val="clear" w:color="auto" w:fill="FFFFFF"/>
        </w:rPr>
        <w:t>qui nous fait mal. »</w:t>
      </w:r>
    </w:p>
    <w:p w14:paraId="71C6A48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maïtri</w:t>
      </w:r>
      <w:proofErr w:type="spellEnd"/>
      <w:r w:rsidRPr="002A0773">
        <w:rPr>
          <w:rFonts w:ascii="Arial" w:hAnsi="Arial" w:cs="Arial"/>
          <w:color w:val="202122"/>
          <w:sz w:val="21"/>
          <w:szCs w:val="21"/>
          <w:shd w:val="clear" w:color="auto" w:fill="FFFFFF"/>
        </w:rPr>
        <w:t xml:space="preserve"> : amitié, sentiments amicaux</w:t>
      </w:r>
    </w:p>
    <w:p w14:paraId="6CA388E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karuna</w:t>
      </w:r>
      <w:proofErr w:type="spellEnd"/>
      <w:r w:rsidRPr="002A0773">
        <w:rPr>
          <w:rFonts w:ascii="Arial" w:hAnsi="Arial" w:cs="Arial"/>
          <w:color w:val="202122"/>
          <w:sz w:val="21"/>
          <w:szCs w:val="21"/>
          <w:shd w:val="clear" w:color="auto" w:fill="FFFFFF"/>
        </w:rPr>
        <w:t xml:space="preserve"> : ouverture de cœur, compassion</w:t>
      </w:r>
    </w:p>
    <w:p w14:paraId="58C8752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lastRenderedPageBreak/>
        <w:t>muditā</w:t>
      </w:r>
      <w:proofErr w:type="spellEnd"/>
      <w:r w:rsidRPr="002A0773">
        <w:rPr>
          <w:rFonts w:ascii="Arial" w:hAnsi="Arial" w:cs="Arial"/>
          <w:color w:val="202122"/>
          <w:sz w:val="21"/>
          <w:szCs w:val="21"/>
          <w:shd w:val="clear" w:color="auto" w:fill="FFFFFF"/>
        </w:rPr>
        <w:t xml:space="preserve"> : gaieté, joie</w:t>
      </w:r>
    </w:p>
    <w:p w14:paraId="1D43A55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upékshā</w:t>
      </w:r>
      <w:proofErr w:type="spellEnd"/>
      <w:r w:rsidRPr="002A0773">
        <w:rPr>
          <w:rFonts w:ascii="Arial" w:hAnsi="Arial" w:cs="Arial"/>
          <w:color w:val="202122"/>
          <w:sz w:val="21"/>
          <w:szCs w:val="21"/>
          <w:shd w:val="clear" w:color="auto" w:fill="FFFFFF"/>
        </w:rPr>
        <w:t xml:space="preserve"> : tranquillité d'esprit</w:t>
      </w:r>
    </w:p>
    <w:p w14:paraId="472B200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sukha</w:t>
      </w:r>
      <w:proofErr w:type="spellEnd"/>
      <w:r w:rsidRPr="002A0773">
        <w:rPr>
          <w:rFonts w:ascii="Arial" w:hAnsi="Arial" w:cs="Arial"/>
          <w:color w:val="202122"/>
          <w:sz w:val="21"/>
          <w:szCs w:val="21"/>
          <w:shd w:val="clear" w:color="auto" w:fill="FFFFFF"/>
        </w:rPr>
        <w:t xml:space="preserve"> : bonheur</w:t>
      </w:r>
    </w:p>
    <w:p w14:paraId="5C79489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dukha</w:t>
      </w:r>
      <w:proofErr w:type="spellEnd"/>
      <w:r w:rsidRPr="002A0773">
        <w:rPr>
          <w:rFonts w:ascii="Arial" w:hAnsi="Arial" w:cs="Arial"/>
          <w:color w:val="202122"/>
          <w:sz w:val="21"/>
          <w:szCs w:val="21"/>
          <w:shd w:val="clear" w:color="auto" w:fill="FFFFFF"/>
        </w:rPr>
        <w:t xml:space="preserve"> : malheur</w:t>
      </w:r>
    </w:p>
    <w:p w14:paraId="33E2E010" w14:textId="77777777" w:rsidR="00831B05" w:rsidRPr="007F467D" w:rsidRDefault="00831B05" w:rsidP="00831B05">
      <w:pPr>
        <w:rPr>
          <w:rFonts w:ascii="Arial" w:hAnsi="Arial" w:cs="Arial"/>
          <w:color w:val="202122"/>
          <w:sz w:val="21"/>
          <w:szCs w:val="21"/>
          <w:shd w:val="clear" w:color="auto" w:fill="FFFFFF"/>
        </w:rPr>
      </w:pPr>
      <w:proofErr w:type="spellStart"/>
      <w:r w:rsidRPr="007F467D">
        <w:rPr>
          <w:rFonts w:ascii="Arial" w:hAnsi="Arial" w:cs="Arial"/>
          <w:color w:val="202122"/>
          <w:sz w:val="21"/>
          <w:szCs w:val="21"/>
          <w:shd w:val="clear" w:color="auto" w:fill="FFFFFF"/>
        </w:rPr>
        <w:t>punya</w:t>
      </w:r>
      <w:proofErr w:type="spellEnd"/>
      <w:r w:rsidRPr="007F467D">
        <w:rPr>
          <w:rFonts w:ascii="Arial" w:hAnsi="Arial" w:cs="Arial"/>
          <w:color w:val="202122"/>
          <w:sz w:val="21"/>
          <w:szCs w:val="21"/>
          <w:shd w:val="clear" w:color="auto" w:fill="FFFFFF"/>
        </w:rPr>
        <w:t xml:space="preserve"> : pur, </w:t>
      </w:r>
      <w:r>
        <w:rPr>
          <w:rFonts w:ascii="Arial" w:hAnsi="Arial" w:cs="Arial"/>
          <w:color w:val="202122"/>
          <w:sz w:val="21"/>
          <w:szCs w:val="21"/>
          <w:shd w:val="clear" w:color="auto" w:fill="FFFFFF"/>
        </w:rPr>
        <w:t>heureux</w:t>
      </w:r>
      <w:r w:rsidRPr="007F467D">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bon</w:t>
      </w:r>
    </w:p>
    <w:p w14:paraId="21BA8E6C" w14:textId="77777777" w:rsidR="00831B05" w:rsidRPr="007F467D" w:rsidRDefault="00831B05" w:rsidP="00831B05">
      <w:pPr>
        <w:rPr>
          <w:rFonts w:ascii="Arial" w:hAnsi="Arial" w:cs="Arial"/>
          <w:color w:val="202122"/>
          <w:sz w:val="21"/>
          <w:szCs w:val="21"/>
          <w:shd w:val="clear" w:color="auto" w:fill="FFFFFF"/>
        </w:rPr>
      </w:pPr>
      <w:proofErr w:type="spellStart"/>
      <w:r w:rsidRPr="007F467D">
        <w:rPr>
          <w:rFonts w:ascii="Arial" w:hAnsi="Arial" w:cs="Arial"/>
          <w:color w:val="202122"/>
          <w:sz w:val="21"/>
          <w:szCs w:val="21"/>
          <w:shd w:val="clear" w:color="auto" w:fill="FFFFFF"/>
        </w:rPr>
        <w:t>apunya</w:t>
      </w:r>
      <w:proofErr w:type="spellEnd"/>
      <w:r w:rsidRPr="007F467D">
        <w:rPr>
          <w:rFonts w:ascii="Arial" w:hAnsi="Arial" w:cs="Arial"/>
          <w:color w:val="202122"/>
          <w:sz w:val="21"/>
          <w:szCs w:val="21"/>
          <w:shd w:val="clear" w:color="auto" w:fill="FFFFFF"/>
        </w:rPr>
        <w:t xml:space="preserve"> : impur, malheureux, mauvais</w:t>
      </w:r>
    </w:p>
    <w:p w14:paraId="0CF6791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vishaya</w:t>
      </w:r>
      <w:proofErr w:type="spellEnd"/>
      <w:r w:rsidRPr="002A0773">
        <w:rPr>
          <w:rFonts w:ascii="Arial" w:hAnsi="Arial" w:cs="Arial"/>
          <w:color w:val="202122"/>
          <w:sz w:val="21"/>
          <w:szCs w:val="21"/>
          <w:shd w:val="clear" w:color="auto" w:fill="FFFFFF"/>
        </w:rPr>
        <w:t xml:space="preserve"> : champ d'action, ce qui est accessible aux sens</w:t>
      </w:r>
    </w:p>
    <w:p w14:paraId="66900F2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bhāvana</w:t>
      </w:r>
      <w:proofErr w:type="spellEnd"/>
      <w:r w:rsidRPr="002A0773">
        <w:rPr>
          <w:rFonts w:ascii="Arial" w:hAnsi="Arial" w:cs="Arial"/>
          <w:color w:val="202122"/>
          <w:sz w:val="21"/>
          <w:szCs w:val="21"/>
          <w:shd w:val="clear" w:color="auto" w:fill="FFFFFF"/>
        </w:rPr>
        <w:t xml:space="preserve"> : manière d'être, attitude</w:t>
      </w:r>
    </w:p>
    <w:p w14:paraId="3FA1C33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tah</w:t>
      </w:r>
      <w:proofErr w:type="spellEnd"/>
      <w:r w:rsidRPr="002A0773">
        <w:rPr>
          <w:rFonts w:ascii="Arial" w:hAnsi="Arial" w:cs="Arial"/>
          <w:color w:val="202122"/>
          <w:sz w:val="21"/>
          <w:szCs w:val="21"/>
          <w:shd w:val="clear" w:color="auto" w:fill="FFFFFF"/>
        </w:rPr>
        <w:t xml:space="preserve"> : à partir de</w:t>
      </w:r>
    </w:p>
    <w:p w14:paraId="3BCB582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chitta</w:t>
      </w:r>
      <w:proofErr w:type="spellEnd"/>
      <w:r w:rsidRPr="002A0773">
        <w:rPr>
          <w:rFonts w:ascii="Arial" w:hAnsi="Arial" w:cs="Arial"/>
          <w:color w:val="202122"/>
          <w:sz w:val="21"/>
          <w:szCs w:val="21"/>
          <w:shd w:val="clear" w:color="auto" w:fill="FFFFFF"/>
        </w:rPr>
        <w:t xml:space="preserve"> : conscience périphérique, mental</w:t>
      </w:r>
    </w:p>
    <w:p w14:paraId="03024A2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prasādana</w:t>
      </w:r>
      <w:proofErr w:type="spellEnd"/>
      <w:r w:rsidRPr="002A0773">
        <w:rPr>
          <w:rFonts w:ascii="Arial" w:hAnsi="Arial" w:cs="Arial"/>
          <w:color w:val="202122"/>
          <w:sz w:val="21"/>
          <w:szCs w:val="21"/>
          <w:shd w:val="clear" w:color="auto" w:fill="FFFFFF"/>
        </w:rPr>
        <w:t xml:space="preserve"> : clarté, sérénité, calme, apaisement</w:t>
      </w:r>
    </w:p>
    <w:p w14:paraId="09E2AC08" w14:textId="77777777" w:rsidR="00831B05" w:rsidRPr="002A0773" w:rsidRDefault="00831B05" w:rsidP="00831B05">
      <w:pPr>
        <w:rPr>
          <w:rFonts w:ascii="Arial" w:hAnsi="Arial" w:cs="Arial"/>
          <w:color w:val="202122"/>
          <w:sz w:val="21"/>
          <w:szCs w:val="21"/>
          <w:shd w:val="clear" w:color="auto" w:fill="FFFFFF"/>
        </w:rPr>
      </w:pPr>
    </w:p>
    <w:p w14:paraId="57EE72C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sutra asks us to rejoice with the happy, to be compassionate to the sorrowful, friendly to the virtuous, and indifferent to those who continue to live in vice despite attempts to change them.</w:t>
      </w:r>
    </w:p>
    <w:p w14:paraId="71B6B5F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mental adjustment builds social as well as individual health.</w:t>
      </w:r>
    </w:p>
    <w:p w14:paraId="096ED82A" w14:textId="77777777" w:rsidR="00831B05" w:rsidRPr="00AB5C62" w:rsidRDefault="00831B05" w:rsidP="00831B05">
      <w:pPr>
        <w:rPr>
          <w:rFonts w:ascii="Arial" w:hAnsi="Arial" w:cs="Arial"/>
          <w:color w:val="202122"/>
          <w:sz w:val="21"/>
          <w:szCs w:val="21"/>
          <w:shd w:val="clear" w:color="auto" w:fill="FFFFFF"/>
          <w:lang w:val="en-US"/>
        </w:rPr>
      </w:pPr>
    </w:p>
    <w:p w14:paraId="7C676F3D" w14:textId="77777777" w:rsidR="00831B05" w:rsidRPr="00AB5C62" w:rsidRDefault="00831B05" w:rsidP="00831B05">
      <w:pPr>
        <w:rPr>
          <w:rFonts w:ascii="Arial" w:hAnsi="Arial" w:cs="Arial"/>
          <w:color w:val="202122"/>
          <w:sz w:val="21"/>
          <w:szCs w:val="21"/>
          <w:shd w:val="clear" w:color="auto" w:fill="FFFFFF"/>
        </w:rPr>
      </w:pPr>
      <w:r w:rsidRPr="00AB5C62">
        <w:rPr>
          <w:rFonts w:ascii="Arial" w:hAnsi="Arial" w:cs="Arial"/>
          <w:color w:val="202122"/>
          <w:sz w:val="21"/>
          <w:szCs w:val="21"/>
          <w:shd w:val="clear" w:color="auto" w:fill="FFFFFF"/>
        </w:rPr>
        <w:t xml:space="preserve">Chitta </w:t>
      </w:r>
      <w:proofErr w:type="spellStart"/>
      <w:r w:rsidRPr="00AB5C62">
        <w:rPr>
          <w:rFonts w:ascii="Arial" w:hAnsi="Arial" w:cs="Arial"/>
          <w:color w:val="202122"/>
          <w:sz w:val="21"/>
          <w:szCs w:val="21"/>
          <w:shd w:val="clear" w:color="auto" w:fill="FFFFFF"/>
        </w:rPr>
        <w:t>prasadana</w:t>
      </w:r>
      <w:proofErr w:type="spellEnd"/>
      <w:r w:rsidRPr="00AB5C62">
        <w:rPr>
          <w:rFonts w:ascii="Arial" w:hAnsi="Arial" w:cs="Arial"/>
          <w:color w:val="202122"/>
          <w:sz w:val="21"/>
          <w:szCs w:val="21"/>
          <w:shd w:val="clear" w:color="auto" w:fill="FFFFFF"/>
        </w:rPr>
        <w:t xml:space="preserve"> est un </w:t>
      </w:r>
      <w:proofErr w:type="spellStart"/>
      <w:r w:rsidRPr="00AB5C62">
        <w:rPr>
          <w:rFonts w:ascii="Arial" w:hAnsi="Arial" w:cs="Arial"/>
          <w:color w:val="202122"/>
          <w:sz w:val="21"/>
          <w:szCs w:val="21"/>
          <w:shd w:val="clear" w:color="auto" w:fill="FFFFFF"/>
        </w:rPr>
        <w:t>e</w:t>
      </w:r>
      <w:r>
        <w:rPr>
          <w:rFonts w:ascii="Arial" w:hAnsi="Arial" w:cs="Arial"/>
          <w:color w:val="202122"/>
          <w:sz w:val="21"/>
          <w:szCs w:val="21"/>
          <w:shd w:val="clear" w:color="auto" w:fill="FFFFFF"/>
        </w:rPr>
        <w:t>tat</w:t>
      </w:r>
      <w:proofErr w:type="spellEnd"/>
      <w:r>
        <w:rPr>
          <w:rFonts w:ascii="Arial" w:hAnsi="Arial" w:cs="Arial"/>
          <w:color w:val="202122"/>
          <w:sz w:val="21"/>
          <w:szCs w:val="21"/>
          <w:shd w:val="clear" w:color="auto" w:fill="FFFFFF"/>
        </w:rPr>
        <w:t xml:space="preserve"> d’apaisement mental, </w:t>
      </w:r>
      <w:proofErr w:type="spellStart"/>
      <w:r>
        <w:rPr>
          <w:rFonts w:ascii="Arial" w:hAnsi="Arial" w:cs="Arial"/>
          <w:color w:val="202122"/>
          <w:sz w:val="21"/>
          <w:szCs w:val="21"/>
          <w:shd w:val="clear" w:color="auto" w:fill="FFFFFF"/>
        </w:rPr>
        <w:t>Chittq</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viksepa</w:t>
      </w:r>
      <w:proofErr w:type="spellEnd"/>
      <w:r>
        <w:rPr>
          <w:rFonts w:ascii="Arial" w:hAnsi="Arial" w:cs="Arial"/>
          <w:color w:val="202122"/>
          <w:sz w:val="21"/>
          <w:szCs w:val="21"/>
          <w:shd w:val="clear" w:color="auto" w:fill="FFFFFF"/>
        </w:rPr>
        <w:t xml:space="preserve"> est un état instable.</w:t>
      </w:r>
    </w:p>
    <w:p w14:paraId="272368E7" w14:textId="77777777" w:rsidR="00831B05" w:rsidRPr="00AB5C62" w:rsidRDefault="00831B05" w:rsidP="00831B05">
      <w:pPr>
        <w:rPr>
          <w:rFonts w:ascii="Arial" w:hAnsi="Arial" w:cs="Arial"/>
          <w:color w:val="202122"/>
          <w:sz w:val="21"/>
          <w:szCs w:val="21"/>
          <w:shd w:val="clear" w:color="auto" w:fill="FFFFFF"/>
        </w:rPr>
      </w:pPr>
      <w:r w:rsidRPr="00AB5C62">
        <w:rPr>
          <w:rFonts w:ascii="Arial" w:hAnsi="Arial" w:cs="Arial"/>
          <w:color w:val="202122"/>
          <w:sz w:val="21"/>
          <w:szCs w:val="21"/>
          <w:shd w:val="clear" w:color="auto" w:fill="FFFFFF"/>
        </w:rPr>
        <w:t>L’équanimité (égalité d'âme, d'</w:t>
      </w:r>
      <w:hyperlink r:id="rId32" w:tooltip="Humeur" w:history="1">
        <w:r w:rsidRPr="00AB5C62">
          <w:rPr>
            <w:color w:val="202122"/>
          </w:rPr>
          <w:t>humeur</w:t>
        </w:r>
      </w:hyperlink>
      <w:r w:rsidRPr="00AB5C62">
        <w:rPr>
          <w:rFonts w:ascii="Arial" w:hAnsi="Arial" w:cs="Arial"/>
          <w:color w:val="202122"/>
          <w:sz w:val="21"/>
          <w:szCs w:val="21"/>
          <w:shd w:val="clear" w:color="auto" w:fill="FFFFFF"/>
        </w:rPr>
        <w:t>) est une disposition </w:t>
      </w:r>
      <w:hyperlink r:id="rId33" w:tooltip="Sentiment" w:history="1">
        <w:r w:rsidRPr="00AB5C62">
          <w:rPr>
            <w:color w:val="202122"/>
          </w:rPr>
          <w:t>affective</w:t>
        </w:r>
      </w:hyperlink>
      <w:r w:rsidRPr="00AB5C62">
        <w:rPr>
          <w:rFonts w:ascii="Arial" w:hAnsi="Arial" w:cs="Arial"/>
          <w:color w:val="202122"/>
          <w:sz w:val="21"/>
          <w:szCs w:val="21"/>
          <w:shd w:val="clear" w:color="auto" w:fill="FFFFFF"/>
        </w:rPr>
        <w:t> de </w:t>
      </w:r>
      <w:hyperlink r:id="rId34" w:tooltip="Détachement (philosophie)" w:history="1">
        <w:r w:rsidRPr="00AB5C62">
          <w:rPr>
            <w:color w:val="202122"/>
          </w:rPr>
          <w:t>détachement</w:t>
        </w:r>
      </w:hyperlink>
      <w:r w:rsidRPr="00AB5C62">
        <w:rPr>
          <w:rFonts w:ascii="Arial" w:hAnsi="Arial" w:cs="Arial"/>
          <w:color w:val="202122"/>
          <w:sz w:val="21"/>
          <w:szCs w:val="21"/>
          <w:shd w:val="clear" w:color="auto" w:fill="FFFFFF"/>
        </w:rPr>
        <w:t> et de </w:t>
      </w:r>
      <w:hyperlink r:id="rId35" w:tooltip="wikt:sérénité" w:history="1">
        <w:r w:rsidRPr="00AB5C62">
          <w:rPr>
            <w:color w:val="202122"/>
          </w:rPr>
          <w:t>sérénité</w:t>
        </w:r>
      </w:hyperlink>
      <w:r w:rsidRPr="00AB5C62">
        <w:rPr>
          <w:rFonts w:ascii="Arial" w:hAnsi="Arial" w:cs="Arial"/>
          <w:color w:val="202122"/>
          <w:sz w:val="21"/>
          <w:szCs w:val="21"/>
          <w:shd w:val="clear" w:color="auto" w:fill="FFFFFF"/>
        </w:rPr>
        <w:t> à l'égard de toute sensation ou évocation, agréable ou désagréable.</w:t>
      </w:r>
    </w:p>
    <w:p w14:paraId="147C3592" w14:textId="77777777" w:rsidR="00831B05" w:rsidRDefault="00831B05" w:rsidP="00831B05">
      <w:pPr>
        <w:rPr>
          <w:rFonts w:ascii="Tahoma" w:hAnsi="Tahoma" w:cs="Tahoma"/>
          <w:b/>
          <w:bCs/>
          <w:color w:val="333399"/>
        </w:rPr>
      </w:pPr>
      <w:r w:rsidRPr="005C60AC">
        <w:rPr>
          <w:noProof/>
        </w:rPr>
        <w:drawing>
          <wp:inline distT="0" distB="0" distL="0" distR="0" wp14:anchorId="580F3233" wp14:editId="5A05B388">
            <wp:extent cx="5753735" cy="1516380"/>
            <wp:effectExtent l="0" t="0" r="0" b="762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3735" cy="1516380"/>
                    </a:xfrm>
                    <a:prstGeom prst="rect">
                      <a:avLst/>
                    </a:prstGeom>
                    <a:noFill/>
                    <a:ln>
                      <a:noFill/>
                    </a:ln>
                  </pic:spPr>
                </pic:pic>
              </a:graphicData>
            </a:graphic>
          </wp:inline>
        </w:drawing>
      </w:r>
    </w:p>
    <w:p w14:paraId="7C1FD8BC" w14:textId="77777777" w:rsidR="00831B05" w:rsidRDefault="00831B05" w:rsidP="00831B05">
      <w:pPr>
        <w:rPr>
          <w:rFonts w:ascii="Tahoma" w:hAnsi="Tahoma" w:cs="Tahoma"/>
          <w:b/>
          <w:bCs/>
          <w:color w:val="333399"/>
        </w:rPr>
      </w:pPr>
    </w:p>
    <w:p w14:paraId="6CCA9510" w14:textId="77777777" w:rsidR="00831B05" w:rsidRDefault="00831B05" w:rsidP="00831B05">
      <w:pPr>
        <w:rPr>
          <w:rFonts w:ascii="Tahoma" w:hAnsi="Tahoma" w:cs="Tahoma"/>
          <w:b/>
          <w:bCs/>
          <w:color w:val="333399"/>
        </w:rPr>
      </w:pPr>
    </w:p>
    <w:p w14:paraId="32C56EE4" w14:textId="77777777" w:rsidR="00831B05" w:rsidRPr="007F467D"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4</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Pracchardana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vidharanabhyam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praanasya</w:t>
      </w:r>
      <w:proofErr w:type="spellEnd"/>
    </w:p>
    <w:p w14:paraId="5B3BDFD7" w14:textId="77777777" w:rsidR="00831B05" w:rsidRDefault="00831B05" w:rsidP="00831B05">
      <w:pPr>
        <w:rPr>
          <w:rFonts w:ascii="Tahoma" w:hAnsi="Tahoma" w:cs="Tahoma"/>
          <w:b/>
          <w:bCs/>
          <w:color w:val="333399"/>
        </w:rPr>
      </w:pPr>
    </w:p>
    <w:p w14:paraId="23073218" w14:textId="77777777" w:rsidR="00831B05" w:rsidRPr="00F71D7B" w:rsidRDefault="00831B05" w:rsidP="00831B05">
      <w:pPr>
        <w:rPr>
          <w:rFonts w:ascii="Arial" w:hAnsi="Arial" w:cs="Arial"/>
          <w:b/>
          <w:bCs/>
          <w:color w:val="00B0F0"/>
          <w:sz w:val="21"/>
          <w:szCs w:val="21"/>
          <w:shd w:val="clear" w:color="auto" w:fill="FFFFFF"/>
        </w:rPr>
      </w:pPr>
      <w:r w:rsidRPr="00F71D7B">
        <w:rPr>
          <w:rFonts w:ascii="Arial" w:hAnsi="Arial" w:cs="Arial" w:hint="eastAsia"/>
          <w:b/>
          <w:bCs/>
          <w:color w:val="00B0F0"/>
          <w:sz w:val="21"/>
          <w:szCs w:val="21"/>
          <w:shd w:val="clear" w:color="auto" w:fill="FFFFFF"/>
        </w:rPr>
        <w:t>«</w:t>
      </w:r>
      <w:r w:rsidRPr="00F71D7B">
        <w:rPr>
          <w:rFonts w:ascii="Arial" w:hAnsi="Arial" w:cs="Arial"/>
          <w:b/>
          <w:bCs/>
          <w:color w:val="00B0F0"/>
          <w:sz w:val="21"/>
          <w:szCs w:val="21"/>
          <w:shd w:val="clear" w:color="auto" w:fill="FFFFFF"/>
        </w:rPr>
        <w:t xml:space="preserve"> L'expir</w:t>
      </w:r>
      <w:r>
        <w:rPr>
          <w:rFonts w:ascii="Arial" w:hAnsi="Arial" w:cs="Arial"/>
          <w:b/>
          <w:bCs/>
          <w:color w:val="00B0F0"/>
          <w:sz w:val="21"/>
          <w:szCs w:val="21"/>
          <w:shd w:val="clear" w:color="auto" w:fill="FFFFFF"/>
        </w:rPr>
        <w:t>ation</w:t>
      </w:r>
      <w:r w:rsidRPr="00F71D7B">
        <w:rPr>
          <w:rFonts w:ascii="Arial" w:hAnsi="Arial" w:cs="Arial"/>
          <w:b/>
          <w:bCs/>
          <w:color w:val="00B0F0"/>
          <w:sz w:val="21"/>
          <w:szCs w:val="21"/>
          <w:shd w:val="clear" w:color="auto" w:fill="FFFFFF"/>
        </w:rPr>
        <w:t xml:space="preserve"> et la suspension de la respiration produisent les mêmes</w:t>
      </w:r>
      <w:r>
        <w:rPr>
          <w:rFonts w:ascii="Arial" w:hAnsi="Arial" w:cs="Arial"/>
          <w:b/>
          <w:bCs/>
          <w:color w:val="00B0F0"/>
          <w:sz w:val="21"/>
          <w:szCs w:val="21"/>
          <w:shd w:val="clear" w:color="auto" w:fill="FFFFFF"/>
        </w:rPr>
        <w:t xml:space="preserve"> </w:t>
      </w:r>
      <w:r w:rsidRPr="00F71D7B">
        <w:rPr>
          <w:rFonts w:ascii="Arial" w:hAnsi="Arial" w:cs="Arial"/>
          <w:b/>
          <w:bCs/>
          <w:color w:val="00B0F0"/>
          <w:sz w:val="21"/>
          <w:szCs w:val="21"/>
          <w:shd w:val="clear" w:color="auto" w:fill="FFFFFF"/>
        </w:rPr>
        <w:t>effets. »</w:t>
      </w:r>
    </w:p>
    <w:p w14:paraId="66198747" w14:textId="77777777" w:rsidR="00831B05" w:rsidRPr="00F71D7B" w:rsidRDefault="00831B05" w:rsidP="00831B05">
      <w:pPr>
        <w:rPr>
          <w:rFonts w:ascii="Arial" w:hAnsi="Arial" w:cs="Arial"/>
          <w:color w:val="202122"/>
          <w:sz w:val="21"/>
          <w:szCs w:val="21"/>
          <w:shd w:val="clear" w:color="auto" w:fill="FFFFFF"/>
        </w:rPr>
      </w:pPr>
      <w:proofErr w:type="spellStart"/>
      <w:r w:rsidRPr="00F71D7B">
        <w:rPr>
          <w:rFonts w:ascii="Arial" w:hAnsi="Arial" w:cs="Arial"/>
          <w:color w:val="202122"/>
          <w:sz w:val="21"/>
          <w:szCs w:val="21"/>
          <w:shd w:val="clear" w:color="auto" w:fill="FFFFFF"/>
        </w:rPr>
        <w:t>pracchardana</w:t>
      </w:r>
      <w:proofErr w:type="spellEnd"/>
      <w:r w:rsidRPr="00F71D7B">
        <w:rPr>
          <w:rFonts w:ascii="Arial" w:hAnsi="Arial" w:cs="Arial"/>
          <w:color w:val="202122"/>
          <w:sz w:val="21"/>
          <w:szCs w:val="21"/>
          <w:shd w:val="clear" w:color="auto" w:fill="FFFFFF"/>
        </w:rPr>
        <w:t xml:space="preserve"> : expiration</w:t>
      </w:r>
    </w:p>
    <w:p w14:paraId="7C679059" w14:textId="77777777" w:rsidR="00831B05" w:rsidRPr="00F71D7B" w:rsidRDefault="00831B05" w:rsidP="00831B05">
      <w:pPr>
        <w:rPr>
          <w:rFonts w:ascii="Arial" w:hAnsi="Arial" w:cs="Arial"/>
          <w:color w:val="202122"/>
          <w:sz w:val="21"/>
          <w:szCs w:val="21"/>
          <w:shd w:val="clear" w:color="auto" w:fill="FFFFFF"/>
        </w:rPr>
      </w:pPr>
      <w:proofErr w:type="spellStart"/>
      <w:r w:rsidRPr="00F71D7B">
        <w:rPr>
          <w:rFonts w:ascii="Arial" w:hAnsi="Arial" w:cs="Arial"/>
          <w:color w:val="202122"/>
          <w:sz w:val="21"/>
          <w:szCs w:val="21"/>
          <w:shd w:val="clear" w:color="auto" w:fill="FFFFFF"/>
        </w:rPr>
        <w:t>vidhārana</w:t>
      </w:r>
      <w:proofErr w:type="spellEnd"/>
      <w:r w:rsidRPr="00F71D7B">
        <w:rPr>
          <w:rFonts w:ascii="Arial" w:hAnsi="Arial" w:cs="Arial"/>
          <w:color w:val="202122"/>
          <w:sz w:val="21"/>
          <w:szCs w:val="21"/>
          <w:shd w:val="clear" w:color="auto" w:fill="FFFFFF"/>
        </w:rPr>
        <w:t xml:space="preserve"> : fait d'arrêter, de restreindre</w:t>
      </w:r>
    </w:p>
    <w:p w14:paraId="2C199334" w14:textId="77777777" w:rsidR="00831B05" w:rsidRPr="00F71D7B" w:rsidRDefault="00831B05" w:rsidP="00831B05">
      <w:pPr>
        <w:rPr>
          <w:rFonts w:ascii="Arial" w:hAnsi="Arial" w:cs="Arial"/>
          <w:color w:val="202122"/>
          <w:sz w:val="21"/>
          <w:szCs w:val="21"/>
          <w:shd w:val="clear" w:color="auto" w:fill="FFFFFF"/>
        </w:rPr>
      </w:pPr>
      <w:r w:rsidRPr="00F71D7B">
        <w:rPr>
          <w:rFonts w:ascii="Arial" w:hAnsi="Arial" w:cs="Arial"/>
          <w:color w:val="202122"/>
          <w:sz w:val="21"/>
          <w:szCs w:val="21"/>
          <w:shd w:val="clear" w:color="auto" w:fill="FFFFFF"/>
        </w:rPr>
        <w:t>va : ou bien</w:t>
      </w:r>
    </w:p>
    <w:p w14:paraId="6C3108E1" w14:textId="77777777" w:rsidR="00831B05" w:rsidRPr="00F71D7B" w:rsidRDefault="00831B05" w:rsidP="00831B05">
      <w:pPr>
        <w:rPr>
          <w:rFonts w:ascii="Arial" w:hAnsi="Arial" w:cs="Arial"/>
          <w:color w:val="202122"/>
          <w:sz w:val="21"/>
          <w:szCs w:val="21"/>
          <w:shd w:val="clear" w:color="auto" w:fill="FFFFFF"/>
        </w:rPr>
      </w:pPr>
      <w:proofErr w:type="spellStart"/>
      <w:r w:rsidRPr="00F71D7B">
        <w:rPr>
          <w:rFonts w:ascii="Arial" w:hAnsi="Arial" w:cs="Arial"/>
          <w:color w:val="202122"/>
          <w:sz w:val="21"/>
          <w:szCs w:val="21"/>
          <w:shd w:val="clear" w:color="auto" w:fill="FFFFFF"/>
        </w:rPr>
        <w:t>prāna</w:t>
      </w:r>
      <w:proofErr w:type="spellEnd"/>
      <w:r w:rsidRPr="00F71D7B">
        <w:rPr>
          <w:rFonts w:ascii="Arial" w:hAnsi="Arial" w:cs="Arial"/>
          <w:color w:val="202122"/>
          <w:sz w:val="21"/>
          <w:szCs w:val="21"/>
          <w:shd w:val="clear" w:color="auto" w:fill="FFFFFF"/>
        </w:rPr>
        <w:t xml:space="preserve"> : souffle, respiration, souffle vital, énergie</w:t>
      </w:r>
    </w:p>
    <w:p w14:paraId="302E9B85" w14:textId="77777777" w:rsidR="00831B05" w:rsidRDefault="00831B05" w:rsidP="00831B05">
      <w:pPr>
        <w:rPr>
          <w:rFonts w:ascii="Tahoma" w:hAnsi="Tahoma" w:cs="Tahoma"/>
          <w:b/>
          <w:bCs/>
          <w:color w:val="333399"/>
        </w:rPr>
      </w:pPr>
    </w:p>
    <w:p w14:paraId="071119DB" w14:textId="77777777" w:rsidR="00831B05" w:rsidRDefault="00831B05" w:rsidP="00831B05">
      <w:pPr>
        <w:rPr>
          <w:rFonts w:ascii="Tahoma" w:hAnsi="Tahoma" w:cs="Tahoma"/>
          <w:b/>
          <w:bCs/>
          <w:color w:val="333399"/>
        </w:rPr>
      </w:pPr>
    </w:p>
    <w:p w14:paraId="3619A68C" w14:textId="77777777" w:rsidR="00831B05" w:rsidRDefault="00831B05" w:rsidP="00831B05">
      <w:pPr>
        <w:rPr>
          <w:rFonts w:ascii="Tahoma" w:hAnsi="Tahoma" w:cs="Tahoma"/>
          <w:b/>
          <w:bCs/>
          <w:color w:val="333399"/>
        </w:rPr>
      </w:pPr>
      <w:r w:rsidRPr="005C60AC">
        <w:rPr>
          <w:noProof/>
        </w:rPr>
        <w:drawing>
          <wp:inline distT="0" distB="0" distL="0" distR="0" wp14:anchorId="27C53C8D" wp14:editId="54B0C663">
            <wp:extent cx="5760085" cy="87693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876935"/>
                    </a:xfrm>
                    <a:prstGeom prst="rect">
                      <a:avLst/>
                    </a:prstGeom>
                    <a:noFill/>
                    <a:ln>
                      <a:noFill/>
                    </a:ln>
                  </pic:spPr>
                </pic:pic>
              </a:graphicData>
            </a:graphic>
          </wp:inline>
        </w:drawing>
      </w:r>
    </w:p>
    <w:p w14:paraId="11172759" w14:textId="77777777" w:rsidR="00831B05" w:rsidRDefault="00831B05" w:rsidP="00831B05">
      <w:pPr>
        <w:rPr>
          <w:rFonts w:ascii="Tahoma" w:hAnsi="Tahoma" w:cs="Tahoma"/>
          <w:b/>
          <w:bCs/>
          <w:color w:val="333399"/>
        </w:rPr>
      </w:pPr>
    </w:p>
    <w:p w14:paraId="404D36AE" w14:textId="77777777" w:rsidR="00831B05" w:rsidRDefault="00831B05" w:rsidP="00831B05">
      <w:pPr>
        <w:rPr>
          <w:rFonts w:ascii="Tahoma" w:hAnsi="Tahoma" w:cs="Tahoma"/>
          <w:b/>
          <w:bCs/>
          <w:color w:val="333399"/>
        </w:rPr>
      </w:pPr>
    </w:p>
    <w:p w14:paraId="6D3797A3"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5</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Visayavati</w:t>
      </w:r>
      <w:proofErr w:type="spellEnd"/>
      <w:r>
        <w:rPr>
          <w:rFonts w:ascii="Arial" w:hAnsi="Arial" w:cs="Arial"/>
          <w:b/>
          <w:bCs/>
          <w:color w:val="00B0F0"/>
          <w:sz w:val="21"/>
          <w:szCs w:val="21"/>
          <w:shd w:val="clear" w:color="auto" w:fill="FFFFFF"/>
        </w:rPr>
        <w:t xml:space="preserve"> va </w:t>
      </w:r>
      <w:proofErr w:type="spellStart"/>
      <w:r>
        <w:rPr>
          <w:rFonts w:ascii="Arial" w:hAnsi="Arial" w:cs="Arial"/>
          <w:b/>
          <w:bCs/>
          <w:color w:val="00B0F0"/>
          <w:sz w:val="21"/>
          <w:szCs w:val="21"/>
          <w:shd w:val="clear" w:color="auto" w:fill="FFFFFF"/>
        </w:rPr>
        <w:t>pravrittih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utpanna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manasah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sthiti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nibandhani</w:t>
      </w:r>
      <w:proofErr w:type="spellEnd"/>
      <w:r>
        <w:rPr>
          <w:rFonts w:ascii="Arial" w:hAnsi="Arial" w:cs="Arial"/>
          <w:b/>
          <w:bCs/>
          <w:color w:val="00B0F0"/>
          <w:sz w:val="21"/>
          <w:szCs w:val="21"/>
          <w:shd w:val="clear" w:color="auto" w:fill="FFFFFF"/>
        </w:rPr>
        <w:t> </w:t>
      </w:r>
    </w:p>
    <w:p w14:paraId="08C12DAC" w14:textId="77777777" w:rsidR="00831B05" w:rsidRDefault="00831B05" w:rsidP="00831B05">
      <w:pPr>
        <w:rPr>
          <w:rFonts w:ascii="Arial" w:hAnsi="Arial" w:cs="Arial"/>
          <w:b/>
          <w:bCs/>
          <w:color w:val="00B0F0"/>
          <w:sz w:val="21"/>
          <w:szCs w:val="21"/>
          <w:shd w:val="clear" w:color="auto" w:fill="FFFFFF"/>
        </w:rPr>
      </w:pPr>
    </w:p>
    <w:p w14:paraId="7601D0DC" w14:textId="77777777" w:rsidR="00831B05" w:rsidRDefault="00831B05" w:rsidP="00831B05">
      <w:pPr>
        <w:rPr>
          <w:rFonts w:ascii="Arial" w:hAnsi="Arial" w:cs="Arial"/>
          <w:b/>
          <w:bCs/>
          <w:color w:val="00B0F0"/>
          <w:sz w:val="21"/>
          <w:szCs w:val="21"/>
          <w:shd w:val="clear" w:color="auto" w:fill="FFFFFF"/>
        </w:rPr>
      </w:pPr>
      <w:r w:rsidRPr="00815BCD">
        <w:rPr>
          <w:rFonts w:ascii="Arial" w:hAnsi="Arial" w:cs="Arial" w:hint="eastAsia"/>
          <w:b/>
          <w:bCs/>
          <w:color w:val="00B0F0"/>
          <w:sz w:val="21"/>
          <w:szCs w:val="21"/>
          <w:shd w:val="clear" w:color="auto" w:fill="FFFFFF"/>
        </w:rPr>
        <w:t>«</w:t>
      </w:r>
      <w:r w:rsidRPr="00815BCD">
        <w:rPr>
          <w:rFonts w:ascii="Arial" w:hAnsi="Arial" w:cs="Arial"/>
          <w:b/>
          <w:bCs/>
          <w:color w:val="00B0F0"/>
          <w:sz w:val="21"/>
          <w:szCs w:val="21"/>
          <w:shd w:val="clear" w:color="auto" w:fill="FFFFFF"/>
        </w:rPr>
        <w:t xml:space="preserve"> La stabilité du mental peut aussi venir de son activité en relation</w:t>
      </w:r>
      <w:r>
        <w:rPr>
          <w:rFonts w:ascii="Arial" w:hAnsi="Arial" w:cs="Arial"/>
          <w:b/>
          <w:bCs/>
          <w:color w:val="00B0F0"/>
          <w:sz w:val="21"/>
          <w:szCs w:val="21"/>
          <w:shd w:val="clear" w:color="auto" w:fill="FFFFFF"/>
        </w:rPr>
        <w:t xml:space="preserve"> </w:t>
      </w:r>
      <w:r w:rsidRPr="00815BCD">
        <w:rPr>
          <w:rFonts w:ascii="Arial" w:hAnsi="Arial" w:cs="Arial"/>
          <w:b/>
          <w:bCs/>
          <w:color w:val="00B0F0"/>
          <w:sz w:val="21"/>
          <w:szCs w:val="21"/>
          <w:shd w:val="clear" w:color="auto" w:fill="FFFFFF"/>
        </w:rPr>
        <w:t>avec le monde sensible. »</w:t>
      </w:r>
    </w:p>
    <w:p w14:paraId="3EB67CA9" w14:textId="77777777" w:rsidR="00831B05" w:rsidRDefault="00831B05" w:rsidP="00831B05">
      <w:pPr>
        <w:rPr>
          <w:rFonts w:ascii="Arial" w:hAnsi="Arial" w:cs="Arial"/>
          <w:b/>
          <w:bCs/>
          <w:color w:val="00B0F0"/>
          <w:sz w:val="21"/>
          <w:szCs w:val="21"/>
          <w:shd w:val="clear" w:color="auto" w:fill="FFFFFF"/>
          <w:lang w:val="en-US"/>
        </w:rPr>
      </w:pPr>
      <w:r w:rsidRPr="004E6C6E">
        <w:rPr>
          <w:rFonts w:ascii="Arial" w:hAnsi="Arial" w:cs="Arial"/>
          <w:b/>
          <w:bCs/>
          <w:color w:val="00B0F0"/>
          <w:sz w:val="21"/>
          <w:szCs w:val="21"/>
          <w:shd w:val="clear" w:color="auto" w:fill="FFFFFF"/>
          <w:lang w:val="en-US"/>
        </w:rPr>
        <w:t>« Or by contemplating an o</w:t>
      </w:r>
      <w:r>
        <w:rPr>
          <w:rFonts w:ascii="Arial" w:hAnsi="Arial" w:cs="Arial"/>
          <w:b/>
          <w:bCs/>
          <w:color w:val="00B0F0"/>
          <w:sz w:val="21"/>
          <w:szCs w:val="21"/>
          <w:shd w:val="clear" w:color="auto" w:fill="FFFFFF"/>
          <w:lang w:val="en-US"/>
        </w:rPr>
        <w:t>bject that helps to maintain steadiness of mind and consciousness.</w:t>
      </w:r>
      <w:r w:rsidRPr="004E6C6E">
        <w:rPr>
          <w:rFonts w:ascii="Arial" w:hAnsi="Arial" w:cs="Arial"/>
          <w:b/>
          <w:bCs/>
          <w:color w:val="00B0F0"/>
          <w:sz w:val="21"/>
          <w:szCs w:val="21"/>
          <w:shd w:val="clear" w:color="auto" w:fill="FFFFFF"/>
          <w:lang w:val="en-US"/>
        </w:rPr>
        <w:t xml:space="preserve"> »</w:t>
      </w:r>
    </w:p>
    <w:p w14:paraId="79D9393B" w14:textId="77777777" w:rsidR="00831B05" w:rsidRPr="004E6C6E" w:rsidRDefault="00831B05" w:rsidP="00831B05">
      <w:pPr>
        <w:rPr>
          <w:rFonts w:ascii="Arial" w:hAnsi="Arial" w:cs="Arial"/>
          <w:b/>
          <w:bCs/>
          <w:color w:val="00B0F0"/>
          <w:sz w:val="21"/>
          <w:szCs w:val="21"/>
          <w:shd w:val="clear" w:color="auto" w:fill="FFFFFF"/>
          <w:lang w:val="en-US"/>
        </w:rPr>
      </w:pPr>
    </w:p>
    <w:p w14:paraId="1D758479" w14:textId="77777777" w:rsidR="00831B05" w:rsidRPr="00815BCD" w:rsidRDefault="00831B05" w:rsidP="00831B05">
      <w:pPr>
        <w:rPr>
          <w:rFonts w:ascii="Arial" w:hAnsi="Arial" w:cs="Arial"/>
          <w:color w:val="202122"/>
          <w:sz w:val="21"/>
          <w:szCs w:val="21"/>
          <w:shd w:val="clear" w:color="auto" w:fill="FFFFFF"/>
        </w:rPr>
      </w:pPr>
      <w:proofErr w:type="spellStart"/>
      <w:r w:rsidRPr="00815BCD">
        <w:rPr>
          <w:rFonts w:ascii="Arial" w:hAnsi="Arial" w:cs="Arial"/>
          <w:color w:val="202122"/>
          <w:sz w:val="21"/>
          <w:szCs w:val="21"/>
          <w:shd w:val="clear" w:color="auto" w:fill="FFFFFF"/>
        </w:rPr>
        <w:t>vishayavatï</w:t>
      </w:r>
      <w:proofErr w:type="spellEnd"/>
      <w:r w:rsidRPr="00815BCD">
        <w:rPr>
          <w:rFonts w:ascii="Arial" w:hAnsi="Arial" w:cs="Arial"/>
          <w:color w:val="202122"/>
          <w:sz w:val="21"/>
          <w:szCs w:val="21"/>
          <w:shd w:val="clear" w:color="auto" w:fill="FFFFFF"/>
        </w:rPr>
        <w:t xml:space="preserve"> : en relation avec le champ d'expérimentation des sens</w:t>
      </w:r>
    </w:p>
    <w:p w14:paraId="4067C922" w14:textId="77777777" w:rsidR="00831B05" w:rsidRPr="00815BCD" w:rsidRDefault="00831B05" w:rsidP="00831B05">
      <w:pPr>
        <w:rPr>
          <w:rFonts w:ascii="Arial" w:hAnsi="Arial" w:cs="Arial"/>
          <w:color w:val="202122"/>
          <w:sz w:val="21"/>
          <w:szCs w:val="21"/>
          <w:shd w:val="clear" w:color="auto" w:fill="FFFFFF"/>
        </w:rPr>
      </w:pPr>
      <w:r w:rsidRPr="00815BCD">
        <w:rPr>
          <w:rFonts w:ascii="Arial" w:hAnsi="Arial" w:cs="Arial"/>
          <w:color w:val="202122"/>
          <w:sz w:val="21"/>
          <w:szCs w:val="21"/>
          <w:shd w:val="clear" w:color="auto" w:fill="FFFFFF"/>
        </w:rPr>
        <w:lastRenderedPageBreak/>
        <w:t>va : ou</w:t>
      </w:r>
    </w:p>
    <w:p w14:paraId="689BF983" w14:textId="77777777" w:rsidR="00831B05" w:rsidRPr="00815BCD" w:rsidRDefault="00831B05" w:rsidP="00831B05">
      <w:pPr>
        <w:rPr>
          <w:rFonts w:ascii="Arial" w:hAnsi="Arial" w:cs="Arial"/>
          <w:color w:val="202122"/>
          <w:sz w:val="21"/>
          <w:szCs w:val="21"/>
          <w:shd w:val="clear" w:color="auto" w:fill="FFFFFF"/>
        </w:rPr>
      </w:pPr>
      <w:proofErr w:type="spellStart"/>
      <w:r w:rsidRPr="00815BCD">
        <w:rPr>
          <w:rFonts w:ascii="Arial" w:hAnsi="Arial" w:cs="Arial"/>
          <w:color w:val="202122"/>
          <w:sz w:val="21"/>
          <w:szCs w:val="21"/>
          <w:shd w:val="clear" w:color="auto" w:fill="FFFFFF"/>
        </w:rPr>
        <w:t>pravritti</w:t>
      </w:r>
      <w:proofErr w:type="spellEnd"/>
      <w:r w:rsidRPr="00815BCD">
        <w:rPr>
          <w:rFonts w:ascii="Arial" w:hAnsi="Arial" w:cs="Arial"/>
          <w:color w:val="202122"/>
          <w:sz w:val="21"/>
          <w:szCs w:val="21"/>
          <w:shd w:val="clear" w:color="auto" w:fill="FFFFFF"/>
        </w:rPr>
        <w:t xml:space="preserve"> : activité du mental</w:t>
      </w:r>
    </w:p>
    <w:p w14:paraId="42C00077" w14:textId="77777777" w:rsidR="00831B05" w:rsidRPr="00815BCD" w:rsidRDefault="00831B05" w:rsidP="00831B05">
      <w:pPr>
        <w:rPr>
          <w:rFonts w:ascii="Arial" w:hAnsi="Arial" w:cs="Arial"/>
          <w:color w:val="202122"/>
          <w:sz w:val="21"/>
          <w:szCs w:val="21"/>
          <w:shd w:val="clear" w:color="auto" w:fill="FFFFFF"/>
        </w:rPr>
      </w:pPr>
      <w:proofErr w:type="spellStart"/>
      <w:r w:rsidRPr="00815BCD">
        <w:rPr>
          <w:rFonts w:ascii="Arial" w:hAnsi="Arial" w:cs="Arial"/>
          <w:color w:val="202122"/>
          <w:sz w:val="21"/>
          <w:szCs w:val="21"/>
          <w:shd w:val="clear" w:color="auto" w:fill="FFFFFF"/>
        </w:rPr>
        <w:t>utpanna</w:t>
      </w:r>
      <w:proofErr w:type="spellEnd"/>
      <w:r w:rsidRPr="00815BCD">
        <w:rPr>
          <w:rFonts w:ascii="Arial" w:hAnsi="Arial" w:cs="Arial"/>
          <w:color w:val="202122"/>
          <w:sz w:val="21"/>
          <w:szCs w:val="21"/>
          <w:shd w:val="clear" w:color="auto" w:fill="FFFFFF"/>
        </w:rPr>
        <w:t xml:space="preserve"> : vient de</w:t>
      </w:r>
    </w:p>
    <w:p w14:paraId="5ADEA1F5" w14:textId="77777777" w:rsidR="00831B05" w:rsidRPr="00815BCD" w:rsidRDefault="00831B05" w:rsidP="00831B05">
      <w:pPr>
        <w:rPr>
          <w:rFonts w:ascii="Arial" w:hAnsi="Arial" w:cs="Arial"/>
          <w:color w:val="202122"/>
          <w:sz w:val="21"/>
          <w:szCs w:val="21"/>
          <w:shd w:val="clear" w:color="auto" w:fill="FFFFFF"/>
        </w:rPr>
      </w:pPr>
      <w:r w:rsidRPr="00815BCD">
        <w:rPr>
          <w:rFonts w:ascii="Arial" w:hAnsi="Arial" w:cs="Arial"/>
          <w:color w:val="202122"/>
          <w:sz w:val="21"/>
          <w:szCs w:val="21"/>
          <w:shd w:val="clear" w:color="auto" w:fill="FFFFFF"/>
        </w:rPr>
        <w:t>manas : pensée, esprit, intellect</w:t>
      </w:r>
    </w:p>
    <w:p w14:paraId="29F80DD8" w14:textId="77777777" w:rsidR="00831B05" w:rsidRPr="00815BCD" w:rsidRDefault="00831B05" w:rsidP="00831B05">
      <w:pPr>
        <w:rPr>
          <w:rFonts w:ascii="Arial" w:hAnsi="Arial" w:cs="Arial"/>
          <w:color w:val="202122"/>
          <w:sz w:val="21"/>
          <w:szCs w:val="21"/>
          <w:shd w:val="clear" w:color="auto" w:fill="FFFFFF"/>
        </w:rPr>
      </w:pPr>
      <w:proofErr w:type="spellStart"/>
      <w:r w:rsidRPr="00815BCD">
        <w:rPr>
          <w:rFonts w:ascii="Arial" w:hAnsi="Arial" w:cs="Arial"/>
          <w:color w:val="202122"/>
          <w:sz w:val="21"/>
          <w:szCs w:val="21"/>
          <w:shd w:val="clear" w:color="auto" w:fill="FFFFFF"/>
        </w:rPr>
        <w:t>sthiti</w:t>
      </w:r>
      <w:proofErr w:type="spellEnd"/>
      <w:r w:rsidRPr="00815BCD">
        <w:rPr>
          <w:rFonts w:ascii="Arial" w:hAnsi="Arial" w:cs="Arial"/>
          <w:color w:val="202122"/>
          <w:sz w:val="21"/>
          <w:szCs w:val="21"/>
          <w:shd w:val="clear" w:color="auto" w:fill="FFFFFF"/>
        </w:rPr>
        <w:t xml:space="preserve"> : stabilité</w:t>
      </w:r>
    </w:p>
    <w:p w14:paraId="2C37E924" w14:textId="77777777" w:rsidR="00831B05" w:rsidRDefault="00831B05" w:rsidP="00831B05">
      <w:pPr>
        <w:rPr>
          <w:rFonts w:ascii="Arial" w:hAnsi="Arial" w:cs="Arial"/>
          <w:color w:val="202122"/>
          <w:sz w:val="21"/>
          <w:szCs w:val="21"/>
          <w:shd w:val="clear" w:color="auto" w:fill="FFFFFF"/>
        </w:rPr>
      </w:pPr>
      <w:proofErr w:type="spellStart"/>
      <w:r w:rsidRPr="00815BCD">
        <w:rPr>
          <w:rFonts w:ascii="Arial" w:hAnsi="Arial" w:cs="Arial"/>
          <w:color w:val="202122"/>
          <w:sz w:val="21"/>
          <w:szCs w:val="21"/>
          <w:shd w:val="clear" w:color="auto" w:fill="FFFFFF"/>
        </w:rPr>
        <w:t>nibandhinï</w:t>
      </w:r>
      <w:proofErr w:type="spellEnd"/>
      <w:r w:rsidRPr="00815BCD">
        <w:rPr>
          <w:rFonts w:ascii="Arial" w:hAnsi="Arial" w:cs="Arial"/>
          <w:color w:val="202122"/>
          <w:sz w:val="21"/>
          <w:szCs w:val="21"/>
          <w:shd w:val="clear" w:color="auto" w:fill="FFFFFF"/>
        </w:rPr>
        <w:t xml:space="preserve"> : cause</w:t>
      </w:r>
    </w:p>
    <w:p w14:paraId="77F7E377" w14:textId="77777777" w:rsidR="00831B05" w:rsidRDefault="00831B05" w:rsidP="00831B05">
      <w:pPr>
        <w:rPr>
          <w:rFonts w:ascii="Arial" w:hAnsi="Arial" w:cs="Arial"/>
          <w:color w:val="202122"/>
          <w:sz w:val="21"/>
          <w:szCs w:val="21"/>
          <w:shd w:val="clear" w:color="auto" w:fill="FFFFFF"/>
        </w:rPr>
      </w:pPr>
    </w:p>
    <w:p w14:paraId="7BDE40D1" w14:textId="77777777" w:rsidR="00831B05" w:rsidRPr="00815BCD" w:rsidRDefault="00831B05" w:rsidP="00831B05">
      <w:pPr>
        <w:rPr>
          <w:rFonts w:ascii="Arial" w:hAnsi="Arial" w:cs="Arial"/>
          <w:color w:val="202122"/>
          <w:sz w:val="21"/>
          <w:szCs w:val="21"/>
          <w:shd w:val="clear" w:color="auto" w:fill="FFFFFF"/>
        </w:rPr>
      </w:pPr>
    </w:p>
    <w:p w14:paraId="1869840B" w14:textId="77777777" w:rsidR="00831B05" w:rsidRPr="007F467D" w:rsidRDefault="00831B05" w:rsidP="00831B05">
      <w:pPr>
        <w:rPr>
          <w:rFonts w:ascii="Arial" w:hAnsi="Arial" w:cs="Arial"/>
          <w:b/>
          <w:bCs/>
          <w:color w:val="00B0F0"/>
          <w:sz w:val="21"/>
          <w:szCs w:val="21"/>
          <w:shd w:val="clear" w:color="auto" w:fill="FFFFFF"/>
        </w:rPr>
      </w:pPr>
      <w:r w:rsidRPr="005C60AC">
        <w:rPr>
          <w:noProof/>
        </w:rPr>
        <w:drawing>
          <wp:inline distT="0" distB="0" distL="0" distR="0" wp14:anchorId="1CB7A3A7" wp14:editId="4C0DEF6C">
            <wp:extent cx="5760085" cy="63944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639445"/>
                    </a:xfrm>
                    <a:prstGeom prst="rect">
                      <a:avLst/>
                    </a:prstGeom>
                    <a:noFill/>
                    <a:ln>
                      <a:noFill/>
                    </a:ln>
                  </pic:spPr>
                </pic:pic>
              </a:graphicData>
            </a:graphic>
          </wp:inline>
        </w:drawing>
      </w:r>
    </w:p>
    <w:p w14:paraId="22FB660D" w14:textId="77777777" w:rsidR="00831B05" w:rsidRDefault="00831B05" w:rsidP="00831B05">
      <w:pPr>
        <w:rPr>
          <w:rFonts w:ascii="Tahoma" w:hAnsi="Tahoma" w:cs="Tahoma"/>
          <w:b/>
          <w:bCs/>
          <w:color w:val="333399"/>
        </w:rPr>
      </w:pPr>
    </w:p>
    <w:p w14:paraId="2186C236"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6</w:t>
      </w:r>
      <w:r w:rsidRPr="007F467D">
        <w:rPr>
          <w:rFonts w:ascii="Arial" w:hAnsi="Arial" w:cs="Arial"/>
          <w:b/>
          <w:bCs/>
          <w:color w:val="00B0F0"/>
          <w:sz w:val="21"/>
          <w:szCs w:val="21"/>
          <w:shd w:val="clear" w:color="auto" w:fill="FFFFFF"/>
        </w:rPr>
        <w:t> </w:t>
      </w:r>
      <w:r>
        <w:rPr>
          <w:rFonts w:ascii="Arial" w:hAnsi="Arial" w:cs="Arial"/>
          <w:b/>
          <w:bCs/>
          <w:color w:val="00B0F0"/>
          <w:sz w:val="21"/>
          <w:szCs w:val="21"/>
          <w:shd w:val="clear" w:color="auto" w:fill="FFFFFF"/>
        </w:rPr>
        <w:t xml:space="preserve">Visoka va </w:t>
      </w:r>
      <w:proofErr w:type="spellStart"/>
      <w:r>
        <w:rPr>
          <w:rFonts w:ascii="Arial" w:hAnsi="Arial" w:cs="Arial"/>
          <w:b/>
          <w:bCs/>
          <w:color w:val="00B0F0"/>
          <w:sz w:val="21"/>
          <w:szCs w:val="21"/>
          <w:shd w:val="clear" w:color="auto" w:fill="FFFFFF"/>
        </w:rPr>
        <w:t>jyotismati</w:t>
      </w:r>
      <w:proofErr w:type="spellEnd"/>
      <w:r>
        <w:rPr>
          <w:rFonts w:ascii="Arial" w:hAnsi="Arial" w:cs="Arial"/>
          <w:b/>
          <w:bCs/>
          <w:color w:val="00B0F0"/>
          <w:sz w:val="21"/>
          <w:szCs w:val="21"/>
          <w:shd w:val="clear" w:color="auto" w:fill="FFFFFF"/>
        </w:rPr>
        <w:t> </w:t>
      </w:r>
    </w:p>
    <w:p w14:paraId="49D56204" w14:textId="77777777" w:rsidR="00831B05" w:rsidRDefault="00831B05" w:rsidP="00831B05">
      <w:pPr>
        <w:rPr>
          <w:rFonts w:ascii="Tahoma" w:hAnsi="Tahoma" w:cs="Tahoma"/>
          <w:b/>
          <w:bCs/>
          <w:color w:val="333399"/>
        </w:rPr>
      </w:pPr>
    </w:p>
    <w:p w14:paraId="1A1E0979"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Ou bien de l'expérience d'un état lumineux et serein. »</w:t>
      </w:r>
    </w:p>
    <w:p w14:paraId="0D5E2E84" w14:textId="77777777" w:rsidR="00831B05" w:rsidRPr="009A52B9" w:rsidRDefault="00831B05" w:rsidP="00831B05">
      <w:pPr>
        <w:rPr>
          <w:rFonts w:ascii="Tahoma" w:hAnsi="Tahoma" w:cs="Tahoma"/>
          <w:b/>
          <w:bCs/>
          <w:color w:val="333399"/>
          <w:lang w:val="en-US"/>
        </w:rPr>
      </w:pPr>
      <w:r w:rsidRPr="009A52B9">
        <w:rPr>
          <w:rFonts w:ascii="Arial" w:hAnsi="Arial" w:cs="Arial" w:hint="eastAsia"/>
          <w:b/>
          <w:bCs/>
          <w:color w:val="00B0F0"/>
          <w:sz w:val="21"/>
          <w:szCs w:val="21"/>
          <w:shd w:val="clear" w:color="auto" w:fill="FFFFFF"/>
          <w:lang w:val="en-US"/>
        </w:rPr>
        <w:t>«</w:t>
      </w:r>
      <w:r w:rsidRPr="009A52B9">
        <w:rPr>
          <w:rFonts w:ascii="Arial" w:hAnsi="Arial" w:cs="Arial"/>
          <w:b/>
          <w:bCs/>
          <w:color w:val="00B0F0"/>
          <w:sz w:val="21"/>
          <w:szCs w:val="21"/>
          <w:shd w:val="clear" w:color="auto" w:fill="FFFFFF"/>
          <w:lang w:val="en-US"/>
        </w:rPr>
        <w:t xml:space="preserve"> Or inner stability is </w:t>
      </w:r>
      <w:proofErr w:type="spellStart"/>
      <w:r w:rsidRPr="009A52B9">
        <w:rPr>
          <w:rFonts w:ascii="Arial" w:hAnsi="Arial" w:cs="Arial"/>
          <w:b/>
          <w:bCs/>
          <w:color w:val="00B0F0"/>
          <w:sz w:val="21"/>
          <w:szCs w:val="21"/>
          <w:shd w:val="clear" w:color="auto" w:fill="FFFFFF"/>
          <w:lang w:val="en-US"/>
        </w:rPr>
        <w:t>gainded</w:t>
      </w:r>
      <w:proofErr w:type="spellEnd"/>
      <w:r w:rsidRPr="009A52B9">
        <w:rPr>
          <w:rFonts w:ascii="Arial" w:hAnsi="Arial" w:cs="Arial"/>
          <w:b/>
          <w:bCs/>
          <w:color w:val="00B0F0"/>
          <w:sz w:val="21"/>
          <w:szCs w:val="21"/>
          <w:shd w:val="clear" w:color="auto" w:fill="FFFFFF"/>
          <w:lang w:val="en-US"/>
        </w:rPr>
        <w:t xml:space="preserve"> by contemplating a luminous, s</w:t>
      </w:r>
      <w:r>
        <w:rPr>
          <w:rFonts w:ascii="Arial" w:hAnsi="Arial" w:cs="Arial"/>
          <w:b/>
          <w:bCs/>
          <w:color w:val="00B0F0"/>
          <w:sz w:val="21"/>
          <w:szCs w:val="21"/>
          <w:shd w:val="clear" w:color="auto" w:fill="FFFFFF"/>
          <w:lang w:val="en-US"/>
        </w:rPr>
        <w:t>orrowless, effulgent (rayonnant) light</w:t>
      </w:r>
      <w:r w:rsidRPr="009A52B9">
        <w:rPr>
          <w:rFonts w:ascii="Arial" w:hAnsi="Arial" w:cs="Arial"/>
          <w:b/>
          <w:bCs/>
          <w:color w:val="00B0F0"/>
          <w:sz w:val="21"/>
          <w:szCs w:val="21"/>
          <w:shd w:val="clear" w:color="auto" w:fill="FFFFFF"/>
          <w:lang w:val="en-US"/>
        </w:rPr>
        <w:t xml:space="preserve"> »</w:t>
      </w:r>
    </w:p>
    <w:p w14:paraId="712B4356" w14:textId="77777777" w:rsidR="00831B05" w:rsidRPr="009A52B9" w:rsidRDefault="00831B05" w:rsidP="00831B05">
      <w:pPr>
        <w:rPr>
          <w:rFonts w:ascii="Tahoma" w:hAnsi="Tahoma" w:cs="Tahoma"/>
          <w:b/>
          <w:bCs/>
          <w:color w:val="333399"/>
          <w:lang w:val="en-US"/>
        </w:rPr>
      </w:pPr>
    </w:p>
    <w:p w14:paraId="23C31BBA" w14:textId="77777777" w:rsidR="00831B05" w:rsidRPr="004E6C6E" w:rsidRDefault="00831B05" w:rsidP="00831B05">
      <w:pPr>
        <w:rPr>
          <w:rFonts w:ascii="Arial" w:hAnsi="Arial" w:cs="Arial"/>
          <w:color w:val="202122"/>
          <w:sz w:val="21"/>
          <w:szCs w:val="21"/>
          <w:shd w:val="clear" w:color="auto" w:fill="FFFFFF"/>
        </w:rPr>
      </w:pPr>
      <w:proofErr w:type="spellStart"/>
      <w:r w:rsidRPr="004E6C6E">
        <w:rPr>
          <w:rFonts w:ascii="Arial" w:hAnsi="Arial" w:cs="Arial"/>
          <w:color w:val="202122"/>
          <w:sz w:val="21"/>
          <w:szCs w:val="21"/>
          <w:shd w:val="clear" w:color="auto" w:fill="FFFFFF"/>
        </w:rPr>
        <w:t>vishokā</w:t>
      </w:r>
      <w:proofErr w:type="spellEnd"/>
      <w:r w:rsidRPr="004E6C6E">
        <w:rPr>
          <w:rFonts w:ascii="Arial" w:hAnsi="Arial" w:cs="Arial"/>
          <w:color w:val="202122"/>
          <w:sz w:val="21"/>
          <w:szCs w:val="21"/>
          <w:shd w:val="clear" w:color="auto" w:fill="FFFFFF"/>
        </w:rPr>
        <w:t xml:space="preserve"> : sans souffrance, serein</w:t>
      </w:r>
    </w:p>
    <w:p w14:paraId="0F0B6E30" w14:textId="77777777" w:rsidR="00831B05" w:rsidRPr="004E6C6E" w:rsidRDefault="00831B05" w:rsidP="00831B05">
      <w:pPr>
        <w:rPr>
          <w:rFonts w:ascii="Arial" w:hAnsi="Arial" w:cs="Arial"/>
          <w:color w:val="202122"/>
          <w:sz w:val="21"/>
          <w:szCs w:val="21"/>
          <w:shd w:val="clear" w:color="auto" w:fill="FFFFFF"/>
        </w:rPr>
      </w:pPr>
      <w:r w:rsidRPr="004E6C6E">
        <w:rPr>
          <w:rFonts w:ascii="Arial" w:hAnsi="Arial" w:cs="Arial"/>
          <w:color w:val="202122"/>
          <w:sz w:val="21"/>
          <w:szCs w:val="21"/>
          <w:shd w:val="clear" w:color="auto" w:fill="FFFFFF"/>
        </w:rPr>
        <w:t>va : ou</w:t>
      </w:r>
    </w:p>
    <w:p w14:paraId="448EE315"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jyotishmatï</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qualité</w:t>
      </w:r>
      <w:proofErr w:type="spellEnd"/>
      <w:r w:rsidRPr="002A0773">
        <w:rPr>
          <w:rFonts w:ascii="Arial" w:hAnsi="Arial" w:cs="Arial"/>
          <w:color w:val="202122"/>
          <w:sz w:val="21"/>
          <w:szCs w:val="21"/>
          <w:shd w:val="clear" w:color="auto" w:fill="FFFFFF"/>
          <w:lang w:val="en-US"/>
        </w:rPr>
        <w:t xml:space="preserve"> </w:t>
      </w:r>
      <w:proofErr w:type="spellStart"/>
      <w:r w:rsidRPr="002A0773">
        <w:rPr>
          <w:rFonts w:ascii="Arial" w:hAnsi="Arial" w:cs="Arial"/>
          <w:color w:val="202122"/>
          <w:sz w:val="21"/>
          <w:szCs w:val="21"/>
          <w:shd w:val="clear" w:color="auto" w:fill="FFFFFF"/>
          <w:lang w:val="en-US"/>
        </w:rPr>
        <w:t>lumineuse</w:t>
      </w:r>
      <w:proofErr w:type="spellEnd"/>
    </w:p>
    <w:p w14:paraId="38AA6695" w14:textId="77777777" w:rsidR="00831B05" w:rsidRPr="002A0773" w:rsidRDefault="00831B05" w:rsidP="00831B05">
      <w:pPr>
        <w:rPr>
          <w:rFonts w:ascii="Arial" w:hAnsi="Arial" w:cs="Arial"/>
          <w:color w:val="202122"/>
          <w:sz w:val="21"/>
          <w:szCs w:val="21"/>
          <w:shd w:val="clear" w:color="auto" w:fill="FFFFFF"/>
          <w:lang w:val="en-US"/>
        </w:rPr>
      </w:pPr>
    </w:p>
    <w:p w14:paraId="7C2E46AE" w14:textId="77777777" w:rsidR="00831B05" w:rsidRPr="00AB1686" w:rsidRDefault="00831B05" w:rsidP="00831B05">
      <w:pPr>
        <w:rPr>
          <w:rFonts w:ascii="Arial" w:hAnsi="Arial" w:cs="Arial"/>
          <w:color w:val="202122"/>
          <w:sz w:val="21"/>
          <w:szCs w:val="21"/>
          <w:shd w:val="clear" w:color="auto" w:fill="FFFFFF"/>
          <w:lang w:val="en-US"/>
        </w:rPr>
      </w:pPr>
      <w:r w:rsidRPr="00AB1686">
        <w:rPr>
          <w:rFonts w:ascii="Arial" w:hAnsi="Arial" w:cs="Arial"/>
          <w:color w:val="202122"/>
          <w:sz w:val="21"/>
          <w:szCs w:val="21"/>
          <w:shd w:val="clear" w:color="auto" w:fill="FFFFFF"/>
          <w:lang w:val="en-US"/>
        </w:rPr>
        <w:t>Here the concentration is o</w:t>
      </w:r>
      <w:r>
        <w:rPr>
          <w:rFonts w:ascii="Arial" w:hAnsi="Arial" w:cs="Arial"/>
          <w:color w:val="202122"/>
          <w:sz w:val="21"/>
          <w:szCs w:val="21"/>
          <w:shd w:val="clear" w:color="auto" w:fill="FFFFFF"/>
          <w:lang w:val="en-US"/>
        </w:rPr>
        <w:t>n the innermost core of the heart, wherein alone the sorrowless, effulgent light glows. That is the seat of the soul.</w:t>
      </w:r>
      <w:r>
        <w:rPr>
          <w:rFonts w:ascii="Arial" w:hAnsi="Arial" w:cs="Arial"/>
          <w:color w:val="202122"/>
          <w:sz w:val="21"/>
          <w:szCs w:val="21"/>
          <w:shd w:val="clear" w:color="auto" w:fill="FFFFFF"/>
          <w:lang w:val="en-US"/>
        </w:rPr>
        <w:br/>
      </w:r>
      <w:proofErr w:type="spellStart"/>
      <w:r>
        <w:rPr>
          <w:rFonts w:ascii="Arial" w:hAnsi="Arial" w:cs="Arial"/>
          <w:color w:val="202122"/>
          <w:sz w:val="21"/>
          <w:szCs w:val="21"/>
          <w:shd w:val="clear" w:color="auto" w:fill="FFFFFF"/>
          <w:lang w:val="en-US"/>
        </w:rPr>
        <w:t>Move,ents</w:t>
      </w:r>
      <w:proofErr w:type="spellEnd"/>
      <w:r>
        <w:rPr>
          <w:rFonts w:ascii="Arial" w:hAnsi="Arial" w:cs="Arial"/>
          <w:color w:val="202122"/>
          <w:sz w:val="21"/>
          <w:szCs w:val="21"/>
          <w:shd w:val="clear" w:color="auto" w:fill="FFFFFF"/>
          <w:lang w:val="en-US"/>
        </w:rPr>
        <w:t xml:space="preserve"> in the form of thoughts in the mind are the waves, and Citta, or the </w:t>
      </w:r>
      <w:proofErr w:type="spellStart"/>
      <w:r>
        <w:rPr>
          <w:rFonts w:ascii="Arial" w:hAnsi="Arial" w:cs="Arial"/>
          <w:color w:val="202122"/>
          <w:sz w:val="21"/>
          <w:szCs w:val="21"/>
          <w:shd w:val="clear" w:color="auto" w:fill="FFFFFF"/>
          <w:lang w:val="en-US"/>
        </w:rPr>
        <w:t>seqt</w:t>
      </w:r>
      <w:proofErr w:type="spellEnd"/>
      <w:r>
        <w:rPr>
          <w:rFonts w:ascii="Arial" w:hAnsi="Arial" w:cs="Arial"/>
          <w:color w:val="202122"/>
          <w:sz w:val="21"/>
          <w:szCs w:val="21"/>
          <w:shd w:val="clear" w:color="auto" w:fill="FFFFFF"/>
          <w:lang w:val="en-US"/>
        </w:rPr>
        <w:t xml:space="preserve"> of consciousness, is the ocean.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must learn to keep the Citta motionless and thoughtfully silent, without creating waves of thoughts…</w:t>
      </w:r>
    </w:p>
    <w:p w14:paraId="165A7846" w14:textId="77777777" w:rsidR="00831B05" w:rsidRPr="00AB1686" w:rsidRDefault="00831B05" w:rsidP="00831B05">
      <w:pPr>
        <w:rPr>
          <w:rFonts w:ascii="Arial" w:hAnsi="Arial" w:cs="Arial"/>
          <w:color w:val="202122"/>
          <w:sz w:val="21"/>
          <w:szCs w:val="21"/>
          <w:shd w:val="clear" w:color="auto" w:fill="FFFFFF"/>
          <w:lang w:val="en-US"/>
        </w:rPr>
      </w:pPr>
    </w:p>
    <w:p w14:paraId="27C4E109" w14:textId="77777777" w:rsidR="00831B05" w:rsidRDefault="00831B05" w:rsidP="00831B05">
      <w:pPr>
        <w:rPr>
          <w:rFonts w:ascii="Arial" w:hAnsi="Arial" w:cs="Arial"/>
          <w:color w:val="202122"/>
          <w:sz w:val="21"/>
          <w:szCs w:val="21"/>
          <w:shd w:val="clear" w:color="auto" w:fill="FFFFFF"/>
        </w:rPr>
      </w:pPr>
      <w:r w:rsidRPr="005C60AC">
        <w:rPr>
          <w:noProof/>
        </w:rPr>
        <w:drawing>
          <wp:inline distT="0" distB="0" distL="0" distR="0" wp14:anchorId="4DA6CD16" wp14:editId="1316B071">
            <wp:extent cx="5753735" cy="69151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691515"/>
                    </a:xfrm>
                    <a:prstGeom prst="rect">
                      <a:avLst/>
                    </a:prstGeom>
                    <a:noFill/>
                    <a:ln>
                      <a:noFill/>
                    </a:ln>
                  </pic:spPr>
                </pic:pic>
              </a:graphicData>
            </a:graphic>
          </wp:inline>
        </w:drawing>
      </w:r>
    </w:p>
    <w:p w14:paraId="46F9D44F" w14:textId="77777777" w:rsidR="00831B05" w:rsidRDefault="00831B05" w:rsidP="00831B05">
      <w:pPr>
        <w:rPr>
          <w:rFonts w:ascii="Arial" w:hAnsi="Arial" w:cs="Arial"/>
          <w:color w:val="202122"/>
          <w:sz w:val="21"/>
          <w:szCs w:val="21"/>
          <w:shd w:val="clear" w:color="auto" w:fill="FFFFFF"/>
        </w:rPr>
      </w:pPr>
    </w:p>
    <w:p w14:paraId="7952C3D2"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7</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Vitaraga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visayam</w:t>
      </w:r>
      <w:proofErr w:type="spellEnd"/>
      <w:r>
        <w:rPr>
          <w:rFonts w:ascii="Arial" w:hAnsi="Arial" w:cs="Arial"/>
          <w:b/>
          <w:bCs/>
          <w:color w:val="00B0F0"/>
          <w:sz w:val="21"/>
          <w:szCs w:val="21"/>
          <w:shd w:val="clear" w:color="auto" w:fill="FFFFFF"/>
        </w:rPr>
        <w:t xml:space="preserve"> va </w:t>
      </w:r>
      <w:proofErr w:type="spellStart"/>
      <w:r>
        <w:rPr>
          <w:rFonts w:ascii="Arial" w:hAnsi="Arial" w:cs="Arial"/>
          <w:b/>
          <w:bCs/>
          <w:color w:val="00B0F0"/>
          <w:sz w:val="21"/>
          <w:szCs w:val="21"/>
          <w:shd w:val="clear" w:color="auto" w:fill="FFFFFF"/>
        </w:rPr>
        <w:t>cittam</w:t>
      </w:r>
      <w:proofErr w:type="spellEnd"/>
      <w:r>
        <w:rPr>
          <w:rFonts w:ascii="Arial" w:hAnsi="Arial" w:cs="Arial"/>
          <w:b/>
          <w:bCs/>
          <w:color w:val="00B0F0"/>
          <w:sz w:val="21"/>
          <w:szCs w:val="21"/>
          <w:shd w:val="clear" w:color="auto" w:fill="FFFFFF"/>
        </w:rPr>
        <w:t> </w:t>
      </w:r>
    </w:p>
    <w:p w14:paraId="772F496B" w14:textId="77777777" w:rsidR="00831B05" w:rsidRDefault="00831B05" w:rsidP="00831B05">
      <w:pPr>
        <w:rPr>
          <w:rFonts w:ascii="Arial" w:hAnsi="Arial" w:cs="Arial"/>
          <w:color w:val="202122"/>
          <w:sz w:val="21"/>
          <w:szCs w:val="21"/>
          <w:shd w:val="clear" w:color="auto" w:fill="FFFFFF"/>
        </w:rPr>
      </w:pPr>
    </w:p>
    <w:p w14:paraId="6C209111" w14:textId="77777777" w:rsidR="00831B05" w:rsidRDefault="00831B05" w:rsidP="00831B05">
      <w:pPr>
        <w:rPr>
          <w:rFonts w:ascii="Arial" w:hAnsi="Arial" w:cs="Arial"/>
          <w:b/>
          <w:bCs/>
          <w:color w:val="00B0F0"/>
          <w:sz w:val="21"/>
          <w:szCs w:val="21"/>
          <w:shd w:val="clear" w:color="auto" w:fill="FFFFFF"/>
        </w:rPr>
      </w:pPr>
      <w:r w:rsidRPr="006E768B">
        <w:rPr>
          <w:rFonts w:ascii="Arial" w:hAnsi="Arial" w:cs="Arial" w:hint="eastAsia"/>
          <w:b/>
          <w:bCs/>
          <w:color w:val="00B0F0"/>
          <w:sz w:val="21"/>
          <w:szCs w:val="21"/>
          <w:shd w:val="clear" w:color="auto" w:fill="FFFFFF"/>
        </w:rPr>
        <w:t>«</w:t>
      </w:r>
      <w:r w:rsidRPr="006E768B">
        <w:rPr>
          <w:rFonts w:ascii="Arial" w:hAnsi="Arial" w:cs="Arial"/>
          <w:b/>
          <w:bCs/>
          <w:color w:val="00B0F0"/>
          <w:sz w:val="21"/>
          <w:szCs w:val="21"/>
          <w:shd w:val="clear" w:color="auto" w:fill="FFFFFF"/>
        </w:rPr>
        <w:t xml:space="preserve"> On peut aussi stabiliser le mental en le mettant en relation avec un </w:t>
      </w:r>
      <w:r w:rsidRPr="006E768B">
        <w:rPr>
          <w:rFonts w:ascii="Arial" w:hAnsi="Arial" w:cs="Arial" w:hint="eastAsia"/>
          <w:b/>
          <w:bCs/>
          <w:color w:val="00B0F0"/>
          <w:sz w:val="21"/>
          <w:szCs w:val="21"/>
          <w:shd w:val="clear" w:color="auto" w:fill="FFFFFF"/>
        </w:rPr>
        <w:t>ê</w:t>
      </w:r>
      <w:r w:rsidRPr="006E768B">
        <w:rPr>
          <w:rFonts w:ascii="Arial" w:hAnsi="Arial" w:cs="Arial"/>
          <w:b/>
          <w:bCs/>
          <w:color w:val="00B0F0"/>
          <w:sz w:val="21"/>
          <w:szCs w:val="21"/>
          <w:shd w:val="clear" w:color="auto" w:fill="FFFFFF"/>
        </w:rPr>
        <w:t>tre qui connaît l'état sans désir. »</w:t>
      </w:r>
    </w:p>
    <w:p w14:paraId="386A3B7A" w14:textId="77777777" w:rsidR="00831B05" w:rsidRPr="004C5F1C" w:rsidRDefault="00831B05" w:rsidP="00831B05">
      <w:pPr>
        <w:rPr>
          <w:rFonts w:ascii="Arial" w:hAnsi="Arial" w:cs="Arial"/>
          <w:b/>
          <w:bCs/>
          <w:color w:val="00B0F0"/>
          <w:sz w:val="21"/>
          <w:szCs w:val="21"/>
          <w:shd w:val="clear" w:color="auto" w:fill="FFFFFF"/>
          <w:lang w:val="en-US"/>
        </w:rPr>
      </w:pPr>
      <w:r w:rsidRPr="004C5F1C">
        <w:rPr>
          <w:rFonts w:ascii="Arial" w:hAnsi="Arial" w:cs="Arial" w:hint="eastAsia"/>
          <w:b/>
          <w:bCs/>
          <w:color w:val="00B0F0"/>
          <w:sz w:val="21"/>
          <w:szCs w:val="21"/>
          <w:shd w:val="clear" w:color="auto" w:fill="FFFFFF"/>
          <w:lang w:val="en-US"/>
        </w:rPr>
        <w:t>«</w:t>
      </w:r>
      <w:r w:rsidRPr="004C5F1C">
        <w:rPr>
          <w:rFonts w:ascii="Arial" w:hAnsi="Arial" w:cs="Arial"/>
          <w:b/>
          <w:bCs/>
          <w:color w:val="00B0F0"/>
          <w:sz w:val="21"/>
          <w:szCs w:val="21"/>
          <w:shd w:val="clear" w:color="auto" w:fill="FFFFFF"/>
          <w:lang w:val="en-US"/>
        </w:rPr>
        <w:t xml:space="preserve"> Or by contemplating on enlightened sages who are free from des</w:t>
      </w:r>
      <w:r>
        <w:rPr>
          <w:rFonts w:ascii="Arial" w:hAnsi="Arial" w:cs="Arial"/>
          <w:b/>
          <w:bCs/>
          <w:color w:val="00B0F0"/>
          <w:sz w:val="21"/>
          <w:szCs w:val="21"/>
          <w:shd w:val="clear" w:color="auto" w:fill="FFFFFF"/>
          <w:lang w:val="en-US"/>
        </w:rPr>
        <w:t>ires and attachments, calm and tranquil, or by contemplating divine objects</w:t>
      </w:r>
      <w:r w:rsidRPr="004C5F1C">
        <w:rPr>
          <w:rFonts w:ascii="Arial" w:hAnsi="Arial" w:cs="Arial"/>
          <w:b/>
          <w:bCs/>
          <w:color w:val="00B0F0"/>
          <w:sz w:val="21"/>
          <w:szCs w:val="21"/>
          <w:shd w:val="clear" w:color="auto" w:fill="FFFFFF"/>
          <w:lang w:val="en-US"/>
        </w:rPr>
        <w:t>. »</w:t>
      </w:r>
    </w:p>
    <w:p w14:paraId="5E788C5D" w14:textId="77777777" w:rsidR="00831B05" w:rsidRPr="004C5F1C" w:rsidRDefault="00831B05" w:rsidP="00831B05">
      <w:pPr>
        <w:rPr>
          <w:rFonts w:ascii="Arial" w:hAnsi="Arial" w:cs="Arial"/>
          <w:b/>
          <w:bCs/>
          <w:color w:val="00B0F0"/>
          <w:sz w:val="21"/>
          <w:szCs w:val="21"/>
          <w:shd w:val="clear" w:color="auto" w:fill="FFFFFF"/>
          <w:lang w:val="en-US"/>
        </w:rPr>
      </w:pPr>
    </w:p>
    <w:p w14:paraId="51ADABD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vïtarāga</w:t>
      </w:r>
      <w:proofErr w:type="spellEnd"/>
      <w:r w:rsidRPr="002A0773">
        <w:rPr>
          <w:rFonts w:ascii="Arial" w:hAnsi="Arial" w:cs="Arial"/>
          <w:color w:val="202122"/>
          <w:sz w:val="21"/>
          <w:szCs w:val="21"/>
          <w:shd w:val="clear" w:color="auto" w:fill="FFFFFF"/>
        </w:rPr>
        <w:t xml:space="preserve"> : dénué de désir</w:t>
      </w:r>
    </w:p>
    <w:p w14:paraId="0EA65211" w14:textId="77777777" w:rsidR="00831B05" w:rsidRPr="006E768B" w:rsidRDefault="00831B05" w:rsidP="00831B05">
      <w:pPr>
        <w:rPr>
          <w:rFonts w:ascii="Arial" w:hAnsi="Arial" w:cs="Arial"/>
          <w:color w:val="202122"/>
          <w:sz w:val="21"/>
          <w:szCs w:val="21"/>
          <w:shd w:val="clear" w:color="auto" w:fill="FFFFFF"/>
        </w:rPr>
      </w:pPr>
      <w:proofErr w:type="spellStart"/>
      <w:r w:rsidRPr="006E768B">
        <w:rPr>
          <w:rFonts w:ascii="Arial" w:hAnsi="Arial" w:cs="Arial"/>
          <w:color w:val="202122"/>
          <w:sz w:val="21"/>
          <w:szCs w:val="21"/>
          <w:shd w:val="clear" w:color="auto" w:fill="FFFFFF"/>
        </w:rPr>
        <w:t>vishaya</w:t>
      </w:r>
      <w:proofErr w:type="spellEnd"/>
      <w:r w:rsidRPr="006E768B">
        <w:rPr>
          <w:rFonts w:ascii="Arial" w:hAnsi="Arial" w:cs="Arial"/>
          <w:color w:val="202122"/>
          <w:sz w:val="21"/>
          <w:szCs w:val="21"/>
          <w:shd w:val="clear" w:color="auto" w:fill="FFFFFF"/>
        </w:rPr>
        <w:t xml:space="preserve"> : champ d'expérience</w:t>
      </w:r>
    </w:p>
    <w:p w14:paraId="1DA70C6D"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va</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ou</w:t>
      </w:r>
      <w:proofErr w:type="spellEnd"/>
    </w:p>
    <w:p w14:paraId="2C94788E"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chitta</w:t>
      </w:r>
      <w:proofErr w:type="spellEnd"/>
      <w:r w:rsidRPr="002A0773">
        <w:rPr>
          <w:rFonts w:ascii="Arial" w:hAnsi="Arial" w:cs="Arial"/>
          <w:color w:val="202122"/>
          <w:sz w:val="21"/>
          <w:szCs w:val="21"/>
          <w:shd w:val="clear" w:color="auto" w:fill="FFFFFF"/>
          <w:lang w:val="en-US"/>
        </w:rPr>
        <w:t xml:space="preserve"> : conscience </w:t>
      </w:r>
      <w:proofErr w:type="spellStart"/>
      <w:r w:rsidRPr="002A0773">
        <w:rPr>
          <w:rFonts w:ascii="Arial" w:hAnsi="Arial" w:cs="Arial"/>
          <w:color w:val="202122"/>
          <w:sz w:val="21"/>
          <w:szCs w:val="21"/>
          <w:shd w:val="clear" w:color="auto" w:fill="FFFFFF"/>
          <w:lang w:val="en-US"/>
        </w:rPr>
        <w:t>mentale</w:t>
      </w:r>
      <w:proofErr w:type="spellEnd"/>
    </w:p>
    <w:p w14:paraId="56E1B9F3" w14:textId="77777777" w:rsidR="00831B05" w:rsidRPr="002A0773" w:rsidRDefault="00831B05" w:rsidP="00831B05">
      <w:pPr>
        <w:rPr>
          <w:rFonts w:ascii="Arial" w:hAnsi="Arial" w:cs="Arial"/>
          <w:color w:val="202122"/>
          <w:sz w:val="21"/>
          <w:szCs w:val="21"/>
          <w:shd w:val="clear" w:color="auto" w:fill="FFFFFF"/>
          <w:lang w:val="en-US"/>
        </w:rPr>
      </w:pPr>
    </w:p>
    <w:p w14:paraId="2CA77B5E" w14:textId="77777777" w:rsidR="00831B05" w:rsidRPr="004C5F1C" w:rsidRDefault="00831B05" w:rsidP="00831B05">
      <w:pPr>
        <w:rPr>
          <w:rFonts w:ascii="Arial" w:hAnsi="Arial" w:cs="Arial"/>
          <w:color w:val="202122"/>
          <w:sz w:val="21"/>
          <w:szCs w:val="21"/>
          <w:shd w:val="clear" w:color="auto" w:fill="FFFFFF"/>
          <w:lang w:val="en-US"/>
        </w:rPr>
      </w:pPr>
      <w:r w:rsidRPr="004C5F1C">
        <w:rPr>
          <w:rFonts w:ascii="Arial" w:hAnsi="Arial" w:cs="Arial"/>
          <w:color w:val="202122"/>
          <w:sz w:val="21"/>
          <w:szCs w:val="21"/>
          <w:shd w:val="clear" w:color="auto" w:fill="FFFFFF"/>
          <w:lang w:val="en-US"/>
        </w:rPr>
        <w:t>One can also contemplate e</w:t>
      </w:r>
      <w:r>
        <w:rPr>
          <w:rFonts w:ascii="Arial" w:hAnsi="Arial" w:cs="Arial"/>
          <w:color w:val="202122"/>
          <w:sz w:val="21"/>
          <w:szCs w:val="21"/>
          <w:shd w:val="clear" w:color="auto" w:fill="FFFFFF"/>
          <w:lang w:val="en-US"/>
        </w:rPr>
        <w:t xml:space="preserve">ach stage of an asana or each movement of breath in order to bring the </w:t>
      </w:r>
      <w:proofErr w:type="spellStart"/>
      <w:r>
        <w:rPr>
          <w:rFonts w:ascii="Arial" w:hAnsi="Arial" w:cs="Arial"/>
          <w:color w:val="202122"/>
          <w:sz w:val="21"/>
          <w:szCs w:val="21"/>
          <w:shd w:val="clear" w:color="auto" w:fill="FFFFFF"/>
          <w:lang w:val="en-US"/>
        </w:rPr>
        <w:t>citta</w:t>
      </w:r>
      <w:proofErr w:type="spellEnd"/>
      <w:r>
        <w:rPr>
          <w:rFonts w:ascii="Arial" w:hAnsi="Arial" w:cs="Arial"/>
          <w:color w:val="202122"/>
          <w:sz w:val="21"/>
          <w:szCs w:val="21"/>
          <w:shd w:val="clear" w:color="auto" w:fill="FFFFFF"/>
          <w:lang w:val="en-US"/>
        </w:rPr>
        <w:t xml:space="preserve"> to a state of </w:t>
      </w:r>
      <w:proofErr w:type="spellStart"/>
      <w:r>
        <w:rPr>
          <w:rFonts w:ascii="Arial" w:hAnsi="Arial" w:cs="Arial"/>
          <w:color w:val="202122"/>
          <w:sz w:val="21"/>
          <w:szCs w:val="21"/>
          <w:shd w:val="clear" w:color="auto" w:fill="FFFFFF"/>
          <w:lang w:val="en-US"/>
        </w:rPr>
        <w:t>desirelessness</w:t>
      </w:r>
      <w:proofErr w:type="spellEnd"/>
      <w:r>
        <w:rPr>
          <w:rFonts w:ascii="Arial" w:hAnsi="Arial" w:cs="Arial"/>
          <w:color w:val="202122"/>
          <w:sz w:val="21"/>
          <w:szCs w:val="21"/>
          <w:shd w:val="clear" w:color="auto" w:fill="FFFFFF"/>
          <w:lang w:val="en-US"/>
        </w:rPr>
        <w:t>.</w:t>
      </w:r>
    </w:p>
    <w:p w14:paraId="303481B1" w14:textId="77777777" w:rsidR="00831B05" w:rsidRDefault="00831B05" w:rsidP="00831B05">
      <w:pPr>
        <w:rPr>
          <w:rFonts w:ascii="Arial" w:hAnsi="Arial" w:cs="Arial"/>
          <w:color w:val="202122"/>
          <w:sz w:val="21"/>
          <w:szCs w:val="21"/>
          <w:shd w:val="clear" w:color="auto" w:fill="FFFFFF"/>
        </w:rPr>
      </w:pPr>
      <w:r w:rsidRPr="005C60AC">
        <w:rPr>
          <w:noProof/>
        </w:rPr>
        <w:drawing>
          <wp:inline distT="0" distB="0" distL="0" distR="0" wp14:anchorId="687BA4A8" wp14:editId="6A68B76A">
            <wp:extent cx="5760085" cy="6172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617220"/>
                    </a:xfrm>
                    <a:prstGeom prst="rect">
                      <a:avLst/>
                    </a:prstGeom>
                    <a:noFill/>
                    <a:ln>
                      <a:noFill/>
                    </a:ln>
                  </pic:spPr>
                </pic:pic>
              </a:graphicData>
            </a:graphic>
          </wp:inline>
        </w:drawing>
      </w:r>
    </w:p>
    <w:p w14:paraId="69603425" w14:textId="77777777" w:rsidR="00831B05" w:rsidRDefault="00831B05" w:rsidP="00831B05">
      <w:pPr>
        <w:rPr>
          <w:rFonts w:ascii="Arial" w:hAnsi="Arial" w:cs="Arial"/>
          <w:color w:val="202122"/>
          <w:sz w:val="21"/>
          <w:szCs w:val="21"/>
          <w:shd w:val="clear" w:color="auto" w:fill="FFFFFF"/>
        </w:rPr>
      </w:pPr>
    </w:p>
    <w:p w14:paraId="2ABD6F45"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8</w:t>
      </w:r>
      <w:r w:rsidRPr="007F467D">
        <w:rPr>
          <w:rFonts w:ascii="Arial" w:hAnsi="Arial" w:cs="Arial"/>
          <w:b/>
          <w:bCs/>
          <w:color w:val="00B0F0"/>
          <w:sz w:val="21"/>
          <w:szCs w:val="21"/>
          <w:shd w:val="clear" w:color="auto" w:fill="FFFFFF"/>
        </w:rPr>
        <w:t> </w:t>
      </w:r>
      <w:r>
        <w:rPr>
          <w:rFonts w:ascii="Arial" w:hAnsi="Arial" w:cs="Arial"/>
          <w:b/>
          <w:bCs/>
          <w:color w:val="00B0F0"/>
          <w:sz w:val="21"/>
          <w:szCs w:val="21"/>
          <w:shd w:val="clear" w:color="auto" w:fill="FFFFFF"/>
        </w:rPr>
        <w:t xml:space="preserve">Svapna </w:t>
      </w:r>
      <w:proofErr w:type="spellStart"/>
      <w:r>
        <w:rPr>
          <w:rFonts w:ascii="Arial" w:hAnsi="Arial" w:cs="Arial"/>
          <w:b/>
          <w:bCs/>
          <w:color w:val="00B0F0"/>
          <w:sz w:val="21"/>
          <w:szCs w:val="21"/>
          <w:shd w:val="clear" w:color="auto" w:fill="FFFFFF"/>
        </w:rPr>
        <w:t>nidra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jnana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alambanam</w:t>
      </w:r>
      <w:proofErr w:type="spellEnd"/>
      <w:r>
        <w:rPr>
          <w:rFonts w:ascii="Arial" w:hAnsi="Arial" w:cs="Arial"/>
          <w:b/>
          <w:bCs/>
          <w:color w:val="00B0F0"/>
          <w:sz w:val="21"/>
          <w:szCs w:val="21"/>
          <w:shd w:val="clear" w:color="auto" w:fill="FFFFFF"/>
        </w:rPr>
        <w:t xml:space="preserve"> va</w:t>
      </w:r>
    </w:p>
    <w:p w14:paraId="40627F43" w14:textId="77777777" w:rsidR="00831B05" w:rsidRDefault="00831B05" w:rsidP="00831B05">
      <w:pPr>
        <w:rPr>
          <w:rFonts w:ascii="Arial" w:hAnsi="Arial" w:cs="Arial"/>
          <w:b/>
          <w:bCs/>
          <w:color w:val="00B0F0"/>
          <w:sz w:val="21"/>
          <w:szCs w:val="21"/>
          <w:shd w:val="clear" w:color="auto" w:fill="FFFFFF"/>
        </w:rPr>
      </w:pPr>
    </w:p>
    <w:p w14:paraId="1DB8F4F9" w14:textId="77777777" w:rsidR="00831B05" w:rsidRPr="00656468" w:rsidRDefault="00831B05" w:rsidP="00831B05">
      <w:pPr>
        <w:rPr>
          <w:rFonts w:ascii="Arial" w:hAnsi="Arial" w:cs="Arial"/>
          <w:b/>
          <w:bCs/>
          <w:color w:val="00B0F0"/>
          <w:sz w:val="21"/>
          <w:szCs w:val="21"/>
          <w:shd w:val="clear" w:color="auto" w:fill="FFFFFF"/>
        </w:rPr>
      </w:pPr>
      <w:r w:rsidRPr="00656468">
        <w:rPr>
          <w:rFonts w:ascii="Arial" w:hAnsi="Arial" w:cs="Arial" w:hint="eastAsia"/>
          <w:b/>
          <w:bCs/>
          <w:color w:val="00B0F0"/>
          <w:sz w:val="21"/>
          <w:szCs w:val="21"/>
          <w:shd w:val="clear" w:color="auto" w:fill="FFFFFF"/>
        </w:rPr>
        <w:t>«</w:t>
      </w:r>
      <w:r w:rsidRPr="00656468">
        <w:rPr>
          <w:rFonts w:ascii="Arial" w:hAnsi="Arial" w:cs="Arial"/>
          <w:b/>
          <w:bCs/>
          <w:color w:val="00B0F0"/>
          <w:sz w:val="21"/>
          <w:szCs w:val="21"/>
          <w:shd w:val="clear" w:color="auto" w:fill="FFFFFF"/>
        </w:rPr>
        <w:t xml:space="preserve"> Ou bien en restant vigilant au cœur même du sommeil et des rêves.</w:t>
      </w:r>
      <w:r w:rsidRPr="00656468">
        <w:rPr>
          <w:rFonts w:ascii="Arial" w:hAnsi="Arial" w:cs="Arial" w:hint="eastAsia"/>
          <w:b/>
          <w:bCs/>
          <w:color w:val="00B0F0"/>
          <w:sz w:val="21"/>
          <w:szCs w:val="21"/>
          <w:shd w:val="clear" w:color="auto" w:fill="FFFFFF"/>
        </w:rPr>
        <w:t>»</w:t>
      </w:r>
    </w:p>
    <w:p w14:paraId="5B9AC0C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lastRenderedPageBreak/>
        <w:t>svapna</w:t>
      </w:r>
      <w:proofErr w:type="spellEnd"/>
      <w:r w:rsidRPr="002A0773">
        <w:rPr>
          <w:rFonts w:ascii="Arial" w:hAnsi="Arial" w:cs="Arial"/>
          <w:color w:val="202122"/>
          <w:sz w:val="21"/>
          <w:szCs w:val="21"/>
          <w:shd w:val="clear" w:color="auto" w:fill="FFFFFF"/>
        </w:rPr>
        <w:t xml:space="preserve"> : sommeil</w:t>
      </w:r>
    </w:p>
    <w:p w14:paraId="5AE3A28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nidrā</w:t>
      </w:r>
      <w:proofErr w:type="spellEnd"/>
      <w:r w:rsidRPr="002A0773">
        <w:rPr>
          <w:rFonts w:ascii="Arial" w:hAnsi="Arial" w:cs="Arial"/>
          <w:color w:val="202122"/>
          <w:sz w:val="21"/>
          <w:szCs w:val="21"/>
          <w:shd w:val="clear" w:color="auto" w:fill="FFFFFF"/>
        </w:rPr>
        <w:t xml:space="preserve"> : sommeil avec rêves</w:t>
      </w:r>
    </w:p>
    <w:p w14:paraId="69E02E3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jnāna</w:t>
      </w:r>
      <w:proofErr w:type="spellEnd"/>
      <w:r w:rsidRPr="002A0773">
        <w:rPr>
          <w:rFonts w:ascii="Arial" w:hAnsi="Arial" w:cs="Arial"/>
          <w:color w:val="202122"/>
          <w:sz w:val="21"/>
          <w:szCs w:val="21"/>
          <w:shd w:val="clear" w:color="auto" w:fill="FFFFFF"/>
        </w:rPr>
        <w:t xml:space="preserve"> : connaissance</w:t>
      </w:r>
    </w:p>
    <w:p w14:paraId="585A3E9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ā</w:t>
      </w:r>
      <w:r w:rsidRPr="002A0773">
        <w:rPr>
          <w:rFonts w:ascii="Arial" w:hAnsi="Arial" w:cs="Arial"/>
          <w:color w:val="202122"/>
          <w:sz w:val="21"/>
          <w:szCs w:val="21"/>
          <w:shd w:val="clear" w:color="auto" w:fill="FFFFFF"/>
        </w:rPr>
        <w:t>lambana</w:t>
      </w:r>
      <w:proofErr w:type="spellEnd"/>
      <w:r w:rsidRPr="002A0773">
        <w:rPr>
          <w:rFonts w:ascii="Arial" w:hAnsi="Arial" w:cs="Arial"/>
          <w:color w:val="202122"/>
          <w:sz w:val="21"/>
          <w:szCs w:val="21"/>
          <w:shd w:val="clear" w:color="auto" w:fill="FFFFFF"/>
        </w:rPr>
        <w:t xml:space="preserve"> : ayant pour support</w:t>
      </w:r>
    </w:p>
    <w:p w14:paraId="191FE054" w14:textId="77777777" w:rsidR="00831B05" w:rsidRDefault="00831B05" w:rsidP="00831B05">
      <w:pPr>
        <w:rPr>
          <w:rFonts w:ascii="Arial" w:hAnsi="Arial" w:cs="Arial"/>
          <w:color w:val="202122"/>
          <w:sz w:val="21"/>
          <w:szCs w:val="21"/>
          <w:shd w:val="clear" w:color="auto" w:fill="FFFFFF"/>
          <w:lang w:val="en-US"/>
        </w:rPr>
      </w:pPr>
      <w:proofErr w:type="spellStart"/>
      <w:r w:rsidRPr="00656468">
        <w:rPr>
          <w:rFonts w:ascii="Arial" w:hAnsi="Arial" w:cs="Arial"/>
          <w:color w:val="202122"/>
          <w:sz w:val="21"/>
          <w:szCs w:val="21"/>
          <w:shd w:val="clear" w:color="auto" w:fill="FFFFFF"/>
          <w:lang w:val="en-US"/>
        </w:rPr>
        <w:t>va</w:t>
      </w:r>
      <w:proofErr w:type="spellEnd"/>
      <w:r w:rsidRPr="00656468">
        <w:rPr>
          <w:rFonts w:ascii="Arial" w:hAnsi="Arial" w:cs="Arial"/>
          <w:color w:val="202122"/>
          <w:sz w:val="21"/>
          <w:szCs w:val="21"/>
          <w:shd w:val="clear" w:color="auto" w:fill="FFFFFF"/>
          <w:lang w:val="en-US"/>
        </w:rPr>
        <w:t xml:space="preserve"> : </w:t>
      </w:r>
      <w:proofErr w:type="spellStart"/>
      <w:r w:rsidRPr="00656468">
        <w:rPr>
          <w:rFonts w:ascii="Arial" w:hAnsi="Arial" w:cs="Arial"/>
          <w:color w:val="202122"/>
          <w:sz w:val="21"/>
          <w:szCs w:val="21"/>
          <w:shd w:val="clear" w:color="auto" w:fill="FFFFFF"/>
          <w:lang w:val="en-US"/>
        </w:rPr>
        <w:t>ou</w:t>
      </w:r>
      <w:proofErr w:type="spellEnd"/>
      <w:r w:rsidRPr="00656468">
        <w:rPr>
          <w:rFonts w:ascii="Arial" w:hAnsi="Arial" w:cs="Arial"/>
          <w:color w:val="202122"/>
          <w:sz w:val="21"/>
          <w:szCs w:val="21"/>
          <w:shd w:val="clear" w:color="auto" w:fill="FFFFFF"/>
          <w:lang w:val="en-US"/>
        </w:rPr>
        <w:t> </w:t>
      </w:r>
    </w:p>
    <w:p w14:paraId="76EDB634" w14:textId="77777777" w:rsidR="00831B05" w:rsidRDefault="00831B05" w:rsidP="00831B05">
      <w:pPr>
        <w:rPr>
          <w:rFonts w:ascii="Arial" w:hAnsi="Arial" w:cs="Arial"/>
          <w:color w:val="202122"/>
          <w:sz w:val="21"/>
          <w:szCs w:val="21"/>
          <w:shd w:val="clear" w:color="auto" w:fill="FFFFFF"/>
          <w:lang w:val="en-US"/>
        </w:rPr>
      </w:pPr>
    </w:p>
    <w:p w14:paraId="1873D1D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Citta has four planes :</w:t>
      </w:r>
    </w:p>
    <w:p w14:paraId="2E46F78F"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unconscious : dreamless sleep - </w:t>
      </w:r>
      <w:proofErr w:type="spellStart"/>
      <w:r>
        <w:rPr>
          <w:rFonts w:ascii="Arial" w:hAnsi="Arial" w:cs="Arial"/>
          <w:color w:val="202122"/>
          <w:sz w:val="21"/>
          <w:szCs w:val="21"/>
          <w:shd w:val="clear" w:color="auto" w:fill="FFFFFF"/>
          <w:lang w:val="en-US"/>
        </w:rPr>
        <w:t>nidra</w:t>
      </w:r>
      <w:proofErr w:type="spellEnd"/>
    </w:p>
    <w:p w14:paraId="7393EE7B"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Subconscious : dream-filled state - </w:t>
      </w:r>
      <w:proofErr w:type="spellStart"/>
      <w:r>
        <w:rPr>
          <w:rFonts w:ascii="Arial" w:hAnsi="Arial" w:cs="Arial"/>
          <w:color w:val="202122"/>
          <w:sz w:val="21"/>
          <w:szCs w:val="21"/>
          <w:shd w:val="clear" w:color="auto" w:fill="FFFFFF"/>
          <w:lang w:val="en-US"/>
        </w:rPr>
        <w:t>svapna</w:t>
      </w:r>
      <w:proofErr w:type="spellEnd"/>
    </w:p>
    <w:p w14:paraId="0D30D41B"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Conscious : waking state - </w:t>
      </w:r>
      <w:proofErr w:type="spellStart"/>
      <w:r>
        <w:rPr>
          <w:rFonts w:ascii="Arial" w:hAnsi="Arial" w:cs="Arial"/>
          <w:color w:val="202122"/>
          <w:sz w:val="21"/>
          <w:szCs w:val="21"/>
          <w:shd w:val="clear" w:color="auto" w:fill="FFFFFF"/>
          <w:lang w:val="en-US"/>
        </w:rPr>
        <w:t>jagrata</w:t>
      </w:r>
      <w:proofErr w:type="spellEnd"/>
    </w:p>
    <w:p w14:paraId="2545C72F"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superconscious : the final state wherein the individual soul (</w:t>
      </w:r>
      <w:proofErr w:type="spellStart"/>
      <w:r>
        <w:rPr>
          <w:rFonts w:ascii="Arial" w:hAnsi="Arial" w:cs="Arial"/>
          <w:color w:val="202122"/>
          <w:sz w:val="21"/>
          <w:szCs w:val="21"/>
          <w:shd w:val="clear" w:color="auto" w:fill="FFFFFF"/>
          <w:lang w:val="en-US"/>
        </w:rPr>
        <w:t>jivaatman</w:t>
      </w:r>
      <w:proofErr w:type="spellEnd"/>
      <w:r>
        <w:rPr>
          <w:rFonts w:ascii="Arial" w:hAnsi="Arial" w:cs="Arial"/>
          <w:color w:val="202122"/>
          <w:sz w:val="21"/>
          <w:szCs w:val="21"/>
          <w:shd w:val="clear" w:color="auto" w:fill="FFFFFF"/>
          <w:lang w:val="en-US"/>
        </w:rPr>
        <w:t>) is merge with the Universal Soul (</w:t>
      </w:r>
      <w:proofErr w:type="spellStart"/>
      <w:r>
        <w:rPr>
          <w:rFonts w:ascii="Arial" w:hAnsi="Arial" w:cs="Arial"/>
          <w:color w:val="202122"/>
          <w:sz w:val="21"/>
          <w:szCs w:val="21"/>
          <w:shd w:val="clear" w:color="auto" w:fill="FFFFFF"/>
          <w:lang w:val="en-US"/>
        </w:rPr>
        <w:t>Paramaatman</w:t>
      </w:r>
      <w:proofErr w:type="spellEnd"/>
      <w:r>
        <w:rPr>
          <w:rFonts w:ascii="Arial" w:hAnsi="Arial" w:cs="Arial"/>
          <w:color w:val="202122"/>
          <w:sz w:val="21"/>
          <w:szCs w:val="21"/>
          <w:shd w:val="clear" w:color="auto" w:fill="FFFFFF"/>
          <w:lang w:val="en-US"/>
        </w:rPr>
        <w:t>)</w:t>
      </w:r>
    </w:p>
    <w:p w14:paraId="00F71278" w14:textId="77777777" w:rsidR="00831B05" w:rsidRDefault="00831B05" w:rsidP="00831B05">
      <w:pPr>
        <w:numPr>
          <w:ilvl w:val="0"/>
          <w:numId w:val="14"/>
        </w:numPr>
        <w:rPr>
          <w:rFonts w:ascii="Arial" w:hAnsi="Arial" w:cs="Arial"/>
          <w:color w:val="202122"/>
          <w:sz w:val="21"/>
          <w:szCs w:val="21"/>
          <w:shd w:val="clear" w:color="auto" w:fill="FFFFFF"/>
          <w:lang w:val="en-US"/>
        </w:rPr>
      </w:pPr>
    </w:p>
    <w:p w14:paraId="218C4882"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begins his sadhana dreaming of the pros and cons of each asana. This is a </w:t>
      </w:r>
      <w:proofErr w:type="spellStart"/>
      <w:r>
        <w:rPr>
          <w:rFonts w:ascii="Arial" w:hAnsi="Arial" w:cs="Arial"/>
          <w:color w:val="202122"/>
          <w:sz w:val="21"/>
          <w:szCs w:val="21"/>
          <w:shd w:val="clear" w:color="auto" w:fill="FFFFFF"/>
          <w:lang w:val="en-US"/>
        </w:rPr>
        <w:t>svapna</w:t>
      </w:r>
      <w:proofErr w:type="spellEnd"/>
      <w:r>
        <w:rPr>
          <w:rFonts w:ascii="Arial" w:hAnsi="Arial" w:cs="Arial"/>
          <w:color w:val="202122"/>
          <w:sz w:val="21"/>
          <w:szCs w:val="21"/>
          <w:shd w:val="clear" w:color="auto" w:fill="FFFFFF"/>
          <w:lang w:val="en-US"/>
        </w:rPr>
        <w:t xml:space="preserve"> state. He stabilizes his ideas and rests on them, this is a </w:t>
      </w:r>
      <w:proofErr w:type="spellStart"/>
      <w:r>
        <w:rPr>
          <w:rFonts w:ascii="Arial" w:hAnsi="Arial" w:cs="Arial"/>
          <w:color w:val="202122"/>
          <w:sz w:val="21"/>
          <w:szCs w:val="21"/>
          <w:shd w:val="clear" w:color="auto" w:fill="FFFFFF"/>
          <w:lang w:val="en-US"/>
        </w:rPr>
        <w:t>nidra</w:t>
      </w:r>
      <w:proofErr w:type="spellEnd"/>
      <w:r>
        <w:rPr>
          <w:rFonts w:ascii="Arial" w:hAnsi="Arial" w:cs="Arial"/>
          <w:color w:val="202122"/>
          <w:sz w:val="21"/>
          <w:szCs w:val="21"/>
          <w:shd w:val="clear" w:color="auto" w:fill="FFFFFF"/>
          <w:lang w:val="en-US"/>
        </w:rPr>
        <w:t xml:space="preserve"> state. Later he learns to distinguish the subtle points and perform them with awareness. This is the state of jnana.</w:t>
      </w:r>
    </w:p>
    <w:p w14:paraId="1DC65E93" w14:textId="77777777" w:rsidR="00831B05" w:rsidRDefault="00831B05" w:rsidP="00831B05">
      <w:pPr>
        <w:rPr>
          <w:rFonts w:ascii="Arial" w:hAnsi="Arial" w:cs="Arial"/>
          <w:color w:val="202122"/>
          <w:sz w:val="21"/>
          <w:szCs w:val="21"/>
          <w:shd w:val="clear" w:color="auto" w:fill="FFFFFF"/>
          <w:lang w:val="en-US"/>
        </w:rPr>
      </w:pPr>
    </w:p>
    <w:p w14:paraId="5E26E6FC" w14:textId="77777777" w:rsidR="00831B05" w:rsidRPr="00656468" w:rsidRDefault="00831B05" w:rsidP="00831B05">
      <w:pPr>
        <w:rPr>
          <w:rFonts w:ascii="Arial" w:hAnsi="Arial" w:cs="Arial"/>
          <w:color w:val="202122"/>
          <w:sz w:val="21"/>
          <w:szCs w:val="21"/>
          <w:shd w:val="clear" w:color="auto" w:fill="FFFFFF"/>
          <w:lang w:val="en-US"/>
        </w:rPr>
      </w:pPr>
      <w:r w:rsidRPr="005C60AC">
        <w:rPr>
          <w:noProof/>
        </w:rPr>
        <w:drawing>
          <wp:inline distT="0" distB="0" distL="0" distR="0" wp14:anchorId="4E515D69" wp14:editId="2279614F">
            <wp:extent cx="5760085" cy="32702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327025"/>
                    </a:xfrm>
                    <a:prstGeom prst="rect">
                      <a:avLst/>
                    </a:prstGeom>
                    <a:noFill/>
                    <a:ln>
                      <a:noFill/>
                    </a:ln>
                  </pic:spPr>
                </pic:pic>
              </a:graphicData>
            </a:graphic>
          </wp:inline>
        </w:drawing>
      </w:r>
    </w:p>
    <w:p w14:paraId="15782EDF" w14:textId="77777777" w:rsidR="00831B05" w:rsidRDefault="00831B05" w:rsidP="00831B05">
      <w:pPr>
        <w:rPr>
          <w:rFonts w:ascii="Arial" w:hAnsi="Arial" w:cs="Arial"/>
          <w:color w:val="202122"/>
          <w:sz w:val="21"/>
          <w:szCs w:val="21"/>
          <w:shd w:val="clear" w:color="auto" w:fill="FFFFFF"/>
        </w:rPr>
      </w:pPr>
    </w:p>
    <w:p w14:paraId="3EAAF096"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I.3</w:t>
      </w:r>
      <w:r>
        <w:rPr>
          <w:rFonts w:ascii="Arial" w:hAnsi="Arial" w:cs="Arial"/>
          <w:b/>
          <w:bCs/>
          <w:color w:val="00B0F0"/>
          <w:sz w:val="21"/>
          <w:szCs w:val="21"/>
          <w:shd w:val="clear" w:color="auto" w:fill="FFFFFF"/>
        </w:rPr>
        <w:t>9</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Yathaabhimata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dyanat</w:t>
      </w:r>
      <w:proofErr w:type="spellEnd"/>
      <w:r>
        <w:rPr>
          <w:rFonts w:ascii="Arial" w:hAnsi="Arial" w:cs="Arial"/>
          <w:b/>
          <w:bCs/>
          <w:color w:val="00B0F0"/>
          <w:sz w:val="21"/>
          <w:szCs w:val="21"/>
          <w:shd w:val="clear" w:color="auto" w:fill="FFFFFF"/>
        </w:rPr>
        <w:t xml:space="preserve"> va</w:t>
      </w:r>
    </w:p>
    <w:p w14:paraId="3EDC8096" w14:textId="77777777" w:rsidR="00831B05" w:rsidRDefault="00831B05" w:rsidP="00831B05">
      <w:pPr>
        <w:rPr>
          <w:rFonts w:ascii="Arial" w:hAnsi="Arial" w:cs="Arial"/>
          <w:b/>
          <w:bCs/>
          <w:color w:val="00B0F0"/>
          <w:sz w:val="21"/>
          <w:szCs w:val="21"/>
          <w:shd w:val="clear" w:color="auto" w:fill="FFFFFF"/>
        </w:rPr>
      </w:pPr>
    </w:p>
    <w:p w14:paraId="2C3DC905" w14:textId="77777777" w:rsidR="00831B05" w:rsidRPr="0012681A" w:rsidRDefault="00831B05" w:rsidP="00831B05">
      <w:pPr>
        <w:rPr>
          <w:rFonts w:ascii="Arial" w:hAnsi="Arial" w:cs="Arial"/>
          <w:b/>
          <w:bCs/>
          <w:color w:val="00B0F0"/>
          <w:sz w:val="21"/>
          <w:szCs w:val="21"/>
          <w:shd w:val="clear" w:color="auto" w:fill="FFFFFF"/>
        </w:rPr>
      </w:pPr>
      <w:r w:rsidRPr="0012681A">
        <w:rPr>
          <w:rFonts w:ascii="Arial" w:hAnsi="Arial" w:cs="Arial" w:hint="eastAsia"/>
          <w:b/>
          <w:bCs/>
          <w:color w:val="00B0F0"/>
          <w:sz w:val="21"/>
          <w:szCs w:val="21"/>
          <w:shd w:val="clear" w:color="auto" w:fill="FFFFFF"/>
        </w:rPr>
        <w:t>«</w:t>
      </w:r>
      <w:r w:rsidRPr="0012681A">
        <w:rPr>
          <w:rFonts w:ascii="Arial" w:hAnsi="Arial" w:cs="Arial"/>
          <w:b/>
          <w:bCs/>
          <w:color w:val="00B0F0"/>
          <w:sz w:val="21"/>
          <w:szCs w:val="21"/>
          <w:shd w:val="clear" w:color="auto" w:fill="FFFFFF"/>
        </w:rPr>
        <w:t xml:space="preserve"> Ou encore, par la méditation sur un objet de son choix. »</w:t>
      </w:r>
    </w:p>
    <w:p w14:paraId="5955861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yathā</w:t>
      </w:r>
      <w:proofErr w:type="spellEnd"/>
      <w:r w:rsidRPr="002A0773">
        <w:rPr>
          <w:rFonts w:ascii="Arial" w:hAnsi="Arial" w:cs="Arial"/>
          <w:color w:val="202122"/>
          <w:sz w:val="21"/>
          <w:szCs w:val="21"/>
          <w:shd w:val="clear" w:color="auto" w:fill="FFFFFF"/>
        </w:rPr>
        <w:t xml:space="preserve"> : comme, en outre</w:t>
      </w:r>
    </w:p>
    <w:p w14:paraId="41058F1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abhimata</w:t>
      </w:r>
      <w:proofErr w:type="spellEnd"/>
      <w:r w:rsidRPr="002A0773">
        <w:rPr>
          <w:rFonts w:ascii="Arial" w:hAnsi="Arial" w:cs="Arial"/>
          <w:color w:val="202122"/>
          <w:sz w:val="21"/>
          <w:szCs w:val="21"/>
          <w:shd w:val="clear" w:color="auto" w:fill="FFFFFF"/>
        </w:rPr>
        <w:t xml:space="preserve"> : souhaité, agréable</w:t>
      </w:r>
    </w:p>
    <w:p w14:paraId="0D507AA5" w14:textId="77777777" w:rsidR="00831B05" w:rsidRPr="0012681A" w:rsidRDefault="00831B05" w:rsidP="00831B05">
      <w:pPr>
        <w:rPr>
          <w:rFonts w:ascii="Arial" w:hAnsi="Arial" w:cs="Arial"/>
          <w:color w:val="202122"/>
          <w:sz w:val="21"/>
          <w:szCs w:val="21"/>
          <w:shd w:val="clear" w:color="auto" w:fill="FFFFFF"/>
          <w:lang w:val="en-US"/>
        </w:rPr>
      </w:pPr>
      <w:proofErr w:type="spellStart"/>
      <w:r w:rsidRPr="0012681A">
        <w:rPr>
          <w:rFonts w:ascii="Arial" w:hAnsi="Arial" w:cs="Arial"/>
          <w:color w:val="202122"/>
          <w:sz w:val="21"/>
          <w:szCs w:val="21"/>
          <w:shd w:val="clear" w:color="auto" w:fill="FFFFFF"/>
          <w:lang w:val="en-US"/>
        </w:rPr>
        <w:t>dhyāna</w:t>
      </w:r>
      <w:proofErr w:type="spellEnd"/>
      <w:r w:rsidRPr="0012681A">
        <w:rPr>
          <w:rFonts w:ascii="Arial" w:hAnsi="Arial" w:cs="Arial"/>
          <w:color w:val="202122"/>
          <w:sz w:val="21"/>
          <w:szCs w:val="21"/>
          <w:shd w:val="clear" w:color="auto" w:fill="FFFFFF"/>
          <w:lang w:val="en-US"/>
        </w:rPr>
        <w:t xml:space="preserve"> : </w:t>
      </w:r>
      <w:proofErr w:type="spellStart"/>
      <w:r w:rsidRPr="0012681A">
        <w:rPr>
          <w:rFonts w:ascii="Arial" w:hAnsi="Arial" w:cs="Arial"/>
          <w:color w:val="202122"/>
          <w:sz w:val="21"/>
          <w:szCs w:val="21"/>
          <w:shd w:val="clear" w:color="auto" w:fill="FFFFFF"/>
          <w:lang w:val="en-US"/>
        </w:rPr>
        <w:t>méditation</w:t>
      </w:r>
      <w:proofErr w:type="spellEnd"/>
    </w:p>
    <w:p w14:paraId="637DD25F" w14:textId="77777777" w:rsidR="00831B05" w:rsidRDefault="00831B05" w:rsidP="00831B05">
      <w:pPr>
        <w:rPr>
          <w:rFonts w:ascii="Arial" w:hAnsi="Arial" w:cs="Arial"/>
          <w:color w:val="202122"/>
          <w:sz w:val="21"/>
          <w:szCs w:val="21"/>
          <w:shd w:val="clear" w:color="auto" w:fill="FFFFFF"/>
          <w:lang w:val="en-US"/>
        </w:rPr>
      </w:pPr>
      <w:proofErr w:type="spellStart"/>
      <w:r w:rsidRPr="0012681A">
        <w:rPr>
          <w:rFonts w:ascii="Arial" w:hAnsi="Arial" w:cs="Arial"/>
          <w:color w:val="202122"/>
          <w:sz w:val="21"/>
          <w:szCs w:val="21"/>
          <w:shd w:val="clear" w:color="auto" w:fill="FFFFFF"/>
          <w:lang w:val="en-US"/>
        </w:rPr>
        <w:t>va</w:t>
      </w:r>
      <w:proofErr w:type="spellEnd"/>
      <w:r w:rsidRPr="0012681A">
        <w:rPr>
          <w:rFonts w:ascii="Arial" w:hAnsi="Arial" w:cs="Arial"/>
          <w:color w:val="202122"/>
          <w:sz w:val="21"/>
          <w:szCs w:val="21"/>
          <w:shd w:val="clear" w:color="auto" w:fill="FFFFFF"/>
          <w:lang w:val="en-US"/>
        </w:rPr>
        <w:t xml:space="preserve"> : </w:t>
      </w:r>
      <w:proofErr w:type="spellStart"/>
      <w:r w:rsidRPr="0012681A">
        <w:rPr>
          <w:rFonts w:ascii="Arial" w:hAnsi="Arial" w:cs="Arial"/>
          <w:color w:val="202122"/>
          <w:sz w:val="21"/>
          <w:szCs w:val="21"/>
          <w:shd w:val="clear" w:color="auto" w:fill="FFFFFF"/>
          <w:lang w:val="en-US"/>
        </w:rPr>
        <w:t>ou</w:t>
      </w:r>
      <w:proofErr w:type="spellEnd"/>
    </w:p>
    <w:p w14:paraId="6CFC7CD2" w14:textId="77777777" w:rsidR="00831B05" w:rsidRDefault="00831B05" w:rsidP="00831B05">
      <w:pPr>
        <w:rPr>
          <w:rFonts w:ascii="Arial" w:hAnsi="Arial" w:cs="Arial"/>
          <w:color w:val="202122"/>
          <w:sz w:val="21"/>
          <w:szCs w:val="21"/>
          <w:shd w:val="clear" w:color="auto" w:fill="FFFFFF"/>
          <w:lang w:val="en-US"/>
        </w:rPr>
      </w:pPr>
    </w:p>
    <w:p w14:paraId="2D4D7D3A"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final method is to choose an object conducive (</w:t>
      </w:r>
      <w:r w:rsidRPr="00EF37C1">
        <w:rPr>
          <w:rFonts w:ascii="Arial" w:hAnsi="Arial" w:cs="Arial"/>
          <w:color w:val="202122"/>
          <w:sz w:val="21"/>
          <w:szCs w:val="21"/>
          <w:shd w:val="clear" w:color="auto" w:fill="FFFFFF"/>
          <w:lang w:val="en-US"/>
        </w:rPr>
        <w:t>making a certain situation or outcome likely or possible</w:t>
      </w:r>
      <w:r>
        <w:rPr>
          <w:rFonts w:ascii="Arial" w:hAnsi="Arial" w:cs="Arial"/>
          <w:color w:val="202122"/>
          <w:sz w:val="21"/>
          <w:szCs w:val="21"/>
          <w:shd w:val="clear" w:color="auto" w:fill="FFFFFF"/>
          <w:lang w:val="en-US"/>
        </w:rPr>
        <w:t>) to meditation : not one which is externally pleasing, but auspicious (favorable) and spiritually uplifting.</w:t>
      </w:r>
    </w:p>
    <w:p w14:paraId="10C9D425"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Practising</w:t>
      </w:r>
      <w:proofErr w:type="spellEnd"/>
      <w:r>
        <w:rPr>
          <w:rFonts w:ascii="Arial" w:hAnsi="Arial" w:cs="Arial"/>
          <w:color w:val="202122"/>
          <w:sz w:val="21"/>
          <w:szCs w:val="21"/>
          <w:shd w:val="clear" w:color="auto" w:fill="FFFFFF"/>
          <w:lang w:val="en-US"/>
        </w:rPr>
        <w:t xml:space="preserve"> this simple methods of one pointed attention,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gradually develops the art of contemplation. </w:t>
      </w:r>
    </w:p>
    <w:p w14:paraId="29DC3A27"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Later, when a degree of mental stability is attained, he will be able to meditate on any object at will.</w:t>
      </w:r>
    </w:p>
    <w:p w14:paraId="00AFB22E"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 this sutra and the previous one, Patanjali now comes to subjective meditation with. The other described I.33 to I.37 was a type of meditation with support.</w:t>
      </w:r>
    </w:p>
    <w:p w14:paraId="6F53312D"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is the last of the six alternative methods of stilling the mind and consciousness.</w:t>
      </w:r>
    </w:p>
    <w:p w14:paraId="65927A77"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group of sutra I.33 to I.39 shows that everyone can aspire to walk towards a life’s spiritual goal.</w:t>
      </w:r>
    </w:p>
    <w:p w14:paraId="3F711AFF"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p>
    <w:p w14:paraId="71257476"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p>
    <w:p w14:paraId="44F1CC2D" w14:textId="77777777" w:rsidR="00831B05" w:rsidRPr="0012681A" w:rsidRDefault="00831B05" w:rsidP="00831B05">
      <w:pPr>
        <w:shd w:val="clear" w:color="auto" w:fill="FFFFFF"/>
        <w:suppressAutoHyphens w:val="0"/>
        <w:rPr>
          <w:rFonts w:ascii="Arial" w:hAnsi="Arial" w:cs="Arial"/>
          <w:color w:val="202122"/>
          <w:sz w:val="21"/>
          <w:szCs w:val="21"/>
          <w:shd w:val="clear" w:color="auto" w:fill="FFFFFF"/>
          <w:lang w:val="en-US"/>
        </w:rPr>
      </w:pPr>
    </w:p>
    <w:p w14:paraId="0B32B730" w14:textId="77777777" w:rsidR="00831B05" w:rsidRDefault="00831B05" w:rsidP="00831B05">
      <w:pPr>
        <w:rPr>
          <w:rFonts w:ascii="Arial" w:hAnsi="Arial" w:cs="Arial"/>
          <w:b/>
          <w:bCs/>
          <w:color w:val="00B0F0"/>
          <w:sz w:val="21"/>
          <w:szCs w:val="21"/>
          <w:shd w:val="clear" w:color="auto" w:fill="FFFFFF"/>
        </w:rPr>
      </w:pPr>
      <w:r w:rsidRPr="005C60AC">
        <w:rPr>
          <w:noProof/>
        </w:rPr>
        <w:drawing>
          <wp:inline distT="0" distB="0" distL="0" distR="0" wp14:anchorId="2596D736" wp14:editId="26CAFF58">
            <wp:extent cx="5760085" cy="14122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85" cy="1412240"/>
                    </a:xfrm>
                    <a:prstGeom prst="rect">
                      <a:avLst/>
                    </a:prstGeom>
                    <a:noFill/>
                    <a:ln>
                      <a:noFill/>
                    </a:ln>
                  </pic:spPr>
                </pic:pic>
              </a:graphicData>
            </a:graphic>
          </wp:inline>
        </w:drawing>
      </w:r>
    </w:p>
    <w:p w14:paraId="33AA61F0" w14:textId="77777777" w:rsidR="00831B05" w:rsidRDefault="00831B05" w:rsidP="00831B05">
      <w:pPr>
        <w:rPr>
          <w:rFonts w:ascii="Arial" w:hAnsi="Arial" w:cs="Arial"/>
          <w:color w:val="202122"/>
          <w:sz w:val="21"/>
          <w:szCs w:val="21"/>
          <w:shd w:val="clear" w:color="auto" w:fill="FFFFFF"/>
        </w:rPr>
      </w:pPr>
    </w:p>
    <w:p w14:paraId="2A7C0231" w14:textId="77777777" w:rsidR="00831B05" w:rsidRDefault="00831B05" w:rsidP="00831B05">
      <w:pPr>
        <w:rPr>
          <w:rFonts w:ascii="Arial" w:hAnsi="Arial" w:cs="Arial"/>
          <w:color w:val="202122"/>
          <w:sz w:val="21"/>
          <w:szCs w:val="21"/>
          <w:shd w:val="clear" w:color="auto" w:fill="FFFFFF"/>
        </w:rPr>
      </w:pPr>
    </w:p>
    <w:p w14:paraId="726CC8A5" w14:textId="77777777" w:rsidR="00831B05" w:rsidRDefault="00831B05" w:rsidP="00831B05">
      <w:pPr>
        <w:rPr>
          <w:rFonts w:ascii="Arial" w:hAnsi="Arial" w:cs="Arial"/>
          <w:color w:val="202122"/>
          <w:sz w:val="21"/>
          <w:szCs w:val="21"/>
          <w:shd w:val="clear" w:color="auto" w:fill="FFFFFF"/>
        </w:rPr>
      </w:pPr>
    </w:p>
    <w:p w14:paraId="525A60A5" w14:textId="77777777" w:rsidR="00831B05" w:rsidRDefault="00831B05" w:rsidP="00831B05">
      <w:pPr>
        <w:rPr>
          <w:rFonts w:ascii="Arial" w:hAnsi="Arial" w:cs="Arial"/>
          <w:color w:val="202122"/>
          <w:sz w:val="21"/>
          <w:szCs w:val="21"/>
          <w:shd w:val="clear" w:color="auto" w:fill="FFFFFF"/>
        </w:rPr>
      </w:pPr>
    </w:p>
    <w:tbl>
      <w:tblPr>
        <w:tblW w:w="0" w:type="auto"/>
        <w:tblBorders>
          <w:top w:val="single" w:sz="2" w:space="0" w:color="8EAADB"/>
          <w:bottom w:val="single" w:sz="2" w:space="0" w:color="8EAADB"/>
          <w:insideH w:val="single" w:sz="2" w:space="0" w:color="8EAADB"/>
          <w:insideV w:val="single" w:sz="2" w:space="0" w:color="8EAADB"/>
        </w:tblBorders>
        <w:tblLook w:val="04A0" w:firstRow="1" w:lastRow="0" w:firstColumn="1" w:lastColumn="0" w:noHBand="0" w:noVBand="1"/>
      </w:tblPr>
      <w:tblGrid>
        <w:gridCol w:w="1857"/>
        <w:gridCol w:w="2211"/>
        <w:gridCol w:w="1640"/>
        <w:gridCol w:w="2770"/>
      </w:tblGrid>
      <w:tr w:rsidR="00831B05" w:rsidRPr="005D1391" w14:paraId="50726E48" w14:textId="77777777" w:rsidTr="007066D0">
        <w:tc>
          <w:tcPr>
            <w:tcW w:w="1857" w:type="dxa"/>
            <w:tcBorders>
              <w:top w:val="nil"/>
              <w:bottom w:val="single" w:sz="12" w:space="0" w:color="8EAADB"/>
              <w:right w:val="nil"/>
            </w:tcBorders>
            <w:shd w:val="clear" w:color="auto" w:fill="FFFFFF"/>
          </w:tcPr>
          <w:p w14:paraId="703A79C6"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lastRenderedPageBreak/>
              <w:t>Sutras</w:t>
            </w:r>
          </w:p>
        </w:tc>
        <w:tc>
          <w:tcPr>
            <w:tcW w:w="2211" w:type="dxa"/>
            <w:tcBorders>
              <w:top w:val="nil"/>
              <w:left w:val="nil"/>
              <w:bottom w:val="single" w:sz="12" w:space="0" w:color="8EAADB"/>
              <w:right w:val="nil"/>
            </w:tcBorders>
            <w:shd w:val="clear" w:color="auto" w:fill="FFFFFF"/>
          </w:tcPr>
          <w:p w14:paraId="0E5E86FC"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Methods</w:t>
            </w:r>
          </w:p>
        </w:tc>
        <w:tc>
          <w:tcPr>
            <w:tcW w:w="1640" w:type="dxa"/>
            <w:tcBorders>
              <w:top w:val="nil"/>
              <w:left w:val="nil"/>
              <w:bottom w:val="single" w:sz="12" w:space="0" w:color="8EAADB"/>
              <w:right w:val="nil"/>
            </w:tcBorders>
            <w:shd w:val="clear" w:color="auto" w:fill="FFFFFF"/>
          </w:tcPr>
          <w:p w14:paraId="5B6D344E" w14:textId="77777777" w:rsidR="00831B05" w:rsidRPr="005D1391" w:rsidRDefault="00831B05" w:rsidP="007066D0">
            <w:pPr>
              <w:rPr>
                <w:rFonts w:ascii="Arial" w:hAnsi="Arial" w:cs="Arial"/>
                <w:b/>
                <w:bCs/>
                <w:color w:val="202122"/>
                <w:sz w:val="21"/>
                <w:szCs w:val="21"/>
                <w:shd w:val="clear" w:color="auto" w:fill="FFFFFF"/>
              </w:rPr>
            </w:pPr>
            <w:proofErr w:type="spellStart"/>
            <w:r w:rsidRPr="005D1391">
              <w:rPr>
                <w:rFonts w:ascii="Arial" w:hAnsi="Arial" w:cs="Arial"/>
                <w:b/>
                <w:bCs/>
                <w:color w:val="202122"/>
                <w:sz w:val="21"/>
                <w:szCs w:val="21"/>
                <w:shd w:val="clear" w:color="auto" w:fill="FFFFFF"/>
              </w:rPr>
              <w:t>Limbs</w:t>
            </w:r>
            <w:proofErr w:type="spellEnd"/>
            <w:r w:rsidRPr="005D1391">
              <w:rPr>
                <w:rFonts w:ascii="Arial" w:hAnsi="Arial" w:cs="Arial"/>
                <w:b/>
                <w:bCs/>
                <w:color w:val="202122"/>
                <w:sz w:val="21"/>
                <w:szCs w:val="21"/>
                <w:shd w:val="clear" w:color="auto" w:fill="FFFFFF"/>
              </w:rPr>
              <w:t xml:space="preserve"> of Yoga</w:t>
            </w:r>
          </w:p>
        </w:tc>
        <w:tc>
          <w:tcPr>
            <w:tcW w:w="2770" w:type="dxa"/>
            <w:tcBorders>
              <w:top w:val="nil"/>
              <w:left w:val="nil"/>
              <w:bottom w:val="single" w:sz="12" w:space="0" w:color="8EAADB"/>
            </w:tcBorders>
            <w:shd w:val="clear" w:color="auto" w:fill="FFFFFF"/>
          </w:tcPr>
          <w:p w14:paraId="077C8E79" w14:textId="77777777" w:rsidR="00831B05" w:rsidRPr="005D1391" w:rsidRDefault="00831B05" w:rsidP="007066D0">
            <w:pPr>
              <w:rPr>
                <w:rFonts w:ascii="Arial" w:hAnsi="Arial" w:cs="Arial"/>
                <w:b/>
                <w:bCs/>
                <w:color w:val="202122"/>
                <w:sz w:val="21"/>
                <w:szCs w:val="21"/>
                <w:shd w:val="clear" w:color="auto" w:fill="FFFFFF"/>
              </w:rPr>
            </w:pPr>
            <w:proofErr w:type="spellStart"/>
            <w:r w:rsidRPr="005D1391">
              <w:rPr>
                <w:rFonts w:ascii="Arial" w:hAnsi="Arial" w:cs="Arial"/>
                <w:b/>
                <w:bCs/>
                <w:color w:val="202122"/>
                <w:sz w:val="21"/>
                <w:szCs w:val="21"/>
                <w:shd w:val="clear" w:color="auto" w:fill="FFFFFF"/>
              </w:rPr>
              <w:t>Element</w:t>
            </w:r>
            <w:proofErr w:type="spellEnd"/>
            <w:r w:rsidRPr="005D1391">
              <w:rPr>
                <w:rFonts w:ascii="Arial" w:hAnsi="Arial" w:cs="Arial"/>
                <w:b/>
                <w:bCs/>
                <w:color w:val="202122"/>
                <w:sz w:val="21"/>
                <w:szCs w:val="21"/>
                <w:shd w:val="clear" w:color="auto" w:fill="FFFFFF"/>
              </w:rPr>
              <w:t xml:space="preserve"> of Prakriti</w:t>
            </w:r>
          </w:p>
        </w:tc>
      </w:tr>
      <w:tr w:rsidR="00831B05" w:rsidRPr="005D1391" w14:paraId="7907198C" w14:textId="77777777" w:rsidTr="007066D0">
        <w:tc>
          <w:tcPr>
            <w:tcW w:w="1857" w:type="dxa"/>
            <w:shd w:val="clear" w:color="auto" w:fill="D9E2F3"/>
          </w:tcPr>
          <w:p w14:paraId="50FD8E15"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 33</w:t>
            </w:r>
          </w:p>
        </w:tc>
        <w:tc>
          <w:tcPr>
            <w:tcW w:w="2211" w:type="dxa"/>
            <w:shd w:val="clear" w:color="auto" w:fill="D9E2F3"/>
          </w:tcPr>
          <w:p w14:paraId="2A4091DF" w14:textId="77777777" w:rsidR="00831B05" w:rsidRPr="005D1391" w:rsidRDefault="00831B05" w:rsidP="007066D0">
            <w:pPr>
              <w:rPr>
                <w:rFonts w:ascii="Arial" w:hAnsi="Arial" w:cs="Arial"/>
                <w:color w:val="202122"/>
                <w:sz w:val="21"/>
                <w:szCs w:val="21"/>
                <w:shd w:val="clear" w:color="auto" w:fill="FFFFFF"/>
              </w:rPr>
            </w:pPr>
            <w:proofErr w:type="spellStart"/>
            <w:r w:rsidRPr="005D1391">
              <w:rPr>
                <w:rFonts w:ascii="Arial" w:hAnsi="Arial" w:cs="Arial"/>
                <w:color w:val="202122"/>
                <w:sz w:val="21"/>
                <w:szCs w:val="21"/>
                <w:shd w:val="clear" w:color="auto" w:fill="FFFFFF"/>
              </w:rPr>
              <w:t>Cultivating</w:t>
            </w:r>
            <w:proofErr w:type="spellEnd"/>
            <w:r w:rsidRPr="005D1391">
              <w:rPr>
                <w:rFonts w:ascii="Arial" w:hAnsi="Arial" w:cs="Arial"/>
                <w:color w:val="202122"/>
                <w:sz w:val="21"/>
                <w:szCs w:val="21"/>
                <w:shd w:val="clear" w:color="auto" w:fill="FFFFFF"/>
              </w:rPr>
              <w:t xml:space="preserve"> </w:t>
            </w:r>
            <w:proofErr w:type="spellStart"/>
            <w:r w:rsidRPr="005D1391">
              <w:rPr>
                <w:rFonts w:ascii="Arial" w:hAnsi="Arial" w:cs="Arial"/>
                <w:color w:val="202122"/>
                <w:sz w:val="21"/>
                <w:szCs w:val="21"/>
                <w:shd w:val="clear" w:color="auto" w:fill="FFFFFF"/>
              </w:rPr>
              <w:t>appropriate</w:t>
            </w:r>
            <w:proofErr w:type="spellEnd"/>
            <w:r w:rsidRPr="005D1391">
              <w:rPr>
                <w:rFonts w:ascii="Arial" w:hAnsi="Arial" w:cs="Arial"/>
                <w:color w:val="202122"/>
                <w:sz w:val="21"/>
                <w:szCs w:val="21"/>
                <w:shd w:val="clear" w:color="auto" w:fill="FFFFFF"/>
              </w:rPr>
              <w:t xml:space="preserve"> attitudes </w:t>
            </w:r>
          </w:p>
        </w:tc>
        <w:tc>
          <w:tcPr>
            <w:tcW w:w="1640" w:type="dxa"/>
            <w:shd w:val="clear" w:color="auto" w:fill="D9E2F3"/>
          </w:tcPr>
          <w:p w14:paraId="0A28F47A"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YAMA</w:t>
            </w:r>
            <w:r w:rsidRPr="005D1391">
              <w:rPr>
                <w:rFonts w:ascii="Arial" w:hAnsi="Arial" w:cs="Arial"/>
                <w:color w:val="202122"/>
                <w:sz w:val="21"/>
                <w:szCs w:val="21"/>
                <w:shd w:val="clear" w:color="auto" w:fill="FFFFFF"/>
              </w:rPr>
              <w:br/>
              <w:t>NIYAMA</w:t>
            </w:r>
            <w:r w:rsidRPr="005D1391">
              <w:rPr>
                <w:rFonts w:ascii="Arial" w:hAnsi="Arial" w:cs="Arial"/>
                <w:color w:val="202122"/>
                <w:sz w:val="21"/>
                <w:szCs w:val="21"/>
                <w:shd w:val="clear" w:color="auto" w:fill="FFFFFF"/>
              </w:rPr>
              <w:br/>
            </w:r>
            <w:r w:rsidRPr="005D1391">
              <w:rPr>
                <w:rFonts w:ascii="Arial" w:hAnsi="Arial" w:cs="Arial"/>
                <w:color w:val="202122"/>
                <w:sz w:val="21"/>
                <w:szCs w:val="21"/>
                <w:shd w:val="clear" w:color="auto" w:fill="FFFFFF"/>
              </w:rPr>
              <w:br/>
            </w:r>
            <w:r w:rsidRPr="005D1391">
              <w:rPr>
                <w:rFonts w:ascii="Arial" w:hAnsi="Arial" w:cs="Arial"/>
                <w:color w:val="202122"/>
                <w:sz w:val="21"/>
                <w:szCs w:val="21"/>
                <w:shd w:val="clear" w:color="auto" w:fill="FFFFFF"/>
              </w:rPr>
              <w:br/>
            </w:r>
            <w:r w:rsidRPr="005D1391">
              <w:rPr>
                <w:rFonts w:ascii="Arial" w:hAnsi="Arial" w:cs="Arial"/>
                <w:color w:val="202122"/>
                <w:sz w:val="21"/>
                <w:szCs w:val="21"/>
                <w:shd w:val="clear" w:color="auto" w:fill="FFFFFF"/>
              </w:rPr>
              <w:br/>
              <w:t>ASANA</w:t>
            </w:r>
          </w:p>
        </w:tc>
        <w:tc>
          <w:tcPr>
            <w:tcW w:w="2770" w:type="dxa"/>
            <w:shd w:val="clear" w:color="auto" w:fill="D9E2F3"/>
          </w:tcPr>
          <w:p w14:paraId="6037A557" w14:textId="77777777" w:rsidR="00831B05" w:rsidRPr="002A0773" w:rsidRDefault="00831B05" w:rsidP="007066D0">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Behaviour</w:t>
            </w:r>
            <w:proofErr w:type="spellEnd"/>
          </w:p>
          <w:p w14:paraId="51CEDD36" w14:textId="77777777" w:rsidR="00831B05" w:rsidRPr="002A0773" w:rsidRDefault="00831B05" w:rsidP="007066D0">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Caractère</w:t>
            </w:r>
            <w:proofErr w:type="spellEnd"/>
            <w:r w:rsidRPr="002A0773">
              <w:rPr>
                <w:rFonts w:ascii="Arial" w:hAnsi="Arial" w:cs="Arial"/>
                <w:color w:val="202122"/>
                <w:sz w:val="21"/>
                <w:szCs w:val="21"/>
                <w:shd w:val="clear" w:color="auto" w:fill="FFFFFF"/>
                <w:lang w:val="en-US"/>
              </w:rPr>
              <w:br/>
              <w:t>Organ of Action</w:t>
            </w:r>
          </w:p>
          <w:p w14:paraId="08093BF5" w14:textId="77777777" w:rsidR="00831B05" w:rsidRPr="002A0773" w:rsidRDefault="00831B05" w:rsidP="007066D0">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Organ of Perception</w:t>
            </w:r>
          </w:p>
          <w:p w14:paraId="654DE996" w14:textId="77777777" w:rsidR="00831B05" w:rsidRPr="005D1391" w:rsidRDefault="00831B05" w:rsidP="007066D0">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lang w:val="en-US"/>
              </w:rPr>
              <w:br/>
            </w:r>
            <w:proofErr w:type="spellStart"/>
            <w:r w:rsidRPr="005D1391">
              <w:rPr>
                <w:rFonts w:ascii="Arial" w:hAnsi="Arial" w:cs="Arial"/>
                <w:color w:val="202122"/>
                <w:sz w:val="21"/>
                <w:szCs w:val="21"/>
                <w:shd w:val="clear" w:color="auto" w:fill="FFFFFF"/>
              </w:rPr>
              <w:t>Mind</w:t>
            </w:r>
            <w:proofErr w:type="spellEnd"/>
          </w:p>
        </w:tc>
      </w:tr>
      <w:tr w:rsidR="00831B05" w:rsidRPr="005D1391" w14:paraId="307B5635" w14:textId="77777777" w:rsidTr="007066D0">
        <w:tc>
          <w:tcPr>
            <w:tcW w:w="1857" w:type="dxa"/>
          </w:tcPr>
          <w:p w14:paraId="206C0BF1"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I.34</w:t>
            </w:r>
          </w:p>
        </w:tc>
        <w:tc>
          <w:tcPr>
            <w:tcW w:w="2211" w:type="dxa"/>
          </w:tcPr>
          <w:p w14:paraId="6C12EE98"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Breath control</w:t>
            </w:r>
          </w:p>
        </w:tc>
        <w:tc>
          <w:tcPr>
            <w:tcW w:w="1640" w:type="dxa"/>
          </w:tcPr>
          <w:p w14:paraId="2D583974"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PRANAYAMA</w:t>
            </w:r>
          </w:p>
        </w:tc>
        <w:tc>
          <w:tcPr>
            <w:tcW w:w="2770" w:type="dxa"/>
          </w:tcPr>
          <w:p w14:paraId="2CA0D0E9"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Breath</w:t>
            </w:r>
          </w:p>
        </w:tc>
      </w:tr>
      <w:tr w:rsidR="00831B05" w:rsidRPr="005D1391" w14:paraId="3B0C3EA6" w14:textId="77777777" w:rsidTr="007066D0">
        <w:tc>
          <w:tcPr>
            <w:tcW w:w="1857" w:type="dxa"/>
            <w:shd w:val="clear" w:color="auto" w:fill="D9E2F3"/>
          </w:tcPr>
          <w:p w14:paraId="06A707BF"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I.35</w:t>
            </w:r>
          </w:p>
        </w:tc>
        <w:tc>
          <w:tcPr>
            <w:tcW w:w="2211" w:type="dxa"/>
            <w:shd w:val="clear" w:color="auto" w:fill="D9E2F3"/>
          </w:tcPr>
          <w:p w14:paraId="50E0F1B8"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 xml:space="preserve">Absorption in </w:t>
            </w:r>
            <w:proofErr w:type="spellStart"/>
            <w:r w:rsidRPr="005D1391">
              <w:rPr>
                <w:rFonts w:ascii="Arial" w:hAnsi="Arial" w:cs="Arial"/>
                <w:color w:val="202122"/>
                <w:sz w:val="21"/>
                <w:szCs w:val="21"/>
                <w:shd w:val="clear" w:color="auto" w:fill="FFFFFF"/>
              </w:rPr>
              <w:t>object</w:t>
            </w:r>
            <w:proofErr w:type="spellEnd"/>
          </w:p>
        </w:tc>
        <w:tc>
          <w:tcPr>
            <w:tcW w:w="1640" w:type="dxa"/>
            <w:shd w:val="clear" w:color="auto" w:fill="D9E2F3"/>
          </w:tcPr>
          <w:p w14:paraId="60A5F6AF"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PRATYAHARA</w:t>
            </w:r>
          </w:p>
        </w:tc>
        <w:tc>
          <w:tcPr>
            <w:tcW w:w="2770" w:type="dxa"/>
            <w:shd w:val="clear" w:color="auto" w:fill="D9E2F3"/>
          </w:tcPr>
          <w:p w14:paraId="59F5856B" w14:textId="77777777" w:rsidR="00831B05" w:rsidRPr="005D1391" w:rsidRDefault="00831B05" w:rsidP="007066D0">
            <w:pPr>
              <w:rPr>
                <w:rFonts w:ascii="Arial" w:hAnsi="Arial" w:cs="Arial"/>
                <w:color w:val="202122"/>
                <w:sz w:val="21"/>
                <w:szCs w:val="21"/>
                <w:shd w:val="clear" w:color="auto" w:fill="FFFFFF"/>
              </w:rPr>
            </w:pPr>
            <w:proofErr w:type="spellStart"/>
            <w:r w:rsidRPr="005D1391">
              <w:rPr>
                <w:rFonts w:ascii="Arial" w:hAnsi="Arial" w:cs="Arial"/>
                <w:color w:val="202122"/>
                <w:sz w:val="21"/>
                <w:szCs w:val="21"/>
                <w:shd w:val="clear" w:color="auto" w:fill="FFFFFF"/>
              </w:rPr>
              <w:t>Senses</w:t>
            </w:r>
            <w:proofErr w:type="spellEnd"/>
            <w:r w:rsidRPr="005D1391">
              <w:rPr>
                <w:rFonts w:ascii="Arial" w:hAnsi="Arial" w:cs="Arial"/>
                <w:color w:val="202122"/>
                <w:sz w:val="21"/>
                <w:szCs w:val="21"/>
                <w:shd w:val="clear" w:color="auto" w:fill="FFFFFF"/>
              </w:rPr>
              <w:t xml:space="preserve"> of perception</w:t>
            </w:r>
            <w:r w:rsidRPr="005D1391">
              <w:rPr>
                <w:rFonts w:ascii="Arial" w:hAnsi="Arial" w:cs="Arial"/>
                <w:color w:val="202122"/>
                <w:sz w:val="21"/>
                <w:szCs w:val="21"/>
                <w:shd w:val="clear" w:color="auto" w:fill="FFFFFF"/>
              </w:rPr>
              <w:br/>
            </w:r>
            <w:proofErr w:type="spellStart"/>
            <w:r w:rsidRPr="005D1391">
              <w:rPr>
                <w:rFonts w:ascii="Arial" w:hAnsi="Arial" w:cs="Arial"/>
                <w:color w:val="202122"/>
                <w:sz w:val="21"/>
                <w:szCs w:val="21"/>
                <w:shd w:val="clear" w:color="auto" w:fill="FFFFFF"/>
              </w:rPr>
              <w:t>Mind</w:t>
            </w:r>
            <w:proofErr w:type="spellEnd"/>
          </w:p>
        </w:tc>
      </w:tr>
      <w:tr w:rsidR="00831B05" w:rsidRPr="005D1391" w14:paraId="23A7A4D7" w14:textId="77777777" w:rsidTr="007066D0">
        <w:tc>
          <w:tcPr>
            <w:tcW w:w="1857" w:type="dxa"/>
          </w:tcPr>
          <w:p w14:paraId="5FCC4BE8"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I.36</w:t>
            </w:r>
          </w:p>
        </w:tc>
        <w:tc>
          <w:tcPr>
            <w:tcW w:w="2211" w:type="dxa"/>
          </w:tcPr>
          <w:p w14:paraId="3B88E8CF"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 xml:space="preserve">Contemplation of </w:t>
            </w:r>
            <w:proofErr w:type="spellStart"/>
            <w:r w:rsidRPr="005D1391">
              <w:rPr>
                <w:rFonts w:ascii="Arial" w:hAnsi="Arial" w:cs="Arial"/>
                <w:color w:val="202122"/>
                <w:sz w:val="21"/>
                <w:szCs w:val="21"/>
                <w:shd w:val="clear" w:color="auto" w:fill="FFFFFF"/>
              </w:rPr>
              <w:t>Inner</w:t>
            </w:r>
            <w:proofErr w:type="spellEnd"/>
            <w:r w:rsidRPr="005D1391">
              <w:rPr>
                <w:rFonts w:ascii="Arial" w:hAnsi="Arial" w:cs="Arial"/>
                <w:color w:val="202122"/>
                <w:sz w:val="21"/>
                <w:szCs w:val="21"/>
                <w:shd w:val="clear" w:color="auto" w:fill="FFFFFF"/>
              </w:rPr>
              <w:t xml:space="preserve"> light</w:t>
            </w:r>
          </w:p>
        </w:tc>
        <w:tc>
          <w:tcPr>
            <w:tcW w:w="1640" w:type="dxa"/>
          </w:tcPr>
          <w:p w14:paraId="0E582BC3"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DHARANA</w:t>
            </w:r>
          </w:p>
        </w:tc>
        <w:tc>
          <w:tcPr>
            <w:tcW w:w="2770" w:type="dxa"/>
          </w:tcPr>
          <w:p w14:paraId="67939428" w14:textId="77777777" w:rsidR="00831B05" w:rsidRPr="005D1391" w:rsidRDefault="00831B05" w:rsidP="007066D0">
            <w:pPr>
              <w:rPr>
                <w:rFonts w:ascii="Arial" w:hAnsi="Arial" w:cs="Arial"/>
                <w:color w:val="202122"/>
                <w:sz w:val="21"/>
                <w:szCs w:val="21"/>
                <w:shd w:val="clear" w:color="auto" w:fill="FFFFFF"/>
              </w:rPr>
            </w:pPr>
            <w:proofErr w:type="spellStart"/>
            <w:r w:rsidRPr="005D1391">
              <w:rPr>
                <w:rFonts w:ascii="Arial" w:hAnsi="Arial" w:cs="Arial"/>
                <w:color w:val="202122"/>
                <w:sz w:val="21"/>
                <w:szCs w:val="21"/>
                <w:shd w:val="clear" w:color="auto" w:fill="FFFFFF"/>
              </w:rPr>
              <w:t>Mind</w:t>
            </w:r>
            <w:proofErr w:type="spellEnd"/>
          </w:p>
        </w:tc>
      </w:tr>
      <w:tr w:rsidR="00831B05" w:rsidRPr="005D1391" w14:paraId="2F9FD92A" w14:textId="77777777" w:rsidTr="007066D0">
        <w:tc>
          <w:tcPr>
            <w:tcW w:w="1857" w:type="dxa"/>
            <w:shd w:val="clear" w:color="auto" w:fill="D9E2F3"/>
          </w:tcPr>
          <w:p w14:paraId="716B8B91"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I.37</w:t>
            </w:r>
          </w:p>
        </w:tc>
        <w:tc>
          <w:tcPr>
            <w:tcW w:w="2211" w:type="dxa"/>
            <w:shd w:val="clear" w:color="auto" w:fill="D9E2F3"/>
          </w:tcPr>
          <w:p w14:paraId="45D6341C"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 xml:space="preserve">Contemplation of </w:t>
            </w:r>
            <w:r w:rsidRPr="005D1391">
              <w:rPr>
                <w:rFonts w:ascii="Arial" w:hAnsi="Arial" w:cs="Arial"/>
                <w:color w:val="202122"/>
                <w:sz w:val="21"/>
                <w:szCs w:val="21"/>
                <w:shd w:val="clear" w:color="auto" w:fill="FFFFFF"/>
              </w:rPr>
              <w:br/>
              <w:t>sages</w:t>
            </w:r>
          </w:p>
        </w:tc>
        <w:tc>
          <w:tcPr>
            <w:tcW w:w="1640" w:type="dxa"/>
            <w:shd w:val="clear" w:color="auto" w:fill="D9E2F3"/>
          </w:tcPr>
          <w:p w14:paraId="4599E885"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DHARANA</w:t>
            </w:r>
          </w:p>
        </w:tc>
        <w:tc>
          <w:tcPr>
            <w:tcW w:w="2770" w:type="dxa"/>
            <w:shd w:val="clear" w:color="auto" w:fill="D9E2F3"/>
          </w:tcPr>
          <w:p w14:paraId="3C7A01B2" w14:textId="77777777" w:rsidR="00831B05" w:rsidRPr="005D1391" w:rsidRDefault="00831B05" w:rsidP="007066D0">
            <w:pPr>
              <w:rPr>
                <w:rFonts w:ascii="Arial" w:hAnsi="Arial" w:cs="Arial"/>
                <w:color w:val="202122"/>
                <w:sz w:val="21"/>
                <w:szCs w:val="21"/>
                <w:shd w:val="clear" w:color="auto" w:fill="FFFFFF"/>
              </w:rPr>
            </w:pPr>
            <w:r w:rsidRPr="005D1391">
              <w:rPr>
                <w:rFonts w:ascii="Arial" w:hAnsi="Arial" w:cs="Arial"/>
                <w:color w:val="202122"/>
                <w:sz w:val="21"/>
                <w:szCs w:val="21"/>
                <w:shd w:val="clear" w:color="auto" w:fill="FFFFFF"/>
              </w:rPr>
              <w:t xml:space="preserve">Ego - </w:t>
            </w:r>
            <w:proofErr w:type="spellStart"/>
            <w:r w:rsidRPr="005D1391">
              <w:rPr>
                <w:rFonts w:ascii="Arial" w:hAnsi="Arial" w:cs="Arial"/>
                <w:color w:val="202122"/>
                <w:sz w:val="21"/>
                <w:szCs w:val="21"/>
                <w:shd w:val="clear" w:color="auto" w:fill="FFFFFF"/>
              </w:rPr>
              <w:t>Ahamkaara</w:t>
            </w:r>
            <w:proofErr w:type="spellEnd"/>
          </w:p>
        </w:tc>
      </w:tr>
      <w:tr w:rsidR="00831B05" w:rsidRPr="005D1391" w14:paraId="3B023E6B" w14:textId="77777777" w:rsidTr="007066D0">
        <w:tc>
          <w:tcPr>
            <w:tcW w:w="1857" w:type="dxa"/>
          </w:tcPr>
          <w:p w14:paraId="225AEF62"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OBJECTIF MEDITATION</w:t>
            </w:r>
          </w:p>
        </w:tc>
        <w:tc>
          <w:tcPr>
            <w:tcW w:w="2211" w:type="dxa"/>
          </w:tcPr>
          <w:p w14:paraId="159E5540" w14:textId="77777777" w:rsidR="00831B05" w:rsidRPr="005D1391" w:rsidRDefault="00831B05" w:rsidP="007066D0">
            <w:pPr>
              <w:rPr>
                <w:rFonts w:ascii="Arial" w:hAnsi="Arial" w:cs="Arial"/>
                <w:color w:val="202122"/>
                <w:sz w:val="21"/>
                <w:szCs w:val="21"/>
                <w:shd w:val="clear" w:color="auto" w:fill="FFFFFF"/>
              </w:rPr>
            </w:pPr>
          </w:p>
        </w:tc>
        <w:tc>
          <w:tcPr>
            <w:tcW w:w="1640" w:type="dxa"/>
          </w:tcPr>
          <w:p w14:paraId="76393923" w14:textId="77777777" w:rsidR="00831B05" w:rsidRPr="005D1391" w:rsidRDefault="00831B05" w:rsidP="007066D0">
            <w:pPr>
              <w:rPr>
                <w:rFonts w:ascii="Arial" w:hAnsi="Arial" w:cs="Arial"/>
                <w:color w:val="202122"/>
                <w:sz w:val="21"/>
                <w:szCs w:val="21"/>
                <w:shd w:val="clear" w:color="auto" w:fill="FFFFFF"/>
              </w:rPr>
            </w:pPr>
          </w:p>
        </w:tc>
        <w:tc>
          <w:tcPr>
            <w:tcW w:w="2770" w:type="dxa"/>
          </w:tcPr>
          <w:p w14:paraId="0C51D919" w14:textId="77777777" w:rsidR="00831B05" w:rsidRPr="005D1391" w:rsidRDefault="00831B05" w:rsidP="007066D0">
            <w:pPr>
              <w:rPr>
                <w:rFonts w:ascii="Arial" w:hAnsi="Arial" w:cs="Arial"/>
                <w:color w:val="202122"/>
                <w:sz w:val="21"/>
                <w:szCs w:val="21"/>
                <w:shd w:val="clear" w:color="auto" w:fill="FFFFFF"/>
              </w:rPr>
            </w:pPr>
          </w:p>
        </w:tc>
      </w:tr>
      <w:tr w:rsidR="00831B05" w:rsidRPr="005D1391" w14:paraId="1C81158D" w14:textId="77777777" w:rsidTr="007066D0">
        <w:tc>
          <w:tcPr>
            <w:tcW w:w="1857" w:type="dxa"/>
            <w:shd w:val="clear" w:color="auto" w:fill="D9E2F3"/>
          </w:tcPr>
          <w:p w14:paraId="60215A66"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SUBJECTIVE MEDITATION</w:t>
            </w:r>
          </w:p>
        </w:tc>
        <w:tc>
          <w:tcPr>
            <w:tcW w:w="2211" w:type="dxa"/>
            <w:shd w:val="clear" w:color="auto" w:fill="D9E2F3"/>
          </w:tcPr>
          <w:p w14:paraId="7A95D87D" w14:textId="77777777" w:rsidR="00831B05" w:rsidRPr="005D1391" w:rsidRDefault="00831B05" w:rsidP="007066D0">
            <w:pPr>
              <w:rPr>
                <w:rFonts w:ascii="Arial" w:hAnsi="Arial" w:cs="Arial"/>
                <w:color w:val="202122"/>
                <w:sz w:val="21"/>
                <w:szCs w:val="21"/>
                <w:shd w:val="clear" w:color="auto" w:fill="FFFFFF"/>
              </w:rPr>
            </w:pPr>
          </w:p>
        </w:tc>
        <w:tc>
          <w:tcPr>
            <w:tcW w:w="1640" w:type="dxa"/>
            <w:shd w:val="clear" w:color="auto" w:fill="D9E2F3"/>
          </w:tcPr>
          <w:p w14:paraId="619F20A7" w14:textId="77777777" w:rsidR="00831B05" w:rsidRPr="005D1391" w:rsidRDefault="00831B05" w:rsidP="007066D0">
            <w:pPr>
              <w:rPr>
                <w:rFonts w:ascii="Arial" w:hAnsi="Arial" w:cs="Arial"/>
                <w:color w:val="202122"/>
                <w:sz w:val="21"/>
                <w:szCs w:val="21"/>
                <w:shd w:val="clear" w:color="auto" w:fill="FFFFFF"/>
              </w:rPr>
            </w:pPr>
          </w:p>
        </w:tc>
        <w:tc>
          <w:tcPr>
            <w:tcW w:w="2770" w:type="dxa"/>
            <w:shd w:val="clear" w:color="auto" w:fill="D9E2F3"/>
          </w:tcPr>
          <w:p w14:paraId="30B4A094" w14:textId="77777777" w:rsidR="00831B05" w:rsidRPr="005D1391" w:rsidRDefault="00831B05" w:rsidP="007066D0">
            <w:pPr>
              <w:rPr>
                <w:rFonts w:ascii="Arial" w:hAnsi="Arial" w:cs="Arial"/>
                <w:color w:val="202122"/>
                <w:sz w:val="21"/>
                <w:szCs w:val="21"/>
                <w:shd w:val="clear" w:color="auto" w:fill="FFFFFF"/>
              </w:rPr>
            </w:pPr>
          </w:p>
        </w:tc>
      </w:tr>
      <w:tr w:rsidR="00831B05" w:rsidRPr="005D1391" w14:paraId="3818770D" w14:textId="77777777" w:rsidTr="007066D0">
        <w:tc>
          <w:tcPr>
            <w:tcW w:w="1857" w:type="dxa"/>
          </w:tcPr>
          <w:p w14:paraId="1F247626" w14:textId="77777777" w:rsidR="00831B05" w:rsidRPr="005D1391" w:rsidRDefault="00831B05" w:rsidP="007066D0">
            <w:pPr>
              <w:rPr>
                <w:rFonts w:ascii="Arial" w:hAnsi="Arial" w:cs="Arial"/>
                <w:b/>
                <w:bCs/>
                <w:color w:val="202122"/>
                <w:sz w:val="21"/>
                <w:szCs w:val="21"/>
                <w:shd w:val="clear" w:color="auto" w:fill="FFFFFF"/>
              </w:rPr>
            </w:pPr>
            <w:r w:rsidRPr="005D1391">
              <w:rPr>
                <w:rFonts w:ascii="Arial" w:hAnsi="Arial" w:cs="Arial"/>
                <w:b/>
                <w:bCs/>
                <w:color w:val="202122"/>
                <w:sz w:val="21"/>
                <w:szCs w:val="21"/>
                <w:shd w:val="clear" w:color="auto" w:fill="FFFFFF"/>
              </w:rPr>
              <w:t>I.38</w:t>
            </w:r>
          </w:p>
        </w:tc>
        <w:tc>
          <w:tcPr>
            <w:tcW w:w="2211" w:type="dxa"/>
          </w:tcPr>
          <w:p w14:paraId="54D564EC"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Recollection of dreams and sleep</w:t>
            </w:r>
          </w:p>
        </w:tc>
        <w:tc>
          <w:tcPr>
            <w:tcW w:w="1640" w:type="dxa"/>
          </w:tcPr>
          <w:p w14:paraId="198D98C3"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Dharana</w:t>
            </w:r>
          </w:p>
        </w:tc>
        <w:tc>
          <w:tcPr>
            <w:tcW w:w="2770" w:type="dxa"/>
          </w:tcPr>
          <w:p w14:paraId="682A4150"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Citta</w:t>
            </w:r>
          </w:p>
        </w:tc>
      </w:tr>
      <w:tr w:rsidR="00831B05" w:rsidRPr="005D1391" w14:paraId="0FE5F6F0" w14:textId="77777777" w:rsidTr="007066D0">
        <w:tc>
          <w:tcPr>
            <w:tcW w:w="1857" w:type="dxa"/>
            <w:shd w:val="clear" w:color="auto" w:fill="D9E2F3"/>
          </w:tcPr>
          <w:p w14:paraId="1D9BF129" w14:textId="77777777" w:rsidR="00831B05" w:rsidRPr="005D1391" w:rsidRDefault="00831B05" w:rsidP="007066D0">
            <w:pPr>
              <w:rPr>
                <w:rFonts w:ascii="Arial" w:hAnsi="Arial" w:cs="Arial"/>
                <w:b/>
                <w:bCs/>
                <w:color w:val="202122"/>
                <w:sz w:val="21"/>
                <w:szCs w:val="21"/>
                <w:shd w:val="clear" w:color="auto" w:fill="FFFFFF"/>
                <w:lang w:val="en-US"/>
              </w:rPr>
            </w:pPr>
            <w:r w:rsidRPr="005D1391">
              <w:rPr>
                <w:rFonts w:ascii="Arial" w:hAnsi="Arial" w:cs="Arial"/>
                <w:b/>
                <w:bCs/>
                <w:color w:val="202122"/>
                <w:sz w:val="21"/>
                <w:szCs w:val="21"/>
                <w:shd w:val="clear" w:color="auto" w:fill="FFFFFF"/>
                <w:lang w:val="en-US"/>
              </w:rPr>
              <w:t>I.39</w:t>
            </w:r>
          </w:p>
        </w:tc>
        <w:tc>
          <w:tcPr>
            <w:tcW w:w="2211" w:type="dxa"/>
            <w:shd w:val="clear" w:color="auto" w:fill="D9E2F3"/>
          </w:tcPr>
          <w:p w14:paraId="027F77A8"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Meditation on any desired object</w:t>
            </w:r>
          </w:p>
        </w:tc>
        <w:tc>
          <w:tcPr>
            <w:tcW w:w="1640" w:type="dxa"/>
            <w:shd w:val="clear" w:color="auto" w:fill="D9E2F3"/>
          </w:tcPr>
          <w:p w14:paraId="6F1E1FA0"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Dhyana</w:t>
            </w:r>
          </w:p>
        </w:tc>
        <w:tc>
          <w:tcPr>
            <w:tcW w:w="2770" w:type="dxa"/>
            <w:shd w:val="clear" w:color="auto" w:fill="D9E2F3"/>
          </w:tcPr>
          <w:p w14:paraId="71B034C9" w14:textId="77777777" w:rsidR="00831B05" w:rsidRPr="005D1391" w:rsidRDefault="00831B05" w:rsidP="007066D0">
            <w:pPr>
              <w:rPr>
                <w:rFonts w:ascii="Arial" w:hAnsi="Arial" w:cs="Arial"/>
                <w:color w:val="202122"/>
                <w:sz w:val="21"/>
                <w:szCs w:val="21"/>
                <w:shd w:val="clear" w:color="auto" w:fill="FFFFFF"/>
                <w:lang w:val="en-US"/>
              </w:rPr>
            </w:pPr>
            <w:r w:rsidRPr="005D1391">
              <w:rPr>
                <w:rFonts w:ascii="Arial" w:hAnsi="Arial" w:cs="Arial"/>
                <w:color w:val="202122"/>
                <w:sz w:val="21"/>
                <w:szCs w:val="21"/>
                <w:shd w:val="clear" w:color="auto" w:fill="FFFFFF"/>
                <w:lang w:val="en-US"/>
              </w:rPr>
              <w:t>Soul</w:t>
            </w:r>
          </w:p>
        </w:tc>
      </w:tr>
    </w:tbl>
    <w:p w14:paraId="043F08AB" w14:textId="77777777" w:rsidR="00831B05" w:rsidRPr="005D1391" w:rsidRDefault="00831B05" w:rsidP="00831B05">
      <w:pPr>
        <w:rPr>
          <w:rFonts w:ascii="Arial" w:hAnsi="Arial" w:cs="Arial"/>
          <w:color w:val="202122"/>
          <w:sz w:val="21"/>
          <w:szCs w:val="21"/>
          <w:shd w:val="clear" w:color="auto" w:fill="FFFFFF"/>
          <w:lang w:val="en-US"/>
        </w:rPr>
      </w:pPr>
    </w:p>
    <w:p w14:paraId="013C336F" w14:textId="77777777" w:rsidR="00831B05" w:rsidRDefault="00831B05" w:rsidP="00831B05">
      <w:pPr>
        <w:rPr>
          <w:rFonts w:ascii="Arial" w:hAnsi="Arial" w:cs="Arial"/>
          <w:color w:val="202122"/>
          <w:sz w:val="21"/>
          <w:szCs w:val="21"/>
          <w:shd w:val="clear" w:color="auto" w:fill="FFFFFF"/>
          <w:lang w:val="en-US"/>
        </w:rPr>
      </w:pPr>
    </w:p>
    <w:p w14:paraId="7D8DDC59" w14:textId="77777777" w:rsidR="00831B05" w:rsidRDefault="00831B05" w:rsidP="00831B05">
      <w:pPr>
        <w:rPr>
          <w:rFonts w:ascii="Arial" w:hAnsi="Arial" w:cs="Arial"/>
          <w:color w:val="202122"/>
          <w:sz w:val="21"/>
          <w:szCs w:val="21"/>
          <w:shd w:val="clear" w:color="auto" w:fill="FFFFFF"/>
          <w:lang w:val="en-US"/>
        </w:rPr>
      </w:pPr>
    </w:p>
    <w:p w14:paraId="464B36EC" w14:textId="77777777" w:rsidR="00831B05" w:rsidRPr="00B826B9" w:rsidRDefault="00831B05" w:rsidP="00831B05">
      <w:pPr>
        <w:rPr>
          <w:rFonts w:ascii="Tahoma" w:hAnsi="Tahoma" w:cs="Tahoma"/>
          <w:b/>
          <w:bCs/>
          <w:color w:val="333399"/>
        </w:rPr>
      </w:pPr>
      <w:r>
        <w:rPr>
          <w:rFonts w:ascii="Tahoma" w:hAnsi="Tahoma" w:cs="Tahoma"/>
          <w:b/>
          <w:bCs/>
          <w:color w:val="333399"/>
        </w:rPr>
        <w:t>Les différents stades de Samadhi.</w:t>
      </w:r>
    </w:p>
    <w:p w14:paraId="4E86D306" w14:textId="77777777" w:rsidR="00831B05" w:rsidRPr="00833E4E" w:rsidRDefault="00831B05" w:rsidP="00831B05">
      <w:pPr>
        <w:rPr>
          <w:rFonts w:ascii="Arial" w:hAnsi="Arial" w:cs="Arial"/>
          <w:color w:val="202122"/>
          <w:sz w:val="21"/>
          <w:szCs w:val="21"/>
          <w:shd w:val="clear" w:color="auto" w:fill="FFFFFF"/>
        </w:rPr>
      </w:pPr>
    </w:p>
    <w:p w14:paraId="255A7E79"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w:t>
      </w:r>
      <w:r>
        <w:rPr>
          <w:rFonts w:ascii="Arial" w:hAnsi="Arial" w:cs="Arial"/>
          <w:b/>
          <w:bCs/>
          <w:color w:val="00B0F0"/>
          <w:sz w:val="21"/>
          <w:szCs w:val="21"/>
          <w:shd w:val="clear" w:color="auto" w:fill="FFFFFF"/>
        </w:rPr>
        <w:t>40</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Paramaanu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paramamahattvaantah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vasikarah</w:t>
      </w:r>
      <w:proofErr w:type="spellEnd"/>
      <w:r>
        <w:rPr>
          <w:rFonts w:ascii="Arial" w:hAnsi="Arial" w:cs="Arial"/>
          <w:b/>
          <w:bCs/>
          <w:color w:val="00B0F0"/>
          <w:sz w:val="21"/>
          <w:szCs w:val="21"/>
          <w:shd w:val="clear" w:color="auto" w:fill="FFFFFF"/>
        </w:rPr>
        <w:t>.</w:t>
      </w:r>
    </w:p>
    <w:p w14:paraId="1BB2B403" w14:textId="77777777" w:rsidR="00831B05" w:rsidRDefault="00831B05" w:rsidP="00831B05">
      <w:pPr>
        <w:rPr>
          <w:rFonts w:ascii="Arial" w:hAnsi="Arial" w:cs="Arial"/>
          <w:b/>
          <w:bCs/>
          <w:color w:val="00B0F0"/>
          <w:sz w:val="21"/>
          <w:szCs w:val="21"/>
          <w:shd w:val="clear" w:color="auto" w:fill="FFFFFF"/>
        </w:rPr>
      </w:pPr>
    </w:p>
    <w:p w14:paraId="31B09894" w14:textId="77777777" w:rsidR="00831B05" w:rsidRPr="00397D08" w:rsidRDefault="00831B05" w:rsidP="00831B05">
      <w:pPr>
        <w:rPr>
          <w:rFonts w:ascii="Arial" w:hAnsi="Arial" w:cs="Arial"/>
          <w:b/>
          <w:bCs/>
          <w:color w:val="00B0F0"/>
          <w:sz w:val="21"/>
          <w:szCs w:val="21"/>
          <w:shd w:val="clear" w:color="auto" w:fill="FFFFFF"/>
        </w:rPr>
      </w:pPr>
      <w:r w:rsidRPr="00397D08">
        <w:rPr>
          <w:rFonts w:ascii="Arial" w:hAnsi="Arial" w:cs="Arial" w:hint="eastAsia"/>
          <w:b/>
          <w:bCs/>
          <w:color w:val="00B0F0"/>
          <w:sz w:val="21"/>
          <w:szCs w:val="21"/>
          <w:shd w:val="clear" w:color="auto" w:fill="FFFFFF"/>
        </w:rPr>
        <w:t>«</w:t>
      </w:r>
      <w:r w:rsidRPr="00397D08">
        <w:rPr>
          <w:rFonts w:ascii="Arial" w:hAnsi="Arial" w:cs="Arial"/>
          <w:b/>
          <w:bCs/>
          <w:color w:val="00B0F0"/>
          <w:sz w:val="21"/>
          <w:szCs w:val="21"/>
          <w:shd w:val="clear" w:color="auto" w:fill="FFFFFF"/>
        </w:rPr>
        <w:t xml:space="preserve"> La force de celui qui est arrivé à cet état va de l'infiniment petit à</w:t>
      </w:r>
      <w:r>
        <w:rPr>
          <w:rFonts w:ascii="Arial" w:hAnsi="Arial" w:cs="Arial"/>
          <w:b/>
          <w:bCs/>
          <w:color w:val="00B0F0"/>
          <w:sz w:val="21"/>
          <w:szCs w:val="21"/>
          <w:shd w:val="clear" w:color="auto" w:fill="FFFFFF"/>
        </w:rPr>
        <w:t xml:space="preserve"> </w:t>
      </w:r>
      <w:r w:rsidRPr="00397D08">
        <w:rPr>
          <w:rFonts w:ascii="Arial" w:hAnsi="Arial" w:cs="Arial"/>
          <w:b/>
          <w:bCs/>
          <w:color w:val="00B0F0"/>
          <w:sz w:val="21"/>
          <w:szCs w:val="21"/>
          <w:shd w:val="clear" w:color="auto" w:fill="FFFFFF"/>
        </w:rPr>
        <w:t>l'infiniment grand. »</w:t>
      </w:r>
    </w:p>
    <w:p w14:paraId="5EDA362A"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parama</w:t>
      </w:r>
      <w:proofErr w:type="spellEnd"/>
      <w:r w:rsidRPr="002A0773">
        <w:rPr>
          <w:rFonts w:ascii="Arial" w:hAnsi="Arial" w:cs="Arial"/>
          <w:color w:val="202122"/>
          <w:sz w:val="21"/>
          <w:szCs w:val="21"/>
          <w:shd w:val="clear" w:color="auto" w:fill="FFFFFF"/>
        </w:rPr>
        <w:t xml:space="preserve"> : le plus, l'infiniment</w:t>
      </w:r>
    </w:p>
    <w:p w14:paraId="745CBF46"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anu</w:t>
      </w:r>
      <w:proofErr w:type="spellEnd"/>
      <w:r w:rsidRPr="002A0773">
        <w:rPr>
          <w:rFonts w:ascii="Arial" w:hAnsi="Arial" w:cs="Arial"/>
          <w:color w:val="202122"/>
          <w:sz w:val="21"/>
          <w:szCs w:val="21"/>
          <w:shd w:val="clear" w:color="auto" w:fill="FFFFFF"/>
        </w:rPr>
        <w:t xml:space="preserve"> : l'atome</w:t>
      </w:r>
    </w:p>
    <w:p w14:paraId="2522CE5A"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parama</w:t>
      </w:r>
      <w:proofErr w:type="spellEnd"/>
      <w:r w:rsidRPr="002A0773">
        <w:rPr>
          <w:rFonts w:ascii="Arial" w:hAnsi="Arial" w:cs="Arial"/>
          <w:color w:val="202122"/>
          <w:sz w:val="21"/>
          <w:szCs w:val="21"/>
          <w:shd w:val="clear" w:color="auto" w:fill="FFFFFF"/>
        </w:rPr>
        <w:t xml:space="preserve"> </w:t>
      </w:r>
      <w:proofErr w:type="spellStart"/>
      <w:r w:rsidRPr="002A0773">
        <w:rPr>
          <w:rFonts w:ascii="Arial" w:hAnsi="Arial" w:cs="Arial"/>
          <w:color w:val="202122"/>
          <w:sz w:val="21"/>
          <w:szCs w:val="21"/>
          <w:shd w:val="clear" w:color="auto" w:fill="FFFFFF"/>
        </w:rPr>
        <w:t>anu</w:t>
      </w:r>
      <w:proofErr w:type="spellEnd"/>
      <w:r w:rsidRPr="002A0773">
        <w:rPr>
          <w:rFonts w:ascii="Arial" w:hAnsi="Arial" w:cs="Arial"/>
          <w:color w:val="202122"/>
          <w:sz w:val="21"/>
          <w:szCs w:val="21"/>
          <w:shd w:val="clear" w:color="auto" w:fill="FFFFFF"/>
        </w:rPr>
        <w:t xml:space="preserve"> : l'infiniment petit</w:t>
      </w:r>
    </w:p>
    <w:p w14:paraId="43531827"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parama</w:t>
      </w:r>
      <w:proofErr w:type="spellEnd"/>
      <w:r w:rsidRPr="002A0773">
        <w:rPr>
          <w:rFonts w:ascii="Arial" w:hAnsi="Arial" w:cs="Arial"/>
          <w:color w:val="202122"/>
          <w:sz w:val="21"/>
          <w:szCs w:val="21"/>
          <w:shd w:val="clear" w:color="auto" w:fill="FFFFFF"/>
        </w:rPr>
        <w:t xml:space="preserve"> </w:t>
      </w:r>
      <w:proofErr w:type="spellStart"/>
      <w:r w:rsidRPr="002A0773">
        <w:rPr>
          <w:rFonts w:ascii="Arial" w:hAnsi="Arial" w:cs="Arial"/>
          <w:color w:val="202122"/>
          <w:sz w:val="21"/>
          <w:szCs w:val="21"/>
          <w:shd w:val="clear" w:color="auto" w:fill="FFFFFF"/>
        </w:rPr>
        <w:t>mahattva</w:t>
      </w:r>
      <w:proofErr w:type="spellEnd"/>
      <w:r w:rsidRPr="002A0773">
        <w:rPr>
          <w:rFonts w:ascii="Arial" w:hAnsi="Arial" w:cs="Arial"/>
          <w:color w:val="202122"/>
          <w:sz w:val="21"/>
          <w:szCs w:val="21"/>
          <w:shd w:val="clear" w:color="auto" w:fill="FFFFFF"/>
        </w:rPr>
        <w:t xml:space="preserve"> : l'infiniment grand</w:t>
      </w:r>
    </w:p>
    <w:p w14:paraId="65D2789E"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anta</w:t>
      </w:r>
      <w:proofErr w:type="spellEnd"/>
      <w:r w:rsidRPr="002A0773">
        <w:rPr>
          <w:rFonts w:ascii="Arial" w:hAnsi="Arial" w:cs="Arial"/>
          <w:color w:val="202122"/>
          <w:sz w:val="21"/>
          <w:szCs w:val="21"/>
          <w:shd w:val="clear" w:color="auto" w:fill="FFFFFF"/>
        </w:rPr>
        <w:t xml:space="preserve"> : la fin</w:t>
      </w:r>
    </w:p>
    <w:p w14:paraId="566A272E"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asya</w:t>
      </w:r>
      <w:proofErr w:type="spellEnd"/>
      <w:r w:rsidRPr="002A0773">
        <w:rPr>
          <w:rFonts w:ascii="Arial" w:hAnsi="Arial" w:cs="Arial"/>
          <w:color w:val="202122"/>
          <w:sz w:val="21"/>
          <w:szCs w:val="21"/>
          <w:shd w:val="clear" w:color="auto" w:fill="FFFFFF"/>
        </w:rPr>
        <w:t xml:space="preserve"> : de celui</w:t>
      </w:r>
    </w:p>
    <w:p w14:paraId="416DEB20" w14:textId="77777777" w:rsidR="00831B05" w:rsidRPr="002F2F3E" w:rsidRDefault="00831B05" w:rsidP="00831B05">
      <w:pPr>
        <w:shd w:val="clear" w:color="auto" w:fill="FFFFFF"/>
        <w:suppressAutoHyphens w:val="0"/>
        <w:rPr>
          <w:rFonts w:ascii="Arial" w:hAnsi="Arial" w:cs="Arial"/>
          <w:color w:val="202122"/>
          <w:sz w:val="21"/>
          <w:szCs w:val="21"/>
          <w:shd w:val="clear" w:color="auto" w:fill="FFFFFF"/>
          <w:lang w:val="en-US"/>
        </w:rPr>
      </w:pPr>
      <w:proofErr w:type="spellStart"/>
      <w:r w:rsidRPr="002F2F3E">
        <w:rPr>
          <w:rFonts w:ascii="Arial" w:hAnsi="Arial" w:cs="Arial"/>
          <w:color w:val="202122"/>
          <w:sz w:val="21"/>
          <w:szCs w:val="21"/>
          <w:shd w:val="clear" w:color="auto" w:fill="FFFFFF"/>
          <w:lang w:val="en-US"/>
        </w:rPr>
        <w:t>vashîkāra</w:t>
      </w:r>
      <w:proofErr w:type="spellEnd"/>
      <w:r w:rsidRPr="002F2F3E">
        <w:rPr>
          <w:rFonts w:ascii="Arial" w:hAnsi="Arial" w:cs="Arial"/>
          <w:color w:val="202122"/>
          <w:sz w:val="21"/>
          <w:szCs w:val="21"/>
          <w:shd w:val="clear" w:color="auto" w:fill="FFFFFF"/>
          <w:lang w:val="en-US"/>
        </w:rPr>
        <w:t xml:space="preserve"> : </w:t>
      </w:r>
      <w:proofErr w:type="spellStart"/>
      <w:r w:rsidRPr="002F2F3E">
        <w:rPr>
          <w:rFonts w:ascii="Arial" w:hAnsi="Arial" w:cs="Arial"/>
          <w:color w:val="202122"/>
          <w:sz w:val="21"/>
          <w:szCs w:val="21"/>
          <w:shd w:val="clear" w:color="auto" w:fill="FFFFFF"/>
          <w:lang w:val="en-US"/>
        </w:rPr>
        <w:t>pouvoir</w:t>
      </w:r>
      <w:proofErr w:type="spellEnd"/>
      <w:r w:rsidRPr="002F2F3E">
        <w:rPr>
          <w:rFonts w:ascii="Arial" w:hAnsi="Arial" w:cs="Arial"/>
          <w:color w:val="202122"/>
          <w:sz w:val="21"/>
          <w:szCs w:val="21"/>
          <w:shd w:val="clear" w:color="auto" w:fill="FFFFFF"/>
          <w:lang w:val="en-US"/>
        </w:rPr>
        <w:t xml:space="preserve">, force, puissance </w:t>
      </w:r>
      <w:proofErr w:type="spellStart"/>
      <w:r w:rsidRPr="002F2F3E">
        <w:rPr>
          <w:rFonts w:ascii="Arial" w:hAnsi="Arial" w:cs="Arial"/>
          <w:color w:val="202122"/>
          <w:sz w:val="21"/>
          <w:szCs w:val="21"/>
          <w:shd w:val="clear" w:color="auto" w:fill="FFFFFF"/>
          <w:lang w:val="en-US"/>
        </w:rPr>
        <w:t>d'action</w:t>
      </w:r>
      <w:proofErr w:type="spellEnd"/>
    </w:p>
    <w:p w14:paraId="30E1F52E" w14:textId="77777777" w:rsidR="00831B05" w:rsidRPr="002A0773" w:rsidRDefault="00831B05" w:rsidP="00831B05">
      <w:pPr>
        <w:rPr>
          <w:rFonts w:ascii="Arial" w:hAnsi="Arial" w:cs="Arial"/>
          <w:color w:val="202122"/>
          <w:sz w:val="21"/>
          <w:szCs w:val="21"/>
          <w:shd w:val="clear" w:color="auto" w:fill="FFFFFF"/>
          <w:lang w:val="en-US"/>
        </w:rPr>
      </w:pPr>
    </w:p>
    <w:p w14:paraId="6787B548" w14:textId="77777777" w:rsidR="00831B05" w:rsidRDefault="00831B05" w:rsidP="00831B05">
      <w:pPr>
        <w:rPr>
          <w:rFonts w:ascii="Arial" w:hAnsi="Arial" w:cs="Arial"/>
          <w:color w:val="202122"/>
          <w:sz w:val="21"/>
          <w:szCs w:val="21"/>
          <w:shd w:val="clear" w:color="auto" w:fill="FFFFFF"/>
          <w:lang w:val="en-US"/>
        </w:rPr>
      </w:pPr>
      <w:r w:rsidRPr="00531BAA">
        <w:rPr>
          <w:rFonts w:ascii="Arial" w:hAnsi="Arial" w:cs="Arial"/>
          <w:color w:val="202122"/>
          <w:sz w:val="21"/>
          <w:szCs w:val="21"/>
          <w:shd w:val="clear" w:color="auto" w:fill="FFFFFF"/>
          <w:lang w:val="en-US"/>
        </w:rPr>
        <w:t>This sutra describes how t</w:t>
      </w:r>
      <w:r>
        <w:rPr>
          <w:rFonts w:ascii="Arial" w:hAnsi="Arial" w:cs="Arial"/>
          <w:color w:val="202122"/>
          <w:sz w:val="21"/>
          <w:szCs w:val="21"/>
          <w:shd w:val="clear" w:color="auto" w:fill="FFFFFF"/>
          <w:lang w:val="en-US"/>
        </w:rPr>
        <w:t xml:space="preserve">he ordinary mind is transformed into a </w:t>
      </w:r>
      <w:proofErr w:type="spellStart"/>
      <w:r>
        <w:rPr>
          <w:rFonts w:ascii="Arial" w:hAnsi="Arial" w:cs="Arial"/>
          <w:color w:val="202122"/>
          <w:sz w:val="21"/>
          <w:szCs w:val="21"/>
          <w:shd w:val="clear" w:color="auto" w:fill="FFFFFF"/>
          <w:lang w:val="en-US"/>
        </w:rPr>
        <w:t>supermind</w:t>
      </w:r>
      <w:proofErr w:type="spellEnd"/>
      <w:r>
        <w:rPr>
          <w:rFonts w:ascii="Arial" w:hAnsi="Arial" w:cs="Arial"/>
          <w:color w:val="202122"/>
          <w:sz w:val="21"/>
          <w:szCs w:val="21"/>
          <w:shd w:val="clear" w:color="auto" w:fill="FFFFFF"/>
          <w:lang w:val="en-US"/>
        </w:rPr>
        <w:t>, able to penetrate the boundless regions of space, and the deepest regions within.</w:t>
      </w:r>
    </w:p>
    <w:p w14:paraId="5C42879C" w14:textId="77777777" w:rsidR="00831B05" w:rsidRPr="00531BAA" w:rsidRDefault="00831B05" w:rsidP="00831B05">
      <w:pPr>
        <w:rPr>
          <w:rFonts w:ascii="Arial" w:hAnsi="Arial" w:cs="Arial"/>
          <w:color w:val="202122"/>
          <w:sz w:val="21"/>
          <w:szCs w:val="21"/>
          <w:shd w:val="clear" w:color="auto" w:fill="FFFFFF"/>
          <w:lang w:val="en-US"/>
        </w:rPr>
      </w:pPr>
    </w:p>
    <w:p w14:paraId="7F59608E" w14:textId="77777777" w:rsidR="00831B05" w:rsidRDefault="00831B05" w:rsidP="00831B05">
      <w:pPr>
        <w:rPr>
          <w:rFonts w:ascii="Arial" w:hAnsi="Arial" w:cs="Arial"/>
          <w:color w:val="202122"/>
          <w:sz w:val="21"/>
          <w:szCs w:val="21"/>
          <w:shd w:val="clear" w:color="auto" w:fill="FFFFFF"/>
        </w:rPr>
      </w:pPr>
      <w:r w:rsidRPr="005C60AC">
        <w:rPr>
          <w:noProof/>
        </w:rPr>
        <w:drawing>
          <wp:inline distT="0" distB="0" distL="0" distR="0" wp14:anchorId="54B2ACCF" wp14:editId="659C52DE">
            <wp:extent cx="5760085" cy="29019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290195"/>
                    </a:xfrm>
                    <a:prstGeom prst="rect">
                      <a:avLst/>
                    </a:prstGeom>
                    <a:noFill/>
                    <a:ln>
                      <a:noFill/>
                    </a:ln>
                  </pic:spPr>
                </pic:pic>
              </a:graphicData>
            </a:graphic>
          </wp:inline>
        </w:drawing>
      </w:r>
    </w:p>
    <w:p w14:paraId="22DA3594" w14:textId="77777777" w:rsidR="00831B05" w:rsidRDefault="00831B05" w:rsidP="00831B05">
      <w:pPr>
        <w:rPr>
          <w:rFonts w:ascii="Arial" w:hAnsi="Arial" w:cs="Arial"/>
          <w:color w:val="202122"/>
          <w:sz w:val="21"/>
          <w:szCs w:val="21"/>
          <w:shd w:val="clear" w:color="auto" w:fill="FFFFFF"/>
        </w:rPr>
      </w:pPr>
    </w:p>
    <w:p w14:paraId="28462A56" w14:textId="77777777" w:rsidR="00831B05" w:rsidRDefault="00831B05" w:rsidP="00831B05">
      <w:pPr>
        <w:rPr>
          <w:rFonts w:ascii="Arial" w:hAnsi="Arial" w:cs="Arial"/>
          <w:color w:val="202122"/>
          <w:sz w:val="21"/>
          <w:szCs w:val="21"/>
          <w:shd w:val="clear" w:color="auto" w:fill="FFFFFF"/>
        </w:rPr>
      </w:pPr>
    </w:p>
    <w:p w14:paraId="26D2E83B" w14:textId="77777777" w:rsidR="00831B05" w:rsidRDefault="00831B05" w:rsidP="00831B05">
      <w:pPr>
        <w:rPr>
          <w:rFonts w:ascii="Arial" w:hAnsi="Arial" w:cs="Arial"/>
          <w:color w:val="202122"/>
          <w:sz w:val="21"/>
          <w:szCs w:val="21"/>
          <w:shd w:val="clear" w:color="auto" w:fill="FFFFFF"/>
        </w:rPr>
      </w:pPr>
    </w:p>
    <w:p w14:paraId="0423E1C0" w14:textId="77777777" w:rsidR="00831B05" w:rsidRDefault="00831B05" w:rsidP="00831B05">
      <w:pPr>
        <w:rPr>
          <w:rFonts w:ascii="Arial" w:hAnsi="Arial" w:cs="Arial"/>
          <w:b/>
          <w:bCs/>
          <w:color w:val="00B0F0"/>
          <w:sz w:val="21"/>
          <w:szCs w:val="21"/>
          <w:shd w:val="clear" w:color="auto" w:fill="FFFFFF"/>
        </w:rPr>
      </w:pPr>
      <w:r w:rsidRPr="007F467D">
        <w:rPr>
          <w:rFonts w:ascii="Arial" w:hAnsi="Arial" w:cs="Arial"/>
          <w:b/>
          <w:bCs/>
          <w:color w:val="00B0F0"/>
          <w:sz w:val="21"/>
          <w:szCs w:val="21"/>
          <w:shd w:val="clear" w:color="auto" w:fill="FFFFFF"/>
        </w:rPr>
        <w:t>I.</w:t>
      </w:r>
      <w:r>
        <w:rPr>
          <w:rFonts w:ascii="Arial" w:hAnsi="Arial" w:cs="Arial"/>
          <w:b/>
          <w:bCs/>
          <w:color w:val="00B0F0"/>
          <w:sz w:val="21"/>
          <w:szCs w:val="21"/>
          <w:shd w:val="clear" w:color="auto" w:fill="FFFFFF"/>
        </w:rPr>
        <w:t>41</w:t>
      </w:r>
      <w:r w:rsidRPr="007F467D">
        <w:rPr>
          <w:rFonts w:ascii="Arial" w:hAnsi="Arial" w:cs="Arial"/>
          <w:b/>
          <w:bCs/>
          <w:color w:val="00B0F0"/>
          <w:sz w:val="21"/>
          <w:szCs w:val="21"/>
          <w:shd w:val="clear" w:color="auto" w:fill="FFFFFF"/>
        </w:rPr>
        <w:t> </w:t>
      </w:r>
      <w:proofErr w:type="spellStart"/>
      <w:r>
        <w:rPr>
          <w:rFonts w:ascii="Arial" w:hAnsi="Arial" w:cs="Arial"/>
          <w:b/>
          <w:bCs/>
          <w:color w:val="00B0F0"/>
          <w:sz w:val="21"/>
          <w:szCs w:val="21"/>
          <w:shd w:val="clear" w:color="auto" w:fill="FFFFFF"/>
        </w:rPr>
        <w:t>Ksinabritteh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abhijaatasya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iva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maneh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grahitr</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grahana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grahyesu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tatstcha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tadanjanata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samapattih</w:t>
      </w:r>
      <w:proofErr w:type="spellEnd"/>
      <w:r>
        <w:rPr>
          <w:rFonts w:ascii="Arial" w:hAnsi="Arial" w:cs="Arial"/>
          <w:b/>
          <w:bCs/>
          <w:color w:val="00B0F0"/>
          <w:sz w:val="21"/>
          <w:szCs w:val="21"/>
          <w:shd w:val="clear" w:color="auto" w:fill="FFFFFF"/>
        </w:rPr>
        <w:t xml:space="preserve"> </w:t>
      </w:r>
    </w:p>
    <w:p w14:paraId="6F982CB5" w14:textId="77777777" w:rsidR="00831B05" w:rsidRDefault="00831B05" w:rsidP="00831B05">
      <w:pPr>
        <w:rPr>
          <w:rFonts w:ascii="Arial" w:hAnsi="Arial" w:cs="Arial"/>
          <w:b/>
          <w:bCs/>
          <w:color w:val="00B0F0"/>
          <w:sz w:val="21"/>
          <w:szCs w:val="21"/>
          <w:shd w:val="clear" w:color="auto" w:fill="FFFFFF"/>
        </w:rPr>
      </w:pPr>
    </w:p>
    <w:p w14:paraId="3BF8112B" w14:textId="77777777" w:rsidR="00831B05" w:rsidRPr="005A2773" w:rsidRDefault="00831B05" w:rsidP="00831B05">
      <w:pPr>
        <w:rPr>
          <w:rFonts w:ascii="Arial" w:hAnsi="Arial" w:cs="Arial"/>
          <w:b/>
          <w:bCs/>
          <w:color w:val="00B0F0"/>
          <w:sz w:val="21"/>
          <w:szCs w:val="21"/>
          <w:shd w:val="clear" w:color="auto" w:fill="FFFFFF"/>
        </w:rPr>
      </w:pPr>
      <w:r w:rsidRPr="005A2773">
        <w:rPr>
          <w:rFonts w:ascii="Arial" w:hAnsi="Arial" w:cs="Arial" w:hint="eastAsia"/>
          <w:b/>
          <w:bCs/>
          <w:color w:val="00B0F0"/>
          <w:sz w:val="21"/>
          <w:szCs w:val="21"/>
          <w:shd w:val="clear" w:color="auto" w:fill="FFFFFF"/>
        </w:rPr>
        <w:t>«</w:t>
      </w:r>
      <w:r w:rsidRPr="005A2773">
        <w:rPr>
          <w:rFonts w:ascii="Arial" w:hAnsi="Arial" w:cs="Arial"/>
          <w:b/>
          <w:bCs/>
          <w:color w:val="00B0F0"/>
          <w:sz w:val="21"/>
          <w:szCs w:val="21"/>
          <w:shd w:val="clear" w:color="auto" w:fill="FFFFFF"/>
        </w:rPr>
        <w:t xml:space="preserve"> Les turbulences de la conscience périphérique étant apaisées</w:t>
      </w:r>
      <w:r>
        <w:rPr>
          <w:rFonts w:ascii="Arial" w:hAnsi="Arial" w:cs="Arial"/>
          <w:b/>
          <w:bCs/>
          <w:color w:val="00B0F0"/>
          <w:sz w:val="21"/>
          <w:szCs w:val="21"/>
          <w:shd w:val="clear" w:color="auto" w:fill="FFFFFF"/>
        </w:rPr>
        <w:t xml:space="preserve"> </w:t>
      </w:r>
      <w:r w:rsidRPr="005A2773">
        <w:rPr>
          <w:rFonts w:ascii="Arial" w:hAnsi="Arial" w:cs="Arial"/>
          <w:b/>
          <w:bCs/>
          <w:color w:val="00B0F0"/>
          <w:sz w:val="21"/>
          <w:szCs w:val="21"/>
          <w:shd w:val="clear" w:color="auto" w:fill="FFFFFF"/>
        </w:rPr>
        <w:t>comme un cristal reflète le support sur lequel il repose, le mental est</w:t>
      </w:r>
      <w:r>
        <w:rPr>
          <w:rFonts w:ascii="Arial" w:hAnsi="Arial" w:cs="Arial"/>
          <w:b/>
          <w:bCs/>
          <w:color w:val="00B0F0"/>
          <w:sz w:val="21"/>
          <w:szCs w:val="21"/>
          <w:shd w:val="clear" w:color="auto" w:fill="FFFFFF"/>
        </w:rPr>
        <w:t xml:space="preserve"> </w:t>
      </w:r>
      <w:r w:rsidRPr="005A2773">
        <w:rPr>
          <w:rFonts w:ascii="Arial" w:hAnsi="Arial" w:cs="Arial"/>
          <w:b/>
          <w:bCs/>
          <w:color w:val="00B0F0"/>
          <w:sz w:val="21"/>
          <w:szCs w:val="21"/>
          <w:shd w:val="clear" w:color="auto" w:fill="FFFFFF"/>
        </w:rPr>
        <w:t>en état de réceptivité parfaite vis-à-vis du</w:t>
      </w:r>
      <w:r>
        <w:rPr>
          <w:rFonts w:ascii="Arial" w:hAnsi="Arial" w:cs="Arial"/>
          <w:b/>
          <w:bCs/>
          <w:color w:val="00B0F0"/>
          <w:sz w:val="21"/>
          <w:szCs w:val="21"/>
          <w:shd w:val="clear" w:color="auto" w:fill="FFFFFF"/>
        </w:rPr>
        <w:t xml:space="preserve"> </w:t>
      </w:r>
      <w:r w:rsidRPr="005A2773">
        <w:rPr>
          <w:rFonts w:ascii="Arial" w:hAnsi="Arial" w:cs="Arial"/>
          <w:b/>
          <w:bCs/>
          <w:color w:val="00B0F0"/>
          <w:sz w:val="21"/>
          <w:szCs w:val="21"/>
          <w:shd w:val="clear" w:color="auto" w:fill="FFFFFF"/>
        </w:rPr>
        <w:t>connaissant, du connu et</w:t>
      </w:r>
      <w:r>
        <w:rPr>
          <w:rFonts w:ascii="Arial" w:hAnsi="Arial" w:cs="Arial"/>
          <w:b/>
          <w:bCs/>
          <w:color w:val="00B0F0"/>
          <w:sz w:val="21"/>
          <w:szCs w:val="21"/>
          <w:shd w:val="clear" w:color="auto" w:fill="FFFFFF"/>
        </w:rPr>
        <w:t xml:space="preserve"> </w:t>
      </w:r>
      <w:r w:rsidRPr="005A2773">
        <w:rPr>
          <w:rFonts w:ascii="Arial" w:hAnsi="Arial" w:cs="Arial"/>
          <w:b/>
          <w:bCs/>
          <w:color w:val="00B0F0"/>
          <w:sz w:val="21"/>
          <w:szCs w:val="21"/>
          <w:shd w:val="clear" w:color="auto" w:fill="FFFFFF"/>
        </w:rPr>
        <w:t>du moyen de connaissance. Cet état de réceptivité est</w:t>
      </w:r>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w:t>
      </w:r>
      <w:r w:rsidRPr="005A2773">
        <w:rPr>
          <w:rFonts w:ascii="Arial" w:hAnsi="Arial" w:cs="Arial"/>
          <w:b/>
          <w:bCs/>
          <w:color w:val="00B0F0"/>
          <w:sz w:val="21"/>
          <w:szCs w:val="21"/>
          <w:shd w:val="clear" w:color="auto" w:fill="FFFFFF"/>
        </w:rPr>
        <w:t>amāpatti</w:t>
      </w:r>
      <w:proofErr w:type="spellEnd"/>
      <w:r w:rsidRPr="005A2773">
        <w:rPr>
          <w:rFonts w:ascii="Arial" w:hAnsi="Arial" w:cs="Arial"/>
          <w:b/>
          <w:bCs/>
          <w:color w:val="00B0F0"/>
          <w:sz w:val="21"/>
          <w:szCs w:val="21"/>
          <w:shd w:val="clear" w:color="auto" w:fill="FFFFFF"/>
        </w:rPr>
        <w:t>.»</w:t>
      </w:r>
    </w:p>
    <w:p w14:paraId="36B76A60" w14:textId="77777777" w:rsidR="00831B05" w:rsidRPr="00B76585"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B76585">
        <w:rPr>
          <w:rFonts w:ascii="Arial" w:hAnsi="Arial" w:cs="Arial"/>
          <w:color w:val="202122"/>
          <w:sz w:val="21"/>
          <w:szCs w:val="21"/>
          <w:shd w:val="clear" w:color="auto" w:fill="FFFFFF"/>
        </w:rPr>
        <w:t>Kshïna</w:t>
      </w:r>
      <w:proofErr w:type="spellEnd"/>
      <w:r w:rsidRPr="00B76585">
        <w:rPr>
          <w:rFonts w:ascii="Arial" w:hAnsi="Arial" w:cs="Arial"/>
          <w:color w:val="202122"/>
          <w:sz w:val="21"/>
          <w:szCs w:val="21"/>
          <w:shd w:val="clear" w:color="auto" w:fill="FFFFFF"/>
        </w:rPr>
        <w:t xml:space="preserve"> : atténuation, apaisement</w:t>
      </w:r>
    </w:p>
    <w:p w14:paraId="3578B0DA"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vritti</w:t>
      </w:r>
      <w:proofErr w:type="spellEnd"/>
      <w:r w:rsidRPr="002A0773">
        <w:rPr>
          <w:rFonts w:ascii="Arial" w:hAnsi="Arial" w:cs="Arial"/>
          <w:color w:val="202122"/>
          <w:sz w:val="21"/>
          <w:szCs w:val="21"/>
          <w:shd w:val="clear" w:color="auto" w:fill="FFFFFF"/>
        </w:rPr>
        <w:t xml:space="preserve"> : fluctuation, turbulence</w:t>
      </w:r>
    </w:p>
    <w:p w14:paraId="72257C13"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abhijāta</w:t>
      </w:r>
      <w:proofErr w:type="spellEnd"/>
      <w:r w:rsidRPr="002A0773">
        <w:rPr>
          <w:rFonts w:ascii="Arial" w:hAnsi="Arial" w:cs="Arial"/>
          <w:color w:val="202122"/>
          <w:sz w:val="21"/>
          <w:szCs w:val="21"/>
          <w:shd w:val="clear" w:color="auto" w:fill="FFFFFF"/>
        </w:rPr>
        <w:t xml:space="preserve"> : bien poli, transparent</w:t>
      </w:r>
    </w:p>
    <w:p w14:paraId="2315DFC9"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lastRenderedPageBreak/>
        <w:t>iva</w:t>
      </w:r>
      <w:proofErr w:type="spellEnd"/>
      <w:r w:rsidRPr="002A0773">
        <w:rPr>
          <w:rFonts w:ascii="Arial" w:hAnsi="Arial" w:cs="Arial"/>
          <w:color w:val="202122"/>
          <w:sz w:val="21"/>
          <w:szCs w:val="21"/>
          <w:shd w:val="clear" w:color="auto" w:fill="FFFFFF"/>
        </w:rPr>
        <w:t xml:space="preserve"> : comme</w:t>
      </w:r>
    </w:p>
    <w:p w14:paraId="1936F7AA"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mani</w:t>
      </w:r>
      <w:proofErr w:type="spellEnd"/>
      <w:r w:rsidRPr="002A0773">
        <w:rPr>
          <w:rFonts w:ascii="Arial" w:hAnsi="Arial" w:cs="Arial"/>
          <w:color w:val="202122"/>
          <w:sz w:val="21"/>
          <w:szCs w:val="21"/>
          <w:shd w:val="clear" w:color="auto" w:fill="FFFFFF"/>
        </w:rPr>
        <w:t xml:space="preserve"> : cristal</w:t>
      </w:r>
    </w:p>
    <w:p w14:paraId="6CC7FFD5"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grahîtri</w:t>
      </w:r>
      <w:proofErr w:type="spellEnd"/>
      <w:r w:rsidRPr="002A0773">
        <w:rPr>
          <w:rFonts w:ascii="Arial" w:hAnsi="Arial" w:cs="Arial"/>
          <w:color w:val="202122"/>
          <w:sz w:val="21"/>
          <w:szCs w:val="21"/>
          <w:shd w:val="clear" w:color="auto" w:fill="FFFFFF"/>
        </w:rPr>
        <w:t xml:space="preserve"> : le connaissant, le sujet</w:t>
      </w:r>
    </w:p>
    <w:p w14:paraId="4FAE8EBB"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grahana</w:t>
      </w:r>
      <w:proofErr w:type="spellEnd"/>
      <w:r w:rsidRPr="002A0773">
        <w:rPr>
          <w:rFonts w:ascii="Arial" w:hAnsi="Arial" w:cs="Arial"/>
          <w:color w:val="202122"/>
          <w:sz w:val="21"/>
          <w:szCs w:val="21"/>
          <w:shd w:val="clear" w:color="auto" w:fill="FFFFFF"/>
        </w:rPr>
        <w:t xml:space="preserve"> : la connaissance ; relation entre le sujet et l'objet</w:t>
      </w:r>
    </w:p>
    <w:p w14:paraId="76A67B9D"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grāhya</w:t>
      </w:r>
      <w:proofErr w:type="spellEnd"/>
      <w:r w:rsidRPr="002A0773">
        <w:rPr>
          <w:rFonts w:ascii="Arial" w:hAnsi="Arial" w:cs="Arial"/>
          <w:color w:val="202122"/>
          <w:sz w:val="21"/>
          <w:szCs w:val="21"/>
          <w:shd w:val="clear" w:color="auto" w:fill="FFFFFF"/>
        </w:rPr>
        <w:t xml:space="preserve"> : l'objet de connaissance</w:t>
      </w:r>
    </w:p>
    <w:p w14:paraId="6BE13483"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stha</w:t>
      </w:r>
      <w:proofErr w:type="spellEnd"/>
      <w:r w:rsidRPr="002A0773">
        <w:rPr>
          <w:rFonts w:ascii="Arial" w:hAnsi="Arial" w:cs="Arial"/>
          <w:color w:val="202122"/>
          <w:sz w:val="21"/>
          <w:szCs w:val="21"/>
          <w:shd w:val="clear" w:color="auto" w:fill="FFFFFF"/>
        </w:rPr>
        <w:t xml:space="preserve"> : ce qui est</w:t>
      </w:r>
    </w:p>
    <w:p w14:paraId="39A876CF"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tad</w:t>
      </w:r>
      <w:proofErr w:type="spellEnd"/>
      <w:r w:rsidRPr="002A0773">
        <w:rPr>
          <w:rFonts w:ascii="Arial" w:hAnsi="Arial" w:cs="Arial"/>
          <w:color w:val="202122"/>
          <w:sz w:val="21"/>
          <w:szCs w:val="21"/>
          <w:shd w:val="clear" w:color="auto" w:fill="FFFFFF"/>
        </w:rPr>
        <w:t xml:space="preserve"> : cela</w:t>
      </w:r>
    </w:p>
    <w:p w14:paraId="0EE2A85D"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anjanatā</w:t>
      </w:r>
      <w:proofErr w:type="spellEnd"/>
      <w:r w:rsidRPr="002A0773">
        <w:rPr>
          <w:rFonts w:ascii="Arial" w:hAnsi="Arial" w:cs="Arial"/>
          <w:color w:val="202122"/>
          <w:sz w:val="21"/>
          <w:szCs w:val="21"/>
          <w:shd w:val="clear" w:color="auto" w:fill="FFFFFF"/>
        </w:rPr>
        <w:t xml:space="preserve"> : teinté</w:t>
      </w:r>
    </w:p>
    <w:p w14:paraId="28619E00"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samāpatti</w:t>
      </w:r>
      <w:proofErr w:type="spellEnd"/>
      <w:r w:rsidRPr="002A0773">
        <w:rPr>
          <w:rFonts w:ascii="Arial" w:hAnsi="Arial" w:cs="Arial"/>
          <w:color w:val="202122"/>
          <w:sz w:val="21"/>
          <w:szCs w:val="21"/>
          <w:shd w:val="clear" w:color="auto" w:fill="FFFFFF"/>
        </w:rPr>
        <w:t xml:space="preserve"> : état de réceptivité parfaite</w:t>
      </w:r>
    </w:p>
    <w:p w14:paraId="43F731E7" w14:textId="77777777" w:rsidR="00831B05" w:rsidRDefault="00831B05" w:rsidP="00831B05">
      <w:pPr>
        <w:rPr>
          <w:rFonts w:ascii="Arial" w:hAnsi="Arial" w:cs="Arial"/>
          <w:b/>
          <w:bCs/>
          <w:color w:val="00B0F0"/>
          <w:sz w:val="21"/>
          <w:szCs w:val="21"/>
          <w:shd w:val="clear" w:color="auto" w:fill="FFFFFF"/>
        </w:rPr>
      </w:pPr>
    </w:p>
    <w:p w14:paraId="7D4244D4"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proofErr w:type="spellStart"/>
      <w:r w:rsidRPr="00C70200">
        <w:rPr>
          <w:rFonts w:ascii="Arial" w:hAnsi="Arial" w:cs="Arial"/>
          <w:color w:val="202122"/>
          <w:sz w:val="21"/>
          <w:szCs w:val="21"/>
          <w:shd w:val="clear" w:color="auto" w:fill="FFFFFF"/>
          <w:lang w:val="en-US"/>
        </w:rPr>
        <w:t>Pantanjali’s</w:t>
      </w:r>
      <w:proofErr w:type="spellEnd"/>
      <w:r w:rsidRPr="00C70200">
        <w:rPr>
          <w:rFonts w:ascii="Arial" w:hAnsi="Arial" w:cs="Arial"/>
          <w:color w:val="202122"/>
          <w:sz w:val="21"/>
          <w:szCs w:val="21"/>
          <w:shd w:val="clear" w:color="auto" w:fill="FFFFFF"/>
          <w:lang w:val="en-US"/>
        </w:rPr>
        <w:t xml:space="preserve"> description of </w:t>
      </w:r>
      <w:proofErr w:type="spellStart"/>
      <w:r w:rsidRPr="00C70200">
        <w:rPr>
          <w:rFonts w:ascii="Arial" w:hAnsi="Arial" w:cs="Arial"/>
          <w:color w:val="202122"/>
          <w:sz w:val="21"/>
          <w:szCs w:val="21"/>
          <w:shd w:val="clear" w:color="auto" w:fill="FFFFFF"/>
          <w:lang w:val="en-US"/>
        </w:rPr>
        <w:t>samaapatti</w:t>
      </w:r>
      <w:proofErr w:type="spellEnd"/>
      <w:r w:rsidRPr="00C70200">
        <w:rPr>
          <w:rFonts w:ascii="Arial" w:hAnsi="Arial" w:cs="Arial"/>
          <w:color w:val="202122"/>
          <w:sz w:val="21"/>
          <w:szCs w:val="21"/>
          <w:shd w:val="clear" w:color="auto" w:fill="FFFFFF"/>
          <w:lang w:val="en-US"/>
        </w:rPr>
        <w:t xml:space="preserve"> under</w:t>
      </w:r>
      <w:r>
        <w:rPr>
          <w:rFonts w:ascii="Arial" w:hAnsi="Arial" w:cs="Arial"/>
          <w:color w:val="202122"/>
          <w:sz w:val="21"/>
          <w:szCs w:val="21"/>
          <w:shd w:val="clear" w:color="auto" w:fill="FFFFFF"/>
          <w:lang w:val="en-US"/>
        </w:rPr>
        <w:t xml:space="preserve">lines the subtle distinction between Yoga, samadhi and </w:t>
      </w:r>
      <w:proofErr w:type="spellStart"/>
      <w:r>
        <w:rPr>
          <w:rFonts w:ascii="Arial" w:hAnsi="Arial" w:cs="Arial"/>
          <w:color w:val="202122"/>
          <w:sz w:val="21"/>
          <w:szCs w:val="21"/>
          <w:shd w:val="clear" w:color="auto" w:fill="FFFFFF"/>
          <w:lang w:val="en-US"/>
        </w:rPr>
        <w:t>samapatti</w:t>
      </w:r>
      <w:proofErr w:type="spellEnd"/>
      <w:r>
        <w:rPr>
          <w:rFonts w:ascii="Arial" w:hAnsi="Arial" w:cs="Arial"/>
          <w:color w:val="202122"/>
          <w:sz w:val="21"/>
          <w:szCs w:val="21"/>
          <w:shd w:val="clear" w:color="auto" w:fill="FFFFFF"/>
          <w:lang w:val="en-US"/>
        </w:rPr>
        <w:t xml:space="preserve">. Yoga is the means to reach Samadhi. Samadhi is profound meditation, total absorption. </w:t>
      </w:r>
      <w:proofErr w:type="spellStart"/>
      <w:r>
        <w:rPr>
          <w:rFonts w:ascii="Arial" w:hAnsi="Arial" w:cs="Arial"/>
          <w:color w:val="202122"/>
          <w:sz w:val="21"/>
          <w:szCs w:val="21"/>
          <w:shd w:val="clear" w:color="auto" w:fill="FFFFFF"/>
          <w:lang w:val="en-US"/>
        </w:rPr>
        <w:t>Samaapatti</w:t>
      </w:r>
      <w:proofErr w:type="spellEnd"/>
      <w:r>
        <w:rPr>
          <w:rFonts w:ascii="Arial" w:hAnsi="Arial" w:cs="Arial"/>
          <w:color w:val="202122"/>
          <w:sz w:val="21"/>
          <w:szCs w:val="21"/>
          <w:shd w:val="clear" w:color="auto" w:fill="FFFFFF"/>
          <w:lang w:val="en-US"/>
        </w:rPr>
        <w:t xml:space="preserve"> is the balanced state of mind of the seer who, having attained samadhi, radiate his own pure state.</w:t>
      </w:r>
      <w:r>
        <w:rPr>
          <w:rFonts w:ascii="Arial" w:hAnsi="Arial" w:cs="Arial"/>
          <w:color w:val="202122"/>
          <w:sz w:val="21"/>
          <w:szCs w:val="21"/>
          <w:shd w:val="clear" w:color="auto" w:fill="FFFFFF"/>
          <w:lang w:val="en-US"/>
        </w:rPr>
        <w:br/>
        <w:t xml:space="preserve">Yoga and Samadhi, can be regarded as practices; </w:t>
      </w:r>
      <w:proofErr w:type="spellStart"/>
      <w:r>
        <w:rPr>
          <w:rFonts w:ascii="Arial" w:hAnsi="Arial" w:cs="Arial"/>
          <w:color w:val="202122"/>
          <w:sz w:val="21"/>
          <w:szCs w:val="21"/>
          <w:shd w:val="clear" w:color="auto" w:fill="FFFFFF"/>
          <w:lang w:val="en-US"/>
        </w:rPr>
        <w:t>Samaapatti</w:t>
      </w:r>
      <w:proofErr w:type="spellEnd"/>
      <w:r>
        <w:rPr>
          <w:rFonts w:ascii="Arial" w:hAnsi="Arial" w:cs="Arial"/>
          <w:color w:val="202122"/>
          <w:sz w:val="21"/>
          <w:szCs w:val="21"/>
          <w:shd w:val="clear" w:color="auto" w:fill="FFFFFF"/>
          <w:lang w:val="en-US"/>
        </w:rPr>
        <w:t xml:space="preserve"> the state towards which they lead.</w:t>
      </w:r>
    </w:p>
    <w:p w14:paraId="72577804" w14:textId="77777777" w:rsidR="00831B05" w:rsidRDefault="00831B05" w:rsidP="00831B05">
      <w:pPr>
        <w:shd w:val="clear" w:color="auto" w:fill="FFFFFF"/>
        <w:suppressAutoHyphens w:val="0"/>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By Yogic discipline and contemplation,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develops intuitive qualities of purity and truthfulness and realizes the flawless quality of consciousness. </w:t>
      </w:r>
      <w:proofErr w:type="spellStart"/>
      <w:r>
        <w:rPr>
          <w:rFonts w:ascii="Arial" w:hAnsi="Arial" w:cs="Arial"/>
          <w:color w:val="202122"/>
          <w:sz w:val="21"/>
          <w:szCs w:val="21"/>
          <w:shd w:val="clear" w:color="auto" w:fill="FFFFFF"/>
          <w:lang w:val="en-US"/>
        </w:rPr>
        <w:t>Throug</w:t>
      </w:r>
      <w:proofErr w:type="spellEnd"/>
      <w:r>
        <w:rPr>
          <w:rFonts w:ascii="Arial" w:hAnsi="Arial" w:cs="Arial"/>
          <w:color w:val="202122"/>
          <w:sz w:val="21"/>
          <w:szCs w:val="21"/>
          <w:shd w:val="clear" w:color="auto" w:fill="FFFFFF"/>
          <w:lang w:val="en-US"/>
        </w:rPr>
        <w:t xml:space="preserve"> it, he becomes the seer and transmits rays of </w:t>
      </w:r>
      <w:proofErr w:type="spellStart"/>
      <w:r>
        <w:rPr>
          <w:rFonts w:ascii="Arial" w:hAnsi="Arial" w:cs="Arial"/>
          <w:color w:val="202122"/>
          <w:sz w:val="21"/>
          <w:szCs w:val="21"/>
          <w:shd w:val="clear" w:color="auto" w:fill="FFFFFF"/>
          <w:lang w:val="en-US"/>
        </w:rPr>
        <w:t>wisedoms</w:t>
      </w:r>
      <w:proofErr w:type="spellEnd"/>
      <w:r>
        <w:rPr>
          <w:rFonts w:ascii="Arial" w:hAnsi="Arial" w:cs="Arial"/>
          <w:color w:val="202122"/>
          <w:sz w:val="21"/>
          <w:szCs w:val="21"/>
          <w:shd w:val="clear" w:color="auto" w:fill="FFFFFF"/>
          <w:lang w:val="en-US"/>
        </w:rPr>
        <w:t>, through his words, thoughts and actions.</w:t>
      </w:r>
    </w:p>
    <w:p w14:paraId="20A42D29" w14:textId="77777777" w:rsidR="00831B05" w:rsidRPr="00C70200" w:rsidRDefault="00831B05" w:rsidP="00831B05">
      <w:pPr>
        <w:shd w:val="clear" w:color="auto" w:fill="FFFFFF"/>
        <w:suppressAutoHyphens w:val="0"/>
        <w:rPr>
          <w:rFonts w:ascii="Arial" w:hAnsi="Arial" w:cs="Arial"/>
          <w:color w:val="202122"/>
          <w:sz w:val="21"/>
          <w:szCs w:val="21"/>
          <w:shd w:val="clear" w:color="auto" w:fill="FFFFFF"/>
          <w:lang w:val="en-US"/>
        </w:rPr>
      </w:pPr>
    </w:p>
    <w:p w14:paraId="55655389" w14:textId="77777777" w:rsidR="00831B05" w:rsidRDefault="00831B05" w:rsidP="00831B05">
      <w:pPr>
        <w:rPr>
          <w:rFonts w:ascii="Arial" w:hAnsi="Arial" w:cs="Arial"/>
          <w:b/>
          <w:bCs/>
          <w:color w:val="00B0F0"/>
          <w:sz w:val="21"/>
          <w:szCs w:val="21"/>
          <w:shd w:val="clear" w:color="auto" w:fill="FFFFFF"/>
        </w:rPr>
      </w:pPr>
      <w:r w:rsidRPr="00F44838">
        <w:rPr>
          <w:noProof/>
        </w:rPr>
        <w:drawing>
          <wp:inline distT="0" distB="0" distL="0" distR="0" wp14:anchorId="39240E67" wp14:editId="374953A5">
            <wp:extent cx="5760085" cy="242316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2423160"/>
                    </a:xfrm>
                    <a:prstGeom prst="rect">
                      <a:avLst/>
                    </a:prstGeom>
                    <a:noFill/>
                    <a:ln>
                      <a:noFill/>
                    </a:ln>
                  </pic:spPr>
                </pic:pic>
              </a:graphicData>
            </a:graphic>
          </wp:inline>
        </w:drawing>
      </w:r>
    </w:p>
    <w:p w14:paraId="2B42A036" w14:textId="77777777" w:rsidR="00831B05" w:rsidRDefault="00831B05" w:rsidP="00831B05">
      <w:pPr>
        <w:rPr>
          <w:rFonts w:ascii="Arial" w:hAnsi="Arial" w:cs="Arial"/>
          <w:b/>
          <w:bCs/>
          <w:color w:val="00B0F0"/>
          <w:sz w:val="21"/>
          <w:szCs w:val="21"/>
          <w:shd w:val="clear" w:color="auto" w:fill="FFFFFF"/>
        </w:rPr>
      </w:pPr>
    </w:p>
    <w:p w14:paraId="3609119B" w14:textId="77777777" w:rsidR="00831B05" w:rsidRDefault="00831B05" w:rsidP="00831B05">
      <w:pPr>
        <w:rPr>
          <w:rFonts w:ascii="Arial" w:hAnsi="Arial" w:cs="Arial"/>
          <w:b/>
          <w:bCs/>
          <w:color w:val="00B0F0"/>
          <w:sz w:val="21"/>
          <w:szCs w:val="21"/>
          <w:shd w:val="clear" w:color="auto" w:fill="FFFFFF"/>
        </w:rPr>
      </w:pPr>
      <w:r w:rsidRPr="008E6D69">
        <w:rPr>
          <w:rFonts w:ascii="Arial" w:hAnsi="Arial" w:cs="Arial"/>
          <w:b/>
          <w:bCs/>
          <w:color w:val="00B0F0"/>
          <w:sz w:val="21"/>
          <w:szCs w:val="21"/>
          <w:shd w:val="clear" w:color="auto" w:fill="FFFFFF"/>
        </w:rPr>
        <w:t>I.42 </w:t>
      </w:r>
      <w:proofErr w:type="spellStart"/>
      <w:r w:rsidRPr="008E6D69">
        <w:rPr>
          <w:rFonts w:ascii="Arial" w:hAnsi="Arial" w:cs="Arial"/>
          <w:b/>
          <w:bCs/>
          <w:color w:val="00B0F0"/>
          <w:sz w:val="21"/>
          <w:szCs w:val="21"/>
          <w:shd w:val="clear" w:color="auto" w:fill="FFFFFF"/>
        </w:rPr>
        <w:t>Tatra</w:t>
      </w:r>
      <w:proofErr w:type="spellEnd"/>
      <w:r w:rsidRPr="008E6D69">
        <w:rPr>
          <w:rFonts w:ascii="Arial" w:hAnsi="Arial" w:cs="Arial"/>
          <w:b/>
          <w:bCs/>
          <w:color w:val="00B0F0"/>
          <w:sz w:val="21"/>
          <w:szCs w:val="21"/>
          <w:shd w:val="clear" w:color="auto" w:fill="FFFFFF"/>
        </w:rPr>
        <w:t xml:space="preserve"> sabda </w:t>
      </w:r>
      <w:proofErr w:type="spellStart"/>
      <w:r w:rsidRPr="008E6D69">
        <w:rPr>
          <w:rFonts w:ascii="Arial" w:hAnsi="Arial" w:cs="Arial"/>
          <w:b/>
          <w:bCs/>
          <w:color w:val="00B0F0"/>
          <w:sz w:val="21"/>
          <w:szCs w:val="21"/>
          <w:shd w:val="clear" w:color="auto" w:fill="FFFFFF"/>
        </w:rPr>
        <w:t>artha</w:t>
      </w:r>
      <w:proofErr w:type="spellEnd"/>
      <w:r w:rsidRPr="008E6D69">
        <w:rPr>
          <w:rFonts w:ascii="Arial" w:hAnsi="Arial" w:cs="Arial"/>
          <w:b/>
          <w:bCs/>
          <w:color w:val="00B0F0"/>
          <w:sz w:val="21"/>
          <w:szCs w:val="21"/>
          <w:shd w:val="clear" w:color="auto" w:fill="FFFFFF"/>
        </w:rPr>
        <w:t xml:space="preserve"> </w:t>
      </w:r>
      <w:proofErr w:type="spellStart"/>
      <w:r w:rsidRPr="008E6D69">
        <w:rPr>
          <w:rFonts w:ascii="Arial" w:hAnsi="Arial" w:cs="Arial"/>
          <w:b/>
          <w:bCs/>
          <w:color w:val="00B0F0"/>
          <w:sz w:val="21"/>
          <w:szCs w:val="21"/>
          <w:shd w:val="clear" w:color="auto" w:fill="FFFFFF"/>
        </w:rPr>
        <w:t>jnaana</w:t>
      </w:r>
      <w:proofErr w:type="spellEnd"/>
      <w:r w:rsidRPr="008E6D69">
        <w:rPr>
          <w:rFonts w:ascii="Arial" w:hAnsi="Arial" w:cs="Arial"/>
          <w:b/>
          <w:bCs/>
          <w:color w:val="00B0F0"/>
          <w:sz w:val="21"/>
          <w:szCs w:val="21"/>
          <w:shd w:val="clear" w:color="auto" w:fill="FFFFFF"/>
        </w:rPr>
        <w:t xml:space="preserve"> </w:t>
      </w:r>
      <w:proofErr w:type="spellStart"/>
      <w:r w:rsidRPr="008E6D69">
        <w:rPr>
          <w:rFonts w:ascii="Arial" w:hAnsi="Arial" w:cs="Arial"/>
          <w:b/>
          <w:bCs/>
          <w:color w:val="00B0F0"/>
          <w:sz w:val="21"/>
          <w:szCs w:val="21"/>
          <w:shd w:val="clear" w:color="auto" w:fill="FFFFFF"/>
        </w:rPr>
        <w:t>vikalpaih</w:t>
      </w:r>
      <w:proofErr w:type="spellEnd"/>
      <w:r w:rsidRPr="008E6D69">
        <w:rPr>
          <w:rFonts w:ascii="Arial" w:hAnsi="Arial" w:cs="Arial"/>
          <w:b/>
          <w:bCs/>
          <w:color w:val="00B0F0"/>
          <w:sz w:val="21"/>
          <w:szCs w:val="21"/>
          <w:shd w:val="clear" w:color="auto" w:fill="FFFFFF"/>
        </w:rPr>
        <w:t xml:space="preserve"> </w:t>
      </w:r>
      <w:proofErr w:type="spellStart"/>
      <w:r w:rsidRPr="008E6D69">
        <w:rPr>
          <w:rFonts w:ascii="Arial" w:hAnsi="Arial" w:cs="Arial"/>
          <w:b/>
          <w:bCs/>
          <w:color w:val="00B0F0"/>
          <w:sz w:val="21"/>
          <w:szCs w:val="21"/>
          <w:shd w:val="clear" w:color="auto" w:fill="FFFFFF"/>
        </w:rPr>
        <w:t>sankirnaa</w:t>
      </w:r>
      <w:proofErr w:type="spellEnd"/>
      <w:r w:rsidRPr="008E6D69">
        <w:rPr>
          <w:rFonts w:ascii="Arial" w:hAnsi="Arial" w:cs="Arial"/>
          <w:b/>
          <w:bCs/>
          <w:color w:val="00B0F0"/>
          <w:sz w:val="21"/>
          <w:szCs w:val="21"/>
          <w:shd w:val="clear" w:color="auto" w:fill="FFFFFF"/>
        </w:rPr>
        <w:t xml:space="preserve"> </w:t>
      </w:r>
      <w:proofErr w:type="spellStart"/>
      <w:r w:rsidRPr="008E6D69">
        <w:rPr>
          <w:rFonts w:ascii="Arial" w:hAnsi="Arial" w:cs="Arial"/>
          <w:b/>
          <w:bCs/>
          <w:color w:val="00B0F0"/>
          <w:sz w:val="21"/>
          <w:szCs w:val="21"/>
          <w:shd w:val="clear" w:color="auto" w:fill="FFFFFF"/>
        </w:rPr>
        <w:t>savitarka</w:t>
      </w:r>
      <w:proofErr w:type="spellEnd"/>
      <w:r w:rsidRPr="008E6D69">
        <w:rPr>
          <w:rFonts w:ascii="Arial" w:hAnsi="Arial" w:cs="Arial"/>
          <w:b/>
          <w:bCs/>
          <w:color w:val="00B0F0"/>
          <w:sz w:val="21"/>
          <w:szCs w:val="21"/>
          <w:shd w:val="clear" w:color="auto" w:fill="FFFFFF"/>
        </w:rPr>
        <w:t xml:space="preserve"> </w:t>
      </w:r>
      <w:proofErr w:type="spellStart"/>
      <w:r w:rsidRPr="008E6D69">
        <w:rPr>
          <w:rFonts w:ascii="Arial" w:hAnsi="Arial" w:cs="Arial"/>
          <w:b/>
          <w:bCs/>
          <w:color w:val="00B0F0"/>
          <w:sz w:val="21"/>
          <w:szCs w:val="21"/>
          <w:shd w:val="clear" w:color="auto" w:fill="FFFFFF"/>
        </w:rPr>
        <w:t>sama</w:t>
      </w:r>
      <w:r>
        <w:rPr>
          <w:rFonts w:ascii="Arial" w:hAnsi="Arial" w:cs="Arial"/>
          <w:b/>
          <w:bCs/>
          <w:color w:val="00B0F0"/>
          <w:sz w:val="21"/>
          <w:szCs w:val="21"/>
          <w:shd w:val="clear" w:color="auto" w:fill="FFFFFF"/>
        </w:rPr>
        <w:t>pattih</w:t>
      </w:r>
      <w:proofErr w:type="spellEnd"/>
    </w:p>
    <w:p w14:paraId="14F546EC" w14:textId="77777777" w:rsidR="00831B05" w:rsidRDefault="00831B05" w:rsidP="00831B05">
      <w:pPr>
        <w:rPr>
          <w:rFonts w:ascii="Arial" w:hAnsi="Arial" w:cs="Arial"/>
          <w:b/>
          <w:bCs/>
          <w:color w:val="00B0F0"/>
          <w:sz w:val="21"/>
          <w:szCs w:val="21"/>
          <w:shd w:val="clear" w:color="auto" w:fill="FFFFFF"/>
        </w:rPr>
      </w:pPr>
    </w:p>
    <w:p w14:paraId="20AE7685" w14:textId="77777777" w:rsidR="00831B05" w:rsidRDefault="00831B05" w:rsidP="00831B05">
      <w:pPr>
        <w:rPr>
          <w:rFonts w:ascii="Arial" w:hAnsi="Arial" w:cs="Arial"/>
          <w:b/>
          <w:bCs/>
          <w:color w:val="00B0F0"/>
          <w:sz w:val="21"/>
          <w:szCs w:val="21"/>
          <w:shd w:val="clear" w:color="auto" w:fill="FFFFFF"/>
        </w:rPr>
      </w:pPr>
    </w:p>
    <w:p w14:paraId="60059B4A" w14:textId="77777777" w:rsidR="00831B05" w:rsidRDefault="00831B05" w:rsidP="00831B05">
      <w:pPr>
        <w:rPr>
          <w:rFonts w:ascii="Arial" w:hAnsi="Arial" w:cs="Arial"/>
          <w:b/>
          <w:bCs/>
          <w:color w:val="00B0F0"/>
          <w:sz w:val="21"/>
          <w:szCs w:val="21"/>
          <w:shd w:val="clear" w:color="auto" w:fill="FFFFFF"/>
        </w:rPr>
      </w:pPr>
      <w:r w:rsidRPr="00927F0E">
        <w:rPr>
          <w:rFonts w:ascii="Arial" w:hAnsi="Arial" w:cs="Arial" w:hint="eastAsia"/>
          <w:b/>
          <w:bCs/>
          <w:color w:val="00B0F0"/>
          <w:sz w:val="21"/>
          <w:szCs w:val="21"/>
          <w:shd w:val="clear" w:color="auto" w:fill="FFFFFF"/>
        </w:rPr>
        <w:t>«</w:t>
      </w:r>
      <w:r w:rsidRPr="00927F0E">
        <w:rPr>
          <w:rFonts w:ascii="Arial" w:hAnsi="Arial" w:cs="Arial"/>
          <w:b/>
          <w:bCs/>
          <w:color w:val="00B0F0"/>
          <w:sz w:val="21"/>
          <w:szCs w:val="21"/>
          <w:shd w:val="clear" w:color="auto" w:fill="FFFFFF"/>
        </w:rPr>
        <w:t xml:space="preserve"> Le </w:t>
      </w:r>
      <w:proofErr w:type="spellStart"/>
      <w:r w:rsidRPr="00927F0E">
        <w:rPr>
          <w:rFonts w:ascii="Arial" w:hAnsi="Arial" w:cs="Arial"/>
          <w:b/>
          <w:bCs/>
          <w:color w:val="00B0F0"/>
          <w:sz w:val="21"/>
          <w:szCs w:val="21"/>
          <w:shd w:val="clear" w:color="auto" w:fill="FFFFFF"/>
        </w:rPr>
        <w:t>Samāpatti</w:t>
      </w:r>
      <w:proofErr w:type="spellEnd"/>
      <w:r w:rsidRPr="00927F0E">
        <w:rPr>
          <w:rFonts w:ascii="Arial" w:hAnsi="Arial" w:cs="Arial"/>
          <w:b/>
          <w:bCs/>
          <w:color w:val="00B0F0"/>
          <w:sz w:val="21"/>
          <w:szCs w:val="21"/>
          <w:shd w:val="clear" w:color="auto" w:fill="FFFFFF"/>
        </w:rPr>
        <w:t xml:space="preserve"> avec raisonnement est cet état de réceptivité non</w:t>
      </w:r>
      <w:r>
        <w:rPr>
          <w:rFonts w:ascii="Arial" w:hAnsi="Arial" w:cs="Arial"/>
          <w:b/>
          <w:bCs/>
          <w:color w:val="00B0F0"/>
          <w:sz w:val="21"/>
          <w:szCs w:val="21"/>
          <w:shd w:val="clear" w:color="auto" w:fill="FFFFFF"/>
        </w:rPr>
        <w:t xml:space="preserve"> </w:t>
      </w:r>
      <w:r w:rsidRPr="00927F0E">
        <w:rPr>
          <w:rFonts w:ascii="Arial" w:hAnsi="Arial" w:cs="Arial"/>
          <w:b/>
          <w:bCs/>
          <w:color w:val="00B0F0"/>
          <w:sz w:val="21"/>
          <w:szCs w:val="21"/>
          <w:shd w:val="clear" w:color="auto" w:fill="FFFFFF"/>
        </w:rPr>
        <w:t>encore dégagé des constructions mentales liées à l'usage des mots, à</w:t>
      </w:r>
      <w:r>
        <w:rPr>
          <w:rFonts w:ascii="Arial" w:hAnsi="Arial" w:cs="Arial"/>
          <w:b/>
          <w:bCs/>
          <w:color w:val="00B0F0"/>
          <w:sz w:val="21"/>
          <w:szCs w:val="21"/>
          <w:shd w:val="clear" w:color="auto" w:fill="FFFFFF"/>
        </w:rPr>
        <w:t xml:space="preserve"> </w:t>
      </w:r>
      <w:r w:rsidRPr="00927F0E">
        <w:rPr>
          <w:rFonts w:ascii="Arial" w:hAnsi="Arial" w:cs="Arial"/>
          <w:b/>
          <w:bCs/>
          <w:color w:val="00B0F0"/>
          <w:sz w:val="21"/>
          <w:szCs w:val="21"/>
          <w:shd w:val="clear" w:color="auto" w:fill="FFFFFF"/>
        </w:rPr>
        <w:t>leur signification et à la connaissance qui en découle ».</w:t>
      </w:r>
    </w:p>
    <w:p w14:paraId="522350F4" w14:textId="77777777" w:rsidR="00831B05" w:rsidRDefault="00831B05" w:rsidP="00831B05">
      <w:pPr>
        <w:rPr>
          <w:rFonts w:ascii="Arial" w:hAnsi="Arial" w:cs="Arial"/>
          <w:b/>
          <w:bCs/>
          <w:color w:val="00B0F0"/>
          <w:sz w:val="21"/>
          <w:szCs w:val="21"/>
          <w:shd w:val="clear" w:color="auto" w:fill="FFFFFF"/>
        </w:rPr>
      </w:pPr>
    </w:p>
    <w:p w14:paraId="2FE59023" w14:textId="77777777" w:rsidR="00831B05" w:rsidRPr="00EA61A9" w:rsidRDefault="00831B05" w:rsidP="00831B05">
      <w:pPr>
        <w:rPr>
          <w:rFonts w:ascii="Arial" w:hAnsi="Arial" w:cs="Arial"/>
          <w:b/>
          <w:bCs/>
          <w:color w:val="00B0F0"/>
          <w:sz w:val="21"/>
          <w:szCs w:val="21"/>
          <w:shd w:val="clear" w:color="auto" w:fill="FFFFFF"/>
          <w:lang w:val="en-US"/>
        </w:rPr>
      </w:pPr>
      <w:r w:rsidRPr="00EA61A9">
        <w:rPr>
          <w:rFonts w:ascii="Arial" w:hAnsi="Arial" w:cs="Arial" w:hint="eastAsia"/>
          <w:b/>
          <w:bCs/>
          <w:color w:val="00B0F0"/>
          <w:sz w:val="21"/>
          <w:szCs w:val="21"/>
          <w:shd w:val="clear" w:color="auto" w:fill="FFFFFF"/>
          <w:lang w:val="en-US"/>
        </w:rPr>
        <w:t>«</w:t>
      </w:r>
      <w:r w:rsidRPr="00EA61A9">
        <w:rPr>
          <w:rFonts w:ascii="Arial" w:hAnsi="Arial" w:cs="Arial"/>
          <w:b/>
          <w:bCs/>
          <w:color w:val="00B0F0"/>
          <w:sz w:val="21"/>
          <w:szCs w:val="21"/>
          <w:shd w:val="clear" w:color="auto" w:fill="FFFFFF"/>
          <w:lang w:val="en-US"/>
        </w:rPr>
        <w:t xml:space="preserve"> At this stage called </w:t>
      </w:r>
      <w:proofErr w:type="spellStart"/>
      <w:r>
        <w:rPr>
          <w:rFonts w:ascii="Arial" w:hAnsi="Arial" w:cs="Arial"/>
          <w:b/>
          <w:bCs/>
          <w:color w:val="00B0F0"/>
          <w:sz w:val="21"/>
          <w:szCs w:val="21"/>
          <w:shd w:val="clear" w:color="auto" w:fill="FFFFFF"/>
          <w:lang w:val="en-US"/>
        </w:rPr>
        <w:t>S</w:t>
      </w:r>
      <w:r w:rsidRPr="00EA61A9">
        <w:rPr>
          <w:rFonts w:ascii="Arial" w:hAnsi="Arial" w:cs="Arial"/>
          <w:b/>
          <w:bCs/>
          <w:color w:val="00B0F0"/>
          <w:sz w:val="21"/>
          <w:szCs w:val="21"/>
          <w:shd w:val="clear" w:color="auto" w:fill="FFFFFF"/>
          <w:lang w:val="en-US"/>
        </w:rPr>
        <w:t>avitarka</w:t>
      </w:r>
      <w:proofErr w:type="spellEnd"/>
      <w:r w:rsidRPr="00EA61A9">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w:t>
      </w:r>
      <w:r w:rsidRPr="00EA61A9">
        <w:rPr>
          <w:rFonts w:ascii="Arial" w:hAnsi="Arial" w:cs="Arial"/>
          <w:b/>
          <w:bCs/>
          <w:color w:val="00B0F0"/>
          <w:sz w:val="21"/>
          <w:szCs w:val="21"/>
          <w:shd w:val="clear" w:color="auto" w:fill="FFFFFF"/>
          <w:lang w:val="en-US"/>
        </w:rPr>
        <w:t>amaapatti</w:t>
      </w:r>
      <w:proofErr w:type="spellEnd"/>
      <w:r w:rsidRPr="00EA61A9">
        <w:rPr>
          <w:rFonts w:ascii="Arial" w:hAnsi="Arial" w:cs="Arial"/>
          <w:b/>
          <w:bCs/>
          <w:color w:val="00B0F0"/>
          <w:sz w:val="21"/>
          <w:szCs w:val="21"/>
          <w:shd w:val="clear" w:color="auto" w:fill="FFFFFF"/>
          <w:lang w:val="en-US"/>
        </w:rPr>
        <w:t>, the word, meaning</w:t>
      </w:r>
      <w:r>
        <w:rPr>
          <w:rFonts w:ascii="Arial" w:hAnsi="Arial" w:cs="Arial"/>
          <w:b/>
          <w:bCs/>
          <w:color w:val="00B0F0"/>
          <w:sz w:val="21"/>
          <w:szCs w:val="21"/>
          <w:shd w:val="clear" w:color="auto" w:fill="FFFFFF"/>
          <w:lang w:val="en-US"/>
        </w:rPr>
        <w:t xml:space="preserve"> and content are blended and become special knowledge</w:t>
      </w:r>
      <w:r w:rsidRPr="00EA61A9">
        <w:rPr>
          <w:rFonts w:ascii="Arial" w:hAnsi="Arial" w:cs="Arial"/>
          <w:b/>
          <w:bCs/>
          <w:color w:val="00B0F0"/>
          <w:sz w:val="21"/>
          <w:szCs w:val="21"/>
          <w:shd w:val="clear" w:color="auto" w:fill="FFFFFF"/>
          <w:lang w:val="en-US"/>
        </w:rPr>
        <w:t xml:space="preserve"> ».</w:t>
      </w:r>
    </w:p>
    <w:p w14:paraId="14D74CFC" w14:textId="77777777" w:rsidR="00831B05" w:rsidRPr="00EA61A9" w:rsidRDefault="00831B05" w:rsidP="00831B05">
      <w:pPr>
        <w:rPr>
          <w:rFonts w:ascii="Arial" w:hAnsi="Arial" w:cs="Arial"/>
          <w:b/>
          <w:bCs/>
          <w:color w:val="00B0F0"/>
          <w:sz w:val="21"/>
          <w:szCs w:val="21"/>
          <w:shd w:val="clear" w:color="auto" w:fill="FFFFFF"/>
          <w:lang w:val="en-US"/>
        </w:rPr>
      </w:pPr>
    </w:p>
    <w:p w14:paraId="22B110DA"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tatra</w:t>
      </w:r>
      <w:proofErr w:type="spellEnd"/>
      <w:r w:rsidRPr="002A0773">
        <w:rPr>
          <w:rFonts w:ascii="Arial" w:hAnsi="Arial" w:cs="Arial"/>
          <w:color w:val="202122"/>
          <w:sz w:val="21"/>
          <w:szCs w:val="21"/>
          <w:shd w:val="clear" w:color="auto" w:fill="FFFFFF"/>
        </w:rPr>
        <w:t xml:space="preserve"> : là</w:t>
      </w:r>
    </w:p>
    <w:p w14:paraId="7DE04299"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shabda</w:t>
      </w:r>
      <w:proofErr w:type="spellEnd"/>
      <w:r w:rsidRPr="002A0773">
        <w:rPr>
          <w:rFonts w:ascii="Arial" w:hAnsi="Arial" w:cs="Arial"/>
          <w:color w:val="202122"/>
          <w:sz w:val="21"/>
          <w:szCs w:val="21"/>
          <w:shd w:val="clear" w:color="auto" w:fill="FFFFFF"/>
        </w:rPr>
        <w:t xml:space="preserve"> : mot</w:t>
      </w:r>
    </w:p>
    <w:p w14:paraId="1F67EBC2"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artha</w:t>
      </w:r>
      <w:proofErr w:type="spellEnd"/>
      <w:r w:rsidRPr="002A0773">
        <w:rPr>
          <w:rFonts w:ascii="Arial" w:hAnsi="Arial" w:cs="Arial"/>
          <w:color w:val="202122"/>
          <w:sz w:val="21"/>
          <w:szCs w:val="21"/>
          <w:shd w:val="clear" w:color="auto" w:fill="FFFFFF"/>
        </w:rPr>
        <w:t xml:space="preserve"> : signification</w:t>
      </w:r>
    </w:p>
    <w:p w14:paraId="70CC34D6"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jnāna</w:t>
      </w:r>
      <w:proofErr w:type="spellEnd"/>
      <w:r w:rsidRPr="002A0773">
        <w:rPr>
          <w:rFonts w:ascii="Arial" w:hAnsi="Arial" w:cs="Arial"/>
          <w:color w:val="202122"/>
          <w:sz w:val="21"/>
          <w:szCs w:val="21"/>
          <w:shd w:val="clear" w:color="auto" w:fill="FFFFFF"/>
        </w:rPr>
        <w:t xml:space="preserve"> : connaissance</w:t>
      </w:r>
    </w:p>
    <w:p w14:paraId="6513DAE5"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vikalpa</w:t>
      </w:r>
      <w:proofErr w:type="spellEnd"/>
      <w:r w:rsidRPr="002A0773">
        <w:rPr>
          <w:rFonts w:ascii="Arial" w:hAnsi="Arial" w:cs="Arial"/>
          <w:color w:val="202122"/>
          <w:sz w:val="21"/>
          <w:szCs w:val="21"/>
          <w:shd w:val="clear" w:color="auto" w:fill="FFFFFF"/>
        </w:rPr>
        <w:t xml:space="preserve"> : construction mentale</w:t>
      </w:r>
    </w:p>
    <w:p w14:paraId="45C1656C"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samkîrnā</w:t>
      </w:r>
      <w:proofErr w:type="spellEnd"/>
      <w:r w:rsidRPr="002A0773">
        <w:rPr>
          <w:rFonts w:ascii="Arial" w:hAnsi="Arial" w:cs="Arial"/>
          <w:color w:val="202122"/>
          <w:sz w:val="21"/>
          <w:szCs w:val="21"/>
          <w:shd w:val="clear" w:color="auto" w:fill="FFFFFF"/>
        </w:rPr>
        <w:t xml:space="preserve"> : confus, mélangé</w:t>
      </w:r>
    </w:p>
    <w:p w14:paraId="275CBF18"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sa-</w:t>
      </w:r>
      <w:proofErr w:type="spellStart"/>
      <w:r w:rsidRPr="002A0773">
        <w:rPr>
          <w:rFonts w:ascii="Arial" w:hAnsi="Arial" w:cs="Arial"/>
          <w:color w:val="202122"/>
          <w:sz w:val="21"/>
          <w:szCs w:val="21"/>
          <w:shd w:val="clear" w:color="auto" w:fill="FFFFFF"/>
        </w:rPr>
        <w:t>vitarkā</w:t>
      </w:r>
      <w:proofErr w:type="spellEnd"/>
      <w:r w:rsidRPr="002A0773">
        <w:rPr>
          <w:rFonts w:ascii="Arial" w:hAnsi="Arial" w:cs="Arial"/>
          <w:color w:val="202122"/>
          <w:sz w:val="21"/>
          <w:szCs w:val="21"/>
          <w:shd w:val="clear" w:color="auto" w:fill="FFFFFF"/>
        </w:rPr>
        <w:t xml:space="preserve"> : avec raisonnement</w:t>
      </w:r>
    </w:p>
    <w:p w14:paraId="2C1BD3E9"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samāpatti</w:t>
      </w:r>
      <w:proofErr w:type="spellEnd"/>
      <w:r w:rsidRPr="002A0773">
        <w:rPr>
          <w:rFonts w:ascii="Arial" w:hAnsi="Arial" w:cs="Arial"/>
          <w:color w:val="202122"/>
          <w:sz w:val="21"/>
          <w:szCs w:val="21"/>
          <w:shd w:val="clear" w:color="auto" w:fill="FFFFFF"/>
        </w:rPr>
        <w:t xml:space="preserve"> : réceptivité parfait</w:t>
      </w:r>
    </w:p>
    <w:p w14:paraId="429D6377"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
    <w:p w14:paraId="2AFDB38F" w14:textId="77777777" w:rsidR="00831B05" w:rsidRPr="002A0773" w:rsidRDefault="00831B05" w:rsidP="00831B05">
      <w:pPr>
        <w:shd w:val="clear" w:color="auto" w:fill="FFFFFF"/>
        <w:suppressAutoHyphens w:val="0"/>
        <w:rPr>
          <w:rFonts w:ascii="Arial" w:hAnsi="Arial" w:cs="Arial"/>
          <w:color w:val="202122"/>
          <w:sz w:val="21"/>
          <w:szCs w:val="21"/>
          <w:shd w:val="clear" w:color="auto" w:fill="FFFFFF"/>
        </w:rPr>
      </w:pPr>
    </w:p>
    <w:p w14:paraId="61DE3AEE" w14:textId="77777777" w:rsidR="00831B05" w:rsidRPr="008E6D69" w:rsidRDefault="00831B05" w:rsidP="00831B05">
      <w:pPr>
        <w:rPr>
          <w:rFonts w:ascii="Arial" w:hAnsi="Arial" w:cs="Arial"/>
          <w:color w:val="202122"/>
          <w:sz w:val="21"/>
          <w:szCs w:val="21"/>
          <w:shd w:val="clear" w:color="auto" w:fill="FFFFFF"/>
        </w:rPr>
      </w:pPr>
      <w:r w:rsidRPr="00F44838">
        <w:rPr>
          <w:noProof/>
        </w:rPr>
        <w:drawing>
          <wp:inline distT="0" distB="0" distL="0" distR="0" wp14:anchorId="131AACB2" wp14:editId="015FF4A5">
            <wp:extent cx="5760085" cy="29019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290195"/>
                    </a:xfrm>
                    <a:prstGeom prst="rect">
                      <a:avLst/>
                    </a:prstGeom>
                    <a:noFill/>
                    <a:ln>
                      <a:noFill/>
                    </a:ln>
                  </pic:spPr>
                </pic:pic>
              </a:graphicData>
            </a:graphic>
          </wp:inline>
        </w:drawing>
      </w:r>
    </w:p>
    <w:p w14:paraId="2587AF54" w14:textId="77777777" w:rsidR="00831B05" w:rsidRPr="00DF67A5" w:rsidRDefault="00831B05" w:rsidP="00831B05">
      <w:pPr>
        <w:rPr>
          <w:rFonts w:ascii="Arial" w:hAnsi="Arial" w:cs="Arial"/>
          <w:b/>
          <w:bCs/>
          <w:color w:val="00B0F0"/>
          <w:sz w:val="21"/>
          <w:szCs w:val="21"/>
          <w:shd w:val="clear" w:color="auto" w:fill="FFFFFF"/>
        </w:rPr>
      </w:pPr>
      <w:r w:rsidRPr="00DF67A5">
        <w:rPr>
          <w:rFonts w:ascii="Arial" w:hAnsi="Arial" w:cs="Arial"/>
          <w:b/>
          <w:bCs/>
          <w:color w:val="00B0F0"/>
          <w:sz w:val="21"/>
          <w:szCs w:val="21"/>
          <w:shd w:val="clear" w:color="auto" w:fill="FFFFFF"/>
        </w:rPr>
        <w:lastRenderedPageBreak/>
        <w:t>I.43 </w:t>
      </w:r>
      <w:proofErr w:type="spellStart"/>
      <w:r w:rsidRPr="00DF67A5">
        <w:rPr>
          <w:rFonts w:ascii="Arial" w:hAnsi="Arial" w:cs="Arial"/>
          <w:b/>
          <w:bCs/>
          <w:color w:val="00B0F0"/>
          <w:sz w:val="21"/>
          <w:szCs w:val="21"/>
          <w:shd w:val="clear" w:color="auto" w:fill="FFFFFF"/>
        </w:rPr>
        <w:t>Smritiparisuddhau</w:t>
      </w:r>
      <w:proofErr w:type="spellEnd"/>
      <w:r w:rsidRPr="00DF67A5">
        <w:rPr>
          <w:rFonts w:ascii="Arial" w:hAnsi="Arial" w:cs="Arial"/>
          <w:b/>
          <w:bCs/>
          <w:color w:val="00B0F0"/>
          <w:sz w:val="21"/>
          <w:szCs w:val="21"/>
          <w:shd w:val="clear" w:color="auto" w:fill="FFFFFF"/>
        </w:rPr>
        <w:t xml:space="preserve"> </w:t>
      </w:r>
      <w:proofErr w:type="spellStart"/>
      <w:r w:rsidRPr="00DF67A5">
        <w:rPr>
          <w:rFonts w:ascii="Arial" w:hAnsi="Arial" w:cs="Arial"/>
          <w:b/>
          <w:bCs/>
          <w:color w:val="00B0F0"/>
          <w:sz w:val="21"/>
          <w:szCs w:val="21"/>
          <w:shd w:val="clear" w:color="auto" w:fill="FFFFFF"/>
        </w:rPr>
        <w:t>svarnpasunya</w:t>
      </w:r>
      <w:proofErr w:type="spellEnd"/>
      <w:r w:rsidRPr="00DF67A5">
        <w:rPr>
          <w:rFonts w:ascii="Arial" w:hAnsi="Arial" w:cs="Arial"/>
          <w:b/>
          <w:bCs/>
          <w:color w:val="00B0F0"/>
          <w:sz w:val="21"/>
          <w:szCs w:val="21"/>
          <w:shd w:val="clear" w:color="auto" w:fill="FFFFFF"/>
        </w:rPr>
        <w:t xml:space="preserve"> </w:t>
      </w:r>
      <w:proofErr w:type="spellStart"/>
      <w:r w:rsidRPr="00DF67A5">
        <w:rPr>
          <w:rFonts w:ascii="Arial" w:hAnsi="Arial" w:cs="Arial"/>
          <w:b/>
          <w:bCs/>
          <w:color w:val="00B0F0"/>
          <w:sz w:val="21"/>
          <w:szCs w:val="21"/>
          <w:shd w:val="clear" w:color="auto" w:fill="FFFFFF"/>
        </w:rPr>
        <w:t>iva</w:t>
      </w:r>
      <w:proofErr w:type="spellEnd"/>
      <w:r w:rsidRPr="00DF67A5">
        <w:rPr>
          <w:rFonts w:ascii="Arial" w:hAnsi="Arial" w:cs="Arial"/>
          <w:b/>
          <w:bCs/>
          <w:color w:val="00B0F0"/>
          <w:sz w:val="21"/>
          <w:szCs w:val="21"/>
          <w:shd w:val="clear" w:color="auto" w:fill="FFFFFF"/>
        </w:rPr>
        <w:t xml:space="preserve"> </w:t>
      </w:r>
      <w:proofErr w:type="spellStart"/>
      <w:r w:rsidRPr="00DF67A5">
        <w:rPr>
          <w:rFonts w:ascii="Arial" w:hAnsi="Arial" w:cs="Arial"/>
          <w:b/>
          <w:bCs/>
          <w:color w:val="00B0F0"/>
          <w:sz w:val="21"/>
          <w:szCs w:val="21"/>
          <w:shd w:val="clear" w:color="auto" w:fill="FFFFFF"/>
        </w:rPr>
        <w:t>arthamatrani</w:t>
      </w:r>
      <w:r>
        <w:rPr>
          <w:rFonts w:ascii="Arial" w:hAnsi="Arial" w:cs="Arial"/>
          <w:b/>
          <w:bCs/>
          <w:color w:val="00B0F0"/>
          <w:sz w:val="21"/>
          <w:szCs w:val="21"/>
          <w:shd w:val="clear" w:color="auto" w:fill="FFFFFF"/>
        </w:rPr>
        <w:t>rbhasa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nirvitarka</w:t>
      </w:r>
      <w:proofErr w:type="spellEnd"/>
    </w:p>
    <w:p w14:paraId="615DEE73" w14:textId="77777777" w:rsidR="00831B05" w:rsidRPr="00DF67A5" w:rsidRDefault="00831B05" w:rsidP="00831B05">
      <w:pPr>
        <w:rPr>
          <w:rFonts w:ascii="Arial" w:hAnsi="Arial" w:cs="Arial"/>
          <w:color w:val="202122"/>
          <w:sz w:val="21"/>
          <w:szCs w:val="21"/>
          <w:shd w:val="clear" w:color="auto" w:fill="FFFFFF"/>
        </w:rPr>
      </w:pPr>
    </w:p>
    <w:p w14:paraId="6B918FCF" w14:textId="77777777" w:rsidR="00831B05" w:rsidRPr="00880241" w:rsidRDefault="00831B05" w:rsidP="00831B05">
      <w:pPr>
        <w:rPr>
          <w:rFonts w:ascii="Arial" w:hAnsi="Arial" w:cs="Arial"/>
          <w:b/>
          <w:bCs/>
          <w:color w:val="00B0F0"/>
          <w:sz w:val="21"/>
          <w:szCs w:val="21"/>
          <w:shd w:val="clear" w:color="auto" w:fill="FFFFFF"/>
        </w:rPr>
      </w:pPr>
      <w:r w:rsidRPr="00880241">
        <w:rPr>
          <w:rFonts w:ascii="Arial" w:hAnsi="Arial" w:cs="Arial" w:hint="eastAsia"/>
          <w:b/>
          <w:bCs/>
          <w:color w:val="00B0F0"/>
          <w:sz w:val="21"/>
          <w:szCs w:val="21"/>
          <w:shd w:val="clear" w:color="auto" w:fill="FFFFFF"/>
        </w:rPr>
        <w:t>«</w:t>
      </w:r>
      <w:r w:rsidRPr="00880241">
        <w:rPr>
          <w:rFonts w:ascii="Arial" w:hAnsi="Arial" w:cs="Arial"/>
          <w:b/>
          <w:bCs/>
          <w:color w:val="00B0F0"/>
          <w:sz w:val="21"/>
          <w:szCs w:val="21"/>
          <w:shd w:val="clear" w:color="auto" w:fill="FFFFFF"/>
        </w:rPr>
        <w:t xml:space="preserve"> La mémoire ayant été purifiée, comme vidée de sa substance, l'état</w:t>
      </w:r>
      <w:r>
        <w:rPr>
          <w:rFonts w:ascii="Arial" w:hAnsi="Arial" w:cs="Arial"/>
          <w:b/>
          <w:bCs/>
          <w:color w:val="00B0F0"/>
          <w:sz w:val="21"/>
          <w:szCs w:val="21"/>
          <w:shd w:val="clear" w:color="auto" w:fill="FFFFFF"/>
        </w:rPr>
        <w:t xml:space="preserve"> </w:t>
      </w:r>
      <w:r w:rsidRPr="00880241">
        <w:rPr>
          <w:rFonts w:ascii="Arial" w:hAnsi="Arial" w:cs="Arial"/>
          <w:b/>
          <w:bCs/>
          <w:color w:val="00B0F0"/>
          <w:sz w:val="21"/>
          <w:szCs w:val="21"/>
          <w:shd w:val="clear" w:color="auto" w:fill="FFFFFF"/>
        </w:rPr>
        <w:t>d'unité sans raisonnement ne s'intéresse alors qu'à l'objet lui-même,</w:t>
      </w:r>
      <w:r>
        <w:rPr>
          <w:rFonts w:ascii="Arial" w:hAnsi="Arial" w:cs="Arial"/>
          <w:b/>
          <w:bCs/>
          <w:color w:val="00B0F0"/>
          <w:sz w:val="21"/>
          <w:szCs w:val="21"/>
          <w:shd w:val="clear" w:color="auto" w:fill="FFFFFF"/>
        </w:rPr>
        <w:t xml:space="preserve"> </w:t>
      </w:r>
      <w:r w:rsidRPr="00880241">
        <w:rPr>
          <w:rFonts w:ascii="Arial" w:hAnsi="Arial" w:cs="Arial"/>
          <w:b/>
          <w:bCs/>
          <w:color w:val="00B0F0"/>
          <w:sz w:val="21"/>
          <w:szCs w:val="21"/>
          <w:shd w:val="clear" w:color="auto" w:fill="FFFFFF"/>
        </w:rPr>
        <w:t>libre des connotations mentales. »</w:t>
      </w:r>
    </w:p>
    <w:p w14:paraId="4A46F6D4"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smriti</w:t>
      </w:r>
      <w:proofErr w:type="spellEnd"/>
      <w:r w:rsidRPr="00880241">
        <w:rPr>
          <w:rFonts w:ascii="Arial" w:hAnsi="Arial" w:cs="Arial"/>
          <w:color w:val="202122"/>
          <w:sz w:val="21"/>
          <w:szCs w:val="21"/>
          <w:shd w:val="clear" w:color="auto" w:fill="FFFFFF"/>
        </w:rPr>
        <w:t xml:space="preserve"> : la mémoire</w:t>
      </w:r>
    </w:p>
    <w:p w14:paraId="1F77FBF5"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parishuddha</w:t>
      </w:r>
      <w:proofErr w:type="spellEnd"/>
      <w:r w:rsidRPr="00880241">
        <w:rPr>
          <w:rFonts w:ascii="Arial" w:hAnsi="Arial" w:cs="Arial"/>
          <w:color w:val="202122"/>
          <w:sz w:val="21"/>
          <w:szCs w:val="21"/>
          <w:shd w:val="clear" w:color="auto" w:fill="FFFFFF"/>
        </w:rPr>
        <w:t xml:space="preserve"> : purifiée</w:t>
      </w:r>
    </w:p>
    <w:p w14:paraId="5909B0C8"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svarūpa</w:t>
      </w:r>
      <w:proofErr w:type="spellEnd"/>
      <w:r w:rsidRPr="00880241">
        <w:rPr>
          <w:rFonts w:ascii="Arial" w:hAnsi="Arial" w:cs="Arial"/>
          <w:color w:val="202122"/>
          <w:sz w:val="21"/>
          <w:szCs w:val="21"/>
          <w:shd w:val="clear" w:color="auto" w:fill="FFFFFF"/>
        </w:rPr>
        <w:t xml:space="preserve"> : forme, nature essentielle</w:t>
      </w:r>
    </w:p>
    <w:p w14:paraId="63CFCD22"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shunya</w:t>
      </w:r>
      <w:proofErr w:type="spellEnd"/>
      <w:r w:rsidRPr="00880241">
        <w:rPr>
          <w:rFonts w:ascii="Arial" w:hAnsi="Arial" w:cs="Arial"/>
          <w:color w:val="202122"/>
          <w:sz w:val="21"/>
          <w:szCs w:val="21"/>
          <w:shd w:val="clear" w:color="auto" w:fill="FFFFFF"/>
        </w:rPr>
        <w:t xml:space="preserve"> : vide de</w:t>
      </w:r>
    </w:p>
    <w:p w14:paraId="35FD8172"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iva</w:t>
      </w:r>
      <w:proofErr w:type="spellEnd"/>
      <w:r w:rsidRPr="00880241">
        <w:rPr>
          <w:rFonts w:ascii="Arial" w:hAnsi="Arial" w:cs="Arial"/>
          <w:color w:val="202122"/>
          <w:sz w:val="21"/>
          <w:szCs w:val="21"/>
          <w:shd w:val="clear" w:color="auto" w:fill="FFFFFF"/>
        </w:rPr>
        <w:t xml:space="preserve"> : comme</w:t>
      </w:r>
    </w:p>
    <w:p w14:paraId="595BC210"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artha</w:t>
      </w:r>
      <w:proofErr w:type="spellEnd"/>
      <w:r w:rsidRPr="00880241">
        <w:rPr>
          <w:rFonts w:ascii="Arial" w:hAnsi="Arial" w:cs="Arial"/>
          <w:color w:val="202122"/>
          <w:sz w:val="21"/>
          <w:szCs w:val="21"/>
          <w:shd w:val="clear" w:color="auto" w:fill="FFFFFF"/>
        </w:rPr>
        <w:t xml:space="preserve"> : objet, signification réelle</w:t>
      </w:r>
    </w:p>
    <w:p w14:paraId="3030BCE0"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mātra</w:t>
      </w:r>
      <w:proofErr w:type="spellEnd"/>
      <w:r w:rsidRPr="00880241">
        <w:rPr>
          <w:rFonts w:ascii="Arial" w:hAnsi="Arial" w:cs="Arial"/>
          <w:color w:val="202122"/>
          <w:sz w:val="21"/>
          <w:szCs w:val="21"/>
          <w:shd w:val="clear" w:color="auto" w:fill="FFFFFF"/>
        </w:rPr>
        <w:t xml:space="preserve"> : seulement</w:t>
      </w:r>
    </w:p>
    <w:p w14:paraId="58CAA7C7" w14:textId="77777777" w:rsidR="00831B05" w:rsidRPr="00880241" w:rsidRDefault="00831B05" w:rsidP="00831B05">
      <w:pPr>
        <w:rPr>
          <w:rFonts w:ascii="Arial" w:hAnsi="Arial" w:cs="Arial"/>
          <w:color w:val="202122"/>
          <w:sz w:val="21"/>
          <w:szCs w:val="21"/>
          <w:shd w:val="clear" w:color="auto" w:fill="FFFFFF"/>
        </w:rPr>
      </w:pPr>
      <w:proofErr w:type="spellStart"/>
      <w:r w:rsidRPr="00880241">
        <w:rPr>
          <w:rFonts w:ascii="Arial" w:hAnsi="Arial" w:cs="Arial"/>
          <w:color w:val="202122"/>
          <w:sz w:val="21"/>
          <w:szCs w:val="21"/>
          <w:shd w:val="clear" w:color="auto" w:fill="FFFFFF"/>
        </w:rPr>
        <w:t>nir-bhāsa</w:t>
      </w:r>
      <w:proofErr w:type="spellEnd"/>
      <w:r w:rsidRPr="00880241">
        <w:rPr>
          <w:rFonts w:ascii="Arial" w:hAnsi="Arial" w:cs="Arial"/>
          <w:color w:val="202122"/>
          <w:sz w:val="21"/>
          <w:szCs w:val="21"/>
          <w:shd w:val="clear" w:color="auto" w:fill="FFFFFF"/>
        </w:rPr>
        <w:t xml:space="preserve"> : présentant, retenant, offrant</w:t>
      </w:r>
    </w:p>
    <w:p w14:paraId="7193654A"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nir-vitarkā</w:t>
      </w:r>
      <w:proofErr w:type="spellEnd"/>
      <w:r w:rsidRPr="002A0773">
        <w:rPr>
          <w:rFonts w:ascii="Arial" w:hAnsi="Arial" w:cs="Arial"/>
          <w:color w:val="202122"/>
          <w:sz w:val="21"/>
          <w:szCs w:val="21"/>
          <w:shd w:val="clear" w:color="auto" w:fill="FFFFFF"/>
          <w:lang w:val="en-US"/>
        </w:rPr>
        <w:t xml:space="preserve"> : sans </w:t>
      </w:r>
      <w:proofErr w:type="spellStart"/>
      <w:r w:rsidRPr="002A0773">
        <w:rPr>
          <w:rFonts w:ascii="Arial" w:hAnsi="Arial" w:cs="Arial"/>
          <w:color w:val="202122"/>
          <w:sz w:val="21"/>
          <w:szCs w:val="21"/>
          <w:shd w:val="clear" w:color="auto" w:fill="FFFFFF"/>
          <w:lang w:val="en-US"/>
        </w:rPr>
        <w:t>raisonnement</w:t>
      </w:r>
      <w:proofErr w:type="spellEnd"/>
    </w:p>
    <w:p w14:paraId="3EA1CC95" w14:textId="77777777" w:rsidR="00831B05" w:rsidRPr="002A0773" w:rsidRDefault="00831B05" w:rsidP="00831B05">
      <w:pPr>
        <w:rPr>
          <w:rFonts w:ascii="Arial" w:hAnsi="Arial" w:cs="Arial"/>
          <w:color w:val="202122"/>
          <w:sz w:val="21"/>
          <w:szCs w:val="21"/>
          <w:shd w:val="clear" w:color="auto" w:fill="FFFFFF"/>
          <w:lang w:val="en-US"/>
        </w:rPr>
      </w:pPr>
    </w:p>
    <w:p w14:paraId="60323DFA" w14:textId="77777777" w:rsidR="00831B05" w:rsidRDefault="00831B05" w:rsidP="00831B05">
      <w:pPr>
        <w:rPr>
          <w:rFonts w:ascii="Arial" w:hAnsi="Arial" w:cs="Arial"/>
          <w:color w:val="202122"/>
          <w:sz w:val="21"/>
          <w:szCs w:val="21"/>
          <w:shd w:val="clear" w:color="auto" w:fill="FFFFFF"/>
          <w:lang w:val="en-US"/>
        </w:rPr>
      </w:pPr>
      <w:r w:rsidRPr="00005B97">
        <w:rPr>
          <w:rFonts w:ascii="Arial" w:hAnsi="Arial" w:cs="Arial"/>
          <w:color w:val="202122"/>
          <w:sz w:val="21"/>
          <w:szCs w:val="21"/>
          <w:shd w:val="clear" w:color="auto" w:fill="FFFFFF"/>
          <w:lang w:val="en-US"/>
        </w:rPr>
        <w:t>When memory is completely c</w:t>
      </w:r>
      <w:r>
        <w:rPr>
          <w:rFonts w:ascii="Arial" w:hAnsi="Arial" w:cs="Arial"/>
          <w:color w:val="202122"/>
          <w:sz w:val="21"/>
          <w:szCs w:val="21"/>
          <w:shd w:val="clear" w:color="auto" w:fill="FFFFFF"/>
          <w:lang w:val="en-US"/>
        </w:rPr>
        <w:t xml:space="preserve">leansed and purified, mind too is purified. Both cease to function as distinct </w:t>
      </w:r>
      <w:proofErr w:type="spellStart"/>
      <w:r>
        <w:rPr>
          <w:rFonts w:ascii="Arial" w:hAnsi="Arial" w:cs="Arial"/>
          <w:color w:val="202122"/>
          <w:sz w:val="21"/>
          <w:szCs w:val="21"/>
          <w:shd w:val="clear" w:color="auto" w:fill="FFFFFF"/>
          <w:lang w:val="en-US"/>
        </w:rPr>
        <w:t>entites</w:t>
      </w:r>
      <w:proofErr w:type="spellEnd"/>
      <w:r>
        <w:rPr>
          <w:rFonts w:ascii="Arial" w:hAnsi="Arial" w:cs="Arial"/>
          <w:color w:val="202122"/>
          <w:sz w:val="21"/>
          <w:szCs w:val="21"/>
          <w:shd w:val="clear" w:color="auto" w:fill="FFFFFF"/>
          <w:lang w:val="en-US"/>
        </w:rPr>
        <w:t xml:space="preserve">; a no-mind state is experienced, and consciousness alone manifests itself, shining unblemished without reflection of external objects. This is called </w:t>
      </w:r>
      <w:proofErr w:type="spellStart"/>
      <w:r>
        <w:rPr>
          <w:rFonts w:ascii="Arial" w:hAnsi="Arial" w:cs="Arial"/>
          <w:color w:val="202122"/>
          <w:sz w:val="21"/>
          <w:szCs w:val="21"/>
          <w:shd w:val="clear" w:color="auto" w:fill="FFFFFF"/>
          <w:lang w:val="en-US"/>
        </w:rPr>
        <w:t>nirvitarka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samaapatti</w:t>
      </w:r>
      <w:proofErr w:type="spellEnd"/>
      <w:r>
        <w:rPr>
          <w:rFonts w:ascii="Arial" w:hAnsi="Arial" w:cs="Arial"/>
          <w:color w:val="202122"/>
          <w:sz w:val="21"/>
          <w:szCs w:val="21"/>
          <w:shd w:val="clear" w:color="auto" w:fill="FFFFFF"/>
          <w:lang w:val="en-US"/>
        </w:rPr>
        <w:t>.</w:t>
      </w:r>
    </w:p>
    <w:p w14:paraId="02809576" w14:textId="77777777" w:rsidR="00831B05" w:rsidRDefault="00831B05" w:rsidP="00831B05">
      <w:pPr>
        <w:rPr>
          <w:rFonts w:ascii="Arial" w:hAnsi="Arial" w:cs="Arial"/>
          <w:color w:val="202122"/>
          <w:sz w:val="21"/>
          <w:szCs w:val="21"/>
          <w:shd w:val="clear" w:color="auto" w:fill="FFFFFF"/>
          <w:lang w:val="en-US"/>
        </w:rPr>
      </w:pPr>
    </w:p>
    <w:p w14:paraId="19F28A17"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Memory is the recollection of past thoughts and </w:t>
      </w:r>
      <w:proofErr w:type="spellStart"/>
      <w:r>
        <w:rPr>
          <w:rFonts w:ascii="Arial" w:hAnsi="Arial" w:cs="Arial"/>
          <w:color w:val="202122"/>
          <w:sz w:val="21"/>
          <w:szCs w:val="21"/>
          <w:shd w:val="clear" w:color="auto" w:fill="FFFFFF"/>
          <w:lang w:val="en-US"/>
        </w:rPr>
        <w:t>experiences.It</w:t>
      </w:r>
      <w:proofErr w:type="spellEnd"/>
      <w:r>
        <w:rPr>
          <w:rFonts w:ascii="Arial" w:hAnsi="Arial" w:cs="Arial"/>
          <w:color w:val="202122"/>
          <w:sz w:val="21"/>
          <w:szCs w:val="21"/>
          <w:shd w:val="clear" w:color="auto" w:fill="FFFFFF"/>
          <w:lang w:val="en-US"/>
        </w:rPr>
        <w:t xml:space="preserve"> is the storehouse of past impressions.</w:t>
      </w:r>
      <w:r>
        <w:rPr>
          <w:rFonts w:ascii="Arial" w:hAnsi="Arial" w:cs="Arial"/>
          <w:color w:val="202122"/>
          <w:sz w:val="21"/>
          <w:szCs w:val="21"/>
          <w:shd w:val="clear" w:color="auto" w:fill="FFFFFF"/>
          <w:lang w:val="en-US"/>
        </w:rPr>
        <w:br/>
        <w:t>By perseverance in yoga practices and persistent self-discipline, new experiences emerge. These new experiences, free from the memories of the past, are fresh, direct and subjective; they erase what is remembered, memory ceases to function as a separate entity. It gives then, predominance to new experiences and brings clarity in intelligence. For the average person memory is a past mind, for enlightened man, memory is a present mind. Intelligence becomes illuminative and moves closer to the seer, losing its identity.</w:t>
      </w:r>
    </w:p>
    <w:p w14:paraId="08A84D02"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In Asana, for example, we start with trial and error. As we progress, </w:t>
      </w:r>
      <w:proofErr w:type="spellStart"/>
      <w:r>
        <w:rPr>
          <w:rFonts w:ascii="Arial" w:hAnsi="Arial" w:cs="Arial"/>
          <w:color w:val="202122"/>
          <w:sz w:val="21"/>
          <w:szCs w:val="21"/>
          <w:shd w:val="clear" w:color="auto" w:fill="FFFFFF"/>
          <w:lang w:val="en-US"/>
        </w:rPr>
        <w:t>tiral</w:t>
      </w:r>
      <w:proofErr w:type="spellEnd"/>
      <w:r>
        <w:rPr>
          <w:rFonts w:ascii="Arial" w:hAnsi="Arial" w:cs="Arial"/>
          <w:color w:val="202122"/>
          <w:sz w:val="21"/>
          <w:szCs w:val="21"/>
          <w:shd w:val="clear" w:color="auto" w:fill="FFFFFF"/>
          <w:lang w:val="en-US"/>
        </w:rPr>
        <w:t xml:space="preserve"> and error decreases, and correct perception increases. So memory provides foresight against error. </w:t>
      </w:r>
    </w:p>
    <w:p w14:paraId="3B9EF62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Awareness with discrimination and memory breaks down bad habits. In this process the brain must be creative, not mechanical. The mechanical brain question only the external phenomena, bringing objective knowledge. The creative brain question the inner and outer, </w:t>
      </w:r>
      <w:proofErr w:type="spellStart"/>
      <w:r>
        <w:rPr>
          <w:rFonts w:ascii="Arial" w:hAnsi="Arial" w:cs="Arial"/>
          <w:color w:val="202122"/>
          <w:sz w:val="21"/>
          <w:szCs w:val="21"/>
          <w:shd w:val="clear" w:color="auto" w:fill="FFFFFF"/>
          <w:lang w:val="en-US"/>
        </w:rPr>
        <w:t>bringin</w:t>
      </w:r>
      <w:proofErr w:type="spellEnd"/>
      <w:r>
        <w:rPr>
          <w:rFonts w:ascii="Arial" w:hAnsi="Arial" w:cs="Arial"/>
          <w:color w:val="202122"/>
          <w:sz w:val="21"/>
          <w:szCs w:val="21"/>
          <w:shd w:val="clear" w:color="auto" w:fill="FFFFFF"/>
          <w:lang w:val="en-US"/>
        </w:rPr>
        <w:t xml:space="preserve"> subjective and spiritual knowledge.</w:t>
      </w:r>
    </w:p>
    <w:p w14:paraId="5C5536D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When awareness is linked to intelligence, honesty come into being; when brain and body move in harmony, there is integrity. In all this long process of tapas, memory supports the building-up process. When memory functions perfectly, it becomes one with the intelligence.</w:t>
      </w:r>
    </w:p>
    <w:p w14:paraId="4C26A52F"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At this point, memory has transformed itself into our true guru.</w:t>
      </w:r>
    </w:p>
    <w:p w14:paraId="019BE14E" w14:textId="77777777" w:rsidR="00831B05" w:rsidRPr="00005B97" w:rsidRDefault="00831B05" w:rsidP="00831B05">
      <w:pPr>
        <w:rPr>
          <w:rFonts w:ascii="Arial" w:hAnsi="Arial" w:cs="Arial"/>
          <w:color w:val="202122"/>
          <w:sz w:val="21"/>
          <w:szCs w:val="21"/>
          <w:shd w:val="clear" w:color="auto" w:fill="FFFFFF"/>
          <w:lang w:val="en-US"/>
        </w:rPr>
      </w:pPr>
    </w:p>
    <w:p w14:paraId="541F3005" w14:textId="77777777" w:rsidR="00831B05" w:rsidRPr="008E6D69" w:rsidRDefault="00831B05" w:rsidP="00831B05">
      <w:pPr>
        <w:rPr>
          <w:rFonts w:ascii="Arial" w:hAnsi="Arial" w:cs="Arial"/>
          <w:color w:val="202122"/>
          <w:sz w:val="21"/>
          <w:szCs w:val="21"/>
          <w:shd w:val="clear" w:color="auto" w:fill="FFFFFF"/>
        </w:rPr>
      </w:pPr>
      <w:r w:rsidRPr="00F44838">
        <w:rPr>
          <w:noProof/>
        </w:rPr>
        <w:drawing>
          <wp:inline distT="0" distB="0" distL="0" distR="0" wp14:anchorId="59391876" wp14:editId="7E6C3B62">
            <wp:extent cx="5760085" cy="1930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193040"/>
                    </a:xfrm>
                    <a:prstGeom prst="rect">
                      <a:avLst/>
                    </a:prstGeom>
                    <a:noFill/>
                    <a:ln>
                      <a:noFill/>
                    </a:ln>
                  </pic:spPr>
                </pic:pic>
              </a:graphicData>
            </a:graphic>
          </wp:inline>
        </w:drawing>
      </w:r>
    </w:p>
    <w:p w14:paraId="4B8222FB" w14:textId="77777777" w:rsidR="00831B05" w:rsidRPr="008E6D69" w:rsidRDefault="00831B05" w:rsidP="00831B05">
      <w:pPr>
        <w:rPr>
          <w:rFonts w:ascii="Arial" w:hAnsi="Arial" w:cs="Arial"/>
          <w:color w:val="202122"/>
          <w:sz w:val="21"/>
          <w:szCs w:val="21"/>
          <w:shd w:val="clear" w:color="auto" w:fill="FFFFFF"/>
        </w:rPr>
      </w:pPr>
    </w:p>
    <w:p w14:paraId="5A84E374" w14:textId="77777777" w:rsidR="00831B05" w:rsidRDefault="00831B05" w:rsidP="00831B05">
      <w:pPr>
        <w:rPr>
          <w:rFonts w:ascii="Tahoma" w:hAnsi="Tahoma" w:cs="Tahoma"/>
          <w:b/>
          <w:bCs/>
          <w:color w:val="333399"/>
        </w:rPr>
      </w:pPr>
    </w:p>
    <w:p w14:paraId="3716C50A" w14:textId="77777777" w:rsidR="00831B05" w:rsidRPr="00DF67A5" w:rsidRDefault="00831B05" w:rsidP="00831B05">
      <w:pPr>
        <w:rPr>
          <w:rFonts w:ascii="Arial" w:hAnsi="Arial" w:cs="Arial"/>
          <w:b/>
          <w:bCs/>
          <w:color w:val="00B0F0"/>
          <w:sz w:val="21"/>
          <w:szCs w:val="21"/>
          <w:shd w:val="clear" w:color="auto" w:fill="FFFFFF"/>
        </w:rPr>
      </w:pPr>
      <w:r w:rsidRPr="00DF67A5">
        <w:rPr>
          <w:rFonts w:ascii="Arial" w:hAnsi="Arial" w:cs="Arial"/>
          <w:b/>
          <w:bCs/>
          <w:color w:val="00B0F0"/>
          <w:sz w:val="21"/>
          <w:szCs w:val="21"/>
          <w:shd w:val="clear" w:color="auto" w:fill="FFFFFF"/>
        </w:rPr>
        <w:t>I.4</w:t>
      </w:r>
      <w:r>
        <w:rPr>
          <w:rFonts w:ascii="Arial" w:hAnsi="Arial" w:cs="Arial"/>
          <w:b/>
          <w:bCs/>
          <w:color w:val="00B0F0"/>
          <w:sz w:val="21"/>
          <w:szCs w:val="21"/>
          <w:shd w:val="clear" w:color="auto" w:fill="FFFFFF"/>
        </w:rPr>
        <w:t xml:space="preserve">4 </w:t>
      </w:r>
      <w:proofErr w:type="spellStart"/>
      <w:r>
        <w:rPr>
          <w:rFonts w:ascii="Arial" w:hAnsi="Arial" w:cs="Arial"/>
          <w:b/>
          <w:bCs/>
          <w:color w:val="00B0F0"/>
          <w:sz w:val="21"/>
          <w:szCs w:val="21"/>
          <w:shd w:val="clear" w:color="auto" w:fill="FFFFFF"/>
        </w:rPr>
        <w:t>Etayaiva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savicara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niryicara</w:t>
      </w:r>
      <w:proofErr w:type="spellEnd"/>
      <w:r>
        <w:rPr>
          <w:rFonts w:ascii="Arial" w:hAnsi="Arial" w:cs="Arial"/>
          <w:b/>
          <w:bCs/>
          <w:color w:val="00B0F0"/>
          <w:sz w:val="21"/>
          <w:szCs w:val="21"/>
          <w:shd w:val="clear" w:color="auto" w:fill="FFFFFF"/>
        </w:rPr>
        <w:t xml:space="preserve"> ca </w:t>
      </w:r>
      <w:proofErr w:type="spellStart"/>
      <w:r>
        <w:rPr>
          <w:rFonts w:ascii="Arial" w:hAnsi="Arial" w:cs="Arial"/>
          <w:b/>
          <w:bCs/>
          <w:color w:val="00B0F0"/>
          <w:sz w:val="21"/>
          <w:szCs w:val="21"/>
          <w:shd w:val="clear" w:color="auto" w:fill="FFFFFF"/>
        </w:rPr>
        <w:t>suksmavisaya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vyakhyata</w:t>
      </w:r>
      <w:proofErr w:type="spellEnd"/>
    </w:p>
    <w:p w14:paraId="7F91D9AF" w14:textId="77777777" w:rsidR="00831B05" w:rsidRPr="00DF67A5" w:rsidRDefault="00831B05" w:rsidP="00831B05">
      <w:pPr>
        <w:rPr>
          <w:rFonts w:ascii="Arial" w:hAnsi="Arial" w:cs="Arial"/>
          <w:color w:val="202122"/>
          <w:sz w:val="21"/>
          <w:szCs w:val="21"/>
          <w:shd w:val="clear" w:color="auto" w:fill="FFFFFF"/>
        </w:rPr>
      </w:pPr>
    </w:p>
    <w:p w14:paraId="1959129A" w14:textId="77777777" w:rsidR="00831B05" w:rsidRPr="000D4BBE" w:rsidRDefault="00831B05" w:rsidP="00831B05">
      <w:pPr>
        <w:rPr>
          <w:rFonts w:ascii="Arial" w:hAnsi="Arial" w:cs="Arial"/>
          <w:b/>
          <w:bCs/>
          <w:color w:val="00B0F0"/>
          <w:sz w:val="21"/>
          <w:szCs w:val="21"/>
          <w:shd w:val="clear" w:color="auto" w:fill="FFFFFF"/>
        </w:rPr>
      </w:pPr>
      <w:r w:rsidRPr="000D4BBE">
        <w:rPr>
          <w:rFonts w:ascii="Arial" w:hAnsi="Arial" w:cs="Arial" w:hint="eastAsia"/>
          <w:b/>
          <w:bCs/>
          <w:color w:val="00B0F0"/>
          <w:sz w:val="21"/>
          <w:szCs w:val="21"/>
          <w:shd w:val="clear" w:color="auto" w:fill="FFFFFF"/>
        </w:rPr>
        <w:t>«</w:t>
      </w:r>
      <w:r w:rsidRPr="000D4BBE">
        <w:rPr>
          <w:rFonts w:ascii="Arial" w:hAnsi="Arial" w:cs="Arial"/>
          <w:b/>
          <w:bCs/>
          <w:color w:val="00B0F0"/>
          <w:sz w:val="21"/>
          <w:szCs w:val="21"/>
          <w:shd w:val="clear" w:color="auto" w:fill="FFFFFF"/>
        </w:rPr>
        <w:t xml:space="preserve"> Cet état de fusion permet alors à la conscience d'appréhender la</w:t>
      </w:r>
      <w:r>
        <w:rPr>
          <w:rFonts w:ascii="Arial" w:hAnsi="Arial" w:cs="Arial"/>
          <w:b/>
          <w:bCs/>
          <w:color w:val="00B0F0"/>
          <w:sz w:val="21"/>
          <w:szCs w:val="21"/>
          <w:shd w:val="clear" w:color="auto" w:fill="FFFFFF"/>
        </w:rPr>
        <w:t xml:space="preserve"> </w:t>
      </w:r>
      <w:r w:rsidRPr="000D4BBE">
        <w:rPr>
          <w:rFonts w:ascii="Arial" w:hAnsi="Arial" w:cs="Arial"/>
          <w:b/>
          <w:bCs/>
          <w:color w:val="00B0F0"/>
          <w:sz w:val="21"/>
          <w:szCs w:val="21"/>
          <w:shd w:val="clear" w:color="auto" w:fill="FFFFFF"/>
        </w:rPr>
        <w:t>réalité subtile des</w:t>
      </w:r>
      <w:r>
        <w:rPr>
          <w:rFonts w:ascii="Arial" w:hAnsi="Arial" w:cs="Arial"/>
          <w:b/>
          <w:bCs/>
          <w:color w:val="00B0F0"/>
          <w:sz w:val="21"/>
          <w:szCs w:val="21"/>
          <w:shd w:val="clear" w:color="auto" w:fill="FFFFFF"/>
        </w:rPr>
        <w:t xml:space="preserve"> </w:t>
      </w:r>
      <w:r w:rsidRPr="000D4BBE">
        <w:rPr>
          <w:rFonts w:ascii="Arial" w:hAnsi="Arial" w:cs="Arial"/>
          <w:b/>
          <w:bCs/>
          <w:color w:val="00B0F0"/>
          <w:sz w:val="21"/>
          <w:szCs w:val="21"/>
          <w:shd w:val="clear" w:color="auto" w:fill="FFFFFF"/>
        </w:rPr>
        <w:t>choses, même sans activité mentale. »</w:t>
      </w:r>
    </w:p>
    <w:p w14:paraId="092B538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tayā</w:t>
      </w:r>
      <w:proofErr w:type="spellEnd"/>
      <w:r w:rsidRPr="002A0773">
        <w:rPr>
          <w:rFonts w:ascii="Arial" w:hAnsi="Arial" w:cs="Arial"/>
          <w:color w:val="202122"/>
          <w:sz w:val="21"/>
          <w:szCs w:val="21"/>
          <w:shd w:val="clear" w:color="auto" w:fill="FFFFFF"/>
        </w:rPr>
        <w:t xml:space="preserve"> : par cela</w:t>
      </w:r>
    </w:p>
    <w:p w14:paraId="5E2FEA4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va</w:t>
      </w:r>
      <w:proofErr w:type="spellEnd"/>
      <w:r w:rsidRPr="002A0773">
        <w:rPr>
          <w:rFonts w:ascii="Arial" w:hAnsi="Arial" w:cs="Arial"/>
          <w:color w:val="202122"/>
          <w:sz w:val="21"/>
          <w:szCs w:val="21"/>
          <w:shd w:val="clear" w:color="auto" w:fill="FFFFFF"/>
        </w:rPr>
        <w:t xml:space="preserve"> : même</w:t>
      </w:r>
    </w:p>
    <w:p w14:paraId="6F3BCB9B" w14:textId="77777777" w:rsidR="00831B05" w:rsidRPr="003B405F" w:rsidRDefault="00831B05" w:rsidP="00831B05">
      <w:pPr>
        <w:rPr>
          <w:rFonts w:ascii="Arial" w:hAnsi="Arial" w:cs="Arial"/>
          <w:color w:val="202122"/>
          <w:sz w:val="21"/>
          <w:szCs w:val="21"/>
          <w:shd w:val="clear" w:color="auto" w:fill="FFFFFF"/>
        </w:rPr>
      </w:pPr>
      <w:r w:rsidRPr="003B405F">
        <w:rPr>
          <w:rFonts w:ascii="Arial" w:hAnsi="Arial" w:cs="Arial"/>
          <w:color w:val="202122"/>
          <w:sz w:val="21"/>
          <w:szCs w:val="21"/>
          <w:shd w:val="clear" w:color="auto" w:fill="FFFFFF"/>
        </w:rPr>
        <w:t>sa-</w:t>
      </w:r>
      <w:proofErr w:type="spellStart"/>
      <w:r w:rsidRPr="003B405F">
        <w:rPr>
          <w:rFonts w:ascii="Arial" w:hAnsi="Arial" w:cs="Arial"/>
          <w:color w:val="202122"/>
          <w:sz w:val="21"/>
          <w:szCs w:val="21"/>
          <w:shd w:val="clear" w:color="auto" w:fill="FFFFFF"/>
        </w:rPr>
        <w:t>vichārā</w:t>
      </w:r>
      <w:proofErr w:type="spellEnd"/>
      <w:r w:rsidRPr="003B405F">
        <w:rPr>
          <w:rFonts w:ascii="Arial" w:hAnsi="Arial" w:cs="Arial"/>
          <w:color w:val="202122"/>
          <w:sz w:val="21"/>
          <w:szCs w:val="21"/>
          <w:shd w:val="clear" w:color="auto" w:fill="FFFFFF"/>
        </w:rPr>
        <w:t xml:space="preserve"> : avec raisonnement, ré</w:t>
      </w:r>
      <w:r>
        <w:rPr>
          <w:rFonts w:ascii="Arial" w:hAnsi="Arial" w:cs="Arial"/>
          <w:color w:val="202122"/>
          <w:sz w:val="21"/>
          <w:szCs w:val="21"/>
          <w:shd w:val="clear" w:color="auto" w:fill="FFFFFF"/>
        </w:rPr>
        <w:t>f</w:t>
      </w:r>
      <w:r w:rsidRPr="003B405F">
        <w:rPr>
          <w:rFonts w:ascii="Arial" w:hAnsi="Arial" w:cs="Arial"/>
          <w:color w:val="202122"/>
          <w:sz w:val="21"/>
          <w:szCs w:val="21"/>
          <w:shd w:val="clear" w:color="auto" w:fill="FFFFFF"/>
        </w:rPr>
        <w:t>lexio</w:t>
      </w:r>
      <w:r>
        <w:rPr>
          <w:rFonts w:ascii="Arial" w:hAnsi="Arial" w:cs="Arial"/>
          <w:color w:val="202122"/>
          <w:sz w:val="21"/>
          <w:szCs w:val="21"/>
          <w:shd w:val="clear" w:color="auto" w:fill="FFFFFF"/>
        </w:rPr>
        <w:t>n</w:t>
      </w:r>
    </w:p>
    <w:p w14:paraId="63FEF863" w14:textId="77777777" w:rsidR="00831B05" w:rsidRPr="003B405F" w:rsidRDefault="00831B05" w:rsidP="00831B05">
      <w:pPr>
        <w:rPr>
          <w:rFonts w:ascii="Arial" w:hAnsi="Arial" w:cs="Arial"/>
          <w:color w:val="202122"/>
          <w:sz w:val="21"/>
          <w:szCs w:val="21"/>
          <w:shd w:val="clear" w:color="auto" w:fill="FFFFFF"/>
        </w:rPr>
      </w:pPr>
      <w:proofErr w:type="spellStart"/>
      <w:r w:rsidRPr="003B405F">
        <w:rPr>
          <w:rFonts w:ascii="Arial" w:hAnsi="Arial" w:cs="Arial"/>
          <w:color w:val="202122"/>
          <w:sz w:val="21"/>
          <w:szCs w:val="21"/>
          <w:shd w:val="clear" w:color="auto" w:fill="FFFFFF"/>
        </w:rPr>
        <w:t>nir-vichārā</w:t>
      </w:r>
      <w:proofErr w:type="spellEnd"/>
      <w:r w:rsidRPr="003B405F">
        <w:rPr>
          <w:rFonts w:ascii="Arial" w:hAnsi="Arial" w:cs="Arial"/>
          <w:color w:val="202122"/>
          <w:sz w:val="21"/>
          <w:szCs w:val="21"/>
          <w:shd w:val="clear" w:color="auto" w:fill="FFFFFF"/>
        </w:rPr>
        <w:t xml:space="preserve"> : sans raisonnement</w:t>
      </w:r>
      <w:r>
        <w:rPr>
          <w:rFonts w:ascii="Arial" w:hAnsi="Arial" w:cs="Arial"/>
          <w:color w:val="202122"/>
          <w:sz w:val="21"/>
          <w:szCs w:val="21"/>
          <w:shd w:val="clear" w:color="auto" w:fill="FFFFFF"/>
        </w:rPr>
        <w:t xml:space="preserve">, sans </w:t>
      </w:r>
      <w:r w:rsidRPr="003B405F">
        <w:rPr>
          <w:rFonts w:ascii="Arial" w:hAnsi="Arial" w:cs="Arial"/>
          <w:color w:val="202122"/>
          <w:sz w:val="21"/>
          <w:szCs w:val="21"/>
          <w:shd w:val="clear" w:color="auto" w:fill="FFFFFF"/>
        </w:rPr>
        <w:t>ré</w:t>
      </w:r>
      <w:r>
        <w:rPr>
          <w:rFonts w:ascii="Arial" w:hAnsi="Arial" w:cs="Arial"/>
          <w:color w:val="202122"/>
          <w:sz w:val="21"/>
          <w:szCs w:val="21"/>
          <w:shd w:val="clear" w:color="auto" w:fill="FFFFFF"/>
        </w:rPr>
        <w:t>f</w:t>
      </w:r>
      <w:r w:rsidRPr="003B405F">
        <w:rPr>
          <w:rFonts w:ascii="Arial" w:hAnsi="Arial" w:cs="Arial"/>
          <w:color w:val="202122"/>
          <w:sz w:val="21"/>
          <w:szCs w:val="21"/>
          <w:shd w:val="clear" w:color="auto" w:fill="FFFFFF"/>
        </w:rPr>
        <w:t>lexio</w:t>
      </w:r>
      <w:r>
        <w:rPr>
          <w:rFonts w:ascii="Arial" w:hAnsi="Arial" w:cs="Arial"/>
          <w:color w:val="202122"/>
          <w:sz w:val="21"/>
          <w:szCs w:val="21"/>
          <w:shd w:val="clear" w:color="auto" w:fill="FFFFFF"/>
        </w:rPr>
        <w:t>n</w:t>
      </w:r>
    </w:p>
    <w:p w14:paraId="478BCA34" w14:textId="77777777" w:rsidR="00831B05" w:rsidRPr="003B405F" w:rsidRDefault="00831B05" w:rsidP="00831B05">
      <w:pPr>
        <w:rPr>
          <w:rFonts w:ascii="Arial" w:hAnsi="Arial" w:cs="Arial"/>
          <w:color w:val="202122"/>
          <w:sz w:val="21"/>
          <w:szCs w:val="21"/>
          <w:shd w:val="clear" w:color="auto" w:fill="FFFFFF"/>
        </w:rPr>
      </w:pPr>
      <w:proofErr w:type="spellStart"/>
      <w:r w:rsidRPr="003B405F">
        <w:rPr>
          <w:rFonts w:ascii="Arial" w:hAnsi="Arial" w:cs="Arial"/>
          <w:color w:val="202122"/>
          <w:sz w:val="21"/>
          <w:szCs w:val="21"/>
          <w:shd w:val="clear" w:color="auto" w:fill="FFFFFF"/>
        </w:rPr>
        <w:t>cha</w:t>
      </w:r>
      <w:proofErr w:type="spellEnd"/>
      <w:r w:rsidRPr="003B405F">
        <w:rPr>
          <w:rFonts w:ascii="Arial" w:hAnsi="Arial" w:cs="Arial"/>
          <w:color w:val="202122"/>
          <w:sz w:val="21"/>
          <w:szCs w:val="21"/>
          <w:shd w:val="clear" w:color="auto" w:fill="FFFFFF"/>
        </w:rPr>
        <w:t xml:space="preserve"> : et, également</w:t>
      </w:r>
    </w:p>
    <w:p w14:paraId="58D8F75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sūkshma</w:t>
      </w:r>
      <w:proofErr w:type="spellEnd"/>
      <w:r w:rsidRPr="002A0773">
        <w:rPr>
          <w:rFonts w:ascii="Arial" w:hAnsi="Arial" w:cs="Arial"/>
          <w:color w:val="202122"/>
          <w:sz w:val="21"/>
          <w:szCs w:val="21"/>
          <w:shd w:val="clear" w:color="auto" w:fill="FFFFFF"/>
        </w:rPr>
        <w:t xml:space="preserve"> : subtil</w:t>
      </w:r>
    </w:p>
    <w:p w14:paraId="1696C01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vishayā</w:t>
      </w:r>
      <w:proofErr w:type="spellEnd"/>
      <w:r w:rsidRPr="002A0773">
        <w:rPr>
          <w:rFonts w:ascii="Arial" w:hAnsi="Arial" w:cs="Arial"/>
          <w:color w:val="202122"/>
          <w:sz w:val="21"/>
          <w:szCs w:val="21"/>
          <w:shd w:val="clear" w:color="auto" w:fill="FFFFFF"/>
        </w:rPr>
        <w:t xml:space="preserve"> : objet d'expérience</w:t>
      </w:r>
    </w:p>
    <w:p w14:paraId="3055191D"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vyākhyāt</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appelé</w:t>
      </w:r>
      <w:proofErr w:type="spellEnd"/>
    </w:p>
    <w:p w14:paraId="4BB13BAF" w14:textId="77777777" w:rsidR="00831B05" w:rsidRPr="002A0773" w:rsidRDefault="00831B05" w:rsidP="00831B05">
      <w:pPr>
        <w:rPr>
          <w:rFonts w:ascii="Arial" w:hAnsi="Arial" w:cs="Arial"/>
          <w:color w:val="202122"/>
          <w:sz w:val="21"/>
          <w:szCs w:val="21"/>
          <w:shd w:val="clear" w:color="auto" w:fill="FFFFFF"/>
          <w:lang w:val="en-US"/>
        </w:rPr>
      </w:pPr>
    </w:p>
    <w:p w14:paraId="694B93B8" w14:textId="77777777" w:rsidR="00831B05" w:rsidRDefault="00831B05" w:rsidP="00831B05">
      <w:pPr>
        <w:rPr>
          <w:rFonts w:ascii="Arial" w:hAnsi="Arial" w:cs="Arial"/>
          <w:color w:val="202122"/>
          <w:sz w:val="21"/>
          <w:szCs w:val="21"/>
          <w:shd w:val="clear" w:color="auto" w:fill="FFFFFF"/>
          <w:lang w:val="en-US"/>
        </w:rPr>
      </w:pPr>
      <w:r w:rsidRPr="009B42DE">
        <w:rPr>
          <w:rFonts w:ascii="Arial" w:hAnsi="Arial" w:cs="Arial"/>
          <w:color w:val="202122"/>
          <w:sz w:val="21"/>
          <w:szCs w:val="21"/>
          <w:shd w:val="clear" w:color="auto" w:fill="FFFFFF"/>
          <w:lang w:val="en-US"/>
        </w:rPr>
        <w:t xml:space="preserve">Transformation of the consciousness </w:t>
      </w:r>
      <w:r>
        <w:rPr>
          <w:rFonts w:ascii="Arial" w:hAnsi="Arial" w:cs="Arial"/>
          <w:color w:val="202122"/>
          <w:sz w:val="21"/>
          <w:szCs w:val="21"/>
          <w:shd w:val="clear" w:color="auto" w:fill="FFFFFF"/>
          <w:lang w:val="en-US"/>
        </w:rPr>
        <w:t>–</w:t>
      </w:r>
      <w:r w:rsidRPr="009B42DE">
        <w:rPr>
          <w:rFonts w:ascii="Arial" w:hAnsi="Arial" w:cs="Arial"/>
          <w:color w:val="202122"/>
          <w:sz w:val="21"/>
          <w:szCs w:val="21"/>
          <w:shd w:val="clear" w:color="auto" w:fill="FFFFFF"/>
          <w:lang w:val="en-US"/>
        </w:rPr>
        <w:t xml:space="preserve"> </w:t>
      </w:r>
      <w:proofErr w:type="spellStart"/>
      <w:r w:rsidRPr="009B42DE">
        <w:rPr>
          <w:rFonts w:ascii="Arial" w:hAnsi="Arial" w:cs="Arial"/>
          <w:color w:val="202122"/>
          <w:sz w:val="21"/>
          <w:szCs w:val="21"/>
          <w:shd w:val="clear" w:color="auto" w:fill="FFFFFF"/>
          <w:lang w:val="en-US"/>
        </w:rPr>
        <w:t>s</w:t>
      </w:r>
      <w:r>
        <w:rPr>
          <w:rFonts w:ascii="Arial" w:hAnsi="Arial" w:cs="Arial"/>
          <w:color w:val="202122"/>
          <w:sz w:val="21"/>
          <w:szCs w:val="21"/>
          <w:shd w:val="clear" w:color="auto" w:fill="FFFFFF"/>
          <w:lang w:val="en-US"/>
        </w:rPr>
        <w:t>amaapatti</w:t>
      </w:r>
      <w:proofErr w:type="spellEnd"/>
      <w:r>
        <w:rPr>
          <w:rFonts w:ascii="Arial" w:hAnsi="Arial" w:cs="Arial"/>
          <w:color w:val="202122"/>
          <w:sz w:val="21"/>
          <w:szCs w:val="21"/>
          <w:shd w:val="clear" w:color="auto" w:fill="FFFFFF"/>
          <w:lang w:val="en-US"/>
        </w:rPr>
        <w:t xml:space="preserve"> – by contemplation on subtle object such as the ego (ahamkara), intelligence (buddhi) or the counterpart of the element (sound, touch, shape, </w:t>
      </w:r>
      <w:r>
        <w:rPr>
          <w:rFonts w:ascii="Arial" w:hAnsi="Arial" w:cs="Arial"/>
          <w:color w:val="202122"/>
          <w:sz w:val="21"/>
          <w:szCs w:val="21"/>
          <w:shd w:val="clear" w:color="auto" w:fill="FFFFFF"/>
          <w:lang w:val="en-US"/>
        </w:rPr>
        <w:lastRenderedPageBreak/>
        <w:t xml:space="preserve">taste and smell) or on the </w:t>
      </w:r>
      <w:proofErr w:type="spellStart"/>
      <w:r>
        <w:rPr>
          <w:rFonts w:ascii="Arial" w:hAnsi="Arial" w:cs="Arial"/>
          <w:color w:val="202122"/>
          <w:sz w:val="21"/>
          <w:szCs w:val="21"/>
          <w:shd w:val="clear" w:color="auto" w:fill="FFFFFF"/>
          <w:lang w:val="en-US"/>
        </w:rPr>
        <w:t>trigunas</w:t>
      </w:r>
      <w:proofErr w:type="spellEnd"/>
      <w:r>
        <w:rPr>
          <w:rFonts w:ascii="Arial" w:hAnsi="Arial" w:cs="Arial"/>
          <w:color w:val="202122"/>
          <w:sz w:val="21"/>
          <w:szCs w:val="21"/>
          <w:shd w:val="clear" w:color="auto" w:fill="FFFFFF"/>
          <w:lang w:val="en-US"/>
        </w:rPr>
        <w:t xml:space="preserve">, conditioned by space, time and causation, is </w:t>
      </w:r>
      <w:proofErr w:type="spellStart"/>
      <w:r>
        <w:rPr>
          <w:rFonts w:ascii="Arial" w:hAnsi="Arial" w:cs="Arial"/>
          <w:color w:val="202122"/>
          <w:sz w:val="21"/>
          <w:szCs w:val="21"/>
          <w:shd w:val="clear" w:color="auto" w:fill="FFFFFF"/>
          <w:lang w:val="en-US"/>
        </w:rPr>
        <w:t>savicara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samapatti</w:t>
      </w:r>
      <w:proofErr w:type="spellEnd"/>
      <w:r>
        <w:rPr>
          <w:rFonts w:ascii="Arial" w:hAnsi="Arial" w:cs="Arial"/>
          <w:color w:val="202122"/>
          <w:sz w:val="21"/>
          <w:szCs w:val="21"/>
          <w:shd w:val="clear" w:color="auto" w:fill="FFFFFF"/>
          <w:lang w:val="en-US"/>
        </w:rPr>
        <w:t>.</w:t>
      </w:r>
    </w:p>
    <w:p w14:paraId="136EF04F"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Without these reflections it becomes </w:t>
      </w:r>
      <w:proofErr w:type="spellStart"/>
      <w:r>
        <w:rPr>
          <w:rFonts w:ascii="Arial" w:hAnsi="Arial" w:cs="Arial"/>
          <w:color w:val="202122"/>
          <w:sz w:val="21"/>
          <w:szCs w:val="21"/>
          <w:shd w:val="clear" w:color="auto" w:fill="FFFFFF"/>
          <w:lang w:val="en-US"/>
        </w:rPr>
        <w:t>nirvichara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samaapatti</w:t>
      </w:r>
      <w:proofErr w:type="spellEnd"/>
      <w:r>
        <w:rPr>
          <w:rFonts w:ascii="Arial" w:hAnsi="Arial" w:cs="Arial"/>
          <w:color w:val="202122"/>
          <w:sz w:val="21"/>
          <w:szCs w:val="21"/>
          <w:shd w:val="clear" w:color="auto" w:fill="FFFFFF"/>
          <w:lang w:val="en-US"/>
        </w:rPr>
        <w:t>.</w:t>
      </w:r>
    </w:p>
    <w:p w14:paraId="2205C0D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In </w:t>
      </w:r>
      <w:proofErr w:type="spellStart"/>
      <w:r>
        <w:rPr>
          <w:rFonts w:ascii="Arial" w:hAnsi="Arial" w:cs="Arial"/>
          <w:color w:val="202122"/>
          <w:sz w:val="21"/>
          <w:szCs w:val="21"/>
          <w:shd w:val="clear" w:color="auto" w:fill="FFFFFF"/>
          <w:lang w:val="en-US"/>
        </w:rPr>
        <w:t>nirvichara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samaapatti</w:t>
      </w:r>
      <w:proofErr w:type="spellEnd"/>
      <w:r>
        <w:rPr>
          <w:rFonts w:ascii="Arial" w:hAnsi="Arial" w:cs="Arial"/>
          <w:color w:val="202122"/>
          <w:sz w:val="21"/>
          <w:szCs w:val="21"/>
          <w:shd w:val="clear" w:color="auto" w:fill="FFFFFF"/>
          <w:lang w:val="en-US"/>
        </w:rPr>
        <w:t xml:space="preserve">,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experiences a state without verbal deliberation. All the subtle objects reflected in </w:t>
      </w:r>
      <w:proofErr w:type="spellStart"/>
      <w:r>
        <w:rPr>
          <w:rFonts w:ascii="Arial" w:hAnsi="Arial" w:cs="Arial"/>
          <w:color w:val="202122"/>
          <w:sz w:val="21"/>
          <w:szCs w:val="21"/>
          <w:shd w:val="clear" w:color="auto" w:fill="FFFFFF"/>
          <w:lang w:val="en-US"/>
        </w:rPr>
        <w:t>savicara</w:t>
      </w:r>
      <w:proofErr w:type="spellEnd"/>
      <w:r>
        <w:rPr>
          <w:rFonts w:ascii="Arial" w:hAnsi="Arial" w:cs="Arial"/>
          <w:color w:val="202122"/>
          <w:sz w:val="21"/>
          <w:szCs w:val="21"/>
          <w:shd w:val="clear" w:color="auto" w:fill="FFFFFF"/>
          <w:lang w:val="en-US"/>
        </w:rPr>
        <w:t xml:space="preserve"> are extinguished. He is free from memory, from past experiences, devoid of all past impressions.</w:t>
      </w:r>
    </w:p>
    <w:p w14:paraId="51C3F682" w14:textId="77777777" w:rsidR="00831B05" w:rsidRPr="009B42DE"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new state of contemplation is without cause and effect, place or time.</w:t>
      </w:r>
      <w:r>
        <w:rPr>
          <w:rFonts w:ascii="Arial" w:hAnsi="Arial" w:cs="Arial"/>
          <w:color w:val="202122"/>
          <w:sz w:val="21"/>
          <w:szCs w:val="21"/>
          <w:shd w:val="clear" w:color="auto" w:fill="FFFFFF"/>
          <w:lang w:val="en-US"/>
        </w:rPr>
        <w:br/>
        <w:t>Then Pure bliss (Ananda) and pure self (Sasmita) rise</w:t>
      </w:r>
    </w:p>
    <w:p w14:paraId="65D4C379" w14:textId="77777777" w:rsidR="00831B05" w:rsidRPr="009B42DE" w:rsidRDefault="00831B05" w:rsidP="00831B05">
      <w:pPr>
        <w:rPr>
          <w:rFonts w:ascii="Arial" w:hAnsi="Arial" w:cs="Arial"/>
          <w:color w:val="202122"/>
          <w:sz w:val="21"/>
          <w:szCs w:val="21"/>
          <w:shd w:val="clear" w:color="auto" w:fill="FFFFFF"/>
          <w:lang w:val="en-US"/>
        </w:rPr>
      </w:pPr>
    </w:p>
    <w:p w14:paraId="2E5BE887" w14:textId="77777777" w:rsidR="00831B05" w:rsidRDefault="00831B05" w:rsidP="00831B05">
      <w:pPr>
        <w:rPr>
          <w:rFonts w:ascii="Tahoma" w:hAnsi="Tahoma" w:cs="Tahoma"/>
          <w:b/>
          <w:bCs/>
          <w:color w:val="333399"/>
        </w:rPr>
      </w:pPr>
      <w:r w:rsidRPr="00F44838">
        <w:rPr>
          <w:noProof/>
        </w:rPr>
        <w:drawing>
          <wp:inline distT="0" distB="0" distL="0" distR="0" wp14:anchorId="192F2613" wp14:editId="40D469F7">
            <wp:extent cx="5760085" cy="3492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349250"/>
                    </a:xfrm>
                    <a:prstGeom prst="rect">
                      <a:avLst/>
                    </a:prstGeom>
                    <a:noFill/>
                    <a:ln>
                      <a:noFill/>
                    </a:ln>
                  </pic:spPr>
                </pic:pic>
              </a:graphicData>
            </a:graphic>
          </wp:inline>
        </w:drawing>
      </w:r>
    </w:p>
    <w:p w14:paraId="16F44848" w14:textId="77777777" w:rsidR="00831B05" w:rsidRDefault="00831B05" w:rsidP="00831B05">
      <w:pPr>
        <w:rPr>
          <w:rFonts w:ascii="Tahoma" w:hAnsi="Tahoma" w:cs="Tahoma"/>
          <w:b/>
          <w:bCs/>
          <w:color w:val="333399"/>
        </w:rPr>
      </w:pPr>
    </w:p>
    <w:p w14:paraId="34859F57" w14:textId="77777777" w:rsidR="00831B05" w:rsidRPr="00A211F6" w:rsidRDefault="00831B05" w:rsidP="00831B05">
      <w:pPr>
        <w:rPr>
          <w:rFonts w:ascii="Arial" w:hAnsi="Arial" w:cs="Arial"/>
          <w:b/>
          <w:bCs/>
          <w:color w:val="00B0F0"/>
          <w:sz w:val="21"/>
          <w:szCs w:val="21"/>
          <w:shd w:val="clear" w:color="auto" w:fill="FFFFFF"/>
          <w:lang w:val="en-US"/>
        </w:rPr>
      </w:pPr>
      <w:r w:rsidRPr="00A211F6">
        <w:rPr>
          <w:rFonts w:ascii="Arial" w:hAnsi="Arial" w:cs="Arial"/>
          <w:b/>
          <w:bCs/>
          <w:color w:val="00B0F0"/>
          <w:sz w:val="21"/>
          <w:szCs w:val="21"/>
          <w:shd w:val="clear" w:color="auto" w:fill="FFFFFF"/>
          <w:lang w:val="en-US"/>
        </w:rPr>
        <w:t xml:space="preserve">I.45 </w:t>
      </w:r>
      <w:proofErr w:type="spellStart"/>
      <w:r w:rsidRPr="00A211F6">
        <w:rPr>
          <w:rFonts w:ascii="Arial" w:hAnsi="Arial" w:cs="Arial"/>
          <w:b/>
          <w:bCs/>
          <w:color w:val="00B0F0"/>
          <w:sz w:val="21"/>
          <w:szCs w:val="21"/>
          <w:shd w:val="clear" w:color="auto" w:fill="FFFFFF"/>
          <w:lang w:val="en-US"/>
        </w:rPr>
        <w:t>Suksmavisayatvam</w:t>
      </w:r>
      <w:proofErr w:type="spellEnd"/>
      <w:r w:rsidRPr="00A211F6">
        <w:rPr>
          <w:rFonts w:ascii="Arial" w:hAnsi="Arial" w:cs="Arial"/>
          <w:b/>
          <w:bCs/>
          <w:color w:val="00B0F0"/>
          <w:sz w:val="21"/>
          <w:szCs w:val="21"/>
          <w:shd w:val="clear" w:color="auto" w:fill="FFFFFF"/>
          <w:lang w:val="en-US"/>
        </w:rPr>
        <w:t xml:space="preserve"> ca </w:t>
      </w:r>
      <w:proofErr w:type="spellStart"/>
      <w:r w:rsidRPr="00A211F6">
        <w:rPr>
          <w:rFonts w:ascii="Arial" w:hAnsi="Arial" w:cs="Arial"/>
          <w:b/>
          <w:bCs/>
          <w:color w:val="00B0F0"/>
          <w:sz w:val="21"/>
          <w:szCs w:val="21"/>
          <w:shd w:val="clear" w:color="auto" w:fill="FFFFFF"/>
          <w:lang w:val="en-US"/>
        </w:rPr>
        <w:t>alinga</w:t>
      </w:r>
      <w:proofErr w:type="spellEnd"/>
      <w:r w:rsidRPr="00A211F6">
        <w:rPr>
          <w:rFonts w:ascii="Arial" w:hAnsi="Arial" w:cs="Arial"/>
          <w:b/>
          <w:bCs/>
          <w:color w:val="00B0F0"/>
          <w:sz w:val="21"/>
          <w:szCs w:val="21"/>
          <w:shd w:val="clear" w:color="auto" w:fill="FFFFFF"/>
          <w:lang w:val="en-US"/>
        </w:rPr>
        <w:t xml:space="preserve"> </w:t>
      </w:r>
      <w:proofErr w:type="spellStart"/>
      <w:r w:rsidRPr="00A211F6">
        <w:rPr>
          <w:rFonts w:ascii="Arial" w:hAnsi="Arial" w:cs="Arial"/>
          <w:b/>
          <w:bCs/>
          <w:color w:val="00B0F0"/>
          <w:sz w:val="21"/>
          <w:szCs w:val="21"/>
          <w:shd w:val="clear" w:color="auto" w:fill="FFFFFF"/>
          <w:lang w:val="en-US"/>
        </w:rPr>
        <w:t>p</w:t>
      </w:r>
      <w:r>
        <w:rPr>
          <w:rFonts w:ascii="Arial" w:hAnsi="Arial" w:cs="Arial"/>
          <w:b/>
          <w:bCs/>
          <w:color w:val="00B0F0"/>
          <w:sz w:val="21"/>
          <w:szCs w:val="21"/>
          <w:shd w:val="clear" w:color="auto" w:fill="FFFFFF"/>
          <w:lang w:val="en-US"/>
        </w:rPr>
        <w:t>aryavasam</w:t>
      </w:r>
      <w:proofErr w:type="spellEnd"/>
      <w:r>
        <w:rPr>
          <w:rFonts w:ascii="Arial" w:hAnsi="Arial" w:cs="Arial"/>
          <w:b/>
          <w:bCs/>
          <w:color w:val="00B0F0"/>
          <w:sz w:val="21"/>
          <w:szCs w:val="21"/>
          <w:shd w:val="clear" w:color="auto" w:fill="FFFFFF"/>
          <w:lang w:val="en-US"/>
        </w:rPr>
        <w:t>.</w:t>
      </w:r>
    </w:p>
    <w:p w14:paraId="053E9464" w14:textId="77777777" w:rsidR="00831B05" w:rsidRPr="00A211F6" w:rsidRDefault="00831B05" w:rsidP="00831B05">
      <w:pPr>
        <w:rPr>
          <w:rFonts w:ascii="Tahoma" w:hAnsi="Tahoma" w:cs="Tahoma"/>
          <w:b/>
          <w:bCs/>
          <w:color w:val="333399"/>
          <w:lang w:val="en-US"/>
        </w:rPr>
      </w:pPr>
    </w:p>
    <w:p w14:paraId="4CCF7441" w14:textId="77777777" w:rsidR="00831B05" w:rsidRDefault="00831B05" w:rsidP="00831B05">
      <w:pPr>
        <w:rPr>
          <w:rFonts w:ascii="Arial" w:hAnsi="Arial" w:cs="Arial"/>
          <w:b/>
          <w:bCs/>
          <w:color w:val="00B0F0"/>
          <w:sz w:val="21"/>
          <w:szCs w:val="21"/>
          <w:shd w:val="clear" w:color="auto" w:fill="FFFFFF"/>
        </w:rPr>
      </w:pPr>
      <w:r w:rsidRPr="00A96582">
        <w:rPr>
          <w:rFonts w:ascii="Arial" w:hAnsi="Arial" w:cs="Arial" w:hint="eastAsia"/>
          <w:b/>
          <w:bCs/>
          <w:color w:val="00B0F0"/>
          <w:sz w:val="21"/>
          <w:szCs w:val="21"/>
          <w:shd w:val="clear" w:color="auto" w:fill="FFFFFF"/>
        </w:rPr>
        <w:t>«</w:t>
      </w:r>
      <w:r w:rsidRPr="00A96582">
        <w:rPr>
          <w:rFonts w:ascii="Arial" w:hAnsi="Arial" w:cs="Arial"/>
          <w:b/>
          <w:bCs/>
          <w:color w:val="00B0F0"/>
          <w:sz w:val="21"/>
          <w:szCs w:val="21"/>
          <w:shd w:val="clear" w:color="auto" w:fill="FFFFFF"/>
        </w:rPr>
        <w:t xml:space="preserve"> En atteignant la nature subtile des choses, le </w:t>
      </w:r>
      <w:proofErr w:type="spellStart"/>
      <w:r w:rsidRPr="00A96582">
        <w:rPr>
          <w:rFonts w:ascii="Arial" w:hAnsi="Arial" w:cs="Arial"/>
          <w:b/>
          <w:bCs/>
          <w:color w:val="00B0F0"/>
          <w:sz w:val="21"/>
          <w:szCs w:val="21"/>
          <w:shd w:val="clear" w:color="auto" w:fill="FFFFFF"/>
        </w:rPr>
        <w:t>Samādhi</w:t>
      </w:r>
      <w:proofErr w:type="spellEnd"/>
      <w:r w:rsidRPr="00A96582">
        <w:rPr>
          <w:rFonts w:ascii="Arial" w:hAnsi="Arial" w:cs="Arial"/>
          <w:b/>
          <w:bCs/>
          <w:color w:val="00B0F0"/>
          <w:sz w:val="21"/>
          <w:szCs w:val="21"/>
          <w:shd w:val="clear" w:color="auto" w:fill="FFFFFF"/>
        </w:rPr>
        <w:t xml:space="preserve"> participe de</w:t>
      </w:r>
      <w:r>
        <w:rPr>
          <w:rFonts w:ascii="Arial" w:hAnsi="Arial" w:cs="Arial"/>
          <w:b/>
          <w:bCs/>
          <w:color w:val="00B0F0"/>
          <w:sz w:val="21"/>
          <w:szCs w:val="21"/>
          <w:shd w:val="clear" w:color="auto" w:fill="FFFFFF"/>
        </w:rPr>
        <w:t xml:space="preserve"> </w:t>
      </w:r>
      <w:r w:rsidRPr="00A96582">
        <w:rPr>
          <w:rFonts w:ascii="Arial" w:hAnsi="Arial" w:cs="Arial"/>
          <w:b/>
          <w:bCs/>
          <w:color w:val="00B0F0"/>
          <w:sz w:val="21"/>
          <w:szCs w:val="21"/>
          <w:shd w:val="clear" w:color="auto" w:fill="FFFFFF"/>
        </w:rPr>
        <w:t>l'indifférencié. »</w:t>
      </w:r>
    </w:p>
    <w:p w14:paraId="4DABB6BB" w14:textId="77777777" w:rsidR="00831B05" w:rsidRPr="00A96582" w:rsidRDefault="00831B05" w:rsidP="00831B05">
      <w:pPr>
        <w:rPr>
          <w:rFonts w:ascii="Arial" w:hAnsi="Arial" w:cs="Arial"/>
          <w:b/>
          <w:bCs/>
          <w:color w:val="00B0F0"/>
          <w:sz w:val="21"/>
          <w:szCs w:val="21"/>
          <w:shd w:val="clear" w:color="auto" w:fill="FFFFFF"/>
          <w:lang w:val="en-US"/>
        </w:rPr>
      </w:pPr>
      <w:r w:rsidRPr="00A96582">
        <w:rPr>
          <w:rFonts w:ascii="Arial" w:hAnsi="Arial" w:cs="Arial" w:hint="eastAsia"/>
          <w:b/>
          <w:bCs/>
          <w:color w:val="00B0F0"/>
          <w:sz w:val="21"/>
          <w:szCs w:val="21"/>
          <w:shd w:val="clear" w:color="auto" w:fill="FFFFFF"/>
          <w:lang w:val="en-US"/>
        </w:rPr>
        <w:t>«</w:t>
      </w:r>
      <w:r w:rsidRPr="00A96582">
        <w:rPr>
          <w:rFonts w:ascii="Arial" w:hAnsi="Arial" w:cs="Arial"/>
          <w:b/>
          <w:bCs/>
          <w:color w:val="00B0F0"/>
          <w:sz w:val="21"/>
          <w:szCs w:val="21"/>
          <w:shd w:val="clear" w:color="auto" w:fill="FFFFFF"/>
          <w:lang w:val="en-US"/>
        </w:rPr>
        <w:t xml:space="preserve"> The subtlest</w:t>
      </w:r>
      <w:r>
        <w:rPr>
          <w:rFonts w:ascii="Arial" w:hAnsi="Arial" w:cs="Arial"/>
          <w:b/>
          <w:bCs/>
          <w:color w:val="00B0F0"/>
          <w:sz w:val="21"/>
          <w:szCs w:val="21"/>
          <w:shd w:val="clear" w:color="auto" w:fill="FFFFFF"/>
          <w:lang w:val="en-US"/>
        </w:rPr>
        <w:t xml:space="preserve"> level of nature (prakriti) is </w:t>
      </w:r>
      <w:proofErr w:type="spellStart"/>
      <w:r>
        <w:rPr>
          <w:rFonts w:ascii="Arial" w:hAnsi="Arial" w:cs="Arial"/>
          <w:b/>
          <w:bCs/>
          <w:color w:val="00B0F0"/>
          <w:sz w:val="21"/>
          <w:szCs w:val="21"/>
          <w:shd w:val="clear" w:color="auto" w:fill="FFFFFF"/>
          <w:lang w:val="en-US"/>
        </w:rPr>
        <w:t>consciounsness</w:t>
      </w:r>
      <w:proofErr w:type="spellEnd"/>
      <w:r>
        <w:rPr>
          <w:rFonts w:ascii="Arial" w:hAnsi="Arial" w:cs="Arial"/>
          <w:b/>
          <w:bCs/>
          <w:color w:val="00B0F0"/>
          <w:sz w:val="21"/>
          <w:szCs w:val="21"/>
          <w:shd w:val="clear" w:color="auto" w:fill="FFFFFF"/>
          <w:lang w:val="en-US"/>
        </w:rPr>
        <w:t>. When consciousness dissolves in nature, it loses all marks and becomes pure.</w:t>
      </w:r>
      <w:r w:rsidRPr="00A96582">
        <w:rPr>
          <w:rFonts w:ascii="Arial" w:hAnsi="Arial" w:cs="Arial"/>
          <w:b/>
          <w:bCs/>
          <w:color w:val="00B0F0"/>
          <w:sz w:val="21"/>
          <w:szCs w:val="21"/>
          <w:shd w:val="clear" w:color="auto" w:fill="FFFFFF"/>
          <w:lang w:val="en-US"/>
        </w:rPr>
        <w:t xml:space="preserve"> »</w:t>
      </w:r>
    </w:p>
    <w:p w14:paraId="4F8E0AF6" w14:textId="77777777" w:rsidR="00831B05" w:rsidRPr="00A96582" w:rsidRDefault="00831B05" w:rsidP="00831B05">
      <w:pPr>
        <w:rPr>
          <w:rFonts w:ascii="Arial" w:hAnsi="Arial" w:cs="Arial"/>
          <w:b/>
          <w:bCs/>
          <w:color w:val="00B0F0"/>
          <w:sz w:val="21"/>
          <w:szCs w:val="21"/>
          <w:shd w:val="clear" w:color="auto" w:fill="FFFFFF"/>
          <w:lang w:val="en-US"/>
        </w:rPr>
      </w:pPr>
    </w:p>
    <w:p w14:paraId="17474FD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sūkshma</w:t>
      </w:r>
      <w:proofErr w:type="spellEnd"/>
      <w:r w:rsidRPr="002A0773">
        <w:rPr>
          <w:rFonts w:ascii="Arial" w:hAnsi="Arial" w:cs="Arial"/>
          <w:color w:val="202122"/>
          <w:sz w:val="21"/>
          <w:szCs w:val="21"/>
          <w:shd w:val="clear" w:color="auto" w:fill="FFFFFF"/>
        </w:rPr>
        <w:t xml:space="preserve"> : subtile</w:t>
      </w:r>
    </w:p>
    <w:p w14:paraId="25CEC818"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-tva : [marque la qualité]</w:t>
      </w:r>
    </w:p>
    <w:p w14:paraId="08DF042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vishaya</w:t>
      </w:r>
      <w:proofErr w:type="spellEnd"/>
      <w:r w:rsidRPr="002A0773">
        <w:rPr>
          <w:rFonts w:ascii="Arial" w:hAnsi="Arial" w:cs="Arial"/>
          <w:color w:val="202122"/>
          <w:sz w:val="21"/>
          <w:szCs w:val="21"/>
          <w:shd w:val="clear" w:color="auto" w:fill="FFFFFF"/>
        </w:rPr>
        <w:t xml:space="preserve"> : objet</w:t>
      </w:r>
    </w:p>
    <w:p w14:paraId="6EAF384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cha</w:t>
      </w:r>
      <w:proofErr w:type="spellEnd"/>
      <w:r w:rsidRPr="002A0773">
        <w:rPr>
          <w:rFonts w:ascii="Arial" w:hAnsi="Arial" w:cs="Arial"/>
          <w:color w:val="202122"/>
          <w:sz w:val="21"/>
          <w:szCs w:val="21"/>
          <w:shd w:val="clear" w:color="auto" w:fill="FFFFFF"/>
        </w:rPr>
        <w:t xml:space="preserve"> : et</w:t>
      </w:r>
    </w:p>
    <w:p w14:paraId="530F4CD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alinga</w:t>
      </w:r>
      <w:proofErr w:type="spellEnd"/>
      <w:r w:rsidRPr="002A0773">
        <w:rPr>
          <w:rFonts w:ascii="Arial" w:hAnsi="Arial" w:cs="Arial"/>
          <w:color w:val="202122"/>
          <w:sz w:val="21"/>
          <w:szCs w:val="21"/>
          <w:shd w:val="clear" w:color="auto" w:fill="FFFFFF"/>
        </w:rPr>
        <w:t xml:space="preserve"> : l'indifférencié</w:t>
      </w:r>
    </w:p>
    <w:p w14:paraId="0D03CBEB"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paryavasāna</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aboutissement</w:t>
      </w:r>
      <w:proofErr w:type="spellEnd"/>
      <w:r w:rsidRPr="002A0773">
        <w:rPr>
          <w:rFonts w:ascii="Arial" w:hAnsi="Arial" w:cs="Arial"/>
          <w:color w:val="202122"/>
          <w:sz w:val="21"/>
          <w:szCs w:val="21"/>
          <w:shd w:val="clear" w:color="auto" w:fill="FFFFFF"/>
          <w:lang w:val="en-US"/>
        </w:rPr>
        <w:t xml:space="preserve"> </w:t>
      </w:r>
      <w:r w:rsidRPr="002A0773">
        <w:rPr>
          <w:rFonts w:ascii="Arial" w:hAnsi="Arial" w:cs="Arial"/>
          <w:color w:val="202122"/>
          <w:sz w:val="21"/>
          <w:szCs w:val="21"/>
          <w:shd w:val="clear" w:color="auto" w:fill="FFFFFF"/>
          <w:lang w:val="en-US"/>
        </w:rPr>
        <w:br/>
      </w:r>
    </w:p>
    <w:p w14:paraId="65B2BADB" w14:textId="77777777" w:rsidR="00831B05" w:rsidRDefault="00831B05" w:rsidP="00831B05">
      <w:pPr>
        <w:rPr>
          <w:rFonts w:ascii="Arial" w:hAnsi="Arial" w:cs="Arial"/>
          <w:color w:val="202122"/>
          <w:sz w:val="21"/>
          <w:szCs w:val="21"/>
          <w:shd w:val="clear" w:color="auto" w:fill="FFFFFF"/>
          <w:lang w:val="en-US"/>
        </w:rPr>
      </w:pPr>
      <w:r w:rsidRPr="0094195C">
        <w:rPr>
          <w:rFonts w:ascii="Arial" w:hAnsi="Arial" w:cs="Arial"/>
          <w:color w:val="202122"/>
          <w:sz w:val="21"/>
          <w:szCs w:val="21"/>
          <w:shd w:val="clear" w:color="auto" w:fill="FFFFFF"/>
          <w:lang w:val="en-US"/>
        </w:rPr>
        <w:t>By exploring the subtle p</w:t>
      </w:r>
      <w:r>
        <w:rPr>
          <w:rFonts w:ascii="Arial" w:hAnsi="Arial" w:cs="Arial"/>
          <w:color w:val="202122"/>
          <w:sz w:val="21"/>
          <w:szCs w:val="21"/>
          <w:shd w:val="clear" w:color="auto" w:fill="FFFFFF"/>
          <w:lang w:val="en-US"/>
        </w:rPr>
        <w:t>articles of nature, the consciousness reaches its goal. It is a state of complete cessation of the fluctuation of the mind. That is the subtle infinitesimal intelligence (</w:t>
      </w:r>
      <w:proofErr w:type="spellStart"/>
      <w:r>
        <w:rPr>
          <w:rFonts w:ascii="Arial" w:hAnsi="Arial" w:cs="Arial"/>
          <w:color w:val="202122"/>
          <w:sz w:val="21"/>
          <w:szCs w:val="21"/>
          <w:shd w:val="clear" w:color="auto" w:fill="FFFFFF"/>
          <w:lang w:val="en-US"/>
        </w:rPr>
        <w:t>mahat</w:t>
      </w:r>
      <w:proofErr w:type="spellEnd"/>
      <w:r>
        <w:rPr>
          <w:rFonts w:ascii="Arial" w:hAnsi="Arial" w:cs="Arial"/>
          <w:color w:val="202122"/>
          <w:sz w:val="21"/>
          <w:szCs w:val="21"/>
          <w:shd w:val="clear" w:color="auto" w:fill="FFFFFF"/>
          <w:lang w:val="en-US"/>
        </w:rPr>
        <w:t xml:space="preserve">) of nature (prakriti). </w:t>
      </w:r>
      <w:r>
        <w:rPr>
          <w:rFonts w:ascii="Arial" w:hAnsi="Arial" w:cs="Arial"/>
          <w:color w:val="202122"/>
          <w:sz w:val="21"/>
          <w:szCs w:val="21"/>
          <w:shd w:val="clear" w:color="auto" w:fill="FFFFFF"/>
          <w:lang w:val="en-US"/>
        </w:rPr>
        <w:br/>
      </w:r>
      <w:r w:rsidRPr="00F15480">
        <w:rPr>
          <w:rFonts w:ascii="Arial" w:hAnsi="Arial" w:cs="Arial"/>
          <w:color w:val="202122"/>
          <w:sz w:val="21"/>
          <w:szCs w:val="21"/>
          <w:shd w:val="clear" w:color="auto" w:fill="FFFFFF"/>
          <w:lang w:val="en-US"/>
        </w:rPr>
        <w:t>Though th</w:t>
      </w:r>
      <w:r>
        <w:rPr>
          <w:rFonts w:ascii="Arial" w:hAnsi="Arial" w:cs="Arial"/>
          <w:color w:val="202122"/>
          <w:sz w:val="21"/>
          <w:szCs w:val="21"/>
          <w:shd w:val="clear" w:color="auto" w:fill="FFFFFF"/>
          <w:lang w:val="en-US"/>
        </w:rPr>
        <w:t xml:space="preserve">e self does not change, the small self </w:t>
      </w:r>
      <w:r w:rsidRPr="00F15480">
        <w:rPr>
          <w:rFonts w:ascii="Arial" w:hAnsi="Arial" w:cs="Arial"/>
          <w:color w:val="202122"/>
          <w:sz w:val="21"/>
          <w:szCs w:val="21"/>
          <w:shd w:val="clear" w:color="auto" w:fill="FFFFFF"/>
          <w:lang w:val="en-US"/>
        </w:rPr>
        <w:t xml:space="preserve">- </w:t>
      </w:r>
      <w:proofErr w:type="spellStart"/>
      <w:r w:rsidRPr="00F15480">
        <w:rPr>
          <w:rFonts w:ascii="Arial" w:hAnsi="Arial" w:cs="Arial"/>
          <w:color w:val="202122"/>
          <w:sz w:val="21"/>
          <w:szCs w:val="21"/>
          <w:shd w:val="clear" w:color="auto" w:fill="FFFFFF"/>
          <w:lang w:val="en-US"/>
        </w:rPr>
        <w:t>asmita</w:t>
      </w:r>
      <w:proofErr w:type="spellEnd"/>
      <w:r w:rsidRPr="00F15480">
        <w:rPr>
          <w:rFonts w:ascii="Arial" w:hAnsi="Arial" w:cs="Arial"/>
          <w:color w:val="202122"/>
          <w:sz w:val="21"/>
          <w:szCs w:val="21"/>
          <w:shd w:val="clear" w:color="auto" w:fill="FFFFFF"/>
          <w:lang w:val="en-US"/>
        </w:rPr>
        <w:t xml:space="preserve"> (</w:t>
      </w:r>
      <w:proofErr w:type="spellStart"/>
      <w:r w:rsidRPr="00F15480">
        <w:rPr>
          <w:rFonts w:ascii="Arial" w:hAnsi="Arial" w:cs="Arial"/>
          <w:color w:val="202122"/>
          <w:sz w:val="21"/>
          <w:szCs w:val="21"/>
          <w:shd w:val="clear" w:color="auto" w:fill="FFFFFF"/>
          <w:lang w:val="en-US"/>
        </w:rPr>
        <w:t>egoïsme</w:t>
      </w:r>
      <w:proofErr w:type="spellEnd"/>
      <w:r w:rsidRPr="00F15480">
        <w:rPr>
          <w:rFonts w:ascii="Arial" w:hAnsi="Arial" w:cs="Arial"/>
          <w:color w:val="202122"/>
          <w:sz w:val="21"/>
          <w:szCs w:val="21"/>
          <w:shd w:val="clear" w:color="auto" w:fill="FFFFFF"/>
          <w:lang w:val="en-US"/>
        </w:rPr>
        <w:t xml:space="preserve"> à ne pas </w:t>
      </w:r>
      <w:proofErr w:type="spellStart"/>
      <w:r w:rsidRPr="00F15480">
        <w:rPr>
          <w:rFonts w:ascii="Arial" w:hAnsi="Arial" w:cs="Arial"/>
          <w:color w:val="202122"/>
          <w:sz w:val="21"/>
          <w:szCs w:val="21"/>
          <w:shd w:val="clear" w:color="auto" w:fill="FFFFFF"/>
          <w:lang w:val="en-US"/>
        </w:rPr>
        <w:t>confondre</w:t>
      </w:r>
      <w:proofErr w:type="spellEnd"/>
      <w:r w:rsidRPr="00F15480">
        <w:rPr>
          <w:rFonts w:ascii="Arial" w:hAnsi="Arial" w:cs="Arial"/>
          <w:color w:val="202122"/>
          <w:sz w:val="21"/>
          <w:szCs w:val="21"/>
          <w:shd w:val="clear" w:color="auto" w:fill="FFFFFF"/>
          <w:lang w:val="en-US"/>
        </w:rPr>
        <w:t xml:space="preserve"> avec ahamkara)</w:t>
      </w:r>
      <w:r>
        <w:rPr>
          <w:rFonts w:ascii="Arial" w:hAnsi="Arial" w:cs="Arial"/>
          <w:color w:val="202122"/>
          <w:sz w:val="21"/>
          <w:szCs w:val="21"/>
          <w:shd w:val="clear" w:color="auto" w:fill="FFFFFF"/>
          <w:lang w:val="en-US"/>
        </w:rPr>
        <w:t xml:space="preserve"> - </w:t>
      </w:r>
      <w:r w:rsidRPr="00F15480">
        <w:rPr>
          <w:rFonts w:ascii="Arial" w:hAnsi="Arial" w:cs="Arial"/>
          <w:color w:val="202122"/>
          <w:sz w:val="21"/>
          <w:szCs w:val="21"/>
          <w:shd w:val="clear" w:color="auto" w:fill="FFFFFF"/>
          <w:lang w:val="en-US"/>
        </w:rPr>
        <w:t xml:space="preserve"> or the small self.</w:t>
      </w:r>
      <w:r>
        <w:rPr>
          <w:rFonts w:ascii="Arial" w:hAnsi="Arial" w:cs="Arial"/>
          <w:color w:val="202122"/>
          <w:sz w:val="21"/>
          <w:szCs w:val="21"/>
          <w:shd w:val="clear" w:color="auto" w:fill="FFFFFF"/>
          <w:lang w:val="en-US"/>
        </w:rPr>
        <w:t xml:space="preserve"> brings about change in a human being due to the influence of nature’s quality. </w:t>
      </w:r>
    </w:p>
    <w:p w14:paraId="14B73E26"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When the I is quietened by yogic practices, prakriti has reached its end and merges into the self.</w:t>
      </w:r>
      <w:r w:rsidRPr="00F15480">
        <w:rPr>
          <w:rFonts w:ascii="Arial" w:hAnsi="Arial" w:cs="Arial"/>
          <w:color w:val="202122"/>
          <w:sz w:val="21"/>
          <w:szCs w:val="21"/>
          <w:shd w:val="clear" w:color="auto" w:fill="FFFFFF"/>
          <w:lang w:val="en-US"/>
        </w:rPr>
        <w:br/>
      </w:r>
    </w:p>
    <w:p w14:paraId="54D8026F" w14:textId="77777777" w:rsidR="00831B05" w:rsidRDefault="00831B05" w:rsidP="00831B05">
      <w:pPr>
        <w:rPr>
          <w:rFonts w:ascii="Arial" w:hAnsi="Arial" w:cs="Arial"/>
          <w:b/>
          <w:bCs/>
          <w:color w:val="00B0F0"/>
          <w:sz w:val="21"/>
          <w:szCs w:val="21"/>
          <w:shd w:val="clear" w:color="auto" w:fill="FFFFFF"/>
        </w:rPr>
      </w:pPr>
      <w:r w:rsidRPr="002C38FA">
        <w:rPr>
          <w:rFonts w:ascii="Arial" w:hAnsi="Arial" w:cs="Arial"/>
          <w:b/>
          <w:bCs/>
          <w:color w:val="00B0F0"/>
          <w:sz w:val="21"/>
          <w:szCs w:val="21"/>
          <w:shd w:val="clear" w:color="auto" w:fill="FFFFFF"/>
        </w:rPr>
        <w:t xml:space="preserve">I.46 Ta </w:t>
      </w:r>
      <w:proofErr w:type="spellStart"/>
      <w:r w:rsidRPr="002C38FA">
        <w:rPr>
          <w:rFonts w:ascii="Arial" w:hAnsi="Arial" w:cs="Arial"/>
          <w:b/>
          <w:bCs/>
          <w:color w:val="00B0F0"/>
          <w:sz w:val="21"/>
          <w:szCs w:val="21"/>
          <w:shd w:val="clear" w:color="auto" w:fill="FFFFFF"/>
        </w:rPr>
        <w:t>eva</w:t>
      </w:r>
      <w:proofErr w:type="spellEnd"/>
      <w:r w:rsidRPr="002C38FA">
        <w:rPr>
          <w:rFonts w:ascii="Arial" w:hAnsi="Arial" w:cs="Arial"/>
          <w:b/>
          <w:bCs/>
          <w:color w:val="00B0F0"/>
          <w:sz w:val="21"/>
          <w:szCs w:val="21"/>
          <w:shd w:val="clear" w:color="auto" w:fill="FFFFFF"/>
        </w:rPr>
        <w:t xml:space="preserve"> </w:t>
      </w:r>
      <w:proofErr w:type="spellStart"/>
      <w:r w:rsidRPr="002C38FA">
        <w:rPr>
          <w:rFonts w:ascii="Arial" w:hAnsi="Arial" w:cs="Arial"/>
          <w:b/>
          <w:bCs/>
          <w:color w:val="00B0F0"/>
          <w:sz w:val="21"/>
          <w:szCs w:val="21"/>
          <w:shd w:val="clear" w:color="auto" w:fill="FFFFFF"/>
        </w:rPr>
        <w:t>sabijah</w:t>
      </w:r>
      <w:proofErr w:type="spellEnd"/>
      <w:r w:rsidRPr="002C38FA">
        <w:rPr>
          <w:rFonts w:ascii="Arial" w:hAnsi="Arial" w:cs="Arial"/>
          <w:b/>
          <w:bCs/>
          <w:color w:val="00B0F0"/>
          <w:sz w:val="21"/>
          <w:szCs w:val="21"/>
          <w:shd w:val="clear" w:color="auto" w:fill="FFFFFF"/>
        </w:rPr>
        <w:t xml:space="preserve"> </w:t>
      </w:r>
      <w:proofErr w:type="spellStart"/>
      <w:r w:rsidRPr="002C38FA">
        <w:rPr>
          <w:rFonts w:ascii="Arial" w:hAnsi="Arial" w:cs="Arial"/>
          <w:b/>
          <w:bCs/>
          <w:color w:val="00B0F0"/>
          <w:sz w:val="21"/>
          <w:szCs w:val="21"/>
          <w:shd w:val="clear" w:color="auto" w:fill="FFFFFF"/>
        </w:rPr>
        <w:t>s</w:t>
      </w:r>
      <w:r>
        <w:rPr>
          <w:rFonts w:ascii="Arial" w:hAnsi="Arial" w:cs="Arial"/>
          <w:b/>
          <w:bCs/>
          <w:color w:val="00B0F0"/>
          <w:sz w:val="21"/>
          <w:szCs w:val="21"/>
          <w:shd w:val="clear" w:color="auto" w:fill="FFFFFF"/>
        </w:rPr>
        <w:t>amadhi</w:t>
      </w:r>
      <w:proofErr w:type="spellEnd"/>
    </w:p>
    <w:p w14:paraId="7DE232DD" w14:textId="77777777" w:rsidR="00831B05" w:rsidRPr="002C38FA" w:rsidRDefault="00831B05" w:rsidP="00831B05">
      <w:pPr>
        <w:rPr>
          <w:rFonts w:ascii="Arial" w:hAnsi="Arial" w:cs="Arial"/>
          <w:b/>
          <w:bCs/>
          <w:color w:val="00B0F0"/>
          <w:sz w:val="21"/>
          <w:szCs w:val="21"/>
          <w:shd w:val="clear" w:color="auto" w:fill="FFFFFF"/>
        </w:rPr>
      </w:pPr>
      <w:r w:rsidRPr="002C38FA">
        <w:rPr>
          <w:rFonts w:ascii="Arial" w:hAnsi="Arial" w:cs="Arial" w:hint="eastAsia"/>
          <w:b/>
          <w:bCs/>
          <w:color w:val="00B0F0"/>
          <w:sz w:val="21"/>
          <w:szCs w:val="21"/>
          <w:shd w:val="clear" w:color="auto" w:fill="FFFFFF"/>
        </w:rPr>
        <w:t>«</w:t>
      </w:r>
      <w:r w:rsidRPr="002C38FA">
        <w:rPr>
          <w:rFonts w:ascii="Arial" w:hAnsi="Arial" w:cs="Arial"/>
          <w:b/>
          <w:bCs/>
          <w:color w:val="00B0F0"/>
          <w:sz w:val="21"/>
          <w:szCs w:val="21"/>
          <w:shd w:val="clear" w:color="auto" w:fill="FFFFFF"/>
        </w:rPr>
        <w:t xml:space="preserve"> Ces </w:t>
      </w:r>
      <w:proofErr w:type="spellStart"/>
      <w:r w:rsidRPr="002C38FA">
        <w:rPr>
          <w:rFonts w:ascii="Arial" w:hAnsi="Arial" w:cs="Arial"/>
          <w:b/>
          <w:bCs/>
          <w:color w:val="00B0F0"/>
          <w:sz w:val="21"/>
          <w:szCs w:val="21"/>
          <w:shd w:val="clear" w:color="auto" w:fill="FFFFFF"/>
        </w:rPr>
        <w:t>Samādhi</w:t>
      </w:r>
      <w:proofErr w:type="spellEnd"/>
      <w:r w:rsidRPr="002C38FA">
        <w:rPr>
          <w:rFonts w:ascii="Arial" w:hAnsi="Arial" w:cs="Arial"/>
          <w:b/>
          <w:bCs/>
          <w:color w:val="00B0F0"/>
          <w:sz w:val="21"/>
          <w:szCs w:val="21"/>
          <w:shd w:val="clear" w:color="auto" w:fill="FFFFFF"/>
        </w:rPr>
        <w:t xml:space="preserve"> eux-mêmes comportent encore des graines. »</w:t>
      </w:r>
    </w:p>
    <w:p w14:paraId="69C6409E"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ta : ces</w:t>
      </w:r>
    </w:p>
    <w:p w14:paraId="75A9E2C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va</w:t>
      </w:r>
      <w:proofErr w:type="spellEnd"/>
      <w:r w:rsidRPr="002A0773">
        <w:rPr>
          <w:rFonts w:ascii="Arial" w:hAnsi="Arial" w:cs="Arial"/>
          <w:color w:val="202122"/>
          <w:sz w:val="21"/>
          <w:szCs w:val="21"/>
          <w:shd w:val="clear" w:color="auto" w:fill="FFFFFF"/>
        </w:rPr>
        <w:t xml:space="preserve"> : même, aussi</w:t>
      </w:r>
    </w:p>
    <w:p w14:paraId="116F113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sabïja</w:t>
      </w:r>
      <w:proofErr w:type="spellEnd"/>
      <w:r w:rsidRPr="002A0773">
        <w:rPr>
          <w:rFonts w:ascii="Arial" w:hAnsi="Arial" w:cs="Arial"/>
          <w:color w:val="202122"/>
          <w:sz w:val="21"/>
          <w:szCs w:val="21"/>
          <w:shd w:val="clear" w:color="auto" w:fill="FFFFFF"/>
        </w:rPr>
        <w:t xml:space="preserve"> : avec graine, avec germe</w:t>
      </w:r>
    </w:p>
    <w:p w14:paraId="6CF53CAE"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samādhi</w:t>
      </w:r>
      <w:proofErr w:type="spellEnd"/>
      <w:r w:rsidRPr="002A0773">
        <w:rPr>
          <w:rFonts w:ascii="Arial" w:hAnsi="Arial" w:cs="Arial"/>
          <w:color w:val="202122"/>
          <w:sz w:val="21"/>
          <w:szCs w:val="21"/>
          <w:shd w:val="clear" w:color="auto" w:fill="FFFFFF"/>
          <w:lang w:val="en-US"/>
        </w:rPr>
        <w:t xml:space="preserve"> : état </w:t>
      </w:r>
      <w:proofErr w:type="spellStart"/>
      <w:r w:rsidRPr="002A0773">
        <w:rPr>
          <w:rFonts w:ascii="Arial" w:hAnsi="Arial" w:cs="Arial"/>
          <w:color w:val="202122"/>
          <w:sz w:val="21"/>
          <w:szCs w:val="21"/>
          <w:shd w:val="clear" w:color="auto" w:fill="FFFFFF"/>
          <w:lang w:val="en-US"/>
        </w:rPr>
        <w:t>d'unité</w:t>
      </w:r>
      <w:proofErr w:type="spellEnd"/>
      <w:r w:rsidRPr="002A0773">
        <w:rPr>
          <w:rFonts w:ascii="Arial" w:hAnsi="Arial" w:cs="Arial"/>
          <w:color w:val="202122"/>
          <w:sz w:val="21"/>
          <w:szCs w:val="21"/>
          <w:shd w:val="clear" w:color="auto" w:fill="FFFFFF"/>
          <w:lang w:val="en-US"/>
        </w:rPr>
        <w:t xml:space="preserve">, absorption, </w:t>
      </w:r>
      <w:proofErr w:type="spellStart"/>
      <w:r w:rsidRPr="002A0773">
        <w:rPr>
          <w:rFonts w:ascii="Arial" w:hAnsi="Arial" w:cs="Arial"/>
          <w:color w:val="202122"/>
          <w:sz w:val="21"/>
          <w:szCs w:val="21"/>
          <w:shd w:val="clear" w:color="auto" w:fill="FFFFFF"/>
          <w:lang w:val="en-US"/>
        </w:rPr>
        <w:t>accomplissement</w:t>
      </w:r>
      <w:proofErr w:type="spellEnd"/>
    </w:p>
    <w:p w14:paraId="1725D227" w14:textId="77777777" w:rsidR="00831B05" w:rsidRDefault="00831B05" w:rsidP="00831B05">
      <w:pPr>
        <w:rPr>
          <w:rFonts w:ascii="Arial" w:hAnsi="Arial" w:cs="Arial"/>
          <w:color w:val="202122"/>
          <w:sz w:val="21"/>
          <w:szCs w:val="21"/>
          <w:shd w:val="clear" w:color="auto" w:fill="FFFFFF"/>
          <w:lang w:val="en-US"/>
        </w:rPr>
      </w:pPr>
      <w:r w:rsidRPr="007A4474">
        <w:rPr>
          <w:rFonts w:ascii="Arial" w:hAnsi="Arial" w:cs="Arial"/>
          <w:color w:val="202122"/>
          <w:sz w:val="21"/>
          <w:szCs w:val="21"/>
          <w:shd w:val="clear" w:color="auto" w:fill="FFFFFF"/>
          <w:lang w:val="en-US"/>
        </w:rPr>
        <w:br/>
        <w:t xml:space="preserve">The </w:t>
      </w:r>
      <w:proofErr w:type="spellStart"/>
      <w:r w:rsidRPr="007A4474">
        <w:rPr>
          <w:rFonts w:ascii="Arial" w:hAnsi="Arial" w:cs="Arial"/>
          <w:color w:val="202122"/>
          <w:sz w:val="21"/>
          <w:szCs w:val="21"/>
          <w:shd w:val="clear" w:color="auto" w:fill="FFFFFF"/>
          <w:lang w:val="en-US"/>
        </w:rPr>
        <w:t>Savitarka</w:t>
      </w:r>
      <w:proofErr w:type="spellEnd"/>
      <w:r w:rsidRPr="007A4474">
        <w:rPr>
          <w:rFonts w:ascii="Arial" w:hAnsi="Arial" w:cs="Arial"/>
          <w:color w:val="202122"/>
          <w:sz w:val="21"/>
          <w:szCs w:val="21"/>
          <w:shd w:val="clear" w:color="auto" w:fill="FFFFFF"/>
          <w:lang w:val="en-US"/>
        </w:rPr>
        <w:t xml:space="preserve">, </w:t>
      </w:r>
      <w:proofErr w:type="spellStart"/>
      <w:r w:rsidRPr="007A4474">
        <w:rPr>
          <w:rFonts w:ascii="Arial" w:hAnsi="Arial" w:cs="Arial"/>
          <w:color w:val="202122"/>
          <w:sz w:val="21"/>
          <w:szCs w:val="21"/>
          <w:shd w:val="clear" w:color="auto" w:fill="FFFFFF"/>
          <w:lang w:val="en-US"/>
        </w:rPr>
        <w:t>nirvitarka</w:t>
      </w:r>
      <w:proofErr w:type="spellEnd"/>
      <w:r w:rsidRPr="007A4474">
        <w:rPr>
          <w:rFonts w:ascii="Arial" w:hAnsi="Arial" w:cs="Arial"/>
          <w:color w:val="202122"/>
          <w:sz w:val="21"/>
          <w:szCs w:val="21"/>
          <w:shd w:val="clear" w:color="auto" w:fill="FFFFFF"/>
          <w:lang w:val="en-US"/>
        </w:rPr>
        <w:t xml:space="preserve">, </w:t>
      </w:r>
      <w:proofErr w:type="spellStart"/>
      <w:r w:rsidRPr="007A4474">
        <w:rPr>
          <w:rFonts w:ascii="Arial" w:hAnsi="Arial" w:cs="Arial"/>
          <w:color w:val="202122"/>
          <w:sz w:val="21"/>
          <w:szCs w:val="21"/>
          <w:shd w:val="clear" w:color="auto" w:fill="FFFFFF"/>
          <w:lang w:val="en-US"/>
        </w:rPr>
        <w:t>savicara</w:t>
      </w:r>
      <w:proofErr w:type="spellEnd"/>
      <w:r w:rsidRPr="007A4474">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nirvicara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sananda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sasmita</w:t>
      </w:r>
      <w:proofErr w:type="spellEnd"/>
      <w:r>
        <w:rPr>
          <w:rFonts w:ascii="Arial" w:hAnsi="Arial" w:cs="Arial"/>
          <w:color w:val="202122"/>
          <w:sz w:val="21"/>
          <w:szCs w:val="21"/>
          <w:shd w:val="clear" w:color="auto" w:fill="FFFFFF"/>
          <w:lang w:val="en-US"/>
        </w:rPr>
        <w:t xml:space="preserve"> samadhis are known as </w:t>
      </w:r>
      <w:proofErr w:type="spellStart"/>
      <w:r>
        <w:rPr>
          <w:rFonts w:ascii="Arial" w:hAnsi="Arial" w:cs="Arial"/>
          <w:color w:val="202122"/>
          <w:sz w:val="21"/>
          <w:szCs w:val="21"/>
          <w:shd w:val="clear" w:color="auto" w:fill="FFFFFF"/>
          <w:lang w:val="en-US"/>
        </w:rPr>
        <w:t>sabija</w:t>
      </w:r>
      <w:proofErr w:type="spellEnd"/>
      <w:r>
        <w:rPr>
          <w:rFonts w:ascii="Arial" w:hAnsi="Arial" w:cs="Arial"/>
          <w:color w:val="202122"/>
          <w:sz w:val="21"/>
          <w:szCs w:val="21"/>
          <w:shd w:val="clear" w:color="auto" w:fill="FFFFFF"/>
          <w:lang w:val="en-US"/>
        </w:rPr>
        <w:t xml:space="preserve"> (seeded or with seed) samadhis.</w:t>
      </w:r>
    </w:p>
    <w:p w14:paraId="20FBEE3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All the state of </w:t>
      </w:r>
      <w:proofErr w:type="spellStart"/>
      <w:r>
        <w:rPr>
          <w:rFonts w:ascii="Arial" w:hAnsi="Arial" w:cs="Arial"/>
          <w:color w:val="202122"/>
          <w:sz w:val="21"/>
          <w:szCs w:val="21"/>
          <w:shd w:val="clear" w:color="auto" w:fill="FFFFFF"/>
          <w:lang w:val="en-US"/>
        </w:rPr>
        <w:t>samapatti</w:t>
      </w:r>
      <w:proofErr w:type="spellEnd"/>
      <w:r>
        <w:rPr>
          <w:rFonts w:ascii="Arial" w:hAnsi="Arial" w:cs="Arial"/>
          <w:color w:val="202122"/>
          <w:sz w:val="21"/>
          <w:szCs w:val="21"/>
          <w:shd w:val="clear" w:color="auto" w:fill="FFFFFF"/>
          <w:lang w:val="en-US"/>
        </w:rPr>
        <w:t xml:space="preserve"> described in I.17-19 and I.42-45 are seeded samadhis.</w:t>
      </w:r>
    </w:p>
    <w:p w14:paraId="7BEEC23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They all dependent upon an object.</w:t>
      </w:r>
    </w:p>
    <w:p w14:paraId="119CC89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We can </w:t>
      </w:r>
      <w:proofErr w:type="spellStart"/>
      <w:r>
        <w:rPr>
          <w:rFonts w:ascii="Arial" w:hAnsi="Arial" w:cs="Arial"/>
          <w:color w:val="202122"/>
          <w:sz w:val="21"/>
          <w:szCs w:val="21"/>
          <w:shd w:val="clear" w:color="auto" w:fill="FFFFFF"/>
          <w:lang w:val="en-US"/>
        </w:rPr>
        <w:t>can</w:t>
      </w:r>
      <w:proofErr w:type="spellEnd"/>
      <w:r>
        <w:rPr>
          <w:rFonts w:ascii="Arial" w:hAnsi="Arial" w:cs="Arial"/>
          <w:color w:val="202122"/>
          <w:sz w:val="21"/>
          <w:szCs w:val="21"/>
          <w:shd w:val="clear" w:color="auto" w:fill="FFFFFF"/>
          <w:lang w:val="en-US"/>
        </w:rPr>
        <w:t xml:space="preserve"> relate those six </w:t>
      </w:r>
      <w:proofErr w:type="spellStart"/>
      <w:r>
        <w:rPr>
          <w:rFonts w:ascii="Arial" w:hAnsi="Arial" w:cs="Arial"/>
          <w:color w:val="202122"/>
          <w:sz w:val="21"/>
          <w:szCs w:val="21"/>
          <w:shd w:val="clear" w:color="auto" w:fill="FFFFFF"/>
          <w:lang w:val="en-US"/>
        </w:rPr>
        <w:t>samapattis</w:t>
      </w:r>
      <w:proofErr w:type="spellEnd"/>
      <w:r>
        <w:rPr>
          <w:rFonts w:ascii="Arial" w:hAnsi="Arial" w:cs="Arial"/>
          <w:color w:val="202122"/>
          <w:sz w:val="21"/>
          <w:szCs w:val="21"/>
          <w:shd w:val="clear" w:color="auto" w:fill="FFFFFF"/>
          <w:lang w:val="en-US"/>
        </w:rPr>
        <w:t xml:space="preserve"> to the </w:t>
      </w:r>
      <w:proofErr w:type="spellStart"/>
      <w:r>
        <w:rPr>
          <w:rFonts w:ascii="Arial" w:hAnsi="Arial" w:cs="Arial"/>
          <w:color w:val="202122"/>
          <w:sz w:val="21"/>
          <w:szCs w:val="21"/>
          <w:shd w:val="clear" w:color="auto" w:fill="FFFFFF"/>
          <w:lang w:val="en-US"/>
        </w:rPr>
        <w:t>fuction</w:t>
      </w:r>
      <w:proofErr w:type="spellEnd"/>
      <w:r>
        <w:rPr>
          <w:rFonts w:ascii="Arial" w:hAnsi="Arial" w:cs="Arial"/>
          <w:color w:val="202122"/>
          <w:sz w:val="21"/>
          <w:szCs w:val="21"/>
          <w:shd w:val="clear" w:color="auto" w:fill="FFFFFF"/>
          <w:lang w:val="en-US"/>
        </w:rPr>
        <w:t xml:space="preserve"> of the brain.</w:t>
      </w:r>
    </w:p>
    <w:p w14:paraId="46C7126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source of analysis (</w:t>
      </w:r>
      <w:proofErr w:type="spellStart"/>
      <w:r>
        <w:rPr>
          <w:rFonts w:ascii="Arial" w:hAnsi="Arial" w:cs="Arial"/>
          <w:color w:val="202122"/>
          <w:sz w:val="21"/>
          <w:szCs w:val="21"/>
          <w:shd w:val="clear" w:color="auto" w:fill="FFFFFF"/>
          <w:lang w:val="en-US"/>
        </w:rPr>
        <w:t>savitarka</w:t>
      </w:r>
      <w:proofErr w:type="spellEnd"/>
      <w:r>
        <w:rPr>
          <w:rFonts w:ascii="Arial" w:hAnsi="Arial" w:cs="Arial"/>
          <w:color w:val="202122"/>
          <w:sz w:val="21"/>
          <w:szCs w:val="21"/>
          <w:shd w:val="clear" w:color="auto" w:fill="FFFFFF"/>
          <w:lang w:val="en-US"/>
        </w:rPr>
        <w:t>) or absence of analysis (</w:t>
      </w:r>
      <w:proofErr w:type="spellStart"/>
      <w:r>
        <w:rPr>
          <w:rFonts w:ascii="Arial" w:hAnsi="Arial" w:cs="Arial"/>
          <w:color w:val="202122"/>
          <w:sz w:val="21"/>
          <w:szCs w:val="21"/>
          <w:shd w:val="clear" w:color="auto" w:fill="FFFFFF"/>
          <w:lang w:val="en-US"/>
        </w:rPr>
        <w:t>nirvitarka</w:t>
      </w:r>
      <w:proofErr w:type="spellEnd"/>
      <w:r>
        <w:rPr>
          <w:rFonts w:ascii="Arial" w:hAnsi="Arial" w:cs="Arial"/>
          <w:color w:val="202122"/>
          <w:sz w:val="21"/>
          <w:szCs w:val="21"/>
          <w:shd w:val="clear" w:color="auto" w:fill="FFFFFF"/>
          <w:lang w:val="en-US"/>
        </w:rPr>
        <w:t>) is the frontal brain.</w:t>
      </w:r>
    </w:p>
    <w:p w14:paraId="5E19EE4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Investigation and examination (</w:t>
      </w:r>
      <w:proofErr w:type="spellStart"/>
      <w:r>
        <w:rPr>
          <w:rFonts w:ascii="Arial" w:hAnsi="Arial" w:cs="Arial"/>
          <w:color w:val="202122"/>
          <w:sz w:val="21"/>
          <w:szCs w:val="21"/>
          <w:shd w:val="clear" w:color="auto" w:fill="FFFFFF"/>
          <w:lang w:val="en-US"/>
        </w:rPr>
        <w:t>savichara</w:t>
      </w:r>
      <w:proofErr w:type="spellEnd"/>
      <w:r>
        <w:rPr>
          <w:rFonts w:ascii="Arial" w:hAnsi="Arial" w:cs="Arial"/>
          <w:color w:val="202122"/>
          <w:sz w:val="21"/>
          <w:szCs w:val="21"/>
          <w:shd w:val="clear" w:color="auto" w:fill="FFFFFF"/>
          <w:lang w:val="en-US"/>
        </w:rPr>
        <w:t>) or absence of them (</w:t>
      </w:r>
      <w:proofErr w:type="spellStart"/>
      <w:r>
        <w:rPr>
          <w:rFonts w:ascii="Arial" w:hAnsi="Arial" w:cs="Arial"/>
          <w:color w:val="202122"/>
          <w:sz w:val="21"/>
          <w:szCs w:val="21"/>
          <w:shd w:val="clear" w:color="auto" w:fill="FFFFFF"/>
          <w:lang w:val="en-US"/>
        </w:rPr>
        <w:t>nirvichara</w:t>
      </w:r>
      <w:proofErr w:type="spellEnd"/>
      <w:r>
        <w:rPr>
          <w:rFonts w:ascii="Arial" w:hAnsi="Arial" w:cs="Arial"/>
          <w:color w:val="202122"/>
          <w:sz w:val="21"/>
          <w:szCs w:val="21"/>
          <w:shd w:val="clear" w:color="auto" w:fill="FFFFFF"/>
          <w:lang w:val="en-US"/>
        </w:rPr>
        <w:t>) have their source in the back brain.</w:t>
      </w:r>
    </w:p>
    <w:p w14:paraId="23D80DF7"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source of joy (Ananda) is the base brain and of individuality (</w:t>
      </w:r>
      <w:proofErr w:type="spellStart"/>
      <w:r>
        <w:rPr>
          <w:rFonts w:ascii="Arial" w:hAnsi="Arial" w:cs="Arial"/>
          <w:color w:val="202122"/>
          <w:sz w:val="21"/>
          <w:szCs w:val="21"/>
          <w:shd w:val="clear" w:color="auto" w:fill="FFFFFF"/>
          <w:lang w:val="en-US"/>
        </w:rPr>
        <w:t>asmita</w:t>
      </w:r>
      <w:proofErr w:type="spellEnd"/>
      <w:r>
        <w:rPr>
          <w:rFonts w:ascii="Arial" w:hAnsi="Arial" w:cs="Arial"/>
          <w:color w:val="202122"/>
          <w:sz w:val="21"/>
          <w:szCs w:val="21"/>
          <w:shd w:val="clear" w:color="auto" w:fill="FFFFFF"/>
          <w:lang w:val="en-US"/>
        </w:rPr>
        <w:t>), the top of the brain.</w:t>
      </w:r>
    </w:p>
    <w:p w14:paraId="329C783A"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Zhen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reaches the apex of nature, the brain being part of nature, he attains perfection in controlling the modes of consciousness. He is able to stop all function of the brain deliberate and non-deliberate at will.</w:t>
      </w:r>
    </w:p>
    <w:p w14:paraId="37BD0517"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Whatever is dependent on nature for contemplation is seeded </w:t>
      </w:r>
      <w:proofErr w:type="spellStart"/>
      <w:r>
        <w:rPr>
          <w:rFonts w:ascii="Arial" w:hAnsi="Arial" w:cs="Arial"/>
          <w:color w:val="202122"/>
          <w:sz w:val="21"/>
          <w:szCs w:val="21"/>
          <w:shd w:val="clear" w:color="auto" w:fill="FFFFFF"/>
          <w:lang w:val="en-US"/>
        </w:rPr>
        <w:t>samapatti</w:t>
      </w:r>
      <w:proofErr w:type="spellEnd"/>
      <w:r>
        <w:rPr>
          <w:rFonts w:ascii="Arial" w:hAnsi="Arial" w:cs="Arial"/>
          <w:color w:val="202122"/>
          <w:sz w:val="21"/>
          <w:szCs w:val="21"/>
          <w:shd w:val="clear" w:color="auto" w:fill="FFFFFF"/>
          <w:lang w:val="en-US"/>
        </w:rPr>
        <w:t>.</w:t>
      </w:r>
    </w:p>
    <w:p w14:paraId="697909C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contemplation of the seer, who is the source of all seeds, is without support.</w:t>
      </w:r>
    </w:p>
    <w:p w14:paraId="63795A54" w14:textId="77777777" w:rsidR="00831B05" w:rsidRPr="002A0773" w:rsidRDefault="00831B05" w:rsidP="00831B05">
      <w:pPr>
        <w:rPr>
          <w:noProof/>
          <w:lang w:val="en-US"/>
        </w:rPr>
      </w:pPr>
    </w:p>
    <w:p w14:paraId="418B4173" w14:textId="77777777" w:rsidR="00831B05" w:rsidRDefault="00831B05" w:rsidP="00831B05">
      <w:pPr>
        <w:rPr>
          <w:rFonts w:ascii="Arial" w:hAnsi="Arial" w:cs="Arial"/>
          <w:color w:val="202122"/>
          <w:sz w:val="21"/>
          <w:szCs w:val="21"/>
          <w:shd w:val="clear" w:color="auto" w:fill="FFFFFF"/>
          <w:lang w:val="en-US"/>
        </w:rPr>
      </w:pPr>
      <w:r w:rsidRPr="00F44838">
        <w:rPr>
          <w:noProof/>
        </w:rPr>
        <w:drawing>
          <wp:inline distT="0" distB="0" distL="0" distR="0" wp14:anchorId="2FF1F203" wp14:editId="6FDE294A">
            <wp:extent cx="5760085" cy="282575"/>
            <wp:effectExtent l="0" t="0" r="0"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085" cy="282575"/>
                    </a:xfrm>
                    <a:prstGeom prst="rect">
                      <a:avLst/>
                    </a:prstGeom>
                    <a:noFill/>
                    <a:ln>
                      <a:noFill/>
                    </a:ln>
                  </pic:spPr>
                </pic:pic>
              </a:graphicData>
            </a:graphic>
          </wp:inline>
        </w:drawing>
      </w:r>
    </w:p>
    <w:p w14:paraId="165AB910" w14:textId="77777777" w:rsidR="00831B05" w:rsidRDefault="00831B05" w:rsidP="00831B05">
      <w:pPr>
        <w:rPr>
          <w:rFonts w:ascii="Arial" w:hAnsi="Arial" w:cs="Arial"/>
          <w:color w:val="202122"/>
          <w:sz w:val="21"/>
          <w:szCs w:val="21"/>
          <w:shd w:val="clear" w:color="auto" w:fill="FFFFFF"/>
          <w:lang w:val="en-US"/>
        </w:rPr>
      </w:pPr>
    </w:p>
    <w:p w14:paraId="317A5DF3" w14:textId="77777777" w:rsidR="00831B05" w:rsidRDefault="00831B05" w:rsidP="00831B05">
      <w:pPr>
        <w:rPr>
          <w:rFonts w:ascii="Arial" w:hAnsi="Arial" w:cs="Arial"/>
          <w:color w:val="202122"/>
          <w:sz w:val="21"/>
          <w:szCs w:val="21"/>
          <w:shd w:val="clear" w:color="auto" w:fill="FFFFFF"/>
          <w:lang w:val="en-US"/>
        </w:rPr>
      </w:pPr>
    </w:p>
    <w:p w14:paraId="3E730387" w14:textId="77777777" w:rsidR="00831B05" w:rsidRDefault="00831B05" w:rsidP="00831B05">
      <w:pPr>
        <w:rPr>
          <w:rFonts w:ascii="Arial" w:hAnsi="Arial" w:cs="Arial"/>
          <w:b/>
          <w:bCs/>
          <w:color w:val="00B0F0"/>
          <w:sz w:val="21"/>
          <w:szCs w:val="21"/>
          <w:shd w:val="clear" w:color="auto" w:fill="FFFFFF"/>
        </w:rPr>
      </w:pPr>
      <w:r w:rsidRPr="005836B3">
        <w:rPr>
          <w:rFonts w:ascii="Arial" w:hAnsi="Arial" w:cs="Arial"/>
          <w:b/>
          <w:bCs/>
          <w:color w:val="00B0F0"/>
          <w:sz w:val="21"/>
          <w:szCs w:val="21"/>
          <w:shd w:val="clear" w:color="auto" w:fill="FFFFFF"/>
        </w:rPr>
        <w:t>I.47</w:t>
      </w:r>
      <w:r w:rsidRPr="002C38FA">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Nirvichara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vaisaradye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adhyatmasahadah</w:t>
      </w:r>
      <w:proofErr w:type="spellEnd"/>
    </w:p>
    <w:p w14:paraId="5D5B1A1F" w14:textId="77777777" w:rsidR="00831B05" w:rsidRDefault="00831B05" w:rsidP="00831B05">
      <w:pPr>
        <w:rPr>
          <w:rFonts w:ascii="Arial" w:hAnsi="Arial" w:cs="Arial"/>
          <w:b/>
          <w:bCs/>
          <w:color w:val="00B0F0"/>
          <w:sz w:val="21"/>
          <w:szCs w:val="21"/>
          <w:shd w:val="clear" w:color="auto" w:fill="FFFFFF"/>
        </w:rPr>
      </w:pPr>
    </w:p>
    <w:p w14:paraId="0B060D6D" w14:textId="77777777" w:rsidR="00831B05" w:rsidRPr="000044A6" w:rsidRDefault="00831B05" w:rsidP="00831B05">
      <w:pPr>
        <w:rPr>
          <w:rFonts w:ascii="Arial" w:hAnsi="Arial" w:cs="Arial"/>
          <w:b/>
          <w:bCs/>
          <w:color w:val="00B0F0"/>
          <w:sz w:val="21"/>
          <w:szCs w:val="21"/>
          <w:shd w:val="clear" w:color="auto" w:fill="FFFFFF"/>
        </w:rPr>
      </w:pPr>
      <w:r w:rsidRPr="000044A6">
        <w:rPr>
          <w:rFonts w:ascii="Arial" w:hAnsi="Arial" w:cs="Arial" w:hint="eastAsia"/>
          <w:b/>
          <w:bCs/>
          <w:color w:val="00B0F0"/>
          <w:sz w:val="21"/>
          <w:szCs w:val="21"/>
          <w:shd w:val="clear" w:color="auto" w:fill="FFFFFF"/>
        </w:rPr>
        <w:t>«</w:t>
      </w:r>
      <w:r w:rsidRPr="000044A6">
        <w:rPr>
          <w:rFonts w:ascii="Arial" w:hAnsi="Arial" w:cs="Arial"/>
          <w:b/>
          <w:bCs/>
          <w:color w:val="00B0F0"/>
          <w:sz w:val="21"/>
          <w:szCs w:val="21"/>
          <w:shd w:val="clear" w:color="auto" w:fill="FFFFFF"/>
        </w:rPr>
        <w:t xml:space="preserve"> L'expérience du </w:t>
      </w:r>
      <w:proofErr w:type="spellStart"/>
      <w:r w:rsidRPr="000044A6">
        <w:rPr>
          <w:rFonts w:ascii="Arial" w:hAnsi="Arial" w:cs="Arial"/>
          <w:b/>
          <w:bCs/>
          <w:color w:val="00B0F0"/>
          <w:sz w:val="21"/>
          <w:szCs w:val="21"/>
          <w:shd w:val="clear" w:color="auto" w:fill="FFFFFF"/>
        </w:rPr>
        <w:t>Samādhi</w:t>
      </w:r>
      <w:proofErr w:type="spellEnd"/>
      <w:r w:rsidRPr="000044A6">
        <w:rPr>
          <w:rFonts w:ascii="Arial" w:hAnsi="Arial" w:cs="Arial"/>
          <w:b/>
          <w:bCs/>
          <w:color w:val="00B0F0"/>
          <w:sz w:val="21"/>
          <w:szCs w:val="21"/>
          <w:shd w:val="clear" w:color="auto" w:fill="FFFFFF"/>
        </w:rPr>
        <w:t xml:space="preserve"> sans activité mentale induit un état</w:t>
      </w:r>
      <w:r>
        <w:rPr>
          <w:rFonts w:ascii="Arial" w:hAnsi="Arial" w:cs="Arial"/>
          <w:b/>
          <w:bCs/>
          <w:color w:val="00B0F0"/>
          <w:sz w:val="21"/>
          <w:szCs w:val="21"/>
          <w:shd w:val="clear" w:color="auto" w:fill="FFFFFF"/>
        </w:rPr>
        <w:t xml:space="preserve"> </w:t>
      </w:r>
      <w:r w:rsidRPr="000044A6">
        <w:rPr>
          <w:rFonts w:ascii="Arial" w:hAnsi="Arial" w:cs="Arial"/>
          <w:b/>
          <w:bCs/>
          <w:color w:val="00B0F0"/>
          <w:sz w:val="21"/>
          <w:szCs w:val="21"/>
          <w:shd w:val="clear" w:color="auto" w:fill="FFFFFF"/>
        </w:rPr>
        <w:t>intérieur de paix et de clarté. »</w:t>
      </w:r>
    </w:p>
    <w:p w14:paraId="023DD33C"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nirvichāra</w:t>
      </w:r>
      <w:proofErr w:type="spellEnd"/>
      <w:r w:rsidRPr="000044A6">
        <w:rPr>
          <w:rFonts w:ascii="Arial" w:hAnsi="Arial" w:cs="Arial"/>
          <w:color w:val="202122"/>
          <w:sz w:val="21"/>
          <w:szCs w:val="21"/>
          <w:shd w:val="clear" w:color="auto" w:fill="FFFFFF"/>
        </w:rPr>
        <w:t xml:space="preserve"> : sans réflexion, sans effort</w:t>
      </w:r>
    </w:p>
    <w:p w14:paraId="18DD66F6"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vaïshāradya</w:t>
      </w:r>
      <w:proofErr w:type="spellEnd"/>
      <w:r w:rsidRPr="000044A6">
        <w:rPr>
          <w:rFonts w:ascii="Arial" w:hAnsi="Arial" w:cs="Arial"/>
          <w:color w:val="202122"/>
          <w:sz w:val="21"/>
          <w:szCs w:val="21"/>
          <w:shd w:val="clear" w:color="auto" w:fill="FFFFFF"/>
        </w:rPr>
        <w:t xml:space="preserve"> : expérience, intelligence</w:t>
      </w:r>
    </w:p>
    <w:p w14:paraId="00C3ADC3"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adhyātma</w:t>
      </w:r>
      <w:proofErr w:type="spellEnd"/>
      <w:r w:rsidRPr="000044A6">
        <w:rPr>
          <w:rFonts w:ascii="Arial" w:hAnsi="Arial" w:cs="Arial"/>
          <w:color w:val="202122"/>
          <w:sz w:val="21"/>
          <w:szCs w:val="21"/>
          <w:shd w:val="clear" w:color="auto" w:fill="FFFFFF"/>
        </w:rPr>
        <w:t xml:space="preserve"> : intérieur, spirituel</w:t>
      </w:r>
    </w:p>
    <w:p w14:paraId="6DEDB368" w14:textId="77777777" w:rsidR="00831B05" w:rsidRPr="005836B3"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prasāda</w:t>
      </w:r>
      <w:proofErr w:type="spellEnd"/>
      <w:r w:rsidRPr="000044A6">
        <w:rPr>
          <w:rFonts w:ascii="Arial" w:hAnsi="Arial" w:cs="Arial"/>
          <w:color w:val="202122"/>
          <w:sz w:val="21"/>
          <w:szCs w:val="21"/>
          <w:shd w:val="clear" w:color="auto" w:fill="FFFFFF"/>
        </w:rPr>
        <w:t xml:space="preserve"> : paix, clarté</w:t>
      </w:r>
    </w:p>
    <w:p w14:paraId="53088502" w14:textId="77777777" w:rsidR="00831B05" w:rsidRPr="005836B3" w:rsidRDefault="00831B05" w:rsidP="00831B05">
      <w:pPr>
        <w:rPr>
          <w:rFonts w:ascii="Arial" w:hAnsi="Arial" w:cs="Arial"/>
          <w:color w:val="202122"/>
          <w:sz w:val="21"/>
          <w:szCs w:val="21"/>
          <w:shd w:val="clear" w:color="auto" w:fill="FFFFFF"/>
        </w:rPr>
      </w:pPr>
      <w:r w:rsidRPr="00F44838">
        <w:rPr>
          <w:noProof/>
        </w:rPr>
        <w:drawing>
          <wp:inline distT="0" distB="0" distL="0" distR="0" wp14:anchorId="38E2F1AC" wp14:editId="755E1BA3">
            <wp:extent cx="5760085" cy="1784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085" cy="178435"/>
                    </a:xfrm>
                    <a:prstGeom prst="rect">
                      <a:avLst/>
                    </a:prstGeom>
                    <a:noFill/>
                    <a:ln>
                      <a:noFill/>
                    </a:ln>
                  </pic:spPr>
                </pic:pic>
              </a:graphicData>
            </a:graphic>
          </wp:inline>
        </w:drawing>
      </w:r>
    </w:p>
    <w:p w14:paraId="08E37638" w14:textId="77777777" w:rsidR="00831B05" w:rsidRDefault="00831B05" w:rsidP="00831B05">
      <w:pPr>
        <w:rPr>
          <w:rFonts w:ascii="Tahoma" w:hAnsi="Tahoma" w:cs="Tahoma"/>
          <w:b/>
          <w:bCs/>
          <w:color w:val="333399"/>
        </w:rPr>
      </w:pPr>
    </w:p>
    <w:p w14:paraId="193B09AE" w14:textId="77777777" w:rsidR="00831B05" w:rsidRDefault="00831B05" w:rsidP="00831B05">
      <w:pPr>
        <w:rPr>
          <w:rFonts w:ascii="Tahoma" w:hAnsi="Tahoma" w:cs="Tahoma"/>
          <w:b/>
          <w:bCs/>
          <w:color w:val="333399"/>
        </w:rPr>
      </w:pPr>
    </w:p>
    <w:p w14:paraId="08EF08B1" w14:textId="77777777" w:rsidR="00831B05" w:rsidRDefault="00831B05" w:rsidP="00831B05">
      <w:pPr>
        <w:rPr>
          <w:rFonts w:ascii="Tahoma" w:hAnsi="Tahoma" w:cs="Tahoma"/>
          <w:b/>
          <w:bCs/>
          <w:color w:val="333399"/>
        </w:rPr>
      </w:pPr>
    </w:p>
    <w:tbl>
      <w:tblPr>
        <w:tblW w:w="10229" w:type="dxa"/>
        <w:tblBorders>
          <w:top w:val="single" w:sz="2" w:space="0" w:color="FFD966"/>
          <w:bottom w:val="single" w:sz="2" w:space="0" w:color="FFD966"/>
          <w:insideH w:val="single" w:sz="2" w:space="0" w:color="FFD966"/>
          <w:insideV w:val="single" w:sz="2" w:space="0" w:color="FFD966"/>
        </w:tblBorders>
        <w:tblLook w:val="04A0" w:firstRow="1" w:lastRow="0" w:firstColumn="1" w:lastColumn="0" w:noHBand="0" w:noVBand="1"/>
      </w:tblPr>
      <w:tblGrid>
        <w:gridCol w:w="1992"/>
        <w:gridCol w:w="1710"/>
        <w:gridCol w:w="2009"/>
        <w:gridCol w:w="1969"/>
        <w:gridCol w:w="1512"/>
        <w:gridCol w:w="1512"/>
      </w:tblGrid>
      <w:tr w:rsidR="00831B05" w:rsidRPr="00145273" w14:paraId="27B46DEC" w14:textId="77777777" w:rsidTr="007066D0">
        <w:tc>
          <w:tcPr>
            <w:tcW w:w="1992" w:type="dxa"/>
            <w:tcBorders>
              <w:top w:val="nil"/>
              <w:bottom w:val="single" w:sz="12" w:space="0" w:color="FFD966"/>
              <w:right w:val="nil"/>
            </w:tcBorders>
            <w:shd w:val="clear" w:color="auto" w:fill="FFFFFF"/>
          </w:tcPr>
          <w:p w14:paraId="552D35C8" w14:textId="77777777" w:rsidR="00831B05" w:rsidRPr="00145273" w:rsidRDefault="00831B05" w:rsidP="007066D0">
            <w:pPr>
              <w:rPr>
                <w:rFonts w:ascii="Arial" w:hAnsi="Arial" w:cs="Arial"/>
                <w:b/>
                <w:bCs/>
                <w:color w:val="202122"/>
                <w:sz w:val="21"/>
                <w:szCs w:val="21"/>
                <w:shd w:val="clear" w:color="auto" w:fill="FFFFFF"/>
              </w:rPr>
            </w:pPr>
            <w:r w:rsidRPr="00145273">
              <w:rPr>
                <w:rFonts w:ascii="Arial" w:hAnsi="Arial" w:cs="Arial"/>
                <w:b/>
                <w:bCs/>
                <w:color w:val="202122"/>
                <w:sz w:val="21"/>
                <w:szCs w:val="21"/>
                <w:shd w:val="clear" w:color="auto" w:fill="FFFFFF"/>
              </w:rPr>
              <w:t xml:space="preserve">The stage of </w:t>
            </w:r>
            <w:proofErr w:type="spellStart"/>
            <w:r w:rsidRPr="00145273">
              <w:rPr>
                <w:rFonts w:ascii="Arial" w:hAnsi="Arial" w:cs="Arial"/>
                <w:b/>
                <w:bCs/>
                <w:color w:val="202122"/>
                <w:sz w:val="21"/>
                <w:szCs w:val="21"/>
                <w:shd w:val="clear" w:color="auto" w:fill="FFFFFF"/>
              </w:rPr>
              <w:t>samadhi</w:t>
            </w:r>
            <w:proofErr w:type="spellEnd"/>
            <w:r w:rsidRPr="00145273">
              <w:rPr>
                <w:rFonts w:ascii="Arial" w:hAnsi="Arial" w:cs="Arial"/>
                <w:b/>
                <w:bCs/>
                <w:color w:val="202122"/>
                <w:sz w:val="21"/>
                <w:szCs w:val="21"/>
                <w:shd w:val="clear" w:color="auto" w:fill="FFFFFF"/>
              </w:rPr>
              <w:t xml:space="preserve"> </w:t>
            </w:r>
          </w:p>
        </w:tc>
        <w:tc>
          <w:tcPr>
            <w:tcW w:w="1710" w:type="dxa"/>
            <w:tcBorders>
              <w:top w:val="nil"/>
              <w:left w:val="nil"/>
              <w:bottom w:val="single" w:sz="12" w:space="0" w:color="FFD966"/>
              <w:right w:val="nil"/>
            </w:tcBorders>
            <w:shd w:val="clear" w:color="auto" w:fill="FFFFFF"/>
          </w:tcPr>
          <w:p w14:paraId="42751E6F" w14:textId="77777777" w:rsidR="00831B05" w:rsidRPr="00145273" w:rsidRDefault="00831B05" w:rsidP="007066D0">
            <w:pPr>
              <w:rPr>
                <w:rFonts w:ascii="Tahoma" w:hAnsi="Tahoma" w:cs="Tahoma"/>
                <w:b/>
                <w:bCs/>
                <w:color w:val="333399"/>
              </w:rPr>
            </w:pPr>
          </w:p>
        </w:tc>
        <w:tc>
          <w:tcPr>
            <w:tcW w:w="2009" w:type="dxa"/>
            <w:tcBorders>
              <w:top w:val="nil"/>
              <w:left w:val="nil"/>
              <w:bottom w:val="single" w:sz="12" w:space="0" w:color="FFD966"/>
              <w:right w:val="nil"/>
            </w:tcBorders>
            <w:shd w:val="clear" w:color="auto" w:fill="FFFFFF"/>
          </w:tcPr>
          <w:p w14:paraId="221D6DEE" w14:textId="77777777" w:rsidR="00831B05" w:rsidRPr="00145273" w:rsidRDefault="00831B05" w:rsidP="007066D0">
            <w:pPr>
              <w:rPr>
                <w:rFonts w:ascii="Tahoma" w:hAnsi="Tahoma" w:cs="Tahoma"/>
                <w:b/>
                <w:bCs/>
                <w:color w:val="333399"/>
              </w:rPr>
            </w:pPr>
          </w:p>
        </w:tc>
        <w:tc>
          <w:tcPr>
            <w:tcW w:w="1494" w:type="dxa"/>
            <w:tcBorders>
              <w:top w:val="nil"/>
              <w:left w:val="nil"/>
              <w:bottom w:val="single" w:sz="12" w:space="0" w:color="FFD966"/>
              <w:right w:val="nil"/>
            </w:tcBorders>
            <w:shd w:val="clear" w:color="auto" w:fill="FFFFFF"/>
          </w:tcPr>
          <w:p w14:paraId="5E0F02A0" w14:textId="77777777" w:rsidR="00831B05" w:rsidRPr="00145273" w:rsidRDefault="00831B05" w:rsidP="007066D0">
            <w:pPr>
              <w:rPr>
                <w:rFonts w:ascii="Tahoma" w:hAnsi="Tahoma" w:cs="Tahoma"/>
                <w:b/>
                <w:bCs/>
                <w:color w:val="333399"/>
              </w:rPr>
            </w:pPr>
          </w:p>
        </w:tc>
        <w:tc>
          <w:tcPr>
            <w:tcW w:w="1512" w:type="dxa"/>
            <w:tcBorders>
              <w:top w:val="nil"/>
              <w:left w:val="nil"/>
              <w:bottom w:val="single" w:sz="12" w:space="0" w:color="FFD966"/>
              <w:right w:val="nil"/>
            </w:tcBorders>
            <w:shd w:val="clear" w:color="auto" w:fill="FFFFFF"/>
          </w:tcPr>
          <w:p w14:paraId="00E492B0" w14:textId="77777777" w:rsidR="00831B05" w:rsidRPr="00145273" w:rsidRDefault="00831B05" w:rsidP="007066D0">
            <w:pPr>
              <w:rPr>
                <w:rFonts w:ascii="Tahoma" w:hAnsi="Tahoma" w:cs="Tahoma"/>
                <w:b/>
                <w:bCs/>
                <w:color w:val="333399"/>
              </w:rPr>
            </w:pPr>
          </w:p>
        </w:tc>
        <w:tc>
          <w:tcPr>
            <w:tcW w:w="1512" w:type="dxa"/>
            <w:tcBorders>
              <w:top w:val="nil"/>
              <w:left w:val="nil"/>
              <w:bottom w:val="single" w:sz="12" w:space="0" w:color="FFD966"/>
            </w:tcBorders>
            <w:shd w:val="clear" w:color="auto" w:fill="FFFFFF"/>
          </w:tcPr>
          <w:p w14:paraId="5BDC2641" w14:textId="77777777" w:rsidR="00831B05" w:rsidRPr="00145273" w:rsidRDefault="00831B05" w:rsidP="007066D0">
            <w:pPr>
              <w:rPr>
                <w:rFonts w:ascii="Tahoma" w:hAnsi="Tahoma" w:cs="Tahoma"/>
                <w:b/>
                <w:bCs/>
                <w:color w:val="333399"/>
              </w:rPr>
            </w:pPr>
          </w:p>
        </w:tc>
      </w:tr>
      <w:tr w:rsidR="00831B05" w:rsidRPr="00145273" w14:paraId="34A3E1C1" w14:textId="77777777" w:rsidTr="007066D0">
        <w:tc>
          <w:tcPr>
            <w:tcW w:w="1992" w:type="dxa"/>
            <w:shd w:val="clear" w:color="auto" w:fill="FFF2CC"/>
          </w:tcPr>
          <w:p w14:paraId="4FE9C1A9"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Stage of </w:t>
            </w:r>
            <w:r w:rsidRPr="00145273">
              <w:rPr>
                <w:rFonts w:ascii="Tahoma" w:hAnsi="Tahoma" w:cs="Tahoma"/>
                <w:b/>
                <w:bCs/>
                <w:color w:val="333399"/>
              </w:rPr>
              <w:br/>
            </w:r>
            <w:proofErr w:type="spellStart"/>
            <w:r w:rsidRPr="00145273">
              <w:rPr>
                <w:rFonts w:ascii="Tahoma" w:hAnsi="Tahoma" w:cs="Tahoma"/>
                <w:b/>
                <w:bCs/>
                <w:color w:val="333399"/>
              </w:rPr>
              <w:t>samadhi</w:t>
            </w:r>
            <w:proofErr w:type="spellEnd"/>
          </w:p>
        </w:tc>
        <w:tc>
          <w:tcPr>
            <w:tcW w:w="1710" w:type="dxa"/>
            <w:shd w:val="clear" w:color="auto" w:fill="FFF2CC"/>
          </w:tcPr>
          <w:p w14:paraId="55B762CF"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Evolution</w:t>
            </w:r>
            <w:r w:rsidRPr="00145273">
              <w:rPr>
                <w:rFonts w:ascii="Tahoma" w:hAnsi="Tahoma" w:cs="Tahoma"/>
                <w:b/>
                <w:bCs/>
                <w:color w:val="333399"/>
              </w:rPr>
              <w:br/>
            </w:r>
            <w:proofErr w:type="spellStart"/>
            <w:r w:rsidRPr="00145273">
              <w:rPr>
                <w:rFonts w:ascii="Tahoma" w:hAnsi="Tahoma" w:cs="Tahoma"/>
                <w:b/>
                <w:bCs/>
                <w:color w:val="333399"/>
              </w:rPr>
              <w:t>growth</w:t>
            </w:r>
            <w:proofErr w:type="spellEnd"/>
          </w:p>
        </w:tc>
        <w:tc>
          <w:tcPr>
            <w:tcW w:w="2009" w:type="dxa"/>
            <w:shd w:val="clear" w:color="auto" w:fill="FFF2CC"/>
          </w:tcPr>
          <w:p w14:paraId="7756870C"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Sheats of body</w:t>
            </w:r>
          </w:p>
        </w:tc>
        <w:tc>
          <w:tcPr>
            <w:tcW w:w="1494" w:type="dxa"/>
            <w:shd w:val="clear" w:color="auto" w:fill="FFF2CC"/>
          </w:tcPr>
          <w:p w14:paraId="4D87CE1F"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Connected</w:t>
            </w:r>
            <w:proofErr w:type="spellEnd"/>
            <w:r w:rsidRPr="00145273">
              <w:rPr>
                <w:rFonts w:ascii="Tahoma" w:hAnsi="Tahoma" w:cs="Tahoma"/>
                <w:b/>
                <w:bCs/>
                <w:color w:val="333399"/>
              </w:rPr>
              <w:br/>
              <w:t>to</w:t>
            </w:r>
          </w:p>
        </w:tc>
        <w:tc>
          <w:tcPr>
            <w:tcW w:w="1512" w:type="dxa"/>
            <w:shd w:val="clear" w:color="auto" w:fill="FFF2CC"/>
          </w:tcPr>
          <w:p w14:paraId="6DFB515A"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Associated</w:t>
            </w:r>
            <w:r w:rsidRPr="00145273">
              <w:rPr>
                <w:rFonts w:ascii="Tahoma" w:hAnsi="Tahoma" w:cs="Tahoma"/>
                <w:b/>
                <w:bCs/>
                <w:color w:val="333399"/>
              </w:rPr>
              <w:br/>
              <w:t>Gross</w:t>
            </w:r>
          </w:p>
        </w:tc>
        <w:tc>
          <w:tcPr>
            <w:tcW w:w="1512" w:type="dxa"/>
            <w:shd w:val="clear" w:color="auto" w:fill="FFF2CC"/>
          </w:tcPr>
          <w:p w14:paraId="5D6CDE95"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Associated</w:t>
            </w:r>
            <w:r w:rsidRPr="00145273">
              <w:rPr>
                <w:rFonts w:ascii="Tahoma" w:hAnsi="Tahoma" w:cs="Tahoma"/>
                <w:b/>
                <w:bCs/>
                <w:color w:val="333399"/>
              </w:rPr>
              <w:br/>
            </w:r>
            <w:proofErr w:type="spellStart"/>
            <w:r w:rsidRPr="00145273">
              <w:rPr>
                <w:rFonts w:ascii="Tahoma" w:hAnsi="Tahoma" w:cs="Tahoma"/>
                <w:b/>
                <w:bCs/>
                <w:color w:val="333399"/>
              </w:rPr>
              <w:t>Subtle</w:t>
            </w:r>
            <w:proofErr w:type="spellEnd"/>
          </w:p>
        </w:tc>
      </w:tr>
      <w:tr w:rsidR="00831B05" w:rsidRPr="00145273" w14:paraId="6B3716DA" w14:textId="77777777" w:rsidTr="007066D0">
        <w:tc>
          <w:tcPr>
            <w:tcW w:w="1992" w:type="dxa"/>
          </w:tcPr>
          <w:p w14:paraId="0E188AF9"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Vitarka</w:t>
            </w:r>
            <w:proofErr w:type="spellEnd"/>
            <w:r w:rsidRPr="00145273">
              <w:rPr>
                <w:rFonts w:ascii="Tahoma" w:hAnsi="Tahoma" w:cs="Tahoma"/>
                <w:b/>
                <w:bCs/>
                <w:color w:val="333399"/>
              </w:rPr>
              <w:t xml:space="preserve">    Savitarka</w:t>
            </w:r>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b/>
                <w:bCs/>
                <w:color w:val="333399"/>
              </w:rPr>
              <w:br/>
              <w:t>Nirvitarka</w:t>
            </w:r>
          </w:p>
        </w:tc>
        <w:tc>
          <w:tcPr>
            <w:tcW w:w="1710" w:type="dxa"/>
          </w:tcPr>
          <w:p w14:paraId="5E982E79" w14:textId="77777777" w:rsidR="00831B05" w:rsidRPr="00145273" w:rsidRDefault="00831B05" w:rsidP="007066D0">
            <w:pPr>
              <w:rPr>
                <w:rFonts w:ascii="Tahoma" w:hAnsi="Tahoma" w:cs="Tahoma"/>
                <w:color w:val="333399"/>
                <w:lang w:val="en-US"/>
              </w:rPr>
            </w:pPr>
            <w:r w:rsidRPr="00145273">
              <w:rPr>
                <w:rFonts w:ascii="Tahoma" w:hAnsi="Tahoma" w:cs="Tahoma"/>
                <w:b/>
                <w:bCs/>
                <w:color w:val="333399"/>
                <w:lang w:val="en-US"/>
              </w:rPr>
              <w:br/>
            </w:r>
            <w:r w:rsidRPr="00145273">
              <w:rPr>
                <w:rFonts w:ascii="Tahoma" w:hAnsi="Tahoma" w:cs="Tahoma"/>
                <w:color w:val="333399"/>
                <w:lang w:val="en-US"/>
              </w:rPr>
              <w:t>5elements of organs</w:t>
            </w:r>
          </w:p>
          <w:p w14:paraId="0F3BC4C2" w14:textId="77777777" w:rsidR="00831B05" w:rsidRPr="00145273" w:rsidRDefault="00831B05" w:rsidP="007066D0">
            <w:pPr>
              <w:rPr>
                <w:rFonts w:ascii="Tahoma" w:hAnsi="Tahoma" w:cs="Tahoma"/>
                <w:color w:val="333399"/>
                <w:lang w:val="en-US"/>
              </w:rPr>
            </w:pPr>
            <w:r w:rsidRPr="00145273">
              <w:rPr>
                <w:rFonts w:ascii="Tahoma" w:hAnsi="Tahoma" w:cs="Tahoma"/>
                <w:color w:val="333399"/>
                <w:lang w:val="en-US"/>
              </w:rPr>
              <w:t>Action</w:t>
            </w:r>
          </w:p>
          <w:p w14:paraId="02F7F011" w14:textId="77777777" w:rsidR="00831B05" w:rsidRPr="00145273" w:rsidRDefault="00831B05" w:rsidP="007066D0">
            <w:pPr>
              <w:rPr>
                <w:rFonts w:ascii="Tahoma" w:hAnsi="Tahoma" w:cs="Tahoma"/>
                <w:color w:val="333399"/>
                <w:lang w:val="en-US"/>
              </w:rPr>
            </w:pPr>
            <w:r w:rsidRPr="00145273">
              <w:rPr>
                <w:rFonts w:ascii="Tahoma" w:hAnsi="Tahoma" w:cs="Tahoma"/>
                <w:color w:val="333399"/>
                <w:lang w:val="en-US"/>
              </w:rPr>
              <w:t>Senses of perception</w:t>
            </w:r>
          </w:p>
          <w:p w14:paraId="7CC16861" w14:textId="77777777" w:rsidR="00831B05" w:rsidRPr="00145273" w:rsidRDefault="00831B05" w:rsidP="007066D0">
            <w:pPr>
              <w:rPr>
                <w:rFonts w:ascii="Tahoma" w:hAnsi="Tahoma" w:cs="Tahoma"/>
                <w:color w:val="333399"/>
              </w:rPr>
            </w:pPr>
            <w:proofErr w:type="spellStart"/>
            <w:r w:rsidRPr="00145273">
              <w:rPr>
                <w:rFonts w:ascii="Tahoma" w:hAnsi="Tahoma" w:cs="Tahoma"/>
                <w:color w:val="333399"/>
              </w:rPr>
              <w:t>Mind</w:t>
            </w:r>
            <w:proofErr w:type="spellEnd"/>
            <w:r w:rsidRPr="00145273">
              <w:rPr>
                <w:rFonts w:ascii="Tahoma" w:hAnsi="Tahoma" w:cs="Tahoma"/>
                <w:color w:val="333399"/>
              </w:rPr>
              <w:t xml:space="preserve"> Intellect</w:t>
            </w:r>
          </w:p>
          <w:p w14:paraId="22CE57E4" w14:textId="77777777" w:rsidR="00831B05" w:rsidRPr="00145273" w:rsidRDefault="00831B05" w:rsidP="007066D0">
            <w:pPr>
              <w:rPr>
                <w:rFonts w:ascii="Tahoma" w:hAnsi="Tahoma" w:cs="Tahoma"/>
                <w:color w:val="333399"/>
              </w:rPr>
            </w:pPr>
          </w:p>
        </w:tc>
        <w:tc>
          <w:tcPr>
            <w:tcW w:w="2009" w:type="dxa"/>
          </w:tcPr>
          <w:p w14:paraId="610E799A"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1.Annamaya </w:t>
            </w:r>
            <w:proofErr w:type="spellStart"/>
            <w:r w:rsidRPr="00145273">
              <w:rPr>
                <w:rFonts w:ascii="Tahoma" w:hAnsi="Tahoma" w:cs="Tahoma"/>
                <w:b/>
                <w:bCs/>
                <w:color w:val="333399"/>
              </w:rPr>
              <w:t>kosa</w:t>
            </w:r>
            <w:proofErr w:type="spellEnd"/>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b/>
                <w:bCs/>
                <w:color w:val="333399"/>
              </w:rPr>
              <w:br/>
              <w:t xml:space="preserve">2.Pranamaya </w:t>
            </w:r>
            <w:proofErr w:type="spellStart"/>
            <w:r w:rsidRPr="00145273">
              <w:rPr>
                <w:rFonts w:ascii="Tahoma" w:hAnsi="Tahoma" w:cs="Tahoma"/>
                <w:b/>
                <w:bCs/>
                <w:color w:val="333399"/>
              </w:rPr>
              <w:t>kosa</w:t>
            </w:r>
            <w:proofErr w:type="spellEnd"/>
          </w:p>
        </w:tc>
        <w:tc>
          <w:tcPr>
            <w:tcW w:w="1494" w:type="dxa"/>
          </w:tcPr>
          <w:p w14:paraId="035BF67F"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Anatomical</w:t>
            </w:r>
            <w:proofErr w:type="spellEnd"/>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b/>
                <w:bCs/>
                <w:color w:val="333399"/>
              </w:rPr>
              <w:br/>
            </w:r>
            <w:proofErr w:type="spellStart"/>
            <w:r w:rsidRPr="00145273">
              <w:rPr>
                <w:rFonts w:ascii="Tahoma" w:hAnsi="Tahoma" w:cs="Tahoma"/>
                <w:b/>
                <w:bCs/>
                <w:color w:val="333399"/>
              </w:rPr>
              <w:t>Physiological</w:t>
            </w:r>
            <w:proofErr w:type="spellEnd"/>
          </w:p>
        </w:tc>
        <w:tc>
          <w:tcPr>
            <w:tcW w:w="1512" w:type="dxa"/>
          </w:tcPr>
          <w:p w14:paraId="7A0C08AD" w14:textId="77777777" w:rsidR="00831B05" w:rsidRPr="00145273" w:rsidRDefault="00831B05" w:rsidP="007066D0">
            <w:pPr>
              <w:rPr>
                <w:rFonts w:ascii="Tahoma" w:hAnsi="Tahoma" w:cs="Tahoma"/>
                <w:color w:val="333399"/>
              </w:rPr>
            </w:pPr>
            <w:r w:rsidRPr="00145273">
              <w:rPr>
                <w:rFonts w:ascii="Tahoma" w:hAnsi="Tahoma" w:cs="Tahoma"/>
                <w:color w:val="333399"/>
              </w:rPr>
              <w:t>Earth</w:t>
            </w:r>
            <w:r w:rsidRPr="00145273">
              <w:rPr>
                <w:rFonts w:ascii="Tahoma" w:hAnsi="Tahoma" w:cs="Tahoma"/>
                <w:color w:val="333399"/>
              </w:rPr>
              <w:br/>
            </w:r>
            <w:r w:rsidRPr="00145273">
              <w:rPr>
                <w:rFonts w:ascii="Tahoma" w:hAnsi="Tahoma" w:cs="Tahoma"/>
                <w:color w:val="333399"/>
              </w:rPr>
              <w:br/>
            </w:r>
            <w:r w:rsidRPr="00145273">
              <w:rPr>
                <w:rFonts w:ascii="Tahoma" w:hAnsi="Tahoma" w:cs="Tahoma"/>
                <w:color w:val="333399"/>
              </w:rPr>
              <w:br/>
            </w:r>
            <w:r w:rsidRPr="00145273">
              <w:rPr>
                <w:rFonts w:ascii="Tahoma" w:hAnsi="Tahoma" w:cs="Tahoma"/>
                <w:color w:val="333399"/>
              </w:rPr>
              <w:br/>
              <w:t>Water</w:t>
            </w:r>
          </w:p>
        </w:tc>
        <w:tc>
          <w:tcPr>
            <w:tcW w:w="1512" w:type="dxa"/>
          </w:tcPr>
          <w:p w14:paraId="3AB5CAEF" w14:textId="77777777" w:rsidR="00831B05" w:rsidRPr="00145273" w:rsidRDefault="00831B05" w:rsidP="007066D0">
            <w:pPr>
              <w:rPr>
                <w:rFonts w:ascii="Tahoma" w:hAnsi="Tahoma" w:cs="Tahoma"/>
                <w:color w:val="333399"/>
              </w:rPr>
            </w:pPr>
            <w:r w:rsidRPr="00145273">
              <w:rPr>
                <w:rFonts w:ascii="Tahoma" w:hAnsi="Tahoma" w:cs="Tahoma"/>
                <w:color w:val="333399"/>
              </w:rPr>
              <w:t>Smell</w:t>
            </w:r>
            <w:r w:rsidRPr="00145273">
              <w:rPr>
                <w:rFonts w:ascii="Tahoma" w:hAnsi="Tahoma" w:cs="Tahoma"/>
                <w:color w:val="333399"/>
              </w:rPr>
              <w:br/>
            </w:r>
            <w:r w:rsidRPr="00145273">
              <w:rPr>
                <w:rFonts w:ascii="Tahoma" w:hAnsi="Tahoma" w:cs="Tahoma"/>
                <w:color w:val="333399"/>
              </w:rPr>
              <w:br/>
            </w:r>
            <w:r w:rsidRPr="00145273">
              <w:rPr>
                <w:rFonts w:ascii="Tahoma" w:hAnsi="Tahoma" w:cs="Tahoma"/>
                <w:color w:val="333399"/>
              </w:rPr>
              <w:br/>
            </w:r>
            <w:r w:rsidRPr="00145273">
              <w:rPr>
                <w:rFonts w:ascii="Tahoma" w:hAnsi="Tahoma" w:cs="Tahoma"/>
                <w:color w:val="333399"/>
              </w:rPr>
              <w:br/>
              <w:t>Taste</w:t>
            </w:r>
          </w:p>
        </w:tc>
      </w:tr>
      <w:tr w:rsidR="00831B05" w:rsidRPr="00145273" w14:paraId="6518E170" w14:textId="77777777" w:rsidTr="007066D0">
        <w:tc>
          <w:tcPr>
            <w:tcW w:w="1992" w:type="dxa"/>
            <w:shd w:val="clear" w:color="auto" w:fill="FFF2CC"/>
          </w:tcPr>
          <w:p w14:paraId="3B7495D8"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Vichara</w:t>
            </w:r>
          </w:p>
          <w:p w14:paraId="02A541A2"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Savichara</w:t>
            </w:r>
            <w:proofErr w:type="spellEnd"/>
          </w:p>
          <w:p w14:paraId="18D3A63E"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Nirvichara</w:t>
            </w:r>
            <w:proofErr w:type="spellEnd"/>
          </w:p>
        </w:tc>
        <w:tc>
          <w:tcPr>
            <w:tcW w:w="1710" w:type="dxa"/>
            <w:shd w:val="clear" w:color="auto" w:fill="FFF2CC"/>
          </w:tcPr>
          <w:p w14:paraId="0A9D4975" w14:textId="77777777" w:rsidR="00831B05" w:rsidRPr="00145273" w:rsidRDefault="00831B05" w:rsidP="007066D0">
            <w:pPr>
              <w:rPr>
                <w:rFonts w:ascii="Tahoma" w:hAnsi="Tahoma" w:cs="Tahoma"/>
                <w:b/>
                <w:bCs/>
                <w:color w:val="333399"/>
              </w:rPr>
            </w:pPr>
            <w:r w:rsidRPr="00145273">
              <w:rPr>
                <w:rFonts w:ascii="Tahoma" w:hAnsi="Tahoma" w:cs="Tahoma"/>
                <w:b/>
                <w:bCs/>
                <w:color w:val="333399"/>
              </w:rPr>
              <w:br/>
            </w:r>
            <w:r w:rsidRPr="00145273">
              <w:rPr>
                <w:rFonts w:ascii="Tahoma" w:hAnsi="Tahoma" w:cs="Tahoma"/>
                <w:b/>
                <w:bCs/>
                <w:color w:val="333399"/>
              </w:rPr>
              <w:br/>
            </w:r>
            <w:proofErr w:type="spellStart"/>
            <w:r w:rsidRPr="00145273">
              <w:rPr>
                <w:rFonts w:ascii="Tahoma" w:hAnsi="Tahoma" w:cs="Tahoma"/>
                <w:color w:val="333399"/>
              </w:rPr>
              <w:t>Mind</w:t>
            </w:r>
            <w:proofErr w:type="spellEnd"/>
            <w:r w:rsidRPr="00145273">
              <w:rPr>
                <w:rFonts w:ascii="Tahoma" w:hAnsi="Tahoma" w:cs="Tahoma"/>
                <w:color w:val="333399"/>
              </w:rPr>
              <w:br/>
              <w:t>Intellect</w:t>
            </w:r>
            <w:r w:rsidRPr="00145273">
              <w:rPr>
                <w:rFonts w:ascii="Tahoma" w:hAnsi="Tahoma" w:cs="Tahoma"/>
                <w:color w:val="333399"/>
              </w:rPr>
              <w:br/>
              <w:t xml:space="preserve">5 </w:t>
            </w:r>
            <w:proofErr w:type="spellStart"/>
            <w:r w:rsidRPr="00145273">
              <w:rPr>
                <w:rFonts w:ascii="Tahoma" w:hAnsi="Tahoma" w:cs="Tahoma"/>
                <w:color w:val="333399"/>
              </w:rPr>
              <w:t>subtles</w:t>
            </w:r>
            <w:proofErr w:type="spellEnd"/>
            <w:r w:rsidRPr="00145273">
              <w:rPr>
                <w:rFonts w:ascii="Tahoma" w:hAnsi="Tahoma" w:cs="Tahoma"/>
                <w:color w:val="333399"/>
              </w:rPr>
              <w:t xml:space="preserve"> </w:t>
            </w:r>
            <w:proofErr w:type="spellStart"/>
            <w:r w:rsidRPr="00145273">
              <w:rPr>
                <w:rFonts w:ascii="Tahoma" w:hAnsi="Tahoma" w:cs="Tahoma"/>
                <w:color w:val="333399"/>
              </w:rPr>
              <w:t>elements</w:t>
            </w:r>
            <w:proofErr w:type="spellEnd"/>
          </w:p>
        </w:tc>
        <w:tc>
          <w:tcPr>
            <w:tcW w:w="2009" w:type="dxa"/>
            <w:shd w:val="clear" w:color="auto" w:fill="FFF2CC"/>
          </w:tcPr>
          <w:p w14:paraId="4F17C912" w14:textId="77777777" w:rsidR="00831B05" w:rsidRPr="00145273" w:rsidRDefault="00831B05" w:rsidP="007066D0">
            <w:pPr>
              <w:rPr>
                <w:rFonts w:ascii="Tahoma" w:hAnsi="Tahoma" w:cs="Tahoma"/>
                <w:b/>
                <w:bCs/>
                <w:color w:val="333399"/>
              </w:rPr>
            </w:pPr>
          </w:p>
          <w:p w14:paraId="5E89A0E3" w14:textId="77777777" w:rsidR="00831B05" w:rsidRPr="00145273" w:rsidRDefault="00831B05" w:rsidP="007066D0">
            <w:pPr>
              <w:rPr>
                <w:rFonts w:ascii="Tahoma" w:hAnsi="Tahoma" w:cs="Tahoma"/>
                <w:b/>
                <w:bCs/>
                <w:color w:val="333399"/>
              </w:rPr>
            </w:pPr>
          </w:p>
          <w:p w14:paraId="60EE0D23"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3.Manomaya </w:t>
            </w:r>
            <w:proofErr w:type="spellStart"/>
            <w:r w:rsidRPr="00145273">
              <w:rPr>
                <w:rFonts w:ascii="Tahoma" w:hAnsi="Tahoma" w:cs="Tahoma"/>
                <w:b/>
                <w:bCs/>
                <w:color w:val="333399"/>
              </w:rPr>
              <w:t>kosa</w:t>
            </w:r>
            <w:proofErr w:type="spellEnd"/>
          </w:p>
        </w:tc>
        <w:tc>
          <w:tcPr>
            <w:tcW w:w="1494" w:type="dxa"/>
            <w:shd w:val="clear" w:color="auto" w:fill="FFF2CC"/>
          </w:tcPr>
          <w:p w14:paraId="277AEE67" w14:textId="77777777" w:rsidR="00831B05" w:rsidRPr="00145273" w:rsidRDefault="00831B05" w:rsidP="007066D0">
            <w:pPr>
              <w:rPr>
                <w:rFonts w:ascii="Tahoma" w:hAnsi="Tahoma" w:cs="Tahoma"/>
                <w:b/>
                <w:bCs/>
                <w:color w:val="333399"/>
              </w:rPr>
            </w:pPr>
            <w:r w:rsidRPr="00145273">
              <w:rPr>
                <w:rFonts w:ascii="Tahoma" w:hAnsi="Tahoma" w:cs="Tahoma"/>
                <w:b/>
                <w:bCs/>
                <w:color w:val="333399"/>
              </w:rPr>
              <w:br/>
            </w:r>
            <w:r w:rsidRPr="00145273">
              <w:rPr>
                <w:rFonts w:ascii="Tahoma" w:hAnsi="Tahoma" w:cs="Tahoma"/>
                <w:b/>
                <w:bCs/>
                <w:color w:val="333399"/>
              </w:rPr>
              <w:br/>
            </w:r>
            <w:proofErr w:type="spellStart"/>
            <w:r w:rsidRPr="00145273">
              <w:rPr>
                <w:rFonts w:ascii="Tahoma" w:hAnsi="Tahoma" w:cs="Tahoma"/>
                <w:b/>
                <w:bCs/>
                <w:color w:val="333399"/>
              </w:rPr>
              <w:t>Psychological</w:t>
            </w:r>
            <w:proofErr w:type="spellEnd"/>
          </w:p>
        </w:tc>
        <w:tc>
          <w:tcPr>
            <w:tcW w:w="1512" w:type="dxa"/>
            <w:shd w:val="clear" w:color="auto" w:fill="FFF2CC"/>
          </w:tcPr>
          <w:p w14:paraId="3218B478" w14:textId="77777777" w:rsidR="00831B05" w:rsidRPr="00145273" w:rsidRDefault="00831B05" w:rsidP="007066D0">
            <w:pPr>
              <w:rPr>
                <w:rFonts w:ascii="Tahoma" w:hAnsi="Tahoma" w:cs="Tahoma"/>
                <w:color w:val="333399"/>
              </w:rPr>
            </w:pPr>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color w:val="333399"/>
              </w:rPr>
              <w:t>Fire</w:t>
            </w:r>
          </w:p>
        </w:tc>
        <w:tc>
          <w:tcPr>
            <w:tcW w:w="1512" w:type="dxa"/>
            <w:shd w:val="clear" w:color="auto" w:fill="FFF2CC"/>
          </w:tcPr>
          <w:p w14:paraId="78D02B45" w14:textId="77777777" w:rsidR="00831B05" w:rsidRPr="00145273" w:rsidRDefault="00831B05" w:rsidP="007066D0">
            <w:pPr>
              <w:rPr>
                <w:rFonts w:ascii="Tahoma" w:hAnsi="Tahoma" w:cs="Tahoma"/>
                <w:color w:val="333399"/>
              </w:rPr>
            </w:pPr>
            <w:r w:rsidRPr="00145273">
              <w:rPr>
                <w:rFonts w:ascii="Tahoma" w:hAnsi="Tahoma" w:cs="Tahoma"/>
                <w:b/>
                <w:bCs/>
                <w:color w:val="333399"/>
              </w:rPr>
              <w:br/>
            </w:r>
            <w:r w:rsidRPr="00145273">
              <w:rPr>
                <w:rFonts w:ascii="Tahoma" w:hAnsi="Tahoma" w:cs="Tahoma"/>
                <w:b/>
                <w:bCs/>
                <w:color w:val="333399"/>
              </w:rPr>
              <w:br/>
            </w:r>
            <w:r w:rsidRPr="00145273">
              <w:rPr>
                <w:rFonts w:ascii="Tahoma" w:hAnsi="Tahoma" w:cs="Tahoma"/>
                <w:color w:val="333399"/>
              </w:rPr>
              <w:t>Shape</w:t>
            </w:r>
          </w:p>
        </w:tc>
      </w:tr>
      <w:tr w:rsidR="00831B05" w:rsidRPr="00145273" w14:paraId="03D6F3CE" w14:textId="77777777" w:rsidTr="007066D0">
        <w:tc>
          <w:tcPr>
            <w:tcW w:w="1992" w:type="dxa"/>
          </w:tcPr>
          <w:p w14:paraId="068D6AC5"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Ananda</w:t>
            </w:r>
          </w:p>
        </w:tc>
        <w:tc>
          <w:tcPr>
            <w:tcW w:w="1710" w:type="dxa"/>
          </w:tcPr>
          <w:p w14:paraId="7A45BC50" w14:textId="77777777" w:rsidR="00831B05" w:rsidRPr="00145273" w:rsidRDefault="00831B05" w:rsidP="007066D0">
            <w:pPr>
              <w:rPr>
                <w:rFonts w:ascii="Tahoma" w:hAnsi="Tahoma" w:cs="Tahoma"/>
                <w:b/>
                <w:bCs/>
                <w:color w:val="333399"/>
                <w:lang w:val="en-US"/>
              </w:rPr>
            </w:pPr>
            <w:r w:rsidRPr="00145273">
              <w:rPr>
                <w:rFonts w:ascii="Tahoma" w:hAnsi="Tahoma" w:cs="Tahoma"/>
                <w:color w:val="333399"/>
                <w:lang w:val="en-US"/>
              </w:rPr>
              <w:t xml:space="preserve">Intellect </w:t>
            </w:r>
            <w:proofErr w:type="spellStart"/>
            <w:r w:rsidRPr="00145273">
              <w:rPr>
                <w:rFonts w:ascii="Tahoma" w:hAnsi="Tahoma" w:cs="Tahoma"/>
                <w:color w:val="333399"/>
                <w:lang w:val="en-US"/>
              </w:rPr>
              <w:t>transfroming</w:t>
            </w:r>
            <w:proofErr w:type="spellEnd"/>
            <w:r w:rsidRPr="00145273">
              <w:rPr>
                <w:rFonts w:ascii="Tahoma" w:hAnsi="Tahoma" w:cs="Tahoma"/>
                <w:color w:val="333399"/>
                <w:lang w:val="en-US"/>
              </w:rPr>
              <w:t xml:space="preserve"> into intelligence</w:t>
            </w:r>
            <w:r w:rsidRPr="00145273">
              <w:rPr>
                <w:rFonts w:ascii="Tahoma" w:hAnsi="Tahoma" w:cs="Tahoma"/>
                <w:color w:val="333399"/>
                <w:lang w:val="en-US"/>
              </w:rPr>
              <w:br/>
              <w:t>Wisdom</w:t>
            </w:r>
          </w:p>
        </w:tc>
        <w:tc>
          <w:tcPr>
            <w:tcW w:w="2009" w:type="dxa"/>
          </w:tcPr>
          <w:p w14:paraId="60564478" w14:textId="77777777" w:rsidR="00831B05" w:rsidRPr="00145273" w:rsidRDefault="00831B05" w:rsidP="007066D0">
            <w:pPr>
              <w:rPr>
                <w:rFonts w:ascii="Tahoma" w:hAnsi="Tahoma" w:cs="Tahoma"/>
                <w:b/>
                <w:bCs/>
                <w:color w:val="333399"/>
                <w:lang w:val="en-US"/>
              </w:rPr>
            </w:pPr>
            <w:r w:rsidRPr="00145273">
              <w:rPr>
                <w:rFonts w:ascii="Tahoma" w:hAnsi="Tahoma" w:cs="Tahoma"/>
                <w:b/>
                <w:bCs/>
                <w:color w:val="333399"/>
              </w:rPr>
              <w:t xml:space="preserve">4.Vijnamaya </w:t>
            </w:r>
            <w:proofErr w:type="spellStart"/>
            <w:r w:rsidRPr="00145273">
              <w:rPr>
                <w:rFonts w:ascii="Tahoma" w:hAnsi="Tahoma" w:cs="Tahoma"/>
                <w:b/>
                <w:bCs/>
                <w:color w:val="333399"/>
              </w:rPr>
              <w:t>kosa</w:t>
            </w:r>
            <w:proofErr w:type="spellEnd"/>
          </w:p>
        </w:tc>
        <w:tc>
          <w:tcPr>
            <w:tcW w:w="1494" w:type="dxa"/>
          </w:tcPr>
          <w:p w14:paraId="688D8FB9" w14:textId="77777777" w:rsidR="00831B05" w:rsidRPr="00145273" w:rsidRDefault="00831B05" w:rsidP="007066D0">
            <w:pPr>
              <w:rPr>
                <w:rFonts w:ascii="Tahoma" w:hAnsi="Tahoma" w:cs="Tahoma"/>
                <w:b/>
                <w:bCs/>
                <w:color w:val="333399"/>
                <w:lang w:val="en-US"/>
              </w:rPr>
            </w:pPr>
            <w:r w:rsidRPr="00145273">
              <w:rPr>
                <w:rFonts w:ascii="Tahoma" w:hAnsi="Tahoma" w:cs="Tahoma"/>
                <w:b/>
                <w:bCs/>
                <w:color w:val="333399"/>
                <w:lang w:val="en-US"/>
              </w:rPr>
              <w:t>Intellectual</w:t>
            </w:r>
          </w:p>
        </w:tc>
        <w:tc>
          <w:tcPr>
            <w:tcW w:w="1512" w:type="dxa"/>
          </w:tcPr>
          <w:p w14:paraId="19CFAE23" w14:textId="77777777" w:rsidR="00831B05" w:rsidRPr="00145273" w:rsidRDefault="00831B05" w:rsidP="007066D0">
            <w:pPr>
              <w:rPr>
                <w:rFonts w:ascii="Tahoma" w:hAnsi="Tahoma" w:cs="Tahoma"/>
                <w:color w:val="333399"/>
                <w:lang w:val="en-US"/>
              </w:rPr>
            </w:pPr>
            <w:r w:rsidRPr="00145273">
              <w:rPr>
                <w:rFonts w:ascii="Tahoma" w:hAnsi="Tahoma" w:cs="Tahoma"/>
                <w:color w:val="333399"/>
                <w:lang w:val="en-US"/>
              </w:rPr>
              <w:t>Air</w:t>
            </w:r>
          </w:p>
        </w:tc>
        <w:tc>
          <w:tcPr>
            <w:tcW w:w="1512" w:type="dxa"/>
          </w:tcPr>
          <w:p w14:paraId="4F5826D7" w14:textId="77777777" w:rsidR="00831B05" w:rsidRPr="00145273" w:rsidRDefault="00831B05" w:rsidP="007066D0">
            <w:pPr>
              <w:rPr>
                <w:rFonts w:ascii="Tahoma" w:hAnsi="Tahoma" w:cs="Tahoma"/>
                <w:color w:val="333399"/>
                <w:lang w:val="en-US"/>
              </w:rPr>
            </w:pPr>
            <w:r w:rsidRPr="00145273">
              <w:rPr>
                <w:rFonts w:ascii="Tahoma" w:hAnsi="Tahoma" w:cs="Tahoma"/>
                <w:color w:val="333399"/>
                <w:lang w:val="en-US"/>
              </w:rPr>
              <w:t>Touch</w:t>
            </w:r>
          </w:p>
        </w:tc>
      </w:tr>
      <w:tr w:rsidR="00831B05" w:rsidRPr="00145273" w14:paraId="0D0E836B" w14:textId="77777777" w:rsidTr="007066D0">
        <w:tc>
          <w:tcPr>
            <w:tcW w:w="1992" w:type="dxa"/>
            <w:shd w:val="clear" w:color="auto" w:fill="FFF2CC"/>
          </w:tcPr>
          <w:p w14:paraId="6853D650"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Asmita</w:t>
            </w:r>
          </w:p>
        </w:tc>
        <w:tc>
          <w:tcPr>
            <w:tcW w:w="1710" w:type="dxa"/>
            <w:shd w:val="clear" w:color="auto" w:fill="FFF2CC"/>
          </w:tcPr>
          <w:p w14:paraId="7351A8E8" w14:textId="77777777" w:rsidR="00831B05" w:rsidRPr="00145273" w:rsidRDefault="00831B05" w:rsidP="007066D0">
            <w:pPr>
              <w:rPr>
                <w:rFonts w:ascii="Tahoma" w:hAnsi="Tahoma" w:cs="Tahoma"/>
                <w:color w:val="333399"/>
              </w:rPr>
            </w:pPr>
            <w:r w:rsidRPr="00145273">
              <w:rPr>
                <w:rFonts w:ascii="Tahoma" w:hAnsi="Tahoma" w:cs="Tahoma"/>
                <w:color w:val="333399"/>
              </w:rPr>
              <w:t xml:space="preserve">I </w:t>
            </w:r>
            <w:proofErr w:type="spellStart"/>
            <w:r w:rsidRPr="00145273">
              <w:rPr>
                <w:rFonts w:ascii="Tahoma" w:hAnsi="Tahoma" w:cs="Tahoma"/>
                <w:color w:val="333399"/>
              </w:rPr>
              <w:t>consciousness</w:t>
            </w:r>
            <w:proofErr w:type="spellEnd"/>
          </w:p>
          <w:p w14:paraId="1EC9B110" w14:textId="77777777" w:rsidR="00831B05" w:rsidRPr="00145273" w:rsidRDefault="00831B05" w:rsidP="007066D0">
            <w:pPr>
              <w:rPr>
                <w:rFonts w:ascii="Tahoma" w:hAnsi="Tahoma" w:cs="Tahoma"/>
                <w:b/>
                <w:bCs/>
                <w:color w:val="333399"/>
              </w:rPr>
            </w:pPr>
            <w:r w:rsidRPr="00145273">
              <w:rPr>
                <w:rFonts w:ascii="Tahoma" w:hAnsi="Tahoma" w:cs="Tahoma"/>
                <w:color w:val="333399"/>
              </w:rPr>
              <w:t>Intelligence</w:t>
            </w:r>
          </w:p>
        </w:tc>
        <w:tc>
          <w:tcPr>
            <w:tcW w:w="2009" w:type="dxa"/>
            <w:shd w:val="clear" w:color="auto" w:fill="FFF2CC"/>
          </w:tcPr>
          <w:p w14:paraId="3A9A7221"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5.Anandamaya </w:t>
            </w:r>
            <w:proofErr w:type="spellStart"/>
            <w:r w:rsidRPr="00145273">
              <w:rPr>
                <w:rFonts w:ascii="Tahoma" w:hAnsi="Tahoma" w:cs="Tahoma"/>
                <w:b/>
                <w:bCs/>
                <w:color w:val="333399"/>
              </w:rPr>
              <w:t>kosa</w:t>
            </w:r>
            <w:proofErr w:type="spellEnd"/>
          </w:p>
        </w:tc>
        <w:tc>
          <w:tcPr>
            <w:tcW w:w="1494" w:type="dxa"/>
            <w:shd w:val="clear" w:color="auto" w:fill="FFF2CC"/>
          </w:tcPr>
          <w:p w14:paraId="5219221F"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Ethereal</w:t>
            </w:r>
            <w:proofErr w:type="spellEnd"/>
          </w:p>
        </w:tc>
        <w:tc>
          <w:tcPr>
            <w:tcW w:w="1512" w:type="dxa"/>
            <w:shd w:val="clear" w:color="auto" w:fill="FFF2CC"/>
          </w:tcPr>
          <w:p w14:paraId="293ED9B4" w14:textId="77777777" w:rsidR="00831B05" w:rsidRPr="00145273" w:rsidRDefault="00831B05" w:rsidP="007066D0">
            <w:pPr>
              <w:rPr>
                <w:rFonts w:ascii="Tahoma" w:hAnsi="Tahoma" w:cs="Tahoma"/>
                <w:color w:val="333399"/>
              </w:rPr>
            </w:pPr>
            <w:r w:rsidRPr="00145273">
              <w:rPr>
                <w:rFonts w:ascii="Tahoma" w:hAnsi="Tahoma" w:cs="Tahoma"/>
                <w:color w:val="333399"/>
              </w:rPr>
              <w:t>Ether</w:t>
            </w:r>
          </w:p>
        </w:tc>
        <w:tc>
          <w:tcPr>
            <w:tcW w:w="1512" w:type="dxa"/>
            <w:shd w:val="clear" w:color="auto" w:fill="FFF2CC"/>
          </w:tcPr>
          <w:p w14:paraId="6B328B15" w14:textId="77777777" w:rsidR="00831B05" w:rsidRPr="00145273" w:rsidRDefault="00831B05" w:rsidP="007066D0">
            <w:pPr>
              <w:rPr>
                <w:rFonts w:ascii="Tahoma" w:hAnsi="Tahoma" w:cs="Tahoma"/>
                <w:color w:val="333399"/>
              </w:rPr>
            </w:pPr>
            <w:r w:rsidRPr="00145273">
              <w:rPr>
                <w:rFonts w:ascii="Tahoma" w:hAnsi="Tahoma" w:cs="Tahoma"/>
                <w:color w:val="333399"/>
              </w:rPr>
              <w:t>Sound</w:t>
            </w:r>
          </w:p>
        </w:tc>
      </w:tr>
      <w:tr w:rsidR="00831B05" w:rsidRPr="00145273" w14:paraId="576374F1" w14:textId="77777777" w:rsidTr="007066D0">
        <w:tc>
          <w:tcPr>
            <w:tcW w:w="1992" w:type="dxa"/>
          </w:tcPr>
          <w:p w14:paraId="00D44ACF"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Anya</w:t>
            </w:r>
          </w:p>
          <w:p w14:paraId="6B469DBF"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Or Virama </w:t>
            </w:r>
            <w:proofErr w:type="spellStart"/>
            <w:r w:rsidRPr="00145273">
              <w:rPr>
                <w:rFonts w:ascii="Tahoma" w:hAnsi="Tahoma" w:cs="Tahoma"/>
                <w:b/>
                <w:bCs/>
                <w:color w:val="333399"/>
              </w:rPr>
              <w:t>pratyaya</w:t>
            </w:r>
            <w:proofErr w:type="spellEnd"/>
          </w:p>
          <w:p w14:paraId="0F1E8B39" w14:textId="77777777" w:rsidR="00831B05" w:rsidRPr="00145273" w:rsidRDefault="00831B05" w:rsidP="007066D0">
            <w:pPr>
              <w:rPr>
                <w:rFonts w:ascii="Tahoma" w:hAnsi="Tahoma" w:cs="Tahoma"/>
                <w:b/>
                <w:bCs/>
                <w:color w:val="333399"/>
              </w:rPr>
            </w:pPr>
          </w:p>
        </w:tc>
        <w:tc>
          <w:tcPr>
            <w:tcW w:w="1710" w:type="dxa"/>
          </w:tcPr>
          <w:p w14:paraId="21CFB8D7" w14:textId="77777777" w:rsidR="00831B05" w:rsidRPr="00145273" w:rsidRDefault="00831B05" w:rsidP="007066D0">
            <w:pPr>
              <w:rPr>
                <w:rFonts w:ascii="Tahoma" w:hAnsi="Tahoma" w:cs="Tahoma"/>
                <w:color w:val="333399"/>
              </w:rPr>
            </w:pPr>
            <w:proofErr w:type="spellStart"/>
            <w:r w:rsidRPr="00145273">
              <w:rPr>
                <w:rFonts w:ascii="Tahoma" w:hAnsi="Tahoma" w:cs="Tahoma"/>
                <w:color w:val="333399"/>
              </w:rPr>
              <w:t>Between</w:t>
            </w:r>
            <w:proofErr w:type="spellEnd"/>
            <w:r w:rsidRPr="00145273">
              <w:rPr>
                <w:rFonts w:ascii="Tahoma" w:hAnsi="Tahoma" w:cs="Tahoma"/>
                <w:color w:val="333399"/>
              </w:rPr>
              <w:t xml:space="preserve"> </w:t>
            </w:r>
            <w:proofErr w:type="spellStart"/>
            <w:r w:rsidRPr="00145273">
              <w:rPr>
                <w:rFonts w:ascii="Tahoma" w:hAnsi="Tahoma" w:cs="Tahoma"/>
                <w:color w:val="333399"/>
              </w:rPr>
              <w:t>consciousness</w:t>
            </w:r>
            <w:proofErr w:type="spellEnd"/>
            <w:r w:rsidRPr="00145273">
              <w:rPr>
                <w:rFonts w:ascii="Tahoma" w:hAnsi="Tahoma" w:cs="Tahoma"/>
                <w:color w:val="333399"/>
              </w:rPr>
              <w:t xml:space="preserve"> and </w:t>
            </w:r>
            <w:proofErr w:type="spellStart"/>
            <w:r w:rsidRPr="00145273">
              <w:rPr>
                <w:rFonts w:ascii="Tahoma" w:hAnsi="Tahoma" w:cs="Tahoma"/>
                <w:color w:val="333399"/>
              </w:rPr>
              <w:t>mahah</w:t>
            </w:r>
            <w:proofErr w:type="spellEnd"/>
          </w:p>
        </w:tc>
        <w:tc>
          <w:tcPr>
            <w:tcW w:w="2009" w:type="dxa"/>
          </w:tcPr>
          <w:p w14:paraId="38F2CD3F"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 xml:space="preserve">6.Cittamaya </w:t>
            </w:r>
            <w:proofErr w:type="spellStart"/>
            <w:r w:rsidRPr="00145273">
              <w:rPr>
                <w:rFonts w:ascii="Tahoma" w:hAnsi="Tahoma" w:cs="Tahoma"/>
                <w:b/>
                <w:bCs/>
                <w:color w:val="333399"/>
              </w:rPr>
              <w:t>kosa</w:t>
            </w:r>
            <w:proofErr w:type="spellEnd"/>
          </w:p>
        </w:tc>
        <w:tc>
          <w:tcPr>
            <w:tcW w:w="1494" w:type="dxa"/>
          </w:tcPr>
          <w:p w14:paraId="55B8CC1E"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Consciousness</w:t>
            </w:r>
            <w:proofErr w:type="spellEnd"/>
          </w:p>
        </w:tc>
        <w:tc>
          <w:tcPr>
            <w:tcW w:w="1512" w:type="dxa"/>
          </w:tcPr>
          <w:p w14:paraId="2D7B79C2" w14:textId="77777777" w:rsidR="00831B05" w:rsidRPr="00145273" w:rsidRDefault="00831B05" w:rsidP="007066D0">
            <w:pPr>
              <w:rPr>
                <w:rFonts w:ascii="Tahoma" w:hAnsi="Tahoma" w:cs="Tahoma"/>
                <w:color w:val="333399"/>
              </w:rPr>
            </w:pPr>
            <w:r w:rsidRPr="00145273">
              <w:rPr>
                <w:rFonts w:ascii="Tahoma" w:hAnsi="Tahoma" w:cs="Tahoma"/>
                <w:color w:val="333399"/>
              </w:rPr>
              <w:t>Mahat</w:t>
            </w:r>
          </w:p>
        </w:tc>
        <w:tc>
          <w:tcPr>
            <w:tcW w:w="1512" w:type="dxa"/>
          </w:tcPr>
          <w:p w14:paraId="74FADFAA" w14:textId="77777777" w:rsidR="00831B05" w:rsidRPr="00145273" w:rsidRDefault="00831B05" w:rsidP="007066D0">
            <w:pPr>
              <w:rPr>
                <w:rFonts w:ascii="Tahoma" w:hAnsi="Tahoma" w:cs="Tahoma"/>
                <w:b/>
                <w:bCs/>
                <w:color w:val="333399"/>
              </w:rPr>
            </w:pPr>
          </w:p>
        </w:tc>
      </w:tr>
      <w:tr w:rsidR="00831B05" w:rsidRPr="00145273" w14:paraId="28A4C5B5" w14:textId="77777777" w:rsidTr="007066D0">
        <w:tc>
          <w:tcPr>
            <w:tcW w:w="1992" w:type="dxa"/>
            <w:shd w:val="clear" w:color="auto" w:fill="FFF2CC"/>
          </w:tcPr>
          <w:p w14:paraId="1D8A28E1"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Nirbija</w:t>
            </w:r>
            <w:proofErr w:type="spellEnd"/>
            <w:r w:rsidRPr="00145273">
              <w:rPr>
                <w:rFonts w:ascii="Tahoma" w:hAnsi="Tahoma" w:cs="Tahoma"/>
                <w:b/>
                <w:bCs/>
                <w:color w:val="333399"/>
              </w:rPr>
              <w:t xml:space="preserve"> </w:t>
            </w:r>
            <w:proofErr w:type="spellStart"/>
            <w:r w:rsidRPr="00145273">
              <w:rPr>
                <w:rFonts w:ascii="Tahoma" w:hAnsi="Tahoma" w:cs="Tahoma"/>
                <w:b/>
                <w:bCs/>
                <w:color w:val="333399"/>
              </w:rPr>
              <w:t>Dharmamegha</w:t>
            </w:r>
            <w:proofErr w:type="spellEnd"/>
          </w:p>
        </w:tc>
        <w:tc>
          <w:tcPr>
            <w:tcW w:w="1710" w:type="dxa"/>
            <w:shd w:val="clear" w:color="auto" w:fill="FFF2CC"/>
          </w:tcPr>
          <w:p w14:paraId="584F05B8" w14:textId="77777777" w:rsidR="00831B05" w:rsidRPr="00145273" w:rsidRDefault="00831B05" w:rsidP="007066D0">
            <w:pPr>
              <w:rPr>
                <w:rFonts w:ascii="Tahoma" w:hAnsi="Tahoma" w:cs="Tahoma"/>
                <w:color w:val="333399"/>
              </w:rPr>
            </w:pPr>
            <w:r w:rsidRPr="00145273">
              <w:rPr>
                <w:rFonts w:ascii="Tahoma" w:hAnsi="Tahoma" w:cs="Tahoma"/>
                <w:color w:val="333399"/>
              </w:rPr>
              <w:t>Mahat</w:t>
            </w:r>
          </w:p>
          <w:p w14:paraId="6A9B56B5" w14:textId="77777777" w:rsidR="00831B05" w:rsidRPr="00145273" w:rsidRDefault="00831B05" w:rsidP="007066D0">
            <w:pPr>
              <w:rPr>
                <w:rFonts w:ascii="Tahoma" w:hAnsi="Tahoma" w:cs="Tahoma"/>
                <w:b/>
                <w:bCs/>
                <w:color w:val="333399"/>
              </w:rPr>
            </w:pPr>
            <w:r w:rsidRPr="00145273">
              <w:rPr>
                <w:rFonts w:ascii="Tahoma" w:hAnsi="Tahoma" w:cs="Tahoma"/>
                <w:color w:val="333399"/>
              </w:rPr>
              <w:t xml:space="preserve">Mula </w:t>
            </w:r>
            <w:proofErr w:type="spellStart"/>
            <w:r w:rsidRPr="00145273">
              <w:rPr>
                <w:rFonts w:ascii="Tahoma" w:hAnsi="Tahoma" w:cs="Tahoma"/>
                <w:color w:val="333399"/>
              </w:rPr>
              <w:t>prakriti</w:t>
            </w:r>
            <w:proofErr w:type="spellEnd"/>
            <w:r w:rsidRPr="00145273">
              <w:rPr>
                <w:rFonts w:ascii="Tahoma" w:hAnsi="Tahoma" w:cs="Tahoma"/>
                <w:color w:val="333399"/>
              </w:rPr>
              <w:br/>
            </w:r>
            <w:proofErr w:type="spellStart"/>
            <w:r w:rsidRPr="00145273">
              <w:rPr>
                <w:rFonts w:ascii="Tahoma" w:hAnsi="Tahoma" w:cs="Tahoma"/>
                <w:color w:val="333399"/>
              </w:rPr>
              <w:t>Purusha</w:t>
            </w:r>
            <w:proofErr w:type="spellEnd"/>
          </w:p>
        </w:tc>
        <w:tc>
          <w:tcPr>
            <w:tcW w:w="2009" w:type="dxa"/>
            <w:shd w:val="clear" w:color="auto" w:fill="FFF2CC"/>
          </w:tcPr>
          <w:p w14:paraId="645A490D"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7.Atmamaya</w:t>
            </w:r>
          </w:p>
          <w:p w14:paraId="76B155C1" w14:textId="77777777" w:rsidR="00831B05" w:rsidRPr="00145273" w:rsidRDefault="00831B05" w:rsidP="007066D0">
            <w:pPr>
              <w:rPr>
                <w:rFonts w:ascii="Tahoma" w:hAnsi="Tahoma" w:cs="Tahoma"/>
                <w:b/>
                <w:bCs/>
                <w:color w:val="333399"/>
              </w:rPr>
            </w:pPr>
            <w:proofErr w:type="spellStart"/>
            <w:r w:rsidRPr="00145273">
              <w:rPr>
                <w:rFonts w:ascii="Tahoma" w:hAnsi="Tahoma" w:cs="Tahoma"/>
                <w:b/>
                <w:bCs/>
                <w:color w:val="333399"/>
              </w:rPr>
              <w:t>kosa</w:t>
            </w:r>
            <w:proofErr w:type="spellEnd"/>
          </w:p>
        </w:tc>
        <w:tc>
          <w:tcPr>
            <w:tcW w:w="1494" w:type="dxa"/>
            <w:shd w:val="clear" w:color="auto" w:fill="FFF2CC"/>
          </w:tcPr>
          <w:p w14:paraId="0C33CBBF" w14:textId="77777777" w:rsidR="00831B05" w:rsidRPr="00145273" w:rsidRDefault="00831B05" w:rsidP="007066D0">
            <w:pPr>
              <w:rPr>
                <w:rFonts w:ascii="Tahoma" w:hAnsi="Tahoma" w:cs="Tahoma"/>
                <w:b/>
                <w:bCs/>
                <w:color w:val="333399"/>
              </w:rPr>
            </w:pPr>
            <w:r w:rsidRPr="00145273">
              <w:rPr>
                <w:rFonts w:ascii="Tahoma" w:hAnsi="Tahoma" w:cs="Tahoma"/>
                <w:b/>
                <w:bCs/>
                <w:color w:val="333399"/>
              </w:rPr>
              <w:t>Causal</w:t>
            </w:r>
          </w:p>
        </w:tc>
        <w:tc>
          <w:tcPr>
            <w:tcW w:w="1512" w:type="dxa"/>
            <w:shd w:val="clear" w:color="auto" w:fill="FFF2CC"/>
          </w:tcPr>
          <w:p w14:paraId="3A1C10F7" w14:textId="77777777" w:rsidR="00831B05" w:rsidRPr="00145273" w:rsidRDefault="00831B05" w:rsidP="007066D0">
            <w:pPr>
              <w:rPr>
                <w:rFonts w:ascii="Tahoma" w:hAnsi="Tahoma" w:cs="Tahoma"/>
                <w:b/>
                <w:bCs/>
                <w:color w:val="333399"/>
              </w:rPr>
            </w:pPr>
          </w:p>
        </w:tc>
        <w:tc>
          <w:tcPr>
            <w:tcW w:w="1512" w:type="dxa"/>
            <w:shd w:val="clear" w:color="auto" w:fill="FFF2CC"/>
          </w:tcPr>
          <w:p w14:paraId="61C39E82" w14:textId="77777777" w:rsidR="00831B05" w:rsidRPr="00145273" w:rsidRDefault="00831B05" w:rsidP="007066D0">
            <w:pPr>
              <w:rPr>
                <w:rFonts w:ascii="Tahoma" w:hAnsi="Tahoma" w:cs="Tahoma"/>
                <w:b/>
                <w:bCs/>
                <w:color w:val="333399"/>
              </w:rPr>
            </w:pPr>
          </w:p>
        </w:tc>
      </w:tr>
    </w:tbl>
    <w:p w14:paraId="54417A7C" w14:textId="77777777" w:rsidR="00831B05" w:rsidRPr="002C38FA" w:rsidRDefault="00831B05" w:rsidP="00831B05">
      <w:pPr>
        <w:rPr>
          <w:rFonts w:ascii="Tahoma" w:hAnsi="Tahoma" w:cs="Tahoma"/>
          <w:b/>
          <w:bCs/>
          <w:color w:val="333399"/>
        </w:rPr>
      </w:pPr>
    </w:p>
    <w:p w14:paraId="6F04B6B1" w14:textId="77777777" w:rsidR="00831B05" w:rsidRDefault="00831B05" w:rsidP="00831B05">
      <w:pPr>
        <w:rPr>
          <w:rFonts w:ascii="Arial" w:hAnsi="Arial" w:cs="Arial"/>
          <w:b/>
          <w:bCs/>
          <w:color w:val="00B0F0"/>
          <w:sz w:val="21"/>
          <w:szCs w:val="21"/>
          <w:shd w:val="clear" w:color="auto" w:fill="FFFFFF"/>
        </w:rPr>
      </w:pPr>
      <w:r w:rsidRPr="005836B3">
        <w:rPr>
          <w:rFonts w:ascii="Arial" w:hAnsi="Arial" w:cs="Arial"/>
          <w:b/>
          <w:bCs/>
          <w:color w:val="00B0F0"/>
          <w:sz w:val="21"/>
          <w:szCs w:val="21"/>
          <w:shd w:val="clear" w:color="auto" w:fill="FFFFFF"/>
        </w:rPr>
        <w:t>I.4</w:t>
      </w:r>
      <w:r>
        <w:rPr>
          <w:rFonts w:ascii="Arial" w:hAnsi="Arial" w:cs="Arial"/>
          <w:b/>
          <w:bCs/>
          <w:color w:val="00B0F0"/>
          <w:sz w:val="21"/>
          <w:szCs w:val="21"/>
          <w:shd w:val="clear" w:color="auto" w:fill="FFFFFF"/>
        </w:rPr>
        <w:t>8</w:t>
      </w:r>
      <w:r w:rsidRPr="002C38FA">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rtambhara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prajna</w:t>
      </w:r>
      <w:proofErr w:type="spellEnd"/>
    </w:p>
    <w:p w14:paraId="22E1A7BA" w14:textId="77777777" w:rsidR="00831B05" w:rsidRDefault="00831B05" w:rsidP="00831B05">
      <w:pPr>
        <w:rPr>
          <w:rFonts w:ascii="Arial" w:hAnsi="Arial" w:cs="Arial"/>
          <w:b/>
          <w:bCs/>
          <w:color w:val="00B0F0"/>
          <w:sz w:val="21"/>
          <w:szCs w:val="21"/>
          <w:shd w:val="clear" w:color="auto" w:fill="FFFFFF"/>
        </w:rPr>
      </w:pPr>
    </w:p>
    <w:p w14:paraId="45EC5520" w14:textId="77777777" w:rsidR="00831B05" w:rsidRDefault="00831B05" w:rsidP="00831B05">
      <w:pPr>
        <w:rPr>
          <w:rFonts w:ascii="Arial" w:hAnsi="Arial" w:cs="Arial"/>
          <w:b/>
          <w:bCs/>
          <w:color w:val="00B0F0"/>
          <w:sz w:val="21"/>
          <w:szCs w:val="21"/>
          <w:shd w:val="clear" w:color="auto" w:fill="FFFFFF"/>
        </w:rPr>
      </w:pPr>
      <w:r w:rsidRPr="000044A6">
        <w:rPr>
          <w:rFonts w:ascii="Arial" w:hAnsi="Arial" w:cs="Arial" w:hint="eastAsia"/>
          <w:b/>
          <w:bCs/>
          <w:color w:val="00B0F0"/>
          <w:sz w:val="21"/>
          <w:szCs w:val="21"/>
          <w:shd w:val="clear" w:color="auto" w:fill="FFFFFF"/>
        </w:rPr>
        <w:lastRenderedPageBreak/>
        <w:t>«</w:t>
      </w:r>
      <w:r w:rsidRPr="000044A6">
        <w:rPr>
          <w:rFonts w:ascii="Arial" w:hAnsi="Arial" w:cs="Arial"/>
          <w:b/>
          <w:bCs/>
          <w:color w:val="00B0F0"/>
          <w:sz w:val="21"/>
          <w:szCs w:val="21"/>
          <w:shd w:val="clear" w:color="auto" w:fill="FFFFFF"/>
        </w:rPr>
        <w:t xml:space="preserve"> Là est la connaissance de la réalité. »</w:t>
      </w:r>
    </w:p>
    <w:p w14:paraId="168A7C34" w14:textId="77777777" w:rsidR="00831B05" w:rsidRPr="009245D9" w:rsidRDefault="00831B05" w:rsidP="00831B05">
      <w:pPr>
        <w:rPr>
          <w:rFonts w:ascii="Arial" w:hAnsi="Arial" w:cs="Arial"/>
          <w:b/>
          <w:bCs/>
          <w:color w:val="00B0F0"/>
          <w:sz w:val="21"/>
          <w:szCs w:val="21"/>
          <w:shd w:val="clear" w:color="auto" w:fill="FFFFFF"/>
          <w:lang w:val="en-US"/>
        </w:rPr>
      </w:pPr>
      <w:r w:rsidRPr="009245D9">
        <w:rPr>
          <w:rFonts w:ascii="Arial" w:hAnsi="Arial" w:cs="Arial" w:hint="eastAsia"/>
          <w:b/>
          <w:bCs/>
          <w:color w:val="00B0F0"/>
          <w:sz w:val="21"/>
          <w:szCs w:val="21"/>
          <w:shd w:val="clear" w:color="auto" w:fill="FFFFFF"/>
          <w:lang w:val="en-US"/>
        </w:rPr>
        <w:t>«</w:t>
      </w:r>
      <w:r w:rsidRPr="009245D9">
        <w:rPr>
          <w:rFonts w:ascii="Arial" w:hAnsi="Arial" w:cs="Arial"/>
          <w:b/>
          <w:bCs/>
          <w:color w:val="00B0F0"/>
          <w:sz w:val="21"/>
          <w:szCs w:val="21"/>
          <w:shd w:val="clear" w:color="auto" w:fill="FFFFFF"/>
          <w:lang w:val="en-US"/>
        </w:rPr>
        <w:t xml:space="preserve"> When consciousness dwells in wisdom, a truth-bearing state of</w:t>
      </w:r>
      <w:r>
        <w:rPr>
          <w:rFonts w:ascii="Arial" w:hAnsi="Arial" w:cs="Arial"/>
          <w:b/>
          <w:bCs/>
          <w:color w:val="00B0F0"/>
          <w:sz w:val="21"/>
          <w:szCs w:val="21"/>
          <w:shd w:val="clear" w:color="auto" w:fill="FFFFFF"/>
          <w:lang w:val="en-US"/>
        </w:rPr>
        <w:t xml:space="preserve"> direct spiritual perception dawns</w:t>
      </w:r>
      <w:r w:rsidRPr="009245D9">
        <w:rPr>
          <w:rFonts w:ascii="Arial" w:hAnsi="Arial" w:cs="Arial"/>
          <w:b/>
          <w:bCs/>
          <w:color w:val="00B0F0"/>
          <w:sz w:val="21"/>
          <w:szCs w:val="21"/>
          <w:shd w:val="clear" w:color="auto" w:fill="FFFFFF"/>
          <w:lang w:val="en-US"/>
        </w:rPr>
        <w:t xml:space="preserve"> »</w:t>
      </w:r>
    </w:p>
    <w:p w14:paraId="59CB869E"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ritam</w:t>
      </w:r>
      <w:proofErr w:type="spellEnd"/>
      <w:r w:rsidRPr="000044A6">
        <w:rPr>
          <w:rFonts w:ascii="Arial" w:hAnsi="Arial" w:cs="Arial"/>
          <w:color w:val="202122"/>
          <w:sz w:val="21"/>
          <w:szCs w:val="21"/>
          <w:shd w:val="clear" w:color="auto" w:fill="FFFFFF"/>
        </w:rPr>
        <w:t xml:space="preserve"> </w:t>
      </w:r>
      <w:proofErr w:type="spellStart"/>
      <w:r w:rsidRPr="000044A6">
        <w:rPr>
          <w:rFonts w:ascii="Arial" w:hAnsi="Arial" w:cs="Arial"/>
          <w:color w:val="202122"/>
          <w:sz w:val="21"/>
          <w:szCs w:val="21"/>
          <w:shd w:val="clear" w:color="auto" w:fill="FFFFFF"/>
        </w:rPr>
        <w:t>bharā</w:t>
      </w:r>
      <w:proofErr w:type="spellEnd"/>
      <w:r w:rsidRPr="000044A6">
        <w:rPr>
          <w:rFonts w:ascii="Arial" w:hAnsi="Arial" w:cs="Arial"/>
          <w:color w:val="202122"/>
          <w:sz w:val="21"/>
          <w:szCs w:val="21"/>
          <w:shd w:val="clear" w:color="auto" w:fill="FFFFFF"/>
        </w:rPr>
        <w:t xml:space="preserve"> : porteuse de vérité</w:t>
      </w:r>
    </w:p>
    <w:p w14:paraId="6FF85049"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tatra</w:t>
      </w:r>
      <w:proofErr w:type="spellEnd"/>
      <w:r w:rsidRPr="000044A6">
        <w:rPr>
          <w:rFonts w:ascii="Arial" w:hAnsi="Arial" w:cs="Arial"/>
          <w:color w:val="202122"/>
          <w:sz w:val="21"/>
          <w:szCs w:val="21"/>
          <w:shd w:val="clear" w:color="auto" w:fill="FFFFFF"/>
        </w:rPr>
        <w:t xml:space="preserve"> : là</w:t>
      </w:r>
    </w:p>
    <w:p w14:paraId="242CE826" w14:textId="77777777" w:rsidR="00831B05" w:rsidRPr="000044A6" w:rsidRDefault="00831B05" w:rsidP="00831B05">
      <w:pPr>
        <w:rPr>
          <w:rFonts w:ascii="Arial" w:hAnsi="Arial" w:cs="Arial"/>
          <w:color w:val="202122"/>
          <w:sz w:val="21"/>
          <w:szCs w:val="21"/>
          <w:shd w:val="clear" w:color="auto" w:fill="FFFFFF"/>
        </w:rPr>
      </w:pPr>
      <w:proofErr w:type="spellStart"/>
      <w:r w:rsidRPr="000044A6">
        <w:rPr>
          <w:rFonts w:ascii="Arial" w:hAnsi="Arial" w:cs="Arial"/>
          <w:color w:val="202122"/>
          <w:sz w:val="21"/>
          <w:szCs w:val="21"/>
          <w:shd w:val="clear" w:color="auto" w:fill="FFFFFF"/>
        </w:rPr>
        <w:t>prajnā</w:t>
      </w:r>
      <w:proofErr w:type="spellEnd"/>
      <w:r w:rsidRPr="000044A6">
        <w:rPr>
          <w:rFonts w:ascii="Arial" w:hAnsi="Arial" w:cs="Arial"/>
          <w:color w:val="202122"/>
          <w:sz w:val="21"/>
          <w:szCs w:val="21"/>
          <w:shd w:val="clear" w:color="auto" w:fill="FFFFFF"/>
        </w:rPr>
        <w:t xml:space="preserve"> : connaissance</w:t>
      </w:r>
    </w:p>
    <w:p w14:paraId="69D2B55F" w14:textId="77777777" w:rsidR="00831B05" w:rsidRDefault="00831B05" w:rsidP="00831B05">
      <w:pPr>
        <w:rPr>
          <w:rFonts w:ascii="Tahoma" w:hAnsi="Tahoma" w:cs="Tahoma"/>
          <w:b/>
          <w:bCs/>
          <w:color w:val="333399"/>
        </w:rPr>
      </w:pPr>
    </w:p>
    <w:p w14:paraId="5384E6DC"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I.49 </w:t>
      </w:r>
      <w:proofErr w:type="spellStart"/>
      <w:r w:rsidRPr="002A0773">
        <w:rPr>
          <w:rFonts w:ascii="Arial" w:hAnsi="Arial" w:cs="Arial"/>
          <w:b/>
          <w:bCs/>
          <w:color w:val="00B0F0"/>
          <w:sz w:val="21"/>
          <w:szCs w:val="21"/>
          <w:shd w:val="clear" w:color="auto" w:fill="FFFFFF"/>
        </w:rPr>
        <w:t>Sruta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anumana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prajnabhyam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anyavisayaa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visesarthatvat</w:t>
      </w:r>
      <w:proofErr w:type="spellEnd"/>
      <w:r w:rsidRPr="002A0773">
        <w:rPr>
          <w:rFonts w:ascii="Arial" w:hAnsi="Arial" w:cs="Arial"/>
          <w:b/>
          <w:bCs/>
          <w:color w:val="00B0F0"/>
          <w:sz w:val="21"/>
          <w:szCs w:val="21"/>
          <w:shd w:val="clear" w:color="auto" w:fill="FFFFFF"/>
        </w:rPr>
        <w:t>.</w:t>
      </w:r>
    </w:p>
    <w:p w14:paraId="2C996E99" w14:textId="77777777" w:rsidR="00831B05" w:rsidRPr="002A0773" w:rsidRDefault="00831B05" w:rsidP="00831B05">
      <w:pPr>
        <w:rPr>
          <w:rFonts w:ascii="Arial" w:hAnsi="Arial" w:cs="Arial"/>
          <w:b/>
          <w:bCs/>
          <w:color w:val="00B0F0"/>
          <w:sz w:val="21"/>
          <w:szCs w:val="21"/>
          <w:shd w:val="clear" w:color="auto" w:fill="FFFFFF"/>
        </w:rPr>
      </w:pPr>
    </w:p>
    <w:p w14:paraId="1534B3E8" w14:textId="77777777" w:rsidR="00831B05" w:rsidRPr="00684141" w:rsidRDefault="00831B05" w:rsidP="00831B05">
      <w:pPr>
        <w:rPr>
          <w:rFonts w:ascii="Arial" w:hAnsi="Arial" w:cs="Arial"/>
          <w:b/>
          <w:bCs/>
          <w:color w:val="00B0F0"/>
          <w:sz w:val="21"/>
          <w:szCs w:val="21"/>
          <w:shd w:val="clear" w:color="auto" w:fill="FFFFFF"/>
        </w:rPr>
      </w:pPr>
      <w:r w:rsidRPr="00684141">
        <w:rPr>
          <w:rFonts w:ascii="Arial" w:hAnsi="Arial" w:cs="Arial" w:hint="eastAsia"/>
          <w:b/>
          <w:bCs/>
          <w:color w:val="00B0F0"/>
          <w:sz w:val="21"/>
          <w:szCs w:val="21"/>
          <w:shd w:val="clear" w:color="auto" w:fill="FFFFFF"/>
        </w:rPr>
        <w:t>«</w:t>
      </w:r>
      <w:r w:rsidRPr="00684141">
        <w:rPr>
          <w:rFonts w:ascii="Arial" w:hAnsi="Arial" w:cs="Arial"/>
          <w:b/>
          <w:bCs/>
          <w:color w:val="00B0F0"/>
          <w:sz w:val="21"/>
          <w:szCs w:val="21"/>
          <w:shd w:val="clear" w:color="auto" w:fill="FFFFFF"/>
        </w:rPr>
        <w:t xml:space="preserve"> La connaissance qui découle de l'enseignement des textes sacrés et</w:t>
      </w:r>
    </w:p>
    <w:p w14:paraId="21E69A55" w14:textId="77777777" w:rsidR="00831B05" w:rsidRPr="00684141" w:rsidRDefault="00831B05" w:rsidP="00831B05">
      <w:pPr>
        <w:rPr>
          <w:rFonts w:ascii="Arial" w:hAnsi="Arial" w:cs="Arial"/>
          <w:b/>
          <w:bCs/>
          <w:color w:val="00B0F0"/>
          <w:sz w:val="21"/>
          <w:szCs w:val="21"/>
          <w:shd w:val="clear" w:color="auto" w:fill="FFFFFF"/>
        </w:rPr>
      </w:pPr>
      <w:r w:rsidRPr="00684141">
        <w:rPr>
          <w:rFonts w:ascii="Arial" w:hAnsi="Arial" w:cs="Arial"/>
          <w:b/>
          <w:bCs/>
          <w:color w:val="00B0F0"/>
          <w:sz w:val="21"/>
          <w:szCs w:val="21"/>
          <w:shd w:val="clear" w:color="auto" w:fill="FFFFFF"/>
        </w:rPr>
        <w:t xml:space="preserve">de l'exercice de l'intelligence est différente de celle du </w:t>
      </w:r>
      <w:proofErr w:type="spellStart"/>
      <w:r w:rsidRPr="00684141">
        <w:rPr>
          <w:rFonts w:ascii="Arial" w:hAnsi="Arial" w:cs="Arial"/>
          <w:b/>
          <w:bCs/>
          <w:color w:val="00B0F0"/>
          <w:sz w:val="21"/>
          <w:szCs w:val="21"/>
          <w:shd w:val="clear" w:color="auto" w:fill="FFFFFF"/>
        </w:rPr>
        <w:t>Samādhi</w:t>
      </w:r>
      <w:proofErr w:type="spellEnd"/>
      <w:r w:rsidRPr="00684141">
        <w:rPr>
          <w:rFonts w:ascii="Arial" w:hAnsi="Arial" w:cs="Arial"/>
          <w:b/>
          <w:bCs/>
          <w:color w:val="00B0F0"/>
          <w:sz w:val="21"/>
          <w:szCs w:val="21"/>
          <w:shd w:val="clear" w:color="auto" w:fill="FFFFFF"/>
        </w:rPr>
        <w:t xml:space="preserve"> parce</w:t>
      </w:r>
    </w:p>
    <w:p w14:paraId="26BB7A8F" w14:textId="77777777" w:rsidR="00831B05" w:rsidRPr="00684141" w:rsidRDefault="00831B05" w:rsidP="00831B05">
      <w:pPr>
        <w:rPr>
          <w:rFonts w:ascii="Arial" w:hAnsi="Arial" w:cs="Arial"/>
          <w:b/>
          <w:bCs/>
          <w:color w:val="00B0F0"/>
          <w:sz w:val="21"/>
          <w:szCs w:val="21"/>
          <w:shd w:val="clear" w:color="auto" w:fill="FFFFFF"/>
        </w:rPr>
      </w:pPr>
      <w:r w:rsidRPr="00684141">
        <w:rPr>
          <w:rFonts w:ascii="Arial" w:hAnsi="Arial" w:cs="Arial"/>
          <w:b/>
          <w:bCs/>
          <w:color w:val="00B0F0"/>
          <w:sz w:val="21"/>
          <w:szCs w:val="21"/>
          <w:shd w:val="clear" w:color="auto" w:fill="FFFFFF"/>
        </w:rPr>
        <w:t>que son champ d'expérience est différent. »</w:t>
      </w:r>
    </w:p>
    <w:p w14:paraId="015984F6" w14:textId="77777777" w:rsidR="00831B05" w:rsidRPr="00684141" w:rsidRDefault="00831B05" w:rsidP="00831B05">
      <w:pPr>
        <w:rPr>
          <w:rFonts w:ascii="Arial" w:hAnsi="Arial" w:cs="Arial"/>
          <w:color w:val="202122"/>
          <w:sz w:val="21"/>
          <w:szCs w:val="21"/>
          <w:shd w:val="clear" w:color="auto" w:fill="FFFFFF"/>
        </w:rPr>
      </w:pPr>
      <w:proofErr w:type="spellStart"/>
      <w:r w:rsidRPr="00684141">
        <w:rPr>
          <w:rFonts w:ascii="Arial" w:hAnsi="Arial" w:cs="Arial"/>
          <w:color w:val="202122"/>
          <w:sz w:val="21"/>
          <w:szCs w:val="21"/>
          <w:shd w:val="clear" w:color="auto" w:fill="FFFFFF"/>
        </w:rPr>
        <w:t>shruta</w:t>
      </w:r>
      <w:proofErr w:type="spellEnd"/>
      <w:r w:rsidRPr="00684141">
        <w:rPr>
          <w:rFonts w:ascii="Arial" w:hAnsi="Arial" w:cs="Arial"/>
          <w:color w:val="202122"/>
          <w:sz w:val="21"/>
          <w:szCs w:val="21"/>
          <w:shd w:val="clear" w:color="auto" w:fill="FFFFFF"/>
        </w:rPr>
        <w:t xml:space="preserve"> : entendu, enseignement oral des textes sacrés</w:t>
      </w:r>
    </w:p>
    <w:p w14:paraId="624E9001" w14:textId="77777777" w:rsidR="00831B05" w:rsidRPr="00684141" w:rsidRDefault="00831B05" w:rsidP="00831B05">
      <w:pPr>
        <w:rPr>
          <w:rFonts w:ascii="Arial" w:hAnsi="Arial" w:cs="Arial"/>
          <w:color w:val="202122"/>
          <w:sz w:val="21"/>
          <w:szCs w:val="21"/>
          <w:shd w:val="clear" w:color="auto" w:fill="FFFFFF"/>
        </w:rPr>
      </w:pPr>
      <w:proofErr w:type="spellStart"/>
      <w:r w:rsidRPr="00684141">
        <w:rPr>
          <w:rFonts w:ascii="Arial" w:hAnsi="Arial" w:cs="Arial"/>
          <w:color w:val="202122"/>
          <w:sz w:val="21"/>
          <w:szCs w:val="21"/>
          <w:shd w:val="clear" w:color="auto" w:fill="FFFFFF"/>
        </w:rPr>
        <w:t>anumāna</w:t>
      </w:r>
      <w:proofErr w:type="spellEnd"/>
      <w:r w:rsidRPr="00684141">
        <w:rPr>
          <w:rFonts w:ascii="Arial" w:hAnsi="Arial" w:cs="Arial"/>
          <w:color w:val="202122"/>
          <w:sz w:val="21"/>
          <w:szCs w:val="21"/>
          <w:shd w:val="clear" w:color="auto" w:fill="FFFFFF"/>
        </w:rPr>
        <w:t xml:space="preserve"> : </w:t>
      </w:r>
      <w:proofErr w:type="spellStart"/>
      <w:r w:rsidRPr="00684141">
        <w:rPr>
          <w:rFonts w:ascii="Arial" w:hAnsi="Arial" w:cs="Arial"/>
          <w:color w:val="202122"/>
          <w:sz w:val="21"/>
          <w:szCs w:val="21"/>
          <w:shd w:val="clear" w:color="auto" w:fill="FFFFFF"/>
        </w:rPr>
        <w:t>infërence</w:t>
      </w:r>
      <w:proofErr w:type="spellEnd"/>
      <w:r w:rsidRPr="00684141">
        <w:rPr>
          <w:rFonts w:ascii="Arial" w:hAnsi="Arial" w:cs="Arial"/>
          <w:color w:val="202122"/>
          <w:sz w:val="21"/>
          <w:szCs w:val="21"/>
          <w:shd w:val="clear" w:color="auto" w:fill="FFFFFF"/>
        </w:rPr>
        <w:t>, déduction</w:t>
      </w:r>
    </w:p>
    <w:p w14:paraId="7AF770DE" w14:textId="77777777" w:rsidR="00831B05" w:rsidRPr="00684141" w:rsidRDefault="00831B05" w:rsidP="00831B05">
      <w:pPr>
        <w:rPr>
          <w:rFonts w:ascii="Arial" w:hAnsi="Arial" w:cs="Arial"/>
          <w:color w:val="202122"/>
          <w:sz w:val="21"/>
          <w:szCs w:val="21"/>
          <w:shd w:val="clear" w:color="auto" w:fill="FFFFFF"/>
        </w:rPr>
      </w:pPr>
      <w:proofErr w:type="spellStart"/>
      <w:r w:rsidRPr="00684141">
        <w:rPr>
          <w:rFonts w:ascii="Arial" w:hAnsi="Arial" w:cs="Arial"/>
          <w:color w:val="202122"/>
          <w:sz w:val="21"/>
          <w:szCs w:val="21"/>
          <w:shd w:val="clear" w:color="auto" w:fill="FFFFFF"/>
        </w:rPr>
        <w:t>prajnā</w:t>
      </w:r>
      <w:proofErr w:type="spellEnd"/>
      <w:r w:rsidRPr="00684141">
        <w:rPr>
          <w:rFonts w:ascii="Arial" w:hAnsi="Arial" w:cs="Arial"/>
          <w:color w:val="202122"/>
          <w:sz w:val="21"/>
          <w:szCs w:val="21"/>
          <w:shd w:val="clear" w:color="auto" w:fill="FFFFFF"/>
        </w:rPr>
        <w:t xml:space="preserve"> : connaissance</w:t>
      </w:r>
    </w:p>
    <w:p w14:paraId="01B1FFA5" w14:textId="77777777" w:rsidR="00831B05" w:rsidRPr="00684141" w:rsidRDefault="00831B05" w:rsidP="00831B05">
      <w:pPr>
        <w:rPr>
          <w:rFonts w:ascii="Arial" w:hAnsi="Arial" w:cs="Arial"/>
          <w:color w:val="202122"/>
          <w:sz w:val="21"/>
          <w:szCs w:val="21"/>
          <w:shd w:val="clear" w:color="auto" w:fill="FFFFFF"/>
        </w:rPr>
      </w:pPr>
      <w:r w:rsidRPr="00684141">
        <w:rPr>
          <w:rFonts w:ascii="Arial" w:hAnsi="Arial" w:cs="Arial"/>
          <w:color w:val="202122"/>
          <w:sz w:val="21"/>
          <w:szCs w:val="21"/>
          <w:shd w:val="clear" w:color="auto" w:fill="FFFFFF"/>
        </w:rPr>
        <w:t>anya : autre</w:t>
      </w:r>
    </w:p>
    <w:p w14:paraId="24A90E52" w14:textId="77777777" w:rsidR="00831B05" w:rsidRPr="00684141" w:rsidRDefault="00831B05" w:rsidP="00831B05">
      <w:pPr>
        <w:rPr>
          <w:rFonts w:ascii="Arial" w:hAnsi="Arial" w:cs="Arial"/>
          <w:color w:val="202122"/>
          <w:sz w:val="21"/>
          <w:szCs w:val="21"/>
          <w:shd w:val="clear" w:color="auto" w:fill="FFFFFF"/>
        </w:rPr>
      </w:pPr>
      <w:proofErr w:type="spellStart"/>
      <w:r w:rsidRPr="00684141">
        <w:rPr>
          <w:rFonts w:ascii="Arial" w:hAnsi="Arial" w:cs="Arial"/>
          <w:color w:val="202122"/>
          <w:sz w:val="21"/>
          <w:szCs w:val="21"/>
          <w:shd w:val="clear" w:color="auto" w:fill="FFFFFF"/>
        </w:rPr>
        <w:t>vishayā</w:t>
      </w:r>
      <w:proofErr w:type="spellEnd"/>
      <w:r w:rsidRPr="00684141">
        <w:rPr>
          <w:rFonts w:ascii="Arial" w:hAnsi="Arial" w:cs="Arial"/>
          <w:color w:val="202122"/>
          <w:sz w:val="21"/>
          <w:szCs w:val="21"/>
          <w:shd w:val="clear" w:color="auto" w:fill="FFFFFF"/>
        </w:rPr>
        <w:t xml:space="preserve"> : objet d'expérience</w:t>
      </w:r>
    </w:p>
    <w:p w14:paraId="04972E2C" w14:textId="77777777" w:rsidR="00831B05" w:rsidRPr="00684141" w:rsidRDefault="00831B05" w:rsidP="00831B05">
      <w:pPr>
        <w:rPr>
          <w:rFonts w:ascii="Arial" w:hAnsi="Arial" w:cs="Arial"/>
          <w:color w:val="202122"/>
          <w:sz w:val="21"/>
          <w:szCs w:val="21"/>
          <w:shd w:val="clear" w:color="auto" w:fill="FFFFFF"/>
        </w:rPr>
      </w:pPr>
      <w:proofErr w:type="spellStart"/>
      <w:r w:rsidRPr="00684141">
        <w:rPr>
          <w:rFonts w:ascii="Arial" w:hAnsi="Arial" w:cs="Arial"/>
          <w:color w:val="202122"/>
          <w:sz w:val="21"/>
          <w:szCs w:val="21"/>
          <w:shd w:val="clear" w:color="auto" w:fill="FFFFFF"/>
        </w:rPr>
        <w:t>vishésha</w:t>
      </w:r>
      <w:proofErr w:type="spellEnd"/>
      <w:r w:rsidRPr="00684141">
        <w:rPr>
          <w:rFonts w:ascii="Arial" w:hAnsi="Arial" w:cs="Arial"/>
          <w:color w:val="202122"/>
          <w:sz w:val="21"/>
          <w:szCs w:val="21"/>
          <w:shd w:val="clear" w:color="auto" w:fill="FFFFFF"/>
        </w:rPr>
        <w:t xml:space="preserve"> : autre, différent</w:t>
      </w:r>
    </w:p>
    <w:p w14:paraId="36D2F1F3"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artha</w:t>
      </w:r>
      <w:proofErr w:type="spellEnd"/>
      <w:r w:rsidRPr="002A0773">
        <w:rPr>
          <w:rFonts w:ascii="Arial" w:hAnsi="Arial" w:cs="Arial"/>
          <w:color w:val="202122"/>
          <w:sz w:val="21"/>
          <w:szCs w:val="21"/>
          <w:shd w:val="clear" w:color="auto" w:fill="FFFFFF"/>
          <w:lang w:val="en-US"/>
        </w:rPr>
        <w:t xml:space="preserve"> : cause, raison d'être</w:t>
      </w:r>
    </w:p>
    <w:p w14:paraId="5598D84F" w14:textId="77777777" w:rsidR="00831B05" w:rsidRPr="002A0773" w:rsidRDefault="00831B05" w:rsidP="00831B05">
      <w:pPr>
        <w:rPr>
          <w:rFonts w:ascii="Tahoma" w:hAnsi="Tahoma" w:cs="Tahoma"/>
          <w:b/>
          <w:bCs/>
          <w:color w:val="333399"/>
          <w:lang w:val="en-US"/>
        </w:rPr>
      </w:pPr>
    </w:p>
    <w:p w14:paraId="63AF3127" w14:textId="77777777" w:rsidR="00831B05" w:rsidRDefault="00831B05" w:rsidP="00831B05">
      <w:pPr>
        <w:rPr>
          <w:rFonts w:ascii="Arial" w:hAnsi="Arial" w:cs="Arial"/>
          <w:color w:val="202122"/>
          <w:sz w:val="21"/>
          <w:szCs w:val="21"/>
          <w:shd w:val="clear" w:color="auto" w:fill="FFFFFF"/>
          <w:lang w:val="en-US"/>
        </w:rPr>
      </w:pPr>
      <w:r w:rsidRPr="002F4769">
        <w:rPr>
          <w:rFonts w:ascii="Arial" w:hAnsi="Arial" w:cs="Arial"/>
          <w:color w:val="202122"/>
          <w:sz w:val="21"/>
          <w:szCs w:val="21"/>
          <w:shd w:val="clear" w:color="auto" w:fill="FFFFFF"/>
          <w:lang w:val="en-US"/>
        </w:rPr>
        <w:t>An ordinary man has f</w:t>
      </w:r>
      <w:r>
        <w:rPr>
          <w:rFonts w:ascii="Arial" w:hAnsi="Arial" w:cs="Arial"/>
          <w:color w:val="202122"/>
          <w:sz w:val="21"/>
          <w:szCs w:val="21"/>
          <w:shd w:val="clear" w:color="auto" w:fill="FFFFFF"/>
          <w:lang w:val="en-US"/>
        </w:rPr>
        <w:t>ree will in the sense that he experiences choices and must find his way by discrimination.</w:t>
      </w:r>
    </w:p>
    <w:p w14:paraId="52FD98E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enlightened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having left duality behind him, </w:t>
      </w:r>
      <w:proofErr w:type="spellStart"/>
      <w:r>
        <w:rPr>
          <w:rFonts w:ascii="Arial" w:hAnsi="Arial" w:cs="Arial"/>
          <w:color w:val="202122"/>
          <w:sz w:val="21"/>
          <w:szCs w:val="21"/>
          <w:shd w:val="clear" w:color="auto" w:fill="FFFFFF"/>
          <w:lang w:val="en-US"/>
        </w:rPr>
        <w:t>expereriences</w:t>
      </w:r>
      <w:proofErr w:type="spellEnd"/>
      <w:r>
        <w:rPr>
          <w:rFonts w:ascii="Arial" w:hAnsi="Arial" w:cs="Arial"/>
          <w:color w:val="202122"/>
          <w:sz w:val="21"/>
          <w:szCs w:val="21"/>
          <w:shd w:val="clear" w:color="auto" w:fill="FFFFFF"/>
          <w:lang w:val="en-US"/>
        </w:rPr>
        <w:t xml:space="preserve"> only his own will which transcends the hesitation of choice.</w:t>
      </w:r>
    </w:p>
    <w:p w14:paraId="65E0D4A6" w14:textId="77777777" w:rsidR="00831B05" w:rsidRPr="002F4769" w:rsidRDefault="00831B05" w:rsidP="00831B05">
      <w:pPr>
        <w:rPr>
          <w:rFonts w:ascii="Tahoma" w:hAnsi="Tahoma" w:cs="Tahoma"/>
          <w:b/>
          <w:bCs/>
          <w:color w:val="333399"/>
          <w:lang w:val="en-US"/>
        </w:rPr>
      </w:pPr>
    </w:p>
    <w:p w14:paraId="7D4ADD9C" w14:textId="77777777" w:rsidR="00831B05" w:rsidRPr="00684141" w:rsidRDefault="00831B05" w:rsidP="00831B05">
      <w:pPr>
        <w:rPr>
          <w:rFonts w:ascii="Tahoma" w:hAnsi="Tahoma" w:cs="Tahoma"/>
          <w:b/>
          <w:bCs/>
          <w:color w:val="333399"/>
        </w:rPr>
      </w:pPr>
      <w:r w:rsidRPr="00F44838">
        <w:rPr>
          <w:noProof/>
        </w:rPr>
        <w:drawing>
          <wp:inline distT="0" distB="0" distL="0" distR="0" wp14:anchorId="36573959" wp14:editId="4B3FCBFF">
            <wp:extent cx="5397500" cy="17843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7500" cy="178435"/>
                    </a:xfrm>
                    <a:prstGeom prst="rect">
                      <a:avLst/>
                    </a:prstGeom>
                    <a:noFill/>
                    <a:ln>
                      <a:noFill/>
                    </a:ln>
                  </pic:spPr>
                </pic:pic>
              </a:graphicData>
            </a:graphic>
          </wp:inline>
        </w:drawing>
      </w:r>
    </w:p>
    <w:p w14:paraId="3C24ACCC" w14:textId="77777777" w:rsidR="00831B05" w:rsidRPr="00684141" w:rsidRDefault="00831B05" w:rsidP="00831B05">
      <w:pPr>
        <w:rPr>
          <w:rFonts w:ascii="Tahoma" w:hAnsi="Tahoma" w:cs="Tahoma"/>
          <w:b/>
          <w:bCs/>
          <w:color w:val="333399"/>
        </w:rPr>
      </w:pPr>
    </w:p>
    <w:p w14:paraId="6605E327"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I.50 </w:t>
      </w:r>
      <w:proofErr w:type="spellStart"/>
      <w:r w:rsidRPr="002A0773">
        <w:rPr>
          <w:rFonts w:ascii="Arial" w:hAnsi="Arial" w:cs="Arial"/>
          <w:b/>
          <w:bCs/>
          <w:color w:val="00B0F0"/>
          <w:sz w:val="21"/>
          <w:szCs w:val="21"/>
          <w:shd w:val="clear" w:color="auto" w:fill="FFFFFF"/>
        </w:rPr>
        <w:t>tajjah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samskarah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anyasmaskaray</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pratibandhi</w:t>
      </w:r>
      <w:proofErr w:type="spellEnd"/>
      <w:r w:rsidRPr="002A0773">
        <w:rPr>
          <w:rFonts w:ascii="Arial" w:hAnsi="Arial" w:cs="Arial"/>
          <w:b/>
          <w:bCs/>
          <w:color w:val="00B0F0"/>
          <w:sz w:val="21"/>
          <w:szCs w:val="21"/>
          <w:shd w:val="clear" w:color="auto" w:fill="FFFFFF"/>
        </w:rPr>
        <w:t xml:space="preserve"> </w:t>
      </w:r>
    </w:p>
    <w:p w14:paraId="0AE82F3B" w14:textId="77777777" w:rsidR="00831B05" w:rsidRPr="002A0773" w:rsidRDefault="00831B05" w:rsidP="00831B05">
      <w:pPr>
        <w:rPr>
          <w:rFonts w:ascii="Arial" w:hAnsi="Arial" w:cs="Arial"/>
          <w:b/>
          <w:bCs/>
          <w:color w:val="00B0F0"/>
          <w:sz w:val="21"/>
          <w:szCs w:val="21"/>
          <w:shd w:val="clear" w:color="auto" w:fill="FFFFFF"/>
        </w:rPr>
      </w:pPr>
    </w:p>
    <w:p w14:paraId="086898AB" w14:textId="77777777" w:rsidR="00831B05" w:rsidRPr="00062B95" w:rsidRDefault="00831B05" w:rsidP="00831B05">
      <w:pPr>
        <w:rPr>
          <w:rFonts w:ascii="Arial" w:hAnsi="Arial" w:cs="Arial"/>
          <w:b/>
          <w:bCs/>
          <w:color w:val="00B0F0"/>
          <w:sz w:val="21"/>
          <w:szCs w:val="21"/>
          <w:shd w:val="clear" w:color="auto" w:fill="FFFFFF"/>
        </w:rPr>
      </w:pPr>
      <w:r w:rsidRPr="00062B95">
        <w:rPr>
          <w:rFonts w:ascii="Arial" w:hAnsi="Arial" w:cs="Arial" w:hint="eastAsia"/>
          <w:b/>
          <w:bCs/>
          <w:color w:val="00B0F0"/>
          <w:sz w:val="21"/>
          <w:szCs w:val="21"/>
          <w:shd w:val="clear" w:color="auto" w:fill="FFFFFF"/>
        </w:rPr>
        <w:t>«</w:t>
      </w:r>
      <w:r w:rsidRPr="00062B95">
        <w:rPr>
          <w:rFonts w:ascii="Arial" w:hAnsi="Arial" w:cs="Arial"/>
          <w:b/>
          <w:bCs/>
          <w:color w:val="00B0F0"/>
          <w:sz w:val="21"/>
          <w:szCs w:val="21"/>
          <w:shd w:val="clear" w:color="auto" w:fill="FFFFFF"/>
        </w:rPr>
        <w:t xml:space="preserve"> L'imprégnation qui résulte de ce </w:t>
      </w:r>
      <w:proofErr w:type="spellStart"/>
      <w:r w:rsidRPr="00062B95">
        <w:rPr>
          <w:rFonts w:ascii="Arial" w:hAnsi="Arial" w:cs="Arial"/>
          <w:b/>
          <w:bCs/>
          <w:color w:val="00B0F0"/>
          <w:sz w:val="21"/>
          <w:szCs w:val="21"/>
          <w:shd w:val="clear" w:color="auto" w:fill="FFFFFF"/>
        </w:rPr>
        <w:t>Samādhi</w:t>
      </w:r>
      <w:proofErr w:type="spellEnd"/>
      <w:r w:rsidRPr="00062B95">
        <w:rPr>
          <w:rFonts w:ascii="Arial" w:hAnsi="Arial" w:cs="Arial"/>
          <w:b/>
          <w:bCs/>
          <w:color w:val="00B0F0"/>
          <w:sz w:val="21"/>
          <w:szCs w:val="21"/>
          <w:shd w:val="clear" w:color="auto" w:fill="FFFFFF"/>
        </w:rPr>
        <w:t xml:space="preserve"> s'oppose à la formation</w:t>
      </w:r>
      <w:r>
        <w:rPr>
          <w:rFonts w:ascii="Arial" w:hAnsi="Arial" w:cs="Arial"/>
          <w:b/>
          <w:bCs/>
          <w:color w:val="00B0F0"/>
          <w:sz w:val="21"/>
          <w:szCs w:val="21"/>
          <w:shd w:val="clear" w:color="auto" w:fill="FFFFFF"/>
        </w:rPr>
        <w:t xml:space="preserve"> </w:t>
      </w:r>
      <w:r w:rsidRPr="00062B95">
        <w:rPr>
          <w:rFonts w:ascii="Arial" w:hAnsi="Arial" w:cs="Arial"/>
          <w:b/>
          <w:bCs/>
          <w:color w:val="00B0F0"/>
          <w:sz w:val="21"/>
          <w:szCs w:val="21"/>
          <w:shd w:val="clear" w:color="auto" w:fill="FFFFFF"/>
        </w:rPr>
        <w:t>d'autres types d'imprégnations. »</w:t>
      </w:r>
    </w:p>
    <w:p w14:paraId="2FB58E5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tad-ja</w:t>
      </w:r>
      <w:proofErr w:type="spellEnd"/>
      <w:r w:rsidRPr="002A0773">
        <w:rPr>
          <w:rFonts w:ascii="Arial" w:hAnsi="Arial" w:cs="Arial"/>
          <w:color w:val="202122"/>
          <w:sz w:val="21"/>
          <w:szCs w:val="21"/>
          <w:shd w:val="clear" w:color="auto" w:fill="FFFFFF"/>
        </w:rPr>
        <w:t xml:space="preserve"> : né de cela</w:t>
      </w:r>
    </w:p>
    <w:p w14:paraId="6323997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samskāra</w:t>
      </w:r>
      <w:proofErr w:type="spellEnd"/>
      <w:r w:rsidRPr="002A0773">
        <w:rPr>
          <w:rFonts w:ascii="Arial" w:hAnsi="Arial" w:cs="Arial"/>
          <w:color w:val="202122"/>
          <w:sz w:val="21"/>
          <w:szCs w:val="21"/>
          <w:shd w:val="clear" w:color="auto" w:fill="FFFFFF"/>
        </w:rPr>
        <w:t xml:space="preserve"> : impression, construction mentale, imprégnation, prégnance</w:t>
      </w:r>
    </w:p>
    <w:p w14:paraId="67C36AF5"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anya : autre</w:t>
      </w:r>
    </w:p>
    <w:p w14:paraId="4EEB151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pratibandhî</w:t>
      </w:r>
      <w:proofErr w:type="spellEnd"/>
      <w:r w:rsidRPr="002A0773">
        <w:rPr>
          <w:rFonts w:ascii="Arial" w:hAnsi="Arial" w:cs="Arial"/>
          <w:color w:val="202122"/>
          <w:sz w:val="21"/>
          <w:szCs w:val="21"/>
          <w:shd w:val="clear" w:color="auto" w:fill="FFFFFF"/>
        </w:rPr>
        <w:t xml:space="preserve"> : ce qui fait obstacle</w:t>
      </w:r>
    </w:p>
    <w:p w14:paraId="2B94F643" w14:textId="77777777" w:rsidR="00831B05" w:rsidRPr="002F4769" w:rsidRDefault="00831B05" w:rsidP="00831B05">
      <w:pPr>
        <w:rPr>
          <w:rFonts w:ascii="Tahoma" w:hAnsi="Tahoma" w:cs="Tahoma"/>
          <w:b/>
          <w:bCs/>
          <w:color w:val="333399"/>
          <w:lang w:val="en-US"/>
        </w:rPr>
      </w:pPr>
      <w:r w:rsidRPr="00F44838">
        <w:rPr>
          <w:noProof/>
        </w:rPr>
        <w:drawing>
          <wp:inline distT="0" distB="0" distL="0" distR="0" wp14:anchorId="6981C61C" wp14:editId="3299FD29">
            <wp:extent cx="5760085" cy="3867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0CB83931" w14:textId="77777777" w:rsidR="00831B05" w:rsidRDefault="00831B05" w:rsidP="00831B05">
      <w:pPr>
        <w:rPr>
          <w:rFonts w:ascii="Tahoma" w:hAnsi="Tahoma" w:cs="Tahoma"/>
          <w:b/>
          <w:bCs/>
          <w:color w:val="333399"/>
        </w:rPr>
      </w:pPr>
    </w:p>
    <w:p w14:paraId="1276BFE8" w14:textId="77777777" w:rsidR="00831B05" w:rsidRPr="00C13E0C" w:rsidRDefault="00831B05" w:rsidP="00831B05">
      <w:pPr>
        <w:rPr>
          <w:rFonts w:ascii="Arial" w:hAnsi="Arial" w:cs="Arial"/>
          <w:b/>
          <w:bCs/>
          <w:color w:val="00B0F0"/>
          <w:sz w:val="21"/>
          <w:szCs w:val="21"/>
          <w:shd w:val="clear" w:color="auto" w:fill="FFFFFF"/>
        </w:rPr>
      </w:pPr>
      <w:r w:rsidRPr="00C13E0C">
        <w:rPr>
          <w:rFonts w:ascii="Arial" w:hAnsi="Arial" w:cs="Arial"/>
          <w:b/>
          <w:bCs/>
          <w:color w:val="00B0F0"/>
          <w:sz w:val="21"/>
          <w:szCs w:val="21"/>
          <w:shd w:val="clear" w:color="auto" w:fill="FFFFFF"/>
        </w:rPr>
        <w:t xml:space="preserve">I.51 </w:t>
      </w:r>
      <w:proofErr w:type="spellStart"/>
      <w:r w:rsidRPr="00C13E0C">
        <w:rPr>
          <w:rFonts w:ascii="Arial" w:hAnsi="Arial" w:cs="Arial"/>
          <w:b/>
          <w:bCs/>
          <w:color w:val="00B0F0"/>
          <w:sz w:val="21"/>
          <w:szCs w:val="21"/>
          <w:shd w:val="clear" w:color="auto" w:fill="FFFFFF"/>
        </w:rPr>
        <w:t>Tasyapi</w:t>
      </w:r>
      <w:proofErr w:type="spellEnd"/>
      <w:r w:rsidRPr="00C13E0C">
        <w:rPr>
          <w:rFonts w:ascii="Arial" w:hAnsi="Arial" w:cs="Arial"/>
          <w:b/>
          <w:bCs/>
          <w:color w:val="00B0F0"/>
          <w:sz w:val="21"/>
          <w:szCs w:val="21"/>
          <w:shd w:val="clear" w:color="auto" w:fill="FFFFFF"/>
        </w:rPr>
        <w:t xml:space="preserve"> </w:t>
      </w:r>
      <w:proofErr w:type="spellStart"/>
      <w:r w:rsidRPr="00C13E0C">
        <w:rPr>
          <w:rFonts w:ascii="Arial" w:hAnsi="Arial" w:cs="Arial"/>
          <w:b/>
          <w:bCs/>
          <w:color w:val="00B0F0"/>
          <w:sz w:val="21"/>
          <w:szCs w:val="21"/>
          <w:shd w:val="clear" w:color="auto" w:fill="FFFFFF"/>
        </w:rPr>
        <w:t>nirodhe</w:t>
      </w:r>
      <w:proofErr w:type="spellEnd"/>
      <w:r w:rsidRPr="00C13E0C">
        <w:rPr>
          <w:rFonts w:ascii="Arial" w:hAnsi="Arial" w:cs="Arial"/>
          <w:b/>
          <w:bCs/>
          <w:color w:val="00B0F0"/>
          <w:sz w:val="21"/>
          <w:szCs w:val="21"/>
          <w:shd w:val="clear" w:color="auto" w:fill="FFFFFF"/>
        </w:rPr>
        <w:t xml:space="preserve"> </w:t>
      </w:r>
      <w:proofErr w:type="spellStart"/>
      <w:r w:rsidRPr="00C13E0C">
        <w:rPr>
          <w:rFonts w:ascii="Arial" w:hAnsi="Arial" w:cs="Arial"/>
          <w:b/>
          <w:bCs/>
          <w:color w:val="00B0F0"/>
          <w:sz w:val="21"/>
          <w:szCs w:val="21"/>
          <w:shd w:val="clear" w:color="auto" w:fill="FFFFFF"/>
        </w:rPr>
        <w:t>sarvanirodhat</w:t>
      </w:r>
      <w:proofErr w:type="spellEnd"/>
      <w:r w:rsidRPr="00C13E0C">
        <w:rPr>
          <w:rFonts w:ascii="Arial" w:hAnsi="Arial" w:cs="Arial"/>
          <w:b/>
          <w:bCs/>
          <w:color w:val="00B0F0"/>
          <w:sz w:val="21"/>
          <w:szCs w:val="21"/>
          <w:shd w:val="clear" w:color="auto" w:fill="FFFFFF"/>
        </w:rPr>
        <w:t xml:space="preserve"> </w:t>
      </w:r>
      <w:proofErr w:type="spellStart"/>
      <w:r w:rsidRPr="00C13E0C">
        <w:rPr>
          <w:rFonts w:ascii="Arial" w:hAnsi="Arial" w:cs="Arial"/>
          <w:b/>
          <w:bCs/>
          <w:color w:val="00B0F0"/>
          <w:sz w:val="21"/>
          <w:szCs w:val="21"/>
          <w:shd w:val="clear" w:color="auto" w:fill="FFFFFF"/>
        </w:rPr>
        <w:t>nirbija</w:t>
      </w:r>
      <w:proofErr w:type="spellEnd"/>
      <w:r w:rsidRPr="00C13E0C">
        <w:rPr>
          <w:rFonts w:ascii="Arial" w:hAnsi="Arial" w:cs="Arial"/>
          <w:b/>
          <w:bCs/>
          <w:color w:val="00B0F0"/>
          <w:sz w:val="21"/>
          <w:szCs w:val="21"/>
          <w:shd w:val="clear" w:color="auto" w:fill="FFFFFF"/>
        </w:rPr>
        <w:t xml:space="preserve"> </w:t>
      </w:r>
      <w:proofErr w:type="spellStart"/>
      <w:r w:rsidRPr="00C13E0C">
        <w:rPr>
          <w:rFonts w:ascii="Arial" w:hAnsi="Arial" w:cs="Arial"/>
          <w:b/>
          <w:bCs/>
          <w:color w:val="00B0F0"/>
          <w:sz w:val="21"/>
          <w:szCs w:val="21"/>
          <w:shd w:val="clear" w:color="auto" w:fill="FFFFFF"/>
        </w:rPr>
        <w:t>samadhih</w:t>
      </w:r>
      <w:proofErr w:type="spellEnd"/>
      <w:r w:rsidRPr="00C13E0C">
        <w:rPr>
          <w:rFonts w:ascii="Arial" w:hAnsi="Arial" w:cs="Arial"/>
          <w:b/>
          <w:bCs/>
          <w:color w:val="00B0F0"/>
          <w:sz w:val="21"/>
          <w:szCs w:val="21"/>
          <w:shd w:val="clear" w:color="auto" w:fill="FFFFFF"/>
        </w:rPr>
        <w:t xml:space="preserve"> </w:t>
      </w:r>
    </w:p>
    <w:p w14:paraId="70ACD61C" w14:textId="77777777" w:rsidR="00831B05" w:rsidRPr="00C13E0C" w:rsidRDefault="00831B05" w:rsidP="00831B05">
      <w:pPr>
        <w:rPr>
          <w:rFonts w:ascii="Arial" w:hAnsi="Arial" w:cs="Arial"/>
          <w:b/>
          <w:bCs/>
          <w:color w:val="00B0F0"/>
          <w:sz w:val="21"/>
          <w:szCs w:val="21"/>
          <w:shd w:val="clear" w:color="auto" w:fill="FFFFFF"/>
        </w:rPr>
      </w:pPr>
    </w:p>
    <w:p w14:paraId="319EDE2B" w14:textId="77777777" w:rsidR="00831B05" w:rsidRPr="00C13E0C" w:rsidRDefault="00831B05" w:rsidP="00831B05">
      <w:pPr>
        <w:rPr>
          <w:rFonts w:ascii="Arial" w:hAnsi="Arial" w:cs="Arial"/>
          <w:b/>
          <w:bCs/>
          <w:color w:val="00B0F0"/>
          <w:sz w:val="21"/>
          <w:szCs w:val="21"/>
          <w:shd w:val="clear" w:color="auto" w:fill="FFFFFF"/>
        </w:rPr>
      </w:pPr>
      <w:r w:rsidRPr="00C13E0C">
        <w:rPr>
          <w:rFonts w:ascii="Arial" w:hAnsi="Arial" w:cs="Arial" w:hint="eastAsia"/>
          <w:b/>
          <w:bCs/>
          <w:color w:val="00B0F0"/>
          <w:sz w:val="21"/>
          <w:szCs w:val="21"/>
          <w:shd w:val="clear" w:color="auto" w:fill="FFFFFF"/>
        </w:rPr>
        <w:t>«</w:t>
      </w:r>
      <w:r w:rsidRPr="00C13E0C">
        <w:rPr>
          <w:rFonts w:ascii="Arial" w:hAnsi="Arial" w:cs="Arial"/>
          <w:b/>
          <w:bCs/>
          <w:color w:val="00B0F0"/>
          <w:sz w:val="21"/>
          <w:szCs w:val="21"/>
          <w:shd w:val="clear" w:color="auto" w:fill="FFFFFF"/>
        </w:rPr>
        <w:t xml:space="preserve"> Quand tout cela aussi est supprimé, on connaît le </w:t>
      </w:r>
      <w:proofErr w:type="spellStart"/>
      <w:r w:rsidRPr="00C13E0C">
        <w:rPr>
          <w:rFonts w:ascii="Arial" w:hAnsi="Arial" w:cs="Arial"/>
          <w:b/>
          <w:bCs/>
          <w:color w:val="00B0F0"/>
          <w:sz w:val="21"/>
          <w:szCs w:val="21"/>
          <w:shd w:val="clear" w:color="auto" w:fill="FFFFFF"/>
        </w:rPr>
        <w:t>Nirbïja</w:t>
      </w:r>
      <w:proofErr w:type="spellEnd"/>
      <w:r w:rsidRPr="00C13E0C">
        <w:rPr>
          <w:rFonts w:ascii="Arial" w:hAnsi="Arial" w:cs="Arial"/>
          <w:b/>
          <w:bCs/>
          <w:color w:val="00B0F0"/>
          <w:sz w:val="21"/>
          <w:szCs w:val="21"/>
          <w:shd w:val="clear" w:color="auto" w:fill="FFFFFF"/>
        </w:rPr>
        <w:t xml:space="preserve"> </w:t>
      </w:r>
      <w:proofErr w:type="spellStart"/>
      <w:r w:rsidRPr="00C13E0C">
        <w:rPr>
          <w:rFonts w:ascii="Arial" w:hAnsi="Arial" w:cs="Arial"/>
          <w:b/>
          <w:bCs/>
          <w:color w:val="00B0F0"/>
          <w:sz w:val="21"/>
          <w:szCs w:val="21"/>
          <w:shd w:val="clear" w:color="auto" w:fill="FFFFFF"/>
        </w:rPr>
        <w:t>Samādhi</w:t>
      </w:r>
      <w:proofErr w:type="spellEnd"/>
      <w:r w:rsidRPr="00C13E0C">
        <w:rPr>
          <w:rFonts w:ascii="Arial" w:hAnsi="Arial" w:cs="Arial"/>
          <w:b/>
          <w:bCs/>
          <w:color w:val="00B0F0"/>
          <w:sz w:val="21"/>
          <w:szCs w:val="21"/>
          <w:shd w:val="clear" w:color="auto" w:fill="FFFFFF"/>
        </w:rPr>
        <w:t>.</w:t>
      </w:r>
      <w:r w:rsidRPr="00C13E0C">
        <w:rPr>
          <w:rFonts w:ascii="Arial" w:hAnsi="Arial" w:cs="Arial" w:hint="eastAsia"/>
          <w:b/>
          <w:bCs/>
          <w:color w:val="00B0F0"/>
          <w:sz w:val="21"/>
          <w:szCs w:val="21"/>
          <w:shd w:val="clear" w:color="auto" w:fill="FFFFFF"/>
        </w:rPr>
        <w:t>»</w:t>
      </w:r>
    </w:p>
    <w:p w14:paraId="36BDE3F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tasya</w:t>
      </w:r>
      <w:proofErr w:type="spellEnd"/>
      <w:r w:rsidRPr="002A0773">
        <w:rPr>
          <w:rFonts w:ascii="Arial" w:hAnsi="Arial" w:cs="Arial"/>
          <w:color w:val="202122"/>
          <w:sz w:val="21"/>
          <w:szCs w:val="21"/>
          <w:shd w:val="clear" w:color="auto" w:fill="FFFFFF"/>
        </w:rPr>
        <w:t xml:space="preserve"> : de cela</w:t>
      </w:r>
    </w:p>
    <w:p w14:paraId="2DDFA4D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api : aussi</w:t>
      </w:r>
    </w:p>
    <w:p w14:paraId="77C2CC3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mrodha</w:t>
      </w:r>
      <w:proofErr w:type="spellEnd"/>
      <w:r w:rsidRPr="002A0773">
        <w:rPr>
          <w:rFonts w:ascii="Arial" w:hAnsi="Arial" w:cs="Arial"/>
          <w:color w:val="202122"/>
          <w:sz w:val="21"/>
          <w:szCs w:val="21"/>
          <w:shd w:val="clear" w:color="auto" w:fill="FFFFFF"/>
        </w:rPr>
        <w:t xml:space="preserve"> : suppression, arrêt</w:t>
      </w:r>
    </w:p>
    <w:p w14:paraId="0720BE6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sarva</w:t>
      </w:r>
      <w:proofErr w:type="spellEnd"/>
      <w:r w:rsidRPr="002A0773">
        <w:rPr>
          <w:rFonts w:ascii="Arial" w:hAnsi="Arial" w:cs="Arial"/>
          <w:color w:val="202122"/>
          <w:sz w:val="21"/>
          <w:szCs w:val="21"/>
          <w:shd w:val="clear" w:color="auto" w:fill="FFFFFF"/>
        </w:rPr>
        <w:t xml:space="preserve"> : tout</w:t>
      </w:r>
    </w:p>
    <w:p w14:paraId="0E357B9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nir-bïja</w:t>
      </w:r>
      <w:proofErr w:type="spellEnd"/>
      <w:r w:rsidRPr="002A0773">
        <w:rPr>
          <w:rFonts w:ascii="Arial" w:hAnsi="Arial" w:cs="Arial"/>
          <w:color w:val="202122"/>
          <w:sz w:val="21"/>
          <w:szCs w:val="21"/>
          <w:shd w:val="clear" w:color="auto" w:fill="FFFFFF"/>
        </w:rPr>
        <w:t xml:space="preserve"> : sans graines</w:t>
      </w:r>
    </w:p>
    <w:p w14:paraId="34D41C17" w14:textId="77777777" w:rsidR="00831B05" w:rsidRDefault="00831B05" w:rsidP="00831B05">
      <w:pPr>
        <w:rPr>
          <w:rFonts w:ascii="Tahoma" w:hAnsi="Tahoma" w:cs="Tahoma"/>
          <w:b/>
          <w:bCs/>
          <w:color w:val="333399"/>
        </w:rPr>
      </w:pPr>
    </w:p>
    <w:p w14:paraId="484660F7" w14:textId="77777777" w:rsidR="00831B05" w:rsidRDefault="00831B05" w:rsidP="00831B05">
      <w:pPr>
        <w:rPr>
          <w:rFonts w:ascii="Arial" w:hAnsi="Arial" w:cs="Arial"/>
          <w:color w:val="202122"/>
          <w:sz w:val="21"/>
          <w:szCs w:val="21"/>
          <w:shd w:val="clear" w:color="auto" w:fill="FFFFFF"/>
          <w:lang w:val="en-US"/>
        </w:rPr>
      </w:pPr>
      <w:r w:rsidRPr="00AA227A">
        <w:rPr>
          <w:rFonts w:ascii="Arial" w:hAnsi="Arial" w:cs="Arial"/>
          <w:color w:val="202122"/>
          <w:sz w:val="21"/>
          <w:szCs w:val="21"/>
          <w:shd w:val="clear" w:color="auto" w:fill="FFFFFF"/>
          <w:lang w:val="en-US"/>
        </w:rPr>
        <w:t>The</w:t>
      </w:r>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must learn to restrain even this new impression of truth-bearing light. </w:t>
      </w:r>
    </w:p>
    <w:p w14:paraId="4F02CFE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When all impressions are dissolved, a state of seedless enlightenment arises, in which all illusions and delusions terminate.</w:t>
      </w:r>
    </w:p>
    <w:p w14:paraId="39EF9C07"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This is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xml:space="preserve"> samadhi: The state of absolute identity with the seer.</w:t>
      </w:r>
    </w:p>
    <w:p w14:paraId="384185B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When Citta is dependent upon an object, idea or symbol, the state is called </w:t>
      </w:r>
      <w:proofErr w:type="spellStart"/>
      <w:r>
        <w:rPr>
          <w:rFonts w:ascii="Arial" w:hAnsi="Arial" w:cs="Arial"/>
          <w:color w:val="202122"/>
          <w:sz w:val="21"/>
          <w:szCs w:val="21"/>
          <w:shd w:val="clear" w:color="auto" w:fill="FFFFFF"/>
          <w:lang w:val="en-US"/>
        </w:rPr>
        <w:t>sabija</w:t>
      </w:r>
      <w:proofErr w:type="spellEnd"/>
      <w:r>
        <w:rPr>
          <w:rFonts w:ascii="Arial" w:hAnsi="Arial" w:cs="Arial"/>
          <w:color w:val="202122"/>
          <w:sz w:val="21"/>
          <w:szCs w:val="21"/>
          <w:shd w:val="clear" w:color="auto" w:fill="FFFFFF"/>
          <w:lang w:val="en-US"/>
        </w:rPr>
        <w:t xml:space="preserve"> samadhi. In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xml:space="preserve"> samadhi, Citta dissolves and no residue of impressions remains.</w:t>
      </w:r>
    </w:p>
    <w:p w14:paraId="44B3C121" w14:textId="77777777" w:rsidR="00831B05" w:rsidRPr="00AA227A"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soul alone manifests and blazes without form, in pristine clarity.</w:t>
      </w:r>
    </w:p>
    <w:p w14:paraId="3F04EE4C" w14:textId="77777777" w:rsidR="00831B05" w:rsidRDefault="00831B05" w:rsidP="00831B05">
      <w:pPr>
        <w:rPr>
          <w:rFonts w:ascii="Tahoma" w:hAnsi="Tahoma" w:cs="Tahoma"/>
          <w:b/>
          <w:bCs/>
          <w:color w:val="333399"/>
        </w:rPr>
      </w:pPr>
      <w:r w:rsidRPr="00F44838">
        <w:rPr>
          <w:noProof/>
        </w:rPr>
        <w:lastRenderedPageBreak/>
        <w:drawing>
          <wp:inline distT="0" distB="0" distL="0" distR="0" wp14:anchorId="5891D154" wp14:editId="6D186FA2">
            <wp:extent cx="5760085" cy="3270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085" cy="327025"/>
                    </a:xfrm>
                    <a:prstGeom prst="rect">
                      <a:avLst/>
                    </a:prstGeom>
                    <a:noFill/>
                    <a:ln>
                      <a:noFill/>
                    </a:ln>
                  </pic:spPr>
                </pic:pic>
              </a:graphicData>
            </a:graphic>
          </wp:inline>
        </w:drawing>
      </w:r>
    </w:p>
    <w:p w14:paraId="3B36B53F" w14:textId="77777777" w:rsidR="00831B05" w:rsidRDefault="00831B05" w:rsidP="00831B05">
      <w:pPr>
        <w:rPr>
          <w:rFonts w:ascii="Tahoma" w:hAnsi="Tahoma" w:cs="Tahoma"/>
          <w:b/>
          <w:bCs/>
          <w:color w:val="333399"/>
        </w:rPr>
      </w:pPr>
    </w:p>
    <w:p w14:paraId="3CD41159" w14:textId="77777777" w:rsidR="00831B05" w:rsidRPr="00AA67C7" w:rsidRDefault="00831B05" w:rsidP="00831B05">
      <w:pPr>
        <w:rPr>
          <w:rFonts w:ascii="Tahoma" w:hAnsi="Tahoma" w:cs="Tahoma"/>
          <w:b/>
          <w:bCs/>
          <w:color w:val="333399"/>
        </w:rPr>
      </w:pPr>
      <w:r w:rsidRPr="00AA67C7">
        <w:rPr>
          <w:rFonts w:ascii="Tahoma" w:hAnsi="Tahoma" w:cs="Tahoma"/>
          <w:b/>
          <w:bCs/>
          <w:color w:val="333399"/>
        </w:rPr>
        <w:t xml:space="preserve">SADHANA PADA </w:t>
      </w:r>
    </w:p>
    <w:p w14:paraId="2EAA468B" w14:textId="77777777" w:rsidR="00831B05" w:rsidRPr="00AA67C7" w:rsidRDefault="00831B05" w:rsidP="00831B05">
      <w:pPr>
        <w:rPr>
          <w:rFonts w:ascii="Arial" w:hAnsi="Arial" w:cs="Arial"/>
          <w:color w:val="202122"/>
          <w:sz w:val="21"/>
          <w:szCs w:val="21"/>
          <w:shd w:val="clear" w:color="auto" w:fill="FFFFFF"/>
        </w:rPr>
      </w:pPr>
    </w:p>
    <w:p w14:paraId="556119B6" w14:textId="77777777" w:rsidR="00831B05" w:rsidRPr="00DA62BF" w:rsidRDefault="00831B05" w:rsidP="00831B05">
      <w:pPr>
        <w:rPr>
          <w:rFonts w:ascii="Arial" w:hAnsi="Arial" w:cs="Arial"/>
          <w:color w:val="202122"/>
          <w:sz w:val="21"/>
          <w:szCs w:val="21"/>
          <w:shd w:val="clear" w:color="auto" w:fill="FFFFFF"/>
        </w:rPr>
      </w:pPr>
      <w:r w:rsidRPr="00DA62BF">
        <w:rPr>
          <w:rFonts w:ascii="Arial" w:hAnsi="Arial" w:cs="Arial"/>
          <w:color w:val="202122"/>
          <w:sz w:val="21"/>
          <w:szCs w:val="21"/>
          <w:shd w:val="clear" w:color="auto" w:fill="FFFFFF"/>
        </w:rPr>
        <w:t xml:space="preserve">Après avoir défini l'état de Yoga, et décrit les différents stades de </w:t>
      </w:r>
      <w:proofErr w:type="spellStart"/>
      <w:r w:rsidRPr="00DA62BF">
        <w:rPr>
          <w:rFonts w:ascii="Arial" w:hAnsi="Arial" w:cs="Arial"/>
          <w:color w:val="202122"/>
          <w:sz w:val="21"/>
          <w:szCs w:val="21"/>
          <w:shd w:val="clear" w:color="auto" w:fill="FFFFFF"/>
        </w:rPr>
        <w:t>Samādhi</w:t>
      </w:r>
      <w:proofErr w:type="spellEnd"/>
      <w:r w:rsidRPr="00DA62BF">
        <w:rPr>
          <w:rFonts w:ascii="Arial" w:hAnsi="Arial" w:cs="Arial"/>
          <w:color w:val="202122"/>
          <w:sz w:val="21"/>
          <w:szCs w:val="21"/>
          <w:shd w:val="clear" w:color="auto" w:fill="FFFFFF"/>
        </w:rPr>
        <w:t>,</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jusqu'</w:t>
      </w:r>
      <w:r>
        <w:rPr>
          <w:rFonts w:ascii="Arial" w:hAnsi="Arial" w:cs="Arial"/>
          <w:color w:val="202122"/>
          <w:sz w:val="21"/>
          <w:szCs w:val="21"/>
          <w:shd w:val="clear" w:color="auto" w:fill="FFFFFF"/>
        </w:rPr>
        <w:t>à</w:t>
      </w:r>
      <w:r w:rsidRPr="00DA62BF">
        <w:rPr>
          <w:rFonts w:ascii="Arial" w:hAnsi="Arial" w:cs="Arial"/>
          <w:color w:val="202122"/>
          <w:sz w:val="21"/>
          <w:szCs w:val="21"/>
          <w:shd w:val="clear" w:color="auto" w:fill="FFFFFF"/>
        </w:rPr>
        <w:t xml:space="preserve"> l'étape ultime où les imprégnations qui créent les forces de</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l'habitude sont enfin supprimées, Patanjali nous parle des moyens</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pratiques que nous pouvons mettre en œuvre pour créer les conditions</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 xml:space="preserve">favorables à ce processus de transformation. </w:t>
      </w:r>
      <w:proofErr w:type="spellStart"/>
      <w:r w:rsidRPr="00DA62BF">
        <w:rPr>
          <w:rFonts w:ascii="Arial" w:hAnsi="Arial" w:cs="Arial"/>
          <w:color w:val="202122"/>
          <w:sz w:val="21"/>
          <w:szCs w:val="21"/>
          <w:shd w:val="clear" w:color="auto" w:fill="FFFFFF"/>
        </w:rPr>
        <w:t>Sādhana</w:t>
      </w:r>
      <w:proofErr w:type="spellEnd"/>
      <w:r w:rsidRPr="00DA62BF">
        <w:rPr>
          <w:rFonts w:ascii="Arial" w:hAnsi="Arial" w:cs="Arial"/>
          <w:color w:val="202122"/>
          <w:sz w:val="21"/>
          <w:szCs w:val="21"/>
          <w:shd w:val="clear" w:color="auto" w:fill="FFFFFF"/>
        </w:rPr>
        <w:t>, terme militaire, signifie stratégie. C'est bien de cela qu'il s'agit,</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 xml:space="preserve">pour amener le mental à découvrir et lâcher ce qui l'encombre. </w:t>
      </w:r>
    </w:p>
    <w:p w14:paraId="09244572" w14:textId="77777777" w:rsidR="00831B05" w:rsidRDefault="00831B05" w:rsidP="00831B05">
      <w:pPr>
        <w:rPr>
          <w:rFonts w:ascii="Arial" w:hAnsi="Arial" w:cs="Arial"/>
          <w:color w:val="202122"/>
          <w:sz w:val="21"/>
          <w:szCs w:val="21"/>
          <w:shd w:val="clear" w:color="auto" w:fill="FFFFFF"/>
        </w:rPr>
      </w:pPr>
      <w:r w:rsidRPr="00DA62BF">
        <w:rPr>
          <w:rFonts w:ascii="Arial" w:hAnsi="Arial" w:cs="Arial"/>
          <w:color w:val="202122"/>
          <w:sz w:val="21"/>
          <w:szCs w:val="21"/>
          <w:shd w:val="clear" w:color="auto" w:fill="FFFFFF"/>
        </w:rPr>
        <w:t>Ainsi désencombré, apaisé, il ne fera plus obstacle entre la réalité et notre</w:t>
      </w:r>
      <w:r>
        <w:rPr>
          <w:rFonts w:ascii="Arial" w:hAnsi="Arial" w:cs="Arial"/>
          <w:color w:val="202122"/>
          <w:sz w:val="21"/>
          <w:szCs w:val="21"/>
          <w:shd w:val="clear" w:color="auto" w:fill="FFFFFF"/>
        </w:rPr>
        <w:t xml:space="preserve"> </w:t>
      </w:r>
      <w:r w:rsidRPr="00DA62BF">
        <w:rPr>
          <w:rFonts w:ascii="Arial" w:hAnsi="Arial" w:cs="Arial"/>
          <w:color w:val="202122"/>
          <w:sz w:val="21"/>
          <w:szCs w:val="21"/>
          <w:shd w:val="clear" w:color="auto" w:fill="FFFFFF"/>
        </w:rPr>
        <w:t>conscience profonde, véritable source de perception.</w:t>
      </w:r>
    </w:p>
    <w:p w14:paraId="4F88D039" w14:textId="77777777" w:rsidR="00831B05" w:rsidRDefault="00831B05" w:rsidP="00831B05">
      <w:pPr>
        <w:rPr>
          <w:rFonts w:ascii="Arial" w:hAnsi="Arial" w:cs="Arial"/>
          <w:color w:val="202122"/>
          <w:sz w:val="21"/>
          <w:szCs w:val="21"/>
          <w:shd w:val="clear" w:color="auto" w:fill="FFFFFF"/>
        </w:rPr>
      </w:pPr>
    </w:p>
    <w:p w14:paraId="4EA9022F" w14:textId="77777777" w:rsidR="00831B05" w:rsidRPr="0084208D" w:rsidRDefault="00831B05" w:rsidP="00831B05">
      <w:pPr>
        <w:rPr>
          <w:rFonts w:ascii="Arial" w:hAnsi="Arial" w:cs="Arial"/>
          <w:color w:val="202122"/>
          <w:sz w:val="21"/>
          <w:szCs w:val="21"/>
          <w:shd w:val="clear" w:color="auto" w:fill="FFFFFF"/>
          <w:lang w:val="en-US"/>
        </w:rPr>
      </w:pPr>
      <w:r w:rsidRPr="0084208D">
        <w:rPr>
          <w:rFonts w:ascii="Arial" w:hAnsi="Arial" w:cs="Arial"/>
          <w:color w:val="202122"/>
          <w:sz w:val="21"/>
          <w:szCs w:val="21"/>
          <w:shd w:val="clear" w:color="auto" w:fill="FFFFFF"/>
          <w:lang w:val="en-US"/>
        </w:rPr>
        <w:t>Sadhana pada carries the t</w:t>
      </w:r>
      <w:r>
        <w:rPr>
          <w:rFonts w:ascii="Arial" w:hAnsi="Arial" w:cs="Arial"/>
          <w:color w:val="202122"/>
          <w:sz w:val="21"/>
          <w:szCs w:val="21"/>
          <w:shd w:val="clear" w:color="auto" w:fill="FFFFFF"/>
          <w:lang w:val="en-US"/>
        </w:rPr>
        <w:t xml:space="preserve">orch for the spiritually evolved and the uninitiated. It teaches the complete beginner, who knows no Yoga, how he may rise, through his </w:t>
      </w:r>
      <w:proofErr w:type="spellStart"/>
      <w:r>
        <w:rPr>
          <w:rFonts w:ascii="Arial" w:hAnsi="Arial" w:cs="Arial"/>
          <w:color w:val="202122"/>
          <w:sz w:val="21"/>
          <w:szCs w:val="21"/>
          <w:shd w:val="clear" w:color="auto" w:fill="FFFFFF"/>
          <w:lang w:val="en-US"/>
        </w:rPr>
        <w:t>saadhanam</w:t>
      </w:r>
      <w:proofErr w:type="spellEnd"/>
      <w:r>
        <w:rPr>
          <w:rFonts w:ascii="Arial" w:hAnsi="Arial" w:cs="Arial"/>
          <w:color w:val="202122"/>
          <w:sz w:val="21"/>
          <w:szCs w:val="21"/>
          <w:shd w:val="clear" w:color="auto" w:fill="FFFFFF"/>
          <w:lang w:val="en-US"/>
        </w:rPr>
        <w:t xml:space="preserve"> to the level of high aspirants.</w:t>
      </w:r>
    </w:p>
    <w:p w14:paraId="44C598FE" w14:textId="77777777" w:rsidR="00831B05" w:rsidRPr="0084208D" w:rsidRDefault="00831B05" w:rsidP="00831B05">
      <w:pPr>
        <w:rPr>
          <w:rFonts w:ascii="Arial" w:hAnsi="Arial" w:cs="Arial"/>
          <w:color w:val="202122"/>
          <w:sz w:val="21"/>
          <w:szCs w:val="21"/>
          <w:shd w:val="clear" w:color="auto" w:fill="FFFFFF"/>
          <w:lang w:val="en-US"/>
        </w:rPr>
      </w:pPr>
    </w:p>
    <w:p w14:paraId="6B8B32E5" w14:textId="77777777" w:rsidR="00831B05" w:rsidRPr="0084208D" w:rsidRDefault="00831B05" w:rsidP="00831B05">
      <w:pPr>
        <w:rPr>
          <w:rFonts w:ascii="Arial" w:hAnsi="Arial" w:cs="Arial"/>
          <w:color w:val="202122"/>
          <w:sz w:val="21"/>
          <w:szCs w:val="21"/>
          <w:shd w:val="clear" w:color="auto" w:fill="FFFFFF"/>
          <w:lang w:val="en-US"/>
        </w:rPr>
      </w:pPr>
    </w:p>
    <w:p w14:paraId="562C673D" w14:textId="77777777" w:rsidR="00831B05" w:rsidRDefault="00831B05" w:rsidP="00831B05">
      <w:pPr>
        <w:rPr>
          <w:rFonts w:ascii="Tahoma" w:hAnsi="Tahoma" w:cs="Tahoma"/>
          <w:b/>
          <w:bCs/>
          <w:color w:val="333399"/>
        </w:rPr>
      </w:pPr>
      <w:r>
        <w:rPr>
          <w:rFonts w:ascii="Tahoma" w:hAnsi="Tahoma" w:cs="Tahoma"/>
          <w:b/>
          <w:bCs/>
          <w:color w:val="333399"/>
        </w:rPr>
        <w:t>Le Kriya Yoga : son action sur la souffrance</w:t>
      </w:r>
    </w:p>
    <w:p w14:paraId="0081664E" w14:textId="77777777" w:rsidR="00831B05" w:rsidRDefault="00831B05" w:rsidP="00831B05">
      <w:pPr>
        <w:rPr>
          <w:rFonts w:ascii="Tahoma" w:hAnsi="Tahoma" w:cs="Tahoma"/>
          <w:b/>
          <w:bCs/>
          <w:color w:val="333399"/>
        </w:rPr>
      </w:pPr>
    </w:p>
    <w:p w14:paraId="7F3E7B53"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II. 1 </w:t>
      </w:r>
      <w:proofErr w:type="spellStart"/>
      <w:r>
        <w:rPr>
          <w:rFonts w:ascii="Arial" w:hAnsi="Arial" w:cs="Arial"/>
          <w:b/>
          <w:bCs/>
          <w:color w:val="00B0F0"/>
          <w:sz w:val="21"/>
          <w:szCs w:val="21"/>
          <w:shd w:val="clear" w:color="auto" w:fill="FFFFFF"/>
        </w:rPr>
        <w:t>Tapah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svaadhyaaya</w:t>
      </w:r>
      <w:proofErr w:type="spellEnd"/>
      <w:r>
        <w:rPr>
          <w:rFonts w:ascii="Arial" w:hAnsi="Arial" w:cs="Arial"/>
          <w:b/>
          <w:bCs/>
          <w:color w:val="00B0F0"/>
          <w:sz w:val="21"/>
          <w:szCs w:val="21"/>
          <w:shd w:val="clear" w:color="auto" w:fill="FFFFFF"/>
        </w:rPr>
        <w:t xml:space="preserve"> Isvarapranidhaanaani </w:t>
      </w:r>
      <w:proofErr w:type="spellStart"/>
      <w:r>
        <w:rPr>
          <w:rFonts w:ascii="Arial" w:hAnsi="Arial" w:cs="Arial"/>
          <w:b/>
          <w:bCs/>
          <w:color w:val="00B0F0"/>
          <w:sz w:val="21"/>
          <w:szCs w:val="21"/>
          <w:shd w:val="clear" w:color="auto" w:fill="FFFFFF"/>
        </w:rPr>
        <w:t>kriyayogah</w:t>
      </w:r>
      <w:proofErr w:type="spellEnd"/>
    </w:p>
    <w:p w14:paraId="1B0E19D0" w14:textId="77777777" w:rsidR="00831B05" w:rsidRDefault="00831B05" w:rsidP="00831B05">
      <w:pPr>
        <w:rPr>
          <w:rFonts w:ascii="Arial" w:hAnsi="Arial" w:cs="Arial"/>
          <w:b/>
          <w:bCs/>
          <w:color w:val="00B0F0"/>
          <w:sz w:val="21"/>
          <w:szCs w:val="21"/>
          <w:shd w:val="clear" w:color="auto" w:fill="FFFFFF"/>
        </w:rPr>
      </w:pPr>
    </w:p>
    <w:p w14:paraId="07010CEB" w14:textId="77777777" w:rsidR="00831B05" w:rsidRPr="00A116C9" w:rsidRDefault="00831B05" w:rsidP="00831B05">
      <w:pPr>
        <w:rPr>
          <w:rFonts w:ascii="Arial" w:hAnsi="Arial" w:cs="Arial"/>
          <w:b/>
          <w:bCs/>
          <w:color w:val="00B0F0"/>
          <w:sz w:val="21"/>
          <w:szCs w:val="21"/>
          <w:shd w:val="clear" w:color="auto" w:fill="FFFFFF"/>
        </w:rPr>
      </w:pPr>
      <w:r w:rsidRPr="00A116C9">
        <w:rPr>
          <w:rFonts w:ascii="Arial" w:hAnsi="Arial" w:cs="Arial" w:hint="eastAsia"/>
          <w:b/>
          <w:bCs/>
          <w:color w:val="00B0F0"/>
          <w:sz w:val="21"/>
          <w:szCs w:val="21"/>
          <w:shd w:val="clear" w:color="auto" w:fill="FFFFFF"/>
        </w:rPr>
        <w:t>«</w:t>
      </w:r>
      <w:r w:rsidRPr="00A116C9">
        <w:rPr>
          <w:rFonts w:ascii="Arial" w:hAnsi="Arial" w:cs="Arial"/>
          <w:b/>
          <w:bCs/>
          <w:color w:val="00B0F0"/>
          <w:sz w:val="21"/>
          <w:szCs w:val="21"/>
          <w:shd w:val="clear" w:color="auto" w:fill="FFFFFF"/>
        </w:rPr>
        <w:t xml:space="preserve"> Le Yoga de l'action se pratique selon trois modalités inséparables :</w:t>
      </w:r>
      <w:r>
        <w:rPr>
          <w:rFonts w:ascii="Arial" w:hAnsi="Arial" w:cs="Arial"/>
          <w:b/>
          <w:bCs/>
          <w:color w:val="00B0F0"/>
          <w:sz w:val="21"/>
          <w:szCs w:val="21"/>
          <w:shd w:val="clear" w:color="auto" w:fill="FFFFFF"/>
        </w:rPr>
        <w:t xml:space="preserve"> </w:t>
      </w:r>
      <w:r w:rsidRPr="00A116C9">
        <w:rPr>
          <w:rFonts w:ascii="Arial" w:hAnsi="Arial" w:cs="Arial"/>
          <w:b/>
          <w:bCs/>
          <w:color w:val="00B0F0"/>
          <w:sz w:val="21"/>
          <w:szCs w:val="21"/>
          <w:shd w:val="clear" w:color="auto" w:fill="FFFFFF"/>
        </w:rPr>
        <w:t>un effort soutenu, la conscience intérieure de soi et l'abandon au</w:t>
      </w:r>
      <w:r>
        <w:rPr>
          <w:rFonts w:ascii="Arial" w:hAnsi="Arial" w:cs="Arial"/>
          <w:b/>
          <w:bCs/>
          <w:color w:val="00B0F0"/>
          <w:sz w:val="21"/>
          <w:szCs w:val="21"/>
          <w:shd w:val="clear" w:color="auto" w:fill="FFFFFF"/>
        </w:rPr>
        <w:t xml:space="preserve"> </w:t>
      </w:r>
      <w:r w:rsidRPr="00A116C9">
        <w:rPr>
          <w:rFonts w:ascii="Arial" w:hAnsi="Arial" w:cs="Arial"/>
          <w:b/>
          <w:bCs/>
          <w:color w:val="00B0F0"/>
          <w:sz w:val="21"/>
          <w:szCs w:val="21"/>
          <w:shd w:val="clear" w:color="auto" w:fill="FFFFFF"/>
        </w:rPr>
        <w:t>Seigneur. »</w:t>
      </w:r>
    </w:p>
    <w:p w14:paraId="4E594A5E"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 xml:space="preserve">tapas : ascèse, pratique régulière et sérieuse; racine </w:t>
      </w:r>
      <w:proofErr w:type="spellStart"/>
      <w:r w:rsidRPr="002A0773">
        <w:rPr>
          <w:rFonts w:ascii="Arial" w:hAnsi="Arial" w:cs="Arial"/>
          <w:color w:val="202122"/>
          <w:sz w:val="21"/>
          <w:szCs w:val="21"/>
          <w:shd w:val="clear" w:color="auto" w:fill="FFFFFF"/>
        </w:rPr>
        <w:t>tap</w:t>
      </w:r>
      <w:proofErr w:type="spellEnd"/>
      <w:r w:rsidRPr="002A0773">
        <w:rPr>
          <w:rFonts w:ascii="Arial" w:hAnsi="Arial" w:cs="Arial"/>
          <w:color w:val="202122"/>
          <w:sz w:val="21"/>
          <w:szCs w:val="21"/>
          <w:shd w:val="clear" w:color="auto" w:fill="FFFFFF"/>
        </w:rPr>
        <w:t xml:space="preserve">-: </w:t>
      </w:r>
      <w:proofErr w:type="spellStart"/>
      <w:r w:rsidRPr="002A0773">
        <w:rPr>
          <w:rFonts w:ascii="Arial" w:hAnsi="Arial" w:cs="Arial"/>
          <w:color w:val="202122"/>
          <w:sz w:val="21"/>
          <w:szCs w:val="21"/>
          <w:shd w:val="clear" w:color="auto" w:fill="FFFFFF"/>
        </w:rPr>
        <w:t>brūler</w:t>
      </w:r>
      <w:proofErr w:type="spellEnd"/>
      <w:r w:rsidRPr="002A0773">
        <w:rPr>
          <w:rFonts w:ascii="Arial" w:hAnsi="Arial" w:cs="Arial"/>
          <w:color w:val="202122"/>
          <w:sz w:val="21"/>
          <w:szCs w:val="21"/>
          <w:shd w:val="clear" w:color="auto" w:fill="FFFFFF"/>
        </w:rPr>
        <w:t>, chauffer ; le-feu-de-</w:t>
      </w:r>
    </w:p>
    <w:p w14:paraId="5286DE6D"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notre-ardeur-à-pratiquer va brûler tout ce qui nous encombre</w:t>
      </w:r>
    </w:p>
    <w:p w14:paraId="1B0FD31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svādhyāya</w:t>
      </w:r>
      <w:proofErr w:type="spellEnd"/>
      <w:r w:rsidRPr="002A0773">
        <w:rPr>
          <w:rFonts w:ascii="Arial" w:hAnsi="Arial" w:cs="Arial"/>
          <w:color w:val="202122"/>
          <w:sz w:val="21"/>
          <w:szCs w:val="21"/>
          <w:shd w:val="clear" w:color="auto" w:fill="FFFFFF"/>
        </w:rPr>
        <w:t xml:space="preserve"> : étude des textes qui conduit à la connaissance de soi par la référence</w:t>
      </w:r>
    </w:p>
    <w:p w14:paraId="4922DF5E"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constante à son expérience dans la pratique</w:t>
      </w:r>
    </w:p>
    <w:p w14:paraId="59DFFF3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ï</w:t>
      </w:r>
      <w:r w:rsidRPr="002A0773">
        <w:rPr>
          <w:rFonts w:ascii="Arial" w:hAnsi="Arial" w:cs="Arial"/>
          <w:color w:val="202122"/>
          <w:sz w:val="21"/>
          <w:szCs w:val="21"/>
          <w:shd w:val="clear" w:color="auto" w:fill="FFFFFF"/>
        </w:rPr>
        <w:t>shvara</w:t>
      </w:r>
      <w:proofErr w:type="spellEnd"/>
      <w:r w:rsidRPr="002A0773">
        <w:rPr>
          <w:rFonts w:ascii="Arial" w:hAnsi="Arial" w:cs="Arial"/>
          <w:color w:val="202122"/>
          <w:sz w:val="21"/>
          <w:szCs w:val="21"/>
          <w:shd w:val="clear" w:color="auto" w:fill="FFFFFF"/>
        </w:rPr>
        <w:t xml:space="preserve"> </w:t>
      </w:r>
      <w:proofErr w:type="spellStart"/>
      <w:r w:rsidRPr="002A0773">
        <w:rPr>
          <w:rFonts w:ascii="Arial" w:hAnsi="Arial" w:cs="Arial"/>
          <w:color w:val="202122"/>
          <w:sz w:val="21"/>
          <w:szCs w:val="21"/>
          <w:shd w:val="clear" w:color="auto" w:fill="FFFFFF"/>
        </w:rPr>
        <w:t>pranidhana</w:t>
      </w:r>
      <w:proofErr w:type="spellEnd"/>
      <w:r w:rsidRPr="002A0773">
        <w:rPr>
          <w:rFonts w:ascii="Arial" w:hAnsi="Arial" w:cs="Arial"/>
          <w:color w:val="202122"/>
          <w:sz w:val="21"/>
          <w:szCs w:val="21"/>
          <w:shd w:val="clear" w:color="auto" w:fill="FFFFFF"/>
        </w:rPr>
        <w:t xml:space="preserve"> : abandon au Seigneur; humilité d'accepter ce qui est</w:t>
      </w:r>
    </w:p>
    <w:p w14:paraId="014E3082"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kriyaayoga</w:t>
      </w:r>
      <w:proofErr w:type="spellEnd"/>
      <w:r>
        <w:rPr>
          <w:rFonts w:ascii="Arial" w:hAnsi="Arial" w:cs="Arial"/>
          <w:color w:val="202122"/>
          <w:sz w:val="21"/>
          <w:szCs w:val="21"/>
          <w:shd w:val="clear" w:color="auto" w:fill="FFFFFF"/>
          <w:lang w:val="en-US"/>
        </w:rPr>
        <w:t>: Yoga of action.</w:t>
      </w:r>
    </w:p>
    <w:p w14:paraId="2FA78AB3" w14:textId="77777777" w:rsidR="00831B05" w:rsidRDefault="00831B05" w:rsidP="00831B05">
      <w:pPr>
        <w:rPr>
          <w:rFonts w:ascii="Arial" w:hAnsi="Arial" w:cs="Arial"/>
          <w:color w:val="202122"/>
          <w:sz w:val="21"/>
          <w:szCs w:val="21"/>
          <w:shd w:val="clear" w:color="auto" w:fill="FFFFFF"/>
          <w:lang w:val="en-US"/>
        </w:rPr>
      </w:pPr>
    </w:p>
    <w:p w14:paraId="4980B39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practice of Yoga is the yoga of action.</w:t>
      </w:r>
    </w:p>
    <w:p w14:paraId="6976A6E5"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Tapas is the blazing desire to burn away the impurities of body, senses and mind.</w:t>
      </w:r>
    </w:p>
    <w:p w14:paraId="07ED8B18"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Svadhyaya</w:t>
      </w:r>
      <w:proofErr w:type="spellEnd"/>
      <w:r>
        <w:rPr>
          <w:rFonts w:ascii="Arial" w:hAnsi="Arial" w:cs="Arial"/>
          <w:color w:val="202122"/>
          <w:sz w:val="21"/>
          <w:szCs w:val="21"/>
          <w:shd w:val="clear" w:color="auto" w:fill="FFFFFF"/>
          <w:lang w:val="en-US"/>
        </w:rPr>
        <w:t xml:space="preserve"> is the repetition of sacred mantras and the study of spiritual sacred text in order to comprehend one’s own self.</w:t>
      </w:r>
    </w:p>
    <w:p w14:paraId="3EFDBA6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Isvara </w:t>
      </w:r>
      <w:proofErr w:type="spellStart"/>
      <w:r>
        <w:rPr>
          <w:rFonts w:ascii="Arial" w:hAnsi="Arial" w:cs="Arial"/>
          <w:color w:val="202122"/>
          <w:sz w:val="21"/>
          <w:szCs w:val="21"/>
          <w:shd w:val="clear" w:color="auto" w:fill="FFFFFF"/>
          <w:lang w:val="en-US"/>
        </w:rPr>
        <w:t>Pranidhana</w:t>
      </w:r>
      <w:proofErr w:type="spellEnd"/>
      <w:r>
        <w:rPr>
          <w:rFonts w:ascii="Arial" w:hAnsi="Arial" w:cs="Arial"/>
          <w:color w:val="202122"/>
          <w:sz w:val="21"/>
          <w:szCs w:val="21"/>
          <w:shd w:val="clear" w:color="auto" w:fill="FFFFFF"/>
          <w:lang w:val="en-US"/>
        </w:rPr>
        <w:t xml:space="preserve"> is surrender of one’s body, mind and soul to God through love for Him.</w:t>
      </w:r>
    </w:p>
    <w:p w14:paraId="26E52BCF"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Our bodies are purified by self-discipline – tapas - , our words by </w:t>
      </w:r>
      <w:proofErr w:type="spellStart"/>
      <w:r>
        <w:rPr>
          <w:rFonts w:ascii="Arial" w:hAnsi="Arial" w:cs="Arial"/>
          <w:color w:val="202122"/>
          <w:sz w:val="21"/>
          <w:szCs w:val="21"/>
          <w:shd w:val="clear" w:color="auto" w:fill="FFFFFF"/>
          <w:lang w:val="en-US"/>
        </w:rPr>
        <w:t>Self study</w:t>
      </w:r>
      <w:proofErr w:type="spellEnd"/>
      <w:r>
        <w:rPr>
          <w:rFonts w:ascii="Arial" w:hAnsi="Arial" w:cs="Arial"/>
          <w:color w:val="202122"/>
          <w:sz w:val="21"/>
          <w:szCs w:val="21"/>
          <w:shd w:val="clear" w:color="auto" w:fill="FFFFFF"/>
          <w:lang w:val="en-US"/>
        </w:rPr>
        <w:t xml:space="preserve"> – </w:t>
      </w:r>
      <w:proofErr w:type="spellStart"/>
      <w:r>
        <w:rPr>
          <w:rFonts w:ascii="Arial" w:hAnsi="Arial" w:cs="Arial"/>
          <w:color w:val="202122"/>
          <w:sz w:val="21"/>
          <w:szCs w:val="21"/>
          <w:shd w:val="clear" w:color="auto" w:fill="FFFFFF"/>
          <w:lang w:val="en-US"/>
        </w:rPr>
        <w:t>Svadhyaya</w:t>
      </w:r>
      <w:proofErr w:type="spellEnd"/>
      <w:r>
        <w:rPr>
          <w:rFonts w:ascii="Arial" w:hAnsi="Arial" w:cs="Arial"/>
          <w:color w:val="202122"/>
          <w:sz w:val="21"/>
          <w:szCs w:val="21"/>
          <w:shd w:val="clear" w:color="auto" w:fill="FFFFFF"/>
          <w:lang w:val="en-US"/>
        </w:rPr>
        <w:t xml:space="preserve"> – and our minds by love and surrender to God – Isvara </w:t>
      </w:r>
      <w:proofErr w:type="spellStart"/>
      <w:r>
        <w:rPr>
          <w:rFonts w:ascii="Arial" w:hAnsi="Arial" w:cs="Arial"/>
          <w:color w:val="202122"/>
          <w:sz w:val="21"/>
          <w:szCs w:val="21"/>
          <w:shd w:val="clear" w:color="auto" w:fill="FFFFFF"/>
          <w:lang w:val="en-US"/>
        </w:rPr>
        <w:t>pranidhana</w:t>
      </w:r>
      <w:proofErr w:type="spellEnd"/>
      <w:r>
        <w:rPr>
          <w:rFonts w:ascii="Arial" w:hAnsi="Arial" w:cs="Arial"/>
          <w:color w:val="202122"/>
          <w:sz w:val="21"/>
          <w:szCs w:val="21"/>
          <w:shd w:val="clear" w:color="auto" w:fill="FFFFFF"/>
          <w:lang w:val="en-US"/>
        </w:rPr>
        <w:t>.</w:t>
      </w:r>
    </w:p>
    <w:p w14:paraId="40CE59A0"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br/>
        <w:t>This sutra represent the 3 great paths : karma, jnana and.</w:t>
      </w:r>
    </w:p>
    <w:p w14:paraId="4751162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path of action (karma-marga) is the discipline (tapas) body, senses and mind.</w:t>
      </w:r>
    </w:p>
    <w:p w14:paraId="0CCBDDD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path represents life.</w:t>
      </w:r>
    </w:p>
    <w:p w14:paraId="040B3F4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br/>
        <w:t>The path of knowledge (jnana-marga) is the study of the self (</w:t>
      </w:r>
      <w:proofErr w:type="spellStart"/>
      <w:r>
        <w:rPr>
          <w:rFonts w:ascii="Arial" w:hAnsi="Arial" w:cs="Arial"/>
          <w:color w:val="202122"/>
          <w:sz w:val="21"/>
          <w:szCs w:val="21"/>
          <w:shd w:val="clear" w:color="auto" w:fill="FFFFFF"/>
          <w:lang w:val="en-US"/>
        </w:rPr>
        <w:t>svadhyaaya</w:t>
      </w:r>
      <w:proofErr w:type="spellEnd"/>
      <w:r>
        <w:rPr>
          <w:rFonts w:ascii="Arial" w:hAnsi="Arial" w:cs="Arial"/>
          <w:color w:val="202122"/>
          <w:sz w:val="21"/>
          <w:szCs w:val="21"/>
          <w:shd w:val="clear" w:color="auto" w:fill="FFFFFF"/>
          <w:lang w:val="en-US"/>
        </w:rPr>
        <w:t>) from the skin to the core and back again.</w:t>
      </w:r>
    </w:p>
    <w:p w14:paraId="3E865D8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path represents wisdom.</w:t>
      </w:r>
    </w:p>
    <w:p w14:paraId="43BEF7B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br/>
        <w:t>The path of love of God (bhakti-marga) is surrender (</w:t>
      </w:r>
      <w:proofErr w:type="spellStart"/>
      <w:r>
        <w:rPr>
          <w:rFonts w:ascii="Arial" w:hAnsi="Arial" w:cs="Arial"/>
          <w:color w:val="202122"/>
          <w:sz w:val="21"/>
          <w:szCs w:val="21"/>
          <w:shd w:val="clear" w:color="auto" w:fill="FFFFFF"/>
          <w:lang w:val="en-US"/>
        </w:rPr>
        <w:t>pranidhana</w:t>
      </w:r>
      <w:proofErr w:type="spellEnd"/>
      <w:r>
        <w:rPr>
          <w:rFonts w:ascii="Arial" w:hAnsi="Arial" w:cs="Arial"/>
          <w:color w:val="202122"/>
          <w:sz w:val="21"/>
          <w:szCs w:val="21"/>
          <w:shd w:val="clear" w:color="auto" w:fill="FFFFFF"/>
          <w:lang w:val="en-US"/>
        </w:rPr>
        <w:t>) of all to God.</w:t>
      </w:r>
      <w:r>
        <w:rPr>
          <w:rFonts w:ascii="Arial" w:hAnsi="Arial" w:cs="Arial"/>
          <w:color w:val="202122"/>
          <w:sz w:val="21"/>
          <w:szCs w:val="21"/>
          <w:shd w:val="clear" w:color="auto" w:fill="FFFFFF"/>
          <w:lang w:val="en-US"/>
        </w:rPr>
        <w:br/>
        <w:t>This path, through the surrender of ego, brings the humility that leads to the effulgent (rayonnant), sorrowless light of Isvara, God.</w:t>
      </w:r>
    </w:p>
    <w:p w14:paraId="1032AC29" w14:textId="77777777" w:rsidR="00831B05" w:rsidRDefault="00831B05" w:rsidP="00831B05">
      <w:pPr>
        <w:rPr>
          <w:rFonts w:ascii="Arial" w:hAnsi="Arial" w:cs="Arial"/>
          <w:color w:val="202122"/>
          <w:sz w:val="21"/>
          <w:szCs w:val="21"/>
          <w:shd w:val="clear" w:color="auto" w:fill="FFFFFF"/>
          <w:lang w:val="en-US"/>
        </w:rPr>
      </w:pPr>
    </w:p>
    <w:p w14:paraId="0303519A"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Sadhana pada identifies the source of all </w:t>
      </w:r>
      <w:proofErr w:type="spellStart"/>
      <w:r>
        <w:rPr>
          <w:rFonts w:ascii="Arial" w:hAnsi="Arial" w:cs="Arial"/>
          <w:color w:val="202122"/>
          <w:sz w:val="21"/>
          <w:szCs w:val="21"/>
          <w:shd w:val="clear" w:color="auto" w:fill="FFFFFF"/>
          <w:lang w:val="en-US"/>
        </w:rPr>
        <w:t>theses</w:t>
      </w:r>
      <w:proofErr w:type="spellEnd"/>
      <w:r>
        <w:rPr>
          <w:rFonts w:ascii="Arial" w:hAnsi="Arial" w:cs="Arial"/>
          <w:color w:val="202122"/>
          <w:sz w:val="21"/>
          <w:szCs w:val="21"/>
          <w:shd w:val="clear" w:color="auto" w:fill="FFFFFF"/>
          <w:lang w:val="en-US"/>
        </w:rPr>
        <w:t xml:space="preserve"> paths.</w:t>
      </w:r>
    </w:p>
    <w:p w14:paraId="315E36F8" w14:textId="77777777" w:rsidR="00831B05" w:rsidRPr="00A116C9" w:rsidRDefault="00831B05" w:rsidP="00831B05">
      <w:pPr>
        <w:rPr>
          <w:rFonts w:ascii="Arial" w:hAnsi="Arial" w:cs="Arial"/>
          <w:color w:val="202122"/>
          <w:sz w:val="21"/>
          <w:szCs w:val="21"/>
          <w:shd w:val="clear" w:color="auto" w:fill="FFFFFF"/>
          <w:lang w:val="en-US"/>
        </w:rPr>
      </w:pPr>
    </w:p>
    <w:p w14:paraId="066FA084" w14:textId="77777777" w:rsidR="00831B05" w:rsidRPr="00AA67C7" w:rsidRDefault="00831B05" w:rsidP="00831B05">
      <w:pPr>
        <w:rPr>
          <w:rFonts w:ascii="Tahoma" w:hAnsi="Tahoma" w:cs="Tahoma"/>
          <w:b/>
          <w:bCs/>
          <w:color w:val="333399"/>
        </w:rPr>
      </w:pPr>
      <w:r w:rsidRPr="007509D5">
        <w:rPr>
          <w:noProof/>
        </w:rPr>
        <w:lastRenderedPageBreak/>
        <w:drawing>
          <wp:inline distT="0" distB="0" distL="0" distR="0" wp14:anchorId="5D7F9E2C" wp14:editId="03E3F5CC">
            <wp:extent cx="5753735" cy="1746885"/>
            <wp:effectExtent l="0" t="0" r="0" b="571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3735" cy="1746885"/>
                    </a:xfrm>
                    <a:prstGeom prst="rect">
                      <a:avLst/>
                    </a:prstGeom>
                    <a:noFill/>
                    <a:ln>
                      <a:noFill/>
                    </a:ln>
                  </pic:spPr>
                </pic:pic>
              </a:graphicData>
            </a:graphic>
          </wp:inline>
        </w:drawing>
      </w:r>
    </w:p>
    <w:p w14:paraId="036D98F6" w14:textId="77777777" w:rsidR="00831B05" w:rsidRDefault="00831B05" w:rsidP="00831B05">
      <w:pPr>
        <w:rPr>
          <w:rFonts w:ascii="Arial" w:hAnsi="Arial" w:cs="Arial"/>
          <w:color w:val="202122"/>
          <w:sz w:val="21"/>
          <w:szCs w:val="21"/>
          <w:shd w:val="clear" w:color="auto" w:fill="FFFFFF"/>
        </w:rPr>
      </w:pPr>
    </w:p>
    <w:p w14:paraId="1E91C0E7" w14:textId="77777777" w:rsidR="00831B05" w:rsidRDefault="00831B05" w:rsidP="00831B05">
      <w:pPr>
        <w:rPr>
          <w:rFonts w:ascii="Arial" w:hAnsi="Arial" w:cs="Arial"/>
          <w:color w:val="202122"/>
          <w:sz w:val="21"/>
          <w:szCs w:val="21"/>
          <w:shd w:val="clear" w:color="auto" w:fill="FFFFFF"/>
        </w:rPr>
      </w:pPr>
    </w:p>
    <w:p w14:paraId="58A225D9"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II.2 </w:t>
      </w:r>
      <w:proofErr w:type="spellStart"/>
      <w:r w:rsidRPr="002A0773">
        <w:rPr>
          <w:rFonts w:ascii="Arial" w:hAnsi="Arial" w:cs="Arial"/>
          <w:b/>
          <w:bCs/>
          <w:color w:val="00B0F0"/>
          <w:sz w:val="21"/>
          <w:szCs w:val="21"/>
          <w:shd w:val="clear" w:color="auto" w:fill="FFFFFF"/>
        </w:rPr>
        <w:t>samadhi</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bhavanartha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klesa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tanukaranarthasca</w:t>
      </w:r>
      <w:proofErr w:type="spellEnd"/>
    </w:p>
    <w:p w14:paraId="5F92DE0E" w14:textId="77777777" w:rsidR="00831B05" w:rsidRPr="002A0773" w:rsidRDefault="00831B05" w:rsidP="00831B05">
      <w:pPr>
        <w:rPr>
          <w:rFonts w:ascii="Arial" w:hAnsi="Arial" w:cs="Arial"/>
          <w:b/>
          <w:bCs/>
          <w:color w:val="00B0F0"/>
          <w:sz w:val="21"/>
          <w:szCs w:val="21"/>
          <w:shd w:val="clear" w:color="auto" w:fill="FFFFFF"/>
        </w:rPr>
      </w:pPr>
    </w:p>
    <w:p w14:paraId="205DB254" w14:textId="77777777" w:rsidR="00831B05" w:rsidRPr="00936F7B" w:rsidRDefault="00831B05" w:rsidP="00831B05">
      <w:pPr>
        <w:rPr>
          <w:rFonts w:ascii="Arial" w:hAnsi="Arial" w:cs="Arial"/>
          <w:b/>
          <w:bCs/>
          <w:color w:val="00B0F0"/>
          <w:sz w:val="21"/>
          <w:szCs w:val="21"/>
          <w:shd w:val="clear" w:color="auto" w:fill="FFFFFF"/>
        </w:rPr>
      </w:pPr>
      <w:r w:rsidRPr="00936F7B">
        <w:rPr>
          <w:rFonts w:ascii="Arial" w:hAnsi="Arial" w:cs="Arial" w:hint="eastAsia"/>
          <w:b/>
          <w:bCs/>
          <w:color w:val="00B0F0"/>
          <w:sz w:val="21"/>
          <w:szCs w:val="21"/>
          <w:shd w:val="clear" w:color="auto" w:fill="FFFFFF"/>
        </w:rPr>
        <w:t>«</w:t>
      </w:r>
      <w:r w:rsidRPr="00936F7B">
        <w:rPr>
          <w:rFonts w:ascii="Arial" w:hAnsi="Arial" w:cs="Arial"/>
          <w:b/>
          <w:bCs/>
          <w:color w:val="00B0F0"/>
          <w:sz w:val="21"/>
          <w:szCs w:val="21"/>
          <w:shd w:val="clear" w:color="auto" w:fill="FFFFFF"/>
        </w:rPr>
        <w:t xml:space="preserve"> Ce Yoga de l'action a pour but d'atténuer les causes de souffrance et</w:t>
      </w:r>
      <w:r>
        <w:rPr>
          <w:rFonts w:ascii="Arial" w:hAnsi="Arial" w:cs="Arial"/>
          <w:b/>
          <w:bCs/>
          <w:color w:val="00B0F0"/>
          <w:sz w:val="21"/>
          <w:szCs w:val="21"/>
          <w:shd w:val="clear" w:color="auto" w:fill="FFFFFF"/>
        </w:rPr>
        <w:t xml:space="preserve"> </w:t>
      </w:r>
      <w:r w:rsidRPr="00936F7B">
        <w:rPr>
          <w:rFonts w:ascii="Arial" w:hAnsi="Arial" w:cs="Arial"/>
          <w:b/>
          <w:bCs/>
          <w:color w:val="00B0F0"/>
          <w:sz w:val="21"/>
          <w:szCs w:val="21"/>
          <w:shd w:val="clear" w:color="auto" w:fill="FFFFFF"/>
        </w:rPr>
        <w:t xml:space="preserve">de permettre le </w:t>
      </w:r>
      <w:proofErr w:type="spellStart"/>
      <w:r w:rsidRPr="00936F7B">
        <w:rPr>
          <w:rFonts w:ascii="Arial" w:hAnsi="Arial" w:cs="Arial"/>
          <w:b/>
          <w:bCs/>
          <w:color w:val="00B0F0"/>
          <w:sz w:val="21"/>
          <w:szCs w:val="21"/>
          <w:shd w:val="clear" w:color="auto" w:fill="FFFFFF"/>
        </w:rPr>
        <w:t>Samādhi</w:t>
      </w:r>
      <w:proofErr w:type="spellEnd"/>
      <w:r w:rsidRPr="00936F7B">
        <w:rPr>
          <w:rFonts w:ascii="Arial" w:hAnsi="Arial" w:cs="Arial"/>
          <w:b/>
          <w:bCs/>
          <w:color w:val="00B0F0"/>
          <w:sz w:val="21"/>
          <w:szCs w:val="21"/>
          <w:shd w:val="clear" w:color="auto" w:fill="FFFFFF"/>
        </w:rPr>
        <w:t>.»</w:t>
      </w:r>
    </w:p>
    <w:p w14:paraId="458F01EE" w14:textId="77777777" w:rsidR="00831B05" w:rsidRPr="00936F7B"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samādhi</w:t>
      </w:r>
      <w:proofErr w:type="spellEnd"/>
      <w:r w:rsidRPr="00936F7B">
        <w:rPr>
          <w:rFonts w:ascii="Arial" w:hAnsi="Arial" w:cs="Arial"/>
          <w:color w:val="202122"/>
          <w:sz w:val="21"/>
          <w:szCs w:val="21"/>
          <w:shd w:val="clear" w:color="auto" w:fill="FFFFFF"/>
        </w:rPr>
        <w:t xml:space="preserve"> : état de pure conscience</w:t>
      </w:r>
    </w:p>
    <w:p w14:paraId="1A49D0E5" w14:textId="77777777" w:rsidR="00831B05" w:rsidRPr="00936F7B"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bhāvana</w:t>
      </w:r>
      <w:proofErr w:type="spellEnd"/>
      <w:r w:rsidRPr="00936F7B">
        <w:rPr>
          <w:rFonts w:ascii="Arial" w:hAnsi="Arial" w:cs="Arial"/>
          <w:color w:val="202122"/>
          <w:sz w:val="21"/>
          <w:szCs w:val="21"/>
          <w:shd w:val="clear" w:color="auto" w:fill="FFFFFF"/>
        </w:rPr>
        <w:t xml:space="preserve"> : objectif et réalisation de cet objectif</w:t>
      </w:r>
    </w:p>
    <w:p w14:paraId="1CDF94F8" w14:textId="77777777" w:rsidR="00831B05" w:rsidRPr="00936F7B"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artha</w:t>
      </w:r>
      <w:proofErr w:type="spellEnd"/>
      <w:r w:rsidRPr="00936F7B">
        <w:rPr>
          <w:rFonts w:ascii="Arial" w:hAnsi="Arial" w:cs="Arial"/>
          <w:color w:val="202122"/>
          <w:sz w:val="21"/>
          <w:szCs w:val="21"/>
          <w:shd w:val="clear" w:color="auto" w:fill="FFFFFF"/>
        </w:rPr>
        <w:t xml:space="preserve"> : but</w:t>
      </w:r>
    </w:p>
    <w:p w14:paraId="4862B547" w14:textId="77777777" w:rsidR="00831B05" w:rsidRPr="00936F7B"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klésha</w:t>
      </w:r>
      <w:proofErr w:type="spellEnd"/>
      <w:r w:rsidRPr="00936F7B">
        <w:rPr>
          <w:rFonts w:ascii="Arial" w:hAnsi="Arial" w:cs="Arial"/>
          <w:color w:val="202122"/>
          <w:sz w:val="21"/>
          <w:szCs w:val="21"/>
          <w:shd w:val="clear" w:color="auto" w:fill="FFFFFF"/>
        </w:rPr>
        <w:t xml:space="preserve"> : affliction, souffrance, tourment, difficulté</w:t>
      </w:r>
    </w:p>
    <w:p w14:paraId="0DD12DB4" w14:textId="77777777" w:rsidR="00831B05" w:rsidRPr="00936F7B"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tanu</w:t>
      </w:r>
      <w:proofErr w:type="spellEnd"/>
      <w:r w:rsidRPr="00936F7B">
        <w:rPr>
          <w:rFonts w:ascii="Arial" w:hAnsi="Arial" w:cs="Arial"/>
          <w:color w:val="202122"/>
          <w:sz w:val="21"/>
          <w:szCs w:val="21"/>
          <w:shd w:val="clear" w:color="auto" w:fill="FFFFFF"/>
        </w:rPr>
        <w:t>-karana : atténuation</w:t>
      </w:r>
    </w:p>
    <w:p w14:paraId="2CD2FBC1" w14:textId="77777777" w:rsidR="00831B05" w:rsidRDefault="00831B05" w:rsidP="00831B05">
      <w:pPr>
        <w:rPr>
          <w:rFonts w:ascii="Arial" w:hAnsi="Arial" w:cs="Arial"/>
          <w:color w:val="202122"/>
          <w:sz w:val="21"/>
          <w:szCs w:val="21"/>
          <w:shd w:val="clear" w:color="auto" w:fill="FFFFFF"/>
        </w:rPr>
      </w:pPr>
      <w:proofErr w:type="spellStart"/>
      <w:r w:rsidRPr="00936F7B">
        <w:rPr>
          <w:rFonts w:ascii="Arial" w:hAnsi="Arial" w:cs="Arial"/>
          <w:color w:val="202122"/>
          <w:sz w:val="21"/>
          <w:szCs w:val="21"/>
          <w:shd w:val="clear" w:color="auto" w:fill="FFFFFF"/>
        </w:rPr>
        <w:t>cha</w:t>
      </w:r>
      <w:proofErr w:type="spellEnd"/>
      <w:r w:rsidRPr="00936F7B">
        <w:rPr>
          <w:rFonts w:ascii="Arial" w:hAnsi="Arial" w:cs="Arial"/>
          <w:color w:val="202122"/>
          <w:sz w:val="21"/>
          <w:szCs w:val="21"/>
          <w:shd w:val="clear" w:color="auto" w:fill="FFFFFF"/>
        </w:rPr>
        <w:t xml:space="preserve"> : et</w:t>
      </w:r>
    </w:p>
    <w:p w14:paraId="3510D8C8" w14:textId="77777777" w:rsidR="00831B05" w:rsidRDefault="00831B05" w:rsidP="00831B05">
      <w:pPr>
        <w:rPr>
          <w:rFonts w:ascii="Arial" w:hAnsi="Arial" w:cs="Arial"/>
          <w:color w:val="202122"/>
          <w:sz w:val="21"/>
          <w:szCs w:val="21"/>
          <w:shd w:val="clear" w:color="auto" w:fill="FFFFFF"/>
        </w:rPr>
      </w:pPr>
    </w:p>
    <w:p w14:paraId="625936F0" w14:textId="77777777" w:rsidR="00831B05" w:rsidRDefault="00831B05" w:rsidP="00831B05">
      <w:pPr>
        <w:rPr>
          <w:noProof/>
        </w:rPr>
      </w:pPr>
      <w:r w:rsidRPr="007509D5">
        <w:rPr>
          <w:noProof/>
        </w:rPr>
        <w:drawing>
          <wp:inline distT="0" distB="0" distL="0" distR="0" wp14:anchorId="5B595798" wp14:editId="0D823CCF">
            <wp:extent cx="5753735" cy="12636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735" cy="1263650"/>
                    </a:xfrm>
                    <a:prstGeom prst="rect">
                      <a:avLst/>
                    </a:prstGeom>
                    <a:noFill/>
                    <a:ln>
                      <a:noFill/>
                    </a:ln>
                  </pic:spPr>
                </pic:pic>
              </a:graphicData>
            </a:graphic>
          </wp:inline>
        </w:drawing>
      </w:r>
    </w:p>
    <w:p w14:paraId="139D7D91" w14:textId="77777777" w:rsidR="00831B05" w:rsidRDefault="00831B05" w:rsidP="00831B05">
      <w:pPr>
        <w:rPr>
          <w:rFonts w:ascii="Tahoma" w:hAnsi="Tahoma" w:cs="Tahoma"/>
          <w:b/>
          <w:bCs/>
          <w:color w:val="333399"/>
        </w:rPr>
      </w:pPr>
    </w:p>
    <w:p w14:paraId="1BE6D821" w14:textId="77777777" w:rsidR="00831B05" w:rsidRDefault="00831B05" w:rsidP="00831B05">
      <w:pPr>
        <w:rPr>
          <w:rFonts w:ascii="Tahoma" w:hAnsi="Tahoma" w:cs="Tahoma"/>
          <w:b/>
          <w:bCs/>
          <w:color w:val="333399"/>
        </w:rPr>
      </w:pPr>
      <w:r>
        <w:rPr>
          <w:rFonts w:ascii="Tahoma" w:hAnsi="Tahoma" w:cs="Tahoma"/>
          <w:b/>
          <w:bCs/>
          <w:color w:val="333399"/>
        </w:rPr>
        <w:t xml:space="preserve">Les 5 </w:t>
      </w:r>
      <w:proofErr w:type="spellStart"/>
      <w:r>
        <w:rPr>
          <w:rFonts w:ascii="Tahoma" w:hAnsi="Tahoma" w:cs="Tahoma"/>
          <w:b/>
          <w:bCs/>
          <w:color w:val="333399"/>
        </w:rPr>
        <w:t>Kleshas</w:t>
      </w:r>
      <w:proofErr w:type="spellEnd"/>
      <w:r>
        <w:rPr>
          <w:rFonts w:ascii="Tahoma" w:hAnsi="Tahoma" w:cs="Tahoma"/>
          <w:b/>
          <w:bCs/>
          <w:color w:val="333399"/>
        </w:rPr>
        <w:t> ou le champs de l’</w:t>
      </w:r>
      <w:proofErr w:type="spellStart"/>
      <w:r>
        <w:rPr>
          <w:rFonts w:ascii="Tahoma" w:hAnsi="Tahoma" w:cs="Tahoma"/>
          <w:b/>
          <w:bCs/>
          <w:color w:val="333399"/>
        </w:rPr>
        <w:t>emotionel</w:t>
      </w:r>
      <w:proofErr w:type="spellEnd"/>
    </w:p>
    <w:p w14:paraId="01FE232A" w14:textId="77777777" w:rsidR="00831B05" w:rsidRDefault="00831B05" w:rsidP="00831B05">
      <w:pPr>
        <w:rPr>
          <w:noProof/>
        </w:rPr>
      </w:pPr>
    </w:p>
    <w:p w14:paraId="0D97A614" w14:textId="77777777" w:rsidR="00831B05" w:rsidRPr="00EF1A30" w:rsidRDefault="00831B05" w:rsidP="00831B05">
      <w:pPr>
        <w:rPr>
          <w:rFonts w:ascii="Arial" w:hAnsi="Arial" w:cs="Arial"/>
          <w:b/>
          <w:bCs/>
          <w:color w:val="00B0F0"/>
          <w:sz w:val="21"/>
          <w:szCs w:val="21"/>
          <w:shd w:val="clear" w:color="auto" w:fill="FFFFFF"/>
        </w:rPr>
      </w:pPr>
      <w:r w:rsidRPr="00EF1A30">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3</w:t>
      </w:r>
      <w:r w:rsidRPr="00EF1A30">
        <w:rPr>
          <w:rFonts w:ascii="Arial" w:hAnsi="Arial" w:cs="Arial"/>
          <w:b/>
          <w:bCs/>
          <w:color w:val="00B0F0"/>
          <w:sz w:val="21"/>
          <w:szCs w:val="21"/>
          <w:shd w:val="clear" w:color="auto" w:fill="FFFFFF"/>
        </w:rPr>
        <w:t xml:space="preserve"> avidya </w:t>
      </w:r>
      <w:proofErr w:type="spellStart"/>
      <w:r w:rsidRPr="00EF1A30">
        <w:rPr>
          <w:rFonts w:ascii="Arial" w:hAnsi="Arial" w:cs="Arial"/>
          <w:b/>
          <w:bCs/>
          <w:color w:val="00B0F0"/>
          <w:sz w:val="21"/>
          <w:szCs w:val="21"/>
          <w:shd w:val="clear" w:color="auto" w:fill="FFFFFF"/>
        </w:rPr>
        <w:t>asmita</w:t>
      </w:r>
      <w:proofErr w:type="spellEnd"/>
      <w:r w:rsidRPr="00EF1A30">
        <w:rPr>
          <w:rFonts w:ascii="Arial" w:hAnsi="Arial" w:cs="Arial"/>
          <w:b/>
          <w:bCs/>
          <w:color w:val="00B0F0"/>
          <w:sz w:val="21"/>
          <w:szCs w:val="21"/>
          <w:shd w:val="clear" w:color="auto" w:fill="FFFFFF"/>
        </w:rPr>
        <w:t xml:space="preserve"> raga </w:t>
      </w:r>
      <w:proofErr w:type="spellStart"/>
      <w:r w:rsidRPr="00EF1A30">
        <w:rPr>
          <w:rFonts w:ascii="Arial" w:hAnsi="Arial" w:cs="Arial"/>
          <w:b/>
          <w:bCs/>
          <w:color w:val="00B0F0"/>
          <w:sz w:val="21"/>
          <w:szCs w:val="21"/>
          <w:shd w:val="clear" w:color="auto" w:fill="FFFFFF"/>
        </w:rPr>
        <w:t>d</w:t>
      </w:r>
      <w:r>
        <w:rPr>
          <w:rFonts w:ascii="Arial" w:hAnsi="Arial" w:cs="Arial"/>
          <w:b/>
          <w:bCs/>
          <w:color w:val="00B0F0"/>
          <w:sz w:val="21"/>
          <w:szCs w:val="21"/>
          <w:shd w:val="clear" w:color="auto" w:fill="FFFFFF"/>
        </w:rPr>
        <w:t>vesa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abhinivesah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klesah</w:t>
      </w:r>
      <w:proofErr w:type="spellEnd"/>
    </w:p>
    <w:p w14:paraId="0DCAFA01" w14:textId="77777777" w:rsidR="00831B05" w:rsidRDefault="00831B05" w:rsidP="00831B05">
      <w:pPr>
        <w:rPr>
          <w:rFonts w:ascii="Arial" w:hAnsi="Arial" w:cs="Arial"/>
          <w:color w:val="202122"/>
          <w:sz w:val="21"/>
          <w:szCs w:val="21"/>
          <w:shd w:val="clear" w:color="auto" w:fill="FFFFFF"/>
        </w:rPr>
      </w:pPr>
    </w:p>
    <w:p w14:paraId="3EE5AD57" w14:textId="77777777" w:rsidR="00831B05" w:rsidRPr="003459DB" w:rsidRDefault="00831B05" w:rsidP="00831B05">
      <w:pPr>
        <w:rPr>
          <w:rFonts w:ascii="Arial" w:hAnsi="Arial" w:cs="Arial"/>
          <w:b/>
          <w:bCs/>
          <w:color w:val="00B0F0"/>
          <w:sz w:val="21"/>
          <w:szCs w:val="21"/>
          <w:shd w:val="clear" w:color="auto" w:fill="FFFFFF"/>
        </w:rPr>
      </w:pPr>
      <w:r w:rsidRPr="003459DB">
        <w:rPr>
          <w:rFonts w:ascii="Arial" w:hAnsi="Arial" w:cs="Arial" w:hint="eastAsia"/>
          <w:b/>
          <w:bCs/>
          <w:color w:val="00B0F0"/>
          <w:sz w:val="21"/>
          <w:szCs w:val="21"/>
          <w:shd w:val="clear" w:color="auto" w:fill="FFFFFF"/>
        </w:rPr>
        <w:t>«</w:t>
      </w:r>
      <w:r w:rsidRPr="003459DB">
        <w:rPr>
          <w:rFonts w:ascii="Arial" w:hAnsi="Arial" w:cs="Arial"/>
          <w:b/>
          <w:bCs/>
          <w:color w:val="00B0F0"/>
          <w:sz w:val="21"/>
          <w:szCs w:val="21"/>
          <w:shd w:val="clear" w:color="auto" w:fill="FFFFFF"/>
        </w:rPr>
        <w:t xml:space="preserve"> Les causes de souffrance sont l'aveuglement, le sentiment de l'ego,</w:t>
      </w:r>
      <w:r>
        <w:rPr>
          <w:rFonts w:ascii="Arial" w:hAnsi="Arial" w:cs="Arial"/>
          <w:b/>
          <w:bCs/>
          <w:color w:val="00B0F0"/>
          <w:sz w:val="21"/>
          <w:szCs w:val="21"/>
          <w:shd w:val="clear" w:color="auto" w:fill="FFFFFF"/>
        </w:rPr>
        <w:t xml:space="preserve"> </w:t>
      </w:r>
      <w:r w:rsidRPr="003459DB">
        <w:rPr>
          <w:rFonts w:ascii="Arial" w:hAnsi="Arial" w:cs="Arial"/>
          <w:b/>
          <w:bCs/>
          <w:color w:val="00B0F0"/>
          <w:sz w:val="21"/>
          <w:szCs w:val="21"/>
          <w:shd w:val="clear" w:color="auto" w:fill="FFFFFF"/>
        </w:rPr>
        <w:t>le désir de prendre, le refus d'accepter, l'attachement à la vie. »</w:t>
      </w:r>
    </w:p>
    <w:p w14:paraId="0C37A632" w14:textId="77777777" w:rsidR="00831B05" w:rsidRPr="00864DF1" w:rsidRDefault="00831B05" w:rsidP="00831B05">
      <w:pPr>
        <w:rPr>
          <w:rFonts w:ascii="Arial" w:hAnsi="Arial" w:cs="Arial"/>
          <w:color w:val="202122"/>
          <w:sz w:val="21"/>
          <w:szCs w:val="21"/>
          <w:shd w:val="clear" w:color="auto" w:fill="FFFFFF"/>
        </w:rPr>
      </w:pPr>
      <w:proofErr w:type="spellStart"/>
      <w:r w:rsidRPr="00864DF1">
        <w:rPr>
          <w:rFonts w:ascii="Arial" w:hAnsi="Arial" w:cs="Arial"/>
          <w:color w:val="202122"/>
          <w:sz w:val="21"/>
          <w:szCs w:val="21"/>
          <w:shd w:val="clear" w:color="auto" w:fill="FFFFFF"/>
        </w:rPr>
        <w:t>avidyā</w:t>
      </w:r>
      <w:proofErr w:type="spellEnd"/>
      <w:r w:rsidRPr="00864DF1">
        <w:rPr>
          <w:rFonts w:ascii="Arial" w:hAnsi="Arial" w:cs="Arial"/>
          <w:color w:val="202122"/>
          <w:sz w:val="21"/>
          <w:szCs w:val="21"/>
          <w:shd w:val="clear" w:color="auto" w:fill="FFFFFF"/>
        </w:rPr>
        <w:t xml:space="preserve"> : ignorance, méconnaissance de la réalité, nescience</w:t>
      </w:r>
    </w:p>
    <w:p w14:paraId="4DEF797F" w14:textId="77777777" w:rsidR="00831B05" w:rsidRPr="00864DF1" w:rsidRDefault="00831B05" w:rsidP="00831B05">
      <w:pPr>
        <w:rPr>
          <w:rFonts w:ascii="Arial" w:hAnsi="Arial" w:cs="Arial"/>
          <w:color w:val="202122"/>
          <w:sz w:val="21"/>
          <w:szCs w:val="21"/>
          <w:shd w:val="clear" w:color="auto" w:fill="FFFFFF"/>
        </w:rPr>
      </w:pPr>
      <w:proofErr w:type="spellStart"/>
      <w:r w:rsidRPr="00864DF1">
        <w:rPr>
          <w:rFonts w:ascii="Arial" w:hAnsi="Arial" w:cs="Arial"/>
          <w:color w:val="202122"/>
          <w:sz w:val="21"/>
          <w:szCs w:val="21"/>
          <w:shd w:val="clear" w:color="auto" w:fill="FFFFFF"/>
        </w:rPr>
        <w:t>asmitā</w:t>
      </w:r>
      <w:proofErr w:type="spellEnd"/>
      <w:r w:rsidRPr="00864DF1">
        <w:rPr>
          <w:rFonts w:ascii="Arial" w:hAnsi="Arial" w:cs="Arial"/>
          <w:color w:val="202122"/>
          <w:sz w:val="21"/>
          <w:szCs w:val="21"/>
          <w:shd w:val="clear" w:color="auto" w:fill="FFFFFF"/>
        </w:rPr>
        <w:t xml:space="preserve"> : le sens du </w:t>
      </w:r>
      <w:proofErr w:type="spellStart"/>
      <w:r w:rsidRPr="00864DF1">
        <w:rPr>
          <w:rFonts w:ascii="Arial" w:hAnsi="Arial" w:cs="Arial"/>
          <w:color w:val="202122"/>
          <w:sz w:val="21"/>
          <w:szCs w:val="21"/>
          <w:shd w:val="clear" w:color="auto" w:fill="FFFFFF"/>
        </w:rPr>
        <w:t>je</w:t>
      </w:r>
      <w:proofErr w:type="spellEnd"/>
      <w:r w:rsidRPr="00864DF1">
        <w:rPr>
          <w:rFonts w:ascii="Arial" w:hAnsi="Arial" w:cs="Arial"/>
          <w:color w:val="202122"/>
          <w:sz w:val="21"/>
          <w:szCs w:val="21"/>
          <w:shd w:val="clear" w:color="auto" w:fill="FFFFFF"/>
        </w:rPr>
        <w:t>, l'ego</w:t>
      </w:r>
    </w:p>
    <w:p w14:paraId="7714D2DA" w14:textId="77777777" w:rsidR="00831B05" w:rsidRPr="00864DF1" w:rsidRDefault="00831B05" w:rsidP="00831B05">
      <w:pPr>
        <w:rPr>
          <w:rFonts w:ascii="Arial" w:hAnsi="Arial" w:cs="Arial"/>
          <w:color w:val="202122"/>
          <w:sz w:val="21"/>
          <w:szCs w:val="21"/>
          <w:shd w:val="clear" w:color="auto" w:fill="FFFFFF"/>
        </w:rPr>
      </w:pPr>
      <w:proofErr w:type="spellStart"/>
      <w:r w:rsidRPr="00864DF1">
        <w:rPr>
          <w:rFonts w:ascii="Arial" w:hAnsi="Arial" w:cs="Arial"/>
          <w:color w:val="202122"/>
          <w:sz w:val="21"/>
          <w:szCs w:val="21"/>
          <w:shd w:val="clear" w:color="auto" w:fill="FFFFFF"/>
        </w:rPr>
        <w:t>rāga</w:t>
      </w:r>
      <w:proofErr w:type="spellEnd"/>
      <w:r w:rsidRPr="00864DF1">
        <w:rPr>
          <w:rFonts w:ascii="Arial" w:hAnsi="Arial" w:cs="Arial"/>
          <w:color w:val="202122"/>
          <w:sz w:val="21"/>
          <w:szCs w:val="21"/>
          <w:shd w:val="clear" w:color="auto" w:fill="FFFFFF"/>
        </w:rPr>
        <w:t xml:space="preserve"> : désir de prendre, de garder</w:t>
      </w:r>
    </w:p>
    <w:p w14:paraId="74E9ED9A" w14:textId="77777777" w:rsidR="00831B05" w:rsidRPr="00864DF1" w:rsidRDefault="00831B05" w:rsidP="00831B05">
      <w:pPr>
        <w:rPr>
          <w:rFonts w:ascii="Arial" w:hAnsi="Arial" w:cs="Arial"/>
          <w:color w:val="202122"/>
          <w:sz w:val="21"/>
          <w:szCs w:val="21"/>
          <w:shd w:val="clear" w:color="auto" w:fill="FFFFFF"/>
        </w:rPr>
      </w:pPr>
      <w:proofErr w:type="spellStart"/>
      <w:r w:rsidRPr="00864DF1">
        <w:rPr>
          <w:rFonts w:ascii="Arial" w:hAnsi="Arial" w:cs="Arial"/>
          <w:color w:val="202122"/>
          <w:sz w:val="21"/>
          <w:szCs w:val="21"/>
          <w:shd w:val="clear" w:color="auto" w:fill="FFFFFF"/>
        </w:rPr>
        <w:t>dvésha</w:t>
      </w:r>
      <w:proofErr w:type="spellEnd"/>
      <w:r w:rsidRPr="00864DF1">
        <w:rPr>
          <w:rFonts w:ascii="Arial" w:hAnsi="Arial" w:cs="Arial"/>
          <w:color w:val="202122"/>
          <w:sz w:val="21"/>
          <w:szCs w:val="21"/>
          <w:shd w:val="clear" w:color="auto" w:fill="FFFFFF"/>
        </w:rPr>
        <w:t xml:space="preserve"> : aversion, refus</w:t>
      </w:r>
    </w:p>
    <w:p w14:paraId="4D4D2940" w14:textId="77777777" w:rsidR="00831B05" w:rsidRPr="00864DF1" w:rsidRDefault="00831B05" w:rsidP="00831B05">
      <w:pPr>
        <w:rPr>
          <w:rFonts w:ascii="Arial" w:hAnsi="Arial" w:cs="Arial"/>
          <w:color w:val="202122"/>
          <w:sz w:val="21"/>
          <w:szCs w:val="21"/>
          <w:shd w:val="clear" w:color="auto" w:fill="FFFFFF"/>
        </w:rPr>
      </w:pPr>
      <w:proofErr w:type="spellStart"/>
      <w:r w:rsidRPr="00864DF1">
        <w:rPr>
          <w:rFonts w:ascii="Arial" w:hAnsi="Arial" w:cs="Arial"/>
          <w:color w:val="202122"/>
          <w:sz w:val="21"/>
          <w:szCs w:val="21"/>
          <w:shd w:val="clear" w:color="auto" w:fill="FFFFFF"/>
        </w:rPr>
        <w:t>abhinivésha</w:t>
      </w:r>
      <w:proofErr w:type="spellEnd"/>
      <w:r w:rsidRPr="00864DF1">
        <w:rPr>
          <w:rFonts w:ascii="Arial" w:hAnsi="Arial" w:cs="Arial"/>
          <w:color w:val="202122"/>
          <w:sz w:val="21"/>
          <w:szCs w:val="21"/>
          <w:shd w:val="clear" w:color="auto" w:fill="FFFFFF"/>
        </w:rPr>
        <w:t xml:space="preserve"> : attachement à la vie, peur de la mort</w:t>
      </w:r>
    </w:p>
    <w:p w14:paraId="24346347"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klésha</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souffrance</w:t>
      </w:r>
      <w:proofErr w:type="spellEnd"/>
      <w:r w:rsidRPr="002A0773">
        <w:rPr>
          <w:rFonts w:ascii="Arial" w:hAnsi="Arial" w:cs="Arial"/>
          <w:color w:val="202122"/>
          <w:sz w:val="21"/>
          <w:szCs w:val="21"/>
          <w:shd w:val="clear" w:color="auto" w:fill="FFFFFF"/>
          <w:lang w:val="en-US"/>
        </w:rPr>
        <w:t>, affliction</w:t>
      </w:r>
    </w:p>
    <w:p w14:paraId="08D16B45" w14:textId="77777777" w:rsidR="00831B05" w:rsidRPr="002A0773" w:rsidRDefault="00831B05" w:rsidP="00831B05">
      <w:pPr>
        <w:rPr>
          <w:rFonts w:ascii="Arial" w:hAnsi="Arial" w:cs="Arial"/>
          <w:color w:val="202122"/>
          <w:sz w:val="21"/>
          <w:szCs w:val="21"/>
          <w:shd w:val="clear" w:color="auto" w:fill="FFFFFF"/>
          <w:lang w:val="en-US"/>
        </w:rPr>
      </w:pPr>
    </w:p>
    <w:p w14:paraId="650CECB0" w14:textId="77777777" w:rsidR="00831B05" w:rsidRDefault="00831B05" w:rsidP="00831B05">
      <w:pPr>
        <w:rPr>
          <w:rFonts w:ascii="Arial" w:hAnsi="Arial" w:cs="Arial"/>
          <w:color w:val="202122"/>
          <w:sz w:val="21"/>
          <w:szCs w:val="21"/>
          <w:shd w:val="clear" w:color="auto" w:fill="FFFFFF"/>
          <w:lang w:val="en-US"/>
        </w:rPr>
      </w:pPr>
      <w:r w:rsidRPr="00BF638F">
        <w:rPr>
          <w:rFonts w:ascii="Arial" w:hAnsi="Arial" w:cs="Arial"/>
          <w:color w:val="202122"/>
          <w:sz w:val="21"/>
          <w:szCs w:val="21"/>
          <w:shd w:val="clear" w:color="auto" w:fill="FFFFFF"/>
          <w:lang w:val="en-US"/>
        </w:rPr>
        <w:t>Afflictions are of three l</w:t>
      </w:r>
      <w:r>
        <w:rPr>
          <w:rFonts w:ascii="Arial" w:hAnsi="Arial" w:cs="Arial"/>
          <w:color w:val="202122"/>
          <w:sz w:val="21"/>
          <w:szCs w:val="21"/>
          <w:shd w:val="clear" w:color="auto" w:fill="FFFFFF"/>
          <w:lang w:val="en-US"/>
        </w:rPr>
        <w:t>evels, intellectual emotional , and instinctive.</w:t>
      </w:r>
    </w:p>
    <w:p w14:paraId="3BE105B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Avidya and Asmita belong to the field of intelligence; here lack of spiritual knowledge combined with pride inflates the ego, causing the loss of one’s sense of balance.</w:t>
      </w:r>
      <w:r>
        <w:rPr>
          <w:rFonts w:ascii="Arial" w:hAnsi="Arial" w:cs="Arial"/>
          <w:color w:val="202122"/>
          <w:sz w:val="21"/>
          <w:szCs w:val="21"/>
          <w:shd w:val="clear" w:color="auto" w:fill="FFFFFF"/>
          <w:lang w:val="en-US"/>
        </w:rPr>
        <w:br/>
      </w:r>
    </w:p>
    <w:p w14:paraId="42A5E96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Raga, desire and attachment, and </w:t>
      </w:r>
      <w:proofErr w:type="spellStart"/>
      <w:r>
        <w:rPr>
          <w:rFonts w:ascii="Arial" w:hAnsi="Arial" w:cs="Arial"/>
          <w:color w:val="202122"/>
          <w:sz w:val="21"/>
          <w:szCs w:val="21"/>
          <w:shd w:val="clear" w:color="auto" w:fill="FFFFFF"/>
          <w:lang w:val="en-US"/>
        </w:rPr>
        <w:t>Dvesha</w:t>
      </w:r>
      <w:proofErr w:type="spellEnd"/>
      <w:r>
        <w:rPr>
          <w:rFonts w:ascii="Arial" w:hAnsi="Arial" w:cs="Arial"/>
          <w:color w:val="202122"/>
          <w:sz w:val="21"/>
          <w:szCs w:val="21"/>
          <w:shd w:val="clear" w:color="auto" w:fill="FFFFFF"/>
          <w:lang w:val="en-US"/>
        </w:rPr>
        <w:t>, hatred and aversion, belong to emotions and feeling.</w:t>
      </w:r>
    </w:p>
    <w:p w14:paraId="71F88BD4"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Sucumbing</w:t>
      </w:r>
      <w:proofErr w:type="spellEnd"/>
      <w:r>
        <w:rPr>
          <w:rFonts w:ascii="Arial" w:hAnsi="Arial" w:cs="Arial"/>
          <w:color w:val="202122"/>
          <w:sz w:val="21"/>
          <w:szCs w:val="21"/>
          <w:shd w:val="clear" w:color="auto" w:fill="FFFFFF"/>
          <w:lang w:val="en-US"/>
        </w:rPr>
        <w:t xml:space="preserve"> to these emotions may lead to psychosomatic </w:t>
      </w:r>
      <w:proofErr w:type="spellStart"/>
      <w:r>
        <w:rPr>
          <w:rFonts w:ascii="Arial" w:hAnsi="Arial" w:cs="Arial"/>
          <w:color w:val="202122"/>
          <w:sz w:val="21"/>
          <w:szCs w:val="21"/>
          <w:shd w:val="clear" w:color="auto" w:fill="FFFFFF"/>
          <w:lang w:val="en-US"/>
        </w:rPr>
        <w:t>disoders</w:t>
      </w:r>
      <w:proofErr w:type="spellEnd"/>
      <w:r>
        <w:rPr>
          <w:rFonts w:ascii="Arial" w:hAnsi="Arial" w:cs="Arial"/>
          <w:color w:val="202122"/>
          <w:sz w:val="21"/>
          <w:szCs w:val="21"/>
          <w:shd w:val="clear" w:color="auto" w:fill="FFFFFF"/>
          <w:lang w:val="en-US"/>
        </w:rPr>
        <w:t>.</w:t>
      </w:r>
    </w:p>
    <w:p w14:paraId="67193BAD" w14:textId="77777777" w:rsidR="00831B05" w:rsidRPr="002A0773" w:rsidRDefault="00831B05" w:rsidP="00831B05">
      <w:pPr>
        <w:rPr>
          <w:rFonts w:ascii="Arial" w:hAnsi="Arial" w:cs="Arial"/>
          <w:color w:val="202122"/>
          <w:sz w:val="21"/>
          <w:szCs w:val="21"/>
          <w:shd w:val="clear" w:color="auto" w:fill="FFFFFF"/>
          <w:lang w:val="en-US"/>
        </w:rPr>
      </w:pPr>
    </w:p>
    <w:p w14:paraId="4E1338D5" w14:textId="77777777" w:rsidR="00831B05" w:rsidRDefault="00831B05" w:rsidP="00831B05">
      <w:pPr>
        <w:rPr>
          <w:rFonts w:ascii="Arial" w:hAnsi="Arial" w:cs="Arial"/>
          <w:color w:val="202122"/>
          <w:sz w:val="21"/>
          <w:szCs w:val="21"/>
          <w:shd w:val="clear" w:color="auto" w:fill="FFFFFF"/>
          <w:lang w:val="en-US"/>
        </w:rPr>
      </w:pPr>
      <w:proofErr w:type="spellStart"/>
      <w:r w:rsidRPr="00622704">
        <w:rPr>
          <w:rFonts w:ascii="Arial" w:hAnsi="Arial" w:cs="Arial"/>
          <w:color w:val="202122"/>
          <w:sz w:val="21"/>
          <w:szCs w:val="21"/>
          <w:shd w:val="clear" w:color="auto" w:fill="FFFFFF"/>
          <w:lang w:val="en-US"/>
        </w:rPr>
        <w:t>Abhinisa</w:t>
      </w:r>
      <w:proofErr w:type="spellEnd"/>
      <w:r w:rsidRPr="00622704">
        <w:rPr>
          <w:rFonts w:ascii="Arial" w:hAnsi="Arial" w:cs="Arial"/>
          <w:color w:val="202122"/>
          <w:sz w:val="21"/>
          <w:szCs w:val="21"/>
          <w:shd w:val="clear" w:color="auto" w:fill="FFFFFF"/>
          <w:lang w:val="en-US"/>
        </w:rPr>
        <w:t xml:space="preserve"> is instinctive: the </w:t>
      </w:r>
      <w:r>
        <w:rPr>
          <w:rFonts w:ascii="Arial" w:hAnsi="Arial" w:cs="Arial"/>
          <w:color w:val="202122"/>
          <w:sz w:val="21"/>
          <w:szCs w:val="21"/>
          <w:shd w:val="clear" w:color="auto" w:fill="FFFFFF"/>
          <w:lang w:val="en-US"/>
        </w:rPr>
        <w:t xml:space="preserve">desire to prolong one’s life and concern for one’s survival, it can cause one to become selfish and </w:t>
      </w:r>
      <w:proofErr w:type="spellStart"/>
      <w:r>
        <w:rPr>
          <w:rFonts w:ascii="Arial" w:hAnsi="Arial" w:cs="Arial"/>
          <w:color w:val="202122"/>
          <w:sz w:val="21"/>
          <w:szCs w:val="21"/>
          <w:shd w:val="clear" w:color="auto" w:fill="FFFFFF"/>
          <w:lang w:val="en-US"/>
        </w:rPr>
        <w:t>self-centred</w:t>
      </w:r>
      <w:proofErr w:type="spellEnd"/>
      <w:r>
        <w:rPr>
          <w:rFonts w:ascii="Arial" w:hAnsi="Arial" w:cs="Arial"/>
          <w:color w:val="202122"/>
          <w:sz w:val="21"/>
          <w:szCs w:val="21"/>
          <w:shd w:val="clear" w:color="auto" w:fill="FFFFFF"/>
          <w:lang w:val="en-US"/>
        </w:rPr>
        <w:t>.</w:t>
      </w:r>
    </w:p>
    <w:p w14:paraId="52782D2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lastRenderedPageBreak/>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must learn to locate the sources of the </w:t>
      </w:r>
      <w:proofErr w:type="spellStart"/>
      <w:r>
        <w:rPr>
          <w:rFonts w:ascii="Arial" w:hAnsi="Arial" w:cs="Arial"/>
          <w:color w:val="202122"/>
          <w:sz w:val="21"/>
          <w:szCs w:val="21"/>
          <w:shd w:val="clear" w:color="auto" w:fill="FFFFFF"/>
          <w:lang w:val="en-US"/>
        </w:rPr>
        <w:t>afflictionsm</w:t>
      </w:r>
      <w:proofErr w:type="spellEnd"/>
      <w:r>
        <w:rPr>
          <w:rFonts w:ascii="Arial" w:hAnsi="Arial" w:cs="Arial"/>
          <w:color w:val="202122"/>
          <w:sz w:val="21"/>
          <w:szCs w:val="21"/>
          <w:shd w:val="clear" w:color="auto" w:fill="FFFFFF"/>
          <w:lang w:val="en-US"/>
        </w:rPr>
        <w:t xml:space="preserve"> in order to be able to suppress them from the source (</w:t>
      </w:r>
      <w:proofErr w:type="spellStart"/>
      <w:r>
        <w:rPr>
          <w:rFonts w:ascii="Arial" w:hAnsi="Arial" w:cs="Arial"/>
          <w:color w:val="202122"/>
          <w:sz w:val="21"/>
          <w:szCs w:val="21"/>
          <w:shd w:val="clear" w:color="auto" w:fill="FFFFFF"/>
          <w:lang w:val="en-US"/>
        </w:rPr>
        <w:t>etouffer</w:t>
      </w:r>
      <w:proofErr w:type="spellEnd"/>
      <w:r>
        <w:rPr>
          <w:rFonts w:ascii="Arial" w:hAnsi="Arial" w:cs="Arial"/>
          <w:color w:val="202122"/>
          <w:sz w:val="21"/>
          <w:szCs w:val="21"/>
          <w:shd w:val="clear" w:color="auto" w:fill="FFFFFF"/>
          <w:lang w:val="en-US"/>
        </w:rPr>
        <w:t xml:space="preserve"> dans </w:t>
      </w:r>
      <w:proofErr w:type="spellStart"/>
      <w:r>
        <w:rPr>
          <w:rFonts w:ascii="Arial" w:hAnsi="Arial" w:cs="Arial"/>
          <w:color w:val="202122"/>
          <w:sz w:val="21"/>
          <w:szCs w:val="21"/>
          <w:shd w:val="clear" w:color="auto" w:fill="FFFFFF"/>
          <w:lang w:val="en-US"/>
        </w:rPr>
        <w:t>l’oeuf</w:t>
      </w:r>
      <w:proofErr w:type="spellEnd"/>
      <w:r>
        <w:rPr>
          <w:rFonts w:ascii="Arial" w:hAnsi="Arial" w:cs="Arial"/>
          <w:color w:val="202122"/>
          <w:sz w:val="21"/>
          <w:szCs w:val="21"/>
          <w:shd w:val="clear" w:color="auto" w:fill="FFFFFF"/>
          <w:lang w:val="en-US"/>
        </w:rPr>
        <w:t>) through his yogic principles and discipline.</w:t>
      </w:r>
    </w:p>
    <w:p w14:paraId="676A0378" w14:textId="77777777" w:rsidR="00831B05" w:rsidRDefault="00831B05" w:rsidP="00831B05">
      <w:pPr>
        <w:rPr>
          <w:rFonts w:ascii="Arial" w:hAnsi="Arial" w:cs="Arial"/>
          <w:color w:val="202122"/>
          <w:sz w:val="21"/>
          <w:szCs w:val="21"/>
          <w:shd w:val="clear" w:color="auto" w:fill="FFFFFF"/>
          <w:lang w:val="en-US"/>
        </w:rPr>
      </w:pPr>
    </w:p>
    <w:p w14:paraId="6913F08D" w14:textId="77777777" w:rsidR="00831B05" w:rsidRDefault="00831B05" w:rsidP="00831B05">
      <w:pPr>
        <w:rPr>
          <w:rFonts w:ascii="Arial" w:hAnsi="Arial" w:cs="Arial"/>
          <w:color w:val="202122"/>
          <w:sz w:val="21"/>
          <w:szCs w:val="21"/>
          <w:shd w:val="clear" w:color="auto" w:fill="FFFFFF"/>
          <w:lang w:val="en-US"/>
        </w:rPr>
      </w:pPr>
    </w:p>
    <w:p w14:paraId="3D0048E2" w14:textId="77777777" w:rsidR="00831B05" w:rsidRPr="002A0773" w:rsidRDefault="00831B05" w:rsidP="00831B05">
      <w:pPr>
        <w:rPr>
          <w:rFonts w:ascii="Arial" w:hAnsi="Arial" w:cs="Arial"/>
          <w:color w:val="202122"/>
          <w:sz w:val="21"/>
          <w:szCs w:val="21"/>
          <w:shd w:val="clear" w:color="auto" w:fill="FFFFFF"/>
        </w:rPr>
      </w:pPr>
      <w:r w:rsidRPr="00622704">
        <w:rPr>
          <w:rFonts w:ascii="Arial" w:hAnsi="Arial" w:cs="Arial"/>
          <w:color w:val="202122"/>
          <w:sz w:val="21"/>
          <w:szCs w:val="21"/>
          <w:shd w:val="clear" w:color="auto" w:fill="FFFFFF"/>
        </w:rPr>
        <w:t xml:space="preserve">Les maladies psychosomatiques se caractérisent par des symptômes physiques qui affectent un organe ou un système physiologique et dont les causes sont principalement émotionnelles. </w:t>
      </w:r>
      <w:r w:rsidRPr="002A0773">
        <w:rPr>
          <w:rFonts w:ascii="Arial" w:hAnsi="Arial" w:cs="Arial"/>
          <w:color w:val="202122"/>
          <w:sz w:val="21"/>
          <w:szCs w:val="21"/>
          <w:shd w:val="clear" w:color="auto" w:fill="FFFFFF"/>
        </w:rPr>
        <w:t>La maladie se fait l'écho d'un état d'angoisse ou de détresse morale.</w:t>
      </w:r>
    </w:p>
    <w:p w14:paraId="4EF8E303" w14:textId="77777777" w:rsidR="00831B05" w:rsidRPr="002A0773" w:rsidRDefault="00831B05" w:rsidP="00831B05">
      <w:pPr>
        <w:rPr>
          <w:rFonts w:ascii="Arial" w:hAnsi="Arial" w:cs="Arial"/>
          <w:color w:val="202122"/>
          <w:sz w:val="21"/>
          <w:szCs w:val="21"/>
          <w:shd w:val="clear" w:color="auto" w:fill="FFFFFF"/>
        </w:rPr>
      </w:pPr>
    </w:p>
    <w:p w14:paraId="3D29CCEC" w14:textId="77777777" w:rsidR="00831B05" w:rsidRPr="002A0773" w:rsidRDefault="00831B05" w:rsidP="00831B05">
      <w:pPr>
        <w:rPr>
          <w:rFonts w:ascii="Arial" w:hAnsi="Arial" w:cs="Arial"/>
          <w:color w:val="202122"/>
          <w:sz w:val="21"/>
          <w:szCs w:val="21"/>
          <w:shd w:val="clear" w:color="auto" w:fill="FFFFFF"/>
        </w:rPr>
      </w:pPr>
    </w:p>
    <w:p w14:paraId="07A7439E" w14:textId="77777777" w:rsidR="00831B05" w:rsidRDefault="00831B05" w:rsidP="00831B05">
      <w:pPr>
        <w:rPr>
          <w:noProof/>
        </w:rPr>
      </w:pPr>
      <w:r w:rsidRPr="0020227D">
        <w:rPr>
          <w:noProof/>
        </w:rPr>
        <w:drawing>
          <wp:inline distT="0" distB="0" distL="0" distR="0" wp14:anchorId="58639BD4" wp14:editId="005DEA90">
            <wp:extent cx="5753735" cy="3492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3735" cy="349250"/>
                    </a:xfrm>
                    <a:prstGeom prst="rect">
                      <a:avLst/>
                    </a:prstGeom>
                    <a:noFill/>
                    <a:ln>
                      <a:noFill/>
                    </a:ln>
                  </pic:spPr>
                </pic:pic>
              </a:graphicData>
            </a:graphic>
          </wp:inline>
        </w:drawing>
      </w:r>
    </w:p>
    <w:p w14:paraId="36D9BB9F" w14:textId="77777777" w:rsidR="00831B05" w:rsidRDefault="00831B05" w:rsidP="00831B05">
      <w:pPr>
        <w:rPr>
          <w:noProof/>
        </w:rPr>
      </w:pPr>
    </w:p>
    <w:p w14:paraId="59FF9794" w14:textId="77777777" w:rsidR="00831B05" w:rsidRPr="004D07BD" w:rsidRDefault="00831B05" w:rsidP="00831B05">
      <w:pPr>
        <w:rPr>
          <w:rFonts w:ascii="Arial" w:hAnsi="Arial" w:cs="Arial"/>
          <w:b/>
          <w:bCs/>
          <w:color w:val="00B0F0"/>
          <w:sz w:val="21"/>
          <w:szCs w:val="21"/>
          <w:shd w:val="clear" w:color="auto" w:fill="FFFFFF"/>
          <w:lang w:val="en-US"/>
        </w:rPr>
      </w:pPr>
      <w:r w:rsidRPr="004D07BD">
        <w:rPr>
          <w:rFonts w:ascii="Arial" w:hAnsi="Arial" w:cs="Arial"/>
          <w:b/>
          <w:bCs/>
          <w:color w:val="00B0F0"/>
          <w:sz w:val="21"/>
          <w:szCs w:val="21"/>
          <w:shd w:val="clear" w:color="auto" w:fill="FFFFFF"/>
          <w:lang w:val="en-US"/>
        </w:rPr>
        <w:t xml:space="preserve">II.4 avidya </w:t>
      </w:r>
      <w:proofErr w:type="spellStart"/>
      <w:r w:rsidRPr="004D07BD">
        <w:rPr>
          <w:rFonts w:ascii="Arial" w:hAnsi="Arial" w:cs="Arial"/>
          <w:b/>
          <w:bCs/>
          <w:color w:val="00B0F0"/>
          <w:sz w:val="21"/>
          <w:szCs w:val="21"/>
          <w:shd w:val="clear" w:color="auto" w:fill="FFFFFF"/>
          <w:lang w:val="en-US"/>
        </w:rPr>
        <w:t>kshetram</w:t>
      </w:r>
      <w:proofErr w:type="spellEnd"/>
      <w:r w:rsidRPr="004D07BD">
        <w:rPr>
          <w:rFonts w:ascii="Arial" w:hAnsi="Arial" w:cs="Arial"/>
          <w:b/>
          <w:bCs/>
          <w:color w:val="00B0F0"/>
          <w:sz w:val="21"/>
          <w:szCs w:val="21"/>
          <w:shd w:val="clear" w:color="auto" w:fill="FFFFFF"/>
          <w:lang w:val="en-US"/>
        </w:rPr>
        <w:t xml:space="preserve"> </w:t>
      </w:r>
      <w:proofErr w:type="spellStart"/>
      <w:r w:rsidRPr="004D07BD">
        <w:rPr>
          <w:rFonts w:ascii="Arial" w:hAnsi="Arial" w:cs="Arial"/>
          <w:b/>
          <w:bCs/>
          <w:color w:val="00B0F0"/>
          <w:sz w:val="21"/>
          <w:szCs w:val="21"/>
          <w:shd w:val="clear" w:color="auto" w:fill="FFFFFF"/>
          <w:lang w:val="en-US"/>
        </w:rPr>
        <w:t>uttaresam</w:t>
      </w:r>
      <w:proofErr w:type="spellEnd"/>
      <w:r w:rsidRPr="004D07BD">
        <w:rPr>
          <w:rFonts w:ascii="Arial" w:hAnsi="Arial" w:cs="Arial"/>
          <w:b/>
          <w:bCs/>
          <w:color w:val="00B0F0"/>
          <w:sz w:val="21"/>
          <w:szCs w:val="21"/>
          <w:shd w:val="clear" w:color="auto" w:fill="FFFFFF"/>
          <w:lang w:val="en-US"/>
        </w:rPr>
        <w:t xml:space="preserve"> </w:t>
      </w:r>
      <w:proofErr w:type="spellStart"/>
      <w:r w:rsidRPr="004D07BD">
        <w:rPr>
          <w:rFonts w:ascii="Arial" w:hAnsi="Arial" w:cs="Arial"/>
          <w:b/>
          <w:bCs/>
          <w:color w:val="00B0F0"/>
          <w:sz w:val="21"/>
          <w:szCs w:val="21"/>
          <w:shd w:val="clear" w:color="auto" w:fill="FFFFFF"/>
          <w:lang w:val="en-US"/>
        </w:rPr>
        <w:t>p</w:t>
      </w:r>
      <w:r>
        <w:rPr>
          <w:rFonts w:ascii="Arial" w:hAnsi="Arial" w:cs="Arial"/>
          <w:b/>
          <w:bCs/>
          <w:color w:val="00B0F0"/>
          <w:sz w:val="21"/>
          <w:szCs w:val="21"/>
          <w:shd w:val="clear" w:color="auto" w:fill="FFFFFF"/>
          <w:lang w:val="en-US"/>
        </w:rPr>
        <w:t>rasupta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tanu</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vicchinna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udaranam</w:t>
      </w:r>
      <w:proofErr w:type="spellEnd"/>
    </w:p>
    <w:p w14:paraId="3D66FA48" w14:textId="77777777" w:rsidR="00831B05" w:rsidRPr="004D07BD" w:rsidRDefault="00831B05" w:rsidP="00831B05">
      <w:pPr>
        <w:rPr>
          <w:noProof/>
          <w:lang w:val="en-US"/>
        </w:rPr>
      </w:pPr>
    </w:p>
    <w:p w14:paraId="329C7D1D" w14:textId="77777777" w:rsidR="00831B05" w:rsidRPr="004D07BD" w:rsidRDefault="00831B05" w:rsidP="00831B05">
      <w:pPr>
        <w:rPr>
          <w:rFonts w:ascii="Arial" w:hAnsi="Arial" w:cs="Arial"/>
          <w:b/>
          <w:bCs/>
          <w:color w:val="00B0F0"/>
          <w:sz w:val="21"/>
          <w:szCs w:val="21"/>
          <w:shd w:val="clear" w:color="auto" w:fill="FFFFFF"/>
        </w:rPr>
      </w:pPr>
      <w:r w:rsidRPr="004D07BD">
        <w:rPr>
          <w:rFonts w:ascii="Arial" w:hAnsi="Arial" w:cs="Arial" w:hint="eastAsia"/>
          <w:b/>
          <w:bCs/>
          <w:color w:val="00B0F0"/>
          <w:sz w:val="21"/>
          <w:szCs w:val="21"/>
          <w:shd w:val="clear" w:color="auto" w:fill="FFFFFF"/>
        </w:rPr>
        <w:t>«</w:t>
      </w:r>
      <w:r w:rsidRPr="004D07BD">
        <w:rPr>
          <w:rFonts w:ascii="Arial" w:hAnsi="Arial" w:cs="Arial"/>
          <w:b/>
          <w:bCs/>
          <w:color w:val="00B0F0"/>
          <w:sz w:val="21"/>
          <w:szCs w:val="21"/>
          <w:shd w:val="clear" w:color="auto" w:fill="FFFFFF"/>
        </w:rPr>
        <w:t xml:space="preserve"> L'ignorance de la réalité est la source des autres causes de</w:t>
      </w:r>
      <w:r>
        <w:rPr>
          <w:rFonts w:ascii="Arial" w:hAnsi="Arial" w:cs="Arial"/>
          <w:b/>
          <w:bCs/>
          <w:color w:val="00B0F0"/>
          <w:sz w:val="21"/>
          <w:szCs w:val="21"/>
          <w:shd w:val="clear" w:color="auto" w:fill="FFFFFF"/>
        </w:rPr>
        <w:t xml:space="preserve"> </w:t>
      </w:r>
      <w:r w:rsidRPr="004D07BD">
        <w:rPr>
          <w:rFonts w:ascii="Arial" w:hAnsi="Arial" w:cs="Arial"/>
          <w:b/>
          <w:bCs/>
          <w:color w:val="00B0F0"/>
          <w:sz w:val="21"/>
          <w:szCs w:val="21"/>
          <w:shd w:val="clear" w:color="auto" w:fill="FFFFFF"/>
        </w:rPr>
        <w:t>souffrance, qu'elles soient développées ou en sommeil. »</w:t>
      </w:r>
    </w:p>
    <w:p w14:paraId="38789D0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avidyā</w:t>
      </w:r>
      <w:proofErr w:type="spellEnd"/>
      <w:r w:rsidRPr="002A0773">
        <w:rPr>
          <w:rFonts w:ascii="Arial" w:hAnsi="Arial" w:cs="Arial"/>
          <w:color w:val="202122"/>
          <w:sz w:val="21"/>
          <w:szCs w:val="21"/>
          <w:shd w:val="clear" w:color="auto" w:fill="FFFFFF"/>
        </w:rPr>
        <w:t xml:space="preserve"> : ignorance, aveuglement</w:t>
      </w:r>
    </w:p>
    <w:p w14:paraId="062CC0B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kshetram</w:t>
      </w:r>
      <w:proofErr w:type="spellEnd"/>
      <w:r w:rsidRPr="002A0773">
        <w:rPr>
          <w:rFonts w:ascii="Arial" w:hAnsi="Arial" w:cs="Arial"/>
          <w:color w:val="202122"/>
          <w:sz w:val="21"/>
          <w:szCs w:val="21"/>
          <w:shd w:val="clear" w:color="auto" w:fill="FFFFFF"/>
        </w:rPr>
        <w:t xml:space="preserve"> : champ, lieu, siège</w:t>
      </w:r>
    </w:p>
    <w:p w14:paraId="7DE984D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uttara</w:t>
      </w:r>
      <w:proofErr w:type="spellEnd"/>
      <w:r w:rsidRPr="002A0773">
        <w:rPr>
          <w:rFonts w:ascii="Arial" w:hAnsi="Arial" w:cs="Arial"/>
          <w:color w:val="202122"/>
          <w:sz w:val="21"/>
          <w:szCs w:val="21"/>
          <w:shd w:val="clear" w:color="auto" w:fill="FFFFFF"/>
        </w:rPr>
        <w:t xml:space="preserve"> : autre</w:t>
      </w:r>
    </w:p>
    <w:p w14:paraId="029A28F1"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prasupta</w:t>
      </w:r>
      <w:proofErr w:type="spellEnd"/>
      <w:r w:rsidRPr="002A0773">
        <w:rPr>
          <w:rFonts w:ascii="Arial" w:hAnsi="Arial" w:cs="Arial"/>
          <w:color w:val="202122"/>
          <w:sz w:val="21"/>
          <w:szCs w:val="21"/>
          <w:shd w:val="clear" w:color="auto" w:fill="FFFFFF"/>
        </w:rPr>
        <w:t xml:space="preserve"> : endormi</w:t>
      </w:r>
    </w:p>
    <w:p w14:paraId="6F214A5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tanu</w:t>
      </w:r>
      <w:proofErr w:type="spellEnd"/>
      <w:r w:rsidRPr="002A0773">
        <w:rPr>
          <w:rFonts w:ascii="Arial" w:hAnsi="Arial" w:cs="Arial"/>
          <w:color w:val="202122"/>
          <w:sz w:val="21"/>
          <w:szCs w:val="21"/>
          <w:shd w:val="clear" w:color="auto" w:fill="FFFFFF"/>
        </w:rPr>
        <w:t xml:space="preserve"> : petit, léger</w:t>
      </w:r>
    </w:p>
    <w:p w14:paraId="6B2DCC9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vichinna</w:t>
      </w:r>
      <w:proofErr w:type="spellEnd"/>
      <w:r w:rsidRPr="002A0773">
        <w:rPr>
          <w:rFonts w:ascii="Arial" w:hAnsi="Arial" w:cs="Arial"/>
          <w:color w:val="202122"/>
          <w:sz w:val="21"/>
          <w:szCs w:val="21"/>
          <w:shd w:val="clear" w:color="auto" w:fill="FFFFFF"/>
        </w:rPr>
        <w:t xml:space="preserve"> : momentanément interrompu</w:t>
      </w:r>
    </w:p>
    <w:p w14:paraId="570DA2E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udāra</w:t>
      </w:r>
      <w:proofErr w:type="spellEnd"/>
      <w:r w:rsidRPr="002A0773">
        <w:rPr>
          <w:rFonts w:ascii="Arial" w:hAnsi="Arial" w:cs="Arial"/>
          <w:color w:val="202122"/>
          <w:sz w:val="21"/>
          <w:szCs w:val="21"/>
          <w:shd w:val="clear" w:color="auto" w:fill="FFFFFF"/>
        </w:rPr>
        <w:t xml:space="preserve"> : important, développé</w:t>
      </w:r>
    </w:p>
    <w:p w14:paraId="412E613D" w14:textId="77777777" w:rsidR="00831B05" w:rsidRDefault="00831B05" w:rsidP="00831B05">
      <w:pPr>
        <w:rPr>
          <w:noProof/>
        </w:rPr>
      </w:pPr>
    </w:p>
    <w:p w14:paraId="2B553049" w14:textId="77777777" w:rsidR="00831B05" w:rsidRDefault="00831B05" w:rsidP="00831B05">
      <w:pPr>
        <w:rPr>
          <w:noProof/>
        </w:rPr>
      </w:pPr>
      <w:r w:rsidRPr="0020227D">
        <w:rPr>
          <w:noProof/>
        </w:rPr>
        <w:drawing>
          <wp:inline distT="0" distB="0" distL="0" distR="0" wp14:anchorId="2DFC41EC" wp14:editId="4179C9A3">
            <wp:extent cx="5760085" cy="83248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832485"/>
                    </a:xfrm>
                    <a:prstGeom prst="rect">
                      <a:avLst/>
                    </a:prstGeom>
                    <a:noFill/>
                    <a:ln>
                      <a:noFill/>
                    </a:ln>
                  </pic:spPr>
                </pic:pic>
              </a:graphicData>
            </a:graphic>
          </wp:inline>
        </w:drawing>
      </w:r>
    </w:p>
    <w:p w14:paraId="7E2A3329" w14:textId="77777777" w:rsidR="00831B05" w:rsidRDefault="00831B05" w:rsidP="00831B05">
      <w:pPr>
        <w:rPr>
          <w:noProof/>
        </w:rPr>
      </w:pPr>
    </w:p>
    <w:p w14:paraId="33F9B983" w14:textId="77777777" w:rsidR="00831B05" w:rsidRPr="00750FA3" w:rsidRDefault="00831B05" w:rsidP="00831B05">
      <w:pPr>
        <w:rPr>
          <w:rFonts w:ascii="Arial" w:hAnsi="Arial" w:cs="Arial"/>
          <w:b/>
          <w:bCs/>
          <w:color w:val="00B0F0"/>
          <w:sz w:val="21"/>
          <w:szCs w:val="21"/>
          <w:shd w:val="clear" w:color="auto" w:fill="FFFFFF"/>
        </w:rPr>
      </w:pPr>
      <w:r w:rsidRPr="00750FA3">
        <w:rPr>
          <w:rFonts w:ascii="Arial" w:hAnsi="Arial" w:cs="Arial"/>
          <w:b/>
          <w:bCs/>
          <w:color w:val="00B0F0"/>
          <w:sz w:val="21"/>
          <w:szCs w:val="21"/>
          <w:shd w:val="clear" w:color="auto" w:fill="FFFFFF"/>
        </w:rPr>
        <w:t xml:space="preserve">II.5 Anitya </w:t>
      </w:r>
      <w:proofErr w:type="spellStart"/>
      <w:r w:rsidRPr="00750FA3">
        <w:rPr>
          <w:rFonts w:ascii="Arial" w:hAnsi="Arial" w:cs="Arial"/>
          <w:b/>
          <w:bCs/>
          <w:color w:val="00B0F0"/>
          <w:sz w:val="21"/>
          <w:szCs w:val="21"/>
          <w:shd w:val="clear" w:color="auto" w:fill="FFFFFF"/>
        </w:rPr>
        <w:t>asuci</w:t>
      </w:r>
      <w:proofErr w:type="spellEnd"/>
      <w:r w:rsidRPr="00750FA3">
        <w:rPr>
          <w:rFonts w:ascii="Arial" w:hAnsi="Arial" w:cs="Arial"/>
          <w:b/>
          <w:bCs/>
          <w:color w:val="00B0F0"/>
          <w:sz w:val="21"/>
          <w:szCs w:val="21"/>
          <w:shd w:val="clear" w:color="auto" w:fill="FFFFFF"/>
        </w:rPr>
        <w:t xml:space="preserve"> </w:t>
      </w:r>
      <w:proofErr w:type="spellStart"/>
      <w:r w:rsidRPr="00750FA3">
        <w:rPr>
          <w:rFonts w:ascii="Arial" w:hAnsi="Arial" w:cs="Arial"/>
          <w:b/>
          <w:bCs/>
          <w:color w:val="00B0F0"/>
          <w:sz w:val="21"/>
          <w:szCs w:val="21"/>
          <w:shd w:val="clear" w:color="auto" w:fill="FFFFFF"/>
        </w:rPr>
        <w:t>duhkha</w:t>
      </w:r>
      <w:proofErr w:type="spellEnd"/>
      <w:r w:rsidRPr="00750FA3">
        <w:rPr>
          <w:rFonts w:ascii="Arial" w:hAnsi="Arial" w:cs="Arial"/>
          <w:b/>
          <w:bCs/>
          <w:color w:val="00B0F0"/>
          <w:sz w:val="21"/>
          <w:szCs w:val="21"/>
          <w:shd w:val="clear" w:color="auto" w:fill="FFFFFF"/>
        </w:rPr>
        <w:t xml:space="preserve"> </w:t>
      </w:r>
      <w:proofErr w:type="spellStart"/>
      <w:r w:rsidRPr="00750FA3">
        <w:rPr>
          <w:rFonts w:ascii="Arial" w:hAnsi="Arial" w:cs="Arial"/>
          <w:b/>
          <w:bCs/>
          <w:color w:val="00B0F0"/>
          <w:sz w:val="21"/>
          <w:szCs w:val="21"/>
          <w:shd w:val="clear" w:color="auto" w:fill="FFFFFF"/>
        </w:rPr>
        <w:t>anatmasu</w:t>
      </w:r>
      <w:proofErr w:type="spellEnd"/>
      <w:r w:rsidRPr="00750FA3">
        <w:rPr>
          <w:rFonts w:ascii="Arial" w:hAnsi="Arial" w:cs="Arial"/>
          <w:b/>
          <w:bCs/>
          <w:color w:val="00B0F0"/>
          <w:sz w:val="21"/>
          <w:szCs w:val="21"/>
          <w:shd w:val="clear" w:color="auto" w:fill="FFFFFF"/>
        </w:rPr>
        <w:t xml:space="preserve"> </w:t>
      </w:r>
      <w:proofErr w:type="spellStart"/>
      <w:r w:rsidRPr="00750FA3">
        <w:rPr>
          <w:rFonts w:ascii="Arial" w:hAnsi="Arial" w:cs="Arial"/>
          <w:b/>
          <w:bCs/>
          <w:color w:val="00B0F0"/>
          <w:sz w:val="21"/>
          <w:szCs w:val="21"/>
          <w:shd w:val="clear" w:color="auto" w:fill="FFFFFF"/>
        </w:rPr>
        <w:t>nitya</w:t>
      </w:r>
      <w:proofErr w:type="spellEnd"/>
      <w:r w:rsidRPr="00750FA3">
        <w:rPr>
          <w:rFonts w:ascii="Arial" w:hAnsi="Arial" w:cs="Arial"/>
          <w:b/>
          <w:bCs/>
          <w:color w:val="00B0F0"/>
          <w:sz w:val="21"/>
          <w:szCs w:val="21"/>
          <w:shd w:val="clear" w:color="auto" w:fill="FFFFFF"/>
        </w:rPr>
        <w:t xml:space="preserve"> </w:t>
      </w:r>
      <w:proofErr w:type="spellStart"/>
      <w:r w:rsidRPr="00750FA3">
        <w:rPr>
          <w:rFonts w:ascii="Arial" w:hAnsi="Arial" w:cs="Arial"/>
          <w:b/>
          <w:bCs/>
          <w:color w:val="00B0F0"/>
          <w:sz w:val="21"/>
          <w:szCs w:val="21"/>
          <w:shd w:val="clear" w:color="auto" w:fill="FFFFFF"/>
        </w:rPr>
        <w:t>suci</w:t>
      </w:r>
      <w:proofErr w:type="spellEnd"/>
      <w:r w:rsidRPr="00750FA3">
        <w:rPr>
          <w:rFonts w:ascii="Arial" w:hAnsi="Arial" w:cs="Arial"/>
          <w:b/>
          <w:bCs/>
          <w:color w:val="00B0F0"/>
          <w:sz w:val="21"/>
          <w:szCs w:val="21"/>
          <w:shd w:val="clear" w:color="auto" w:fill="FFFFFF"/>
        </w:rPr>
        <w:t xml:space="preserve"> </w:t>
      </w:r>
      <w:proofErr w:type="spellStart"/>
      <w:r w:rsidRPr="00750FA3">
        <w:rPr>
          <w:rFonts w:ascii="Arial" w:hAnsi="Arial" w:cs="Arial"/>
          <w:b/>
          <w:bCs/>
          <w:color w:val="00B0F0"/>
          <w:sz w:val="21"/>
          <w:szCs w:val="21"/>
          <w:shd w:val="clear" w:color="auto" w:fill="FFFFFF"/>
        </w:rPr>
        <w:t>su</w:t>
      </w:r>
      <w:r>
        <w:rPr>
          <w:rFonts w:ascii="Arial" w:hAnsi="Arial" w:cs="Arial"/>
          <w:b/>
          <w:bCs/>
          <w:color w:val="00B0F0"/>
          <w:sz w:val="21"/>
          <w:szCs w:val="21"/>
          <w:shd w:val="clear" w:color="auto" w:fill="FFFFFF"/>
        </w:rPr>
        <w:t>kha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atma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khyatih</w:t>
      </w:r>
      <w:proofErr w:type="spellEnd"/>
      <w:r>
        <w:rPr>
          <w:rFonts w:ascii="Arial" w:hAnsi="Arial" w:cs="Arial"/>
          <w:b/>
          <w:bCs/>
          <w:color w:val="00B0F0"/>
          <w:sz w:val="21"/>
          <w:szCs w:val="21"/>
          <w:shd w:val="clear" w:color="auto" w:fill="FFFFFF"/>
        </w:rPr>
        <w:t xml:space="preserve"> avidya</w:t>
      </w:r>
    </w:p>
    <w:p w14:paraId="0E4E95C2" w14:textId="77777777" w:rsidR="00831B05" w:rsidRPr="00750FA3" w:rsidRDefault="00831B05" w:rsidP="00831B05">
      <w:pPr>
        <w:rPr>
          <w:noProof/>
        </w:rPr>
      </w:pPr>
    </w:p>
    <w:p w14:paraId="77D3EBAB" w14:textId="77777777" w:rsidR="00831B05" w:rsidRPr="00AF7D73" w:rsidRDefault="00831B05" w:rsidP="00831B05">
      <w:pPr>
        <w:rPr>
          <w:rFonts w:ascii="Arial" w:hAnsi="Arial" w:cs="Arial"/>
          <w:b/>
          <w:bCs/>
          <w:color w:val="00B0F0"/>
          <w:sz w:val="21"/>
          <w:szCs w:val="21"/>
          <w:shd w:val="clear" w:color="auto" w:fill="FFFFFF"/>
        </w:rPr>
      </w:pPr>
      <w:r w:rsidRPr="00AF7D73">
        <w:rPr>
          <w:rFonts w:ascii="Arial" w:hAnsi="Arial" w:cs="Arial" w:hint="eastAsia"/>
          <w:b/>
          <w:bCs/>
          <w:color w:val="00B0F0"/>
          <w:sz w:val="21"/>
          <w:szCs w:val="21"/>
          <w:shd w:val="clear" w:color="auto" w:fill="FFFFFF"/>
        </w:rPr>
        <w:t>«</w:t>
      </w:r>
      <w:r w:rsidRPr="00AF7D73">
        <w:rPr>
          <w:rFonts w:ascii="Arial" w:hAnsi="Arial" w:cs="Arial"/>
          <w:b/>
          <w:bCs/>
          <w:color w:val="00B0F0"/>
          <w:sz w:val="21"/>
          <w:szCs w:val="21"/>
          <w:shd w:val="clear" w:color="auto" w:fill="FFFFFF"/>
        </w:rPr>
        <w:t xml:space="preserve"> L'ignorance de la réalité, c'est prendre l'impermanent, l'impur, le</w:t>
      </w:r>
      <w:r>
        <w:rPr>
          <w:rFonts w:ascii="Arial" w:hAnsi="Arial" w:cs="Arial"/>
          <w:b/>
          <w:bCs/>
          <w:color w:val="00B0F0"/>
          <w:sz w:val="21"/>
          <w:szCs w:val="21"/>
          <w:shd w:val="clear" w:color="auto" w:fill="FFFFFF"/>
        </w:rPr>
        <w:t xml:space="preserve"> </w:t>
      </w:r>
      <w:r w:rsidRPr="00AF7D73">
        <w:rPr>
          <w:rFonts w:ascii="Arial" w:hAnsi="Arial" w:cs="Arial"/>
          <w:b/>
          <w:bCs/>
          <w:color w:val="00B0F0"/>
          <w:sz w:val="21"/>
          <w:szCs w:val="21"/>
          <w:shd w:val="clear" w:color="auto" w:fill="FFFFFF"/>
        </w:rPr>
        <w:t>malheur, ce qui n'est pas le Soi, pour le permanent, le pur, le bonheur,</w:t>
      </w:r>
      <w:r>
        <w:rPr>
          <w:rFonts w:ascii="Arial" w:hAnsi="Arial" w:cs="Arial"/>
          <w:b/>
          <w:bCs/>
          <w:color w:val="00B0F0"/>
          <w:sz w:val="21"/>
          <w:szCs w:val="21"/>
          <w:shd w:val="clear" w:color="auto" w:fill="FFFFFF"/>
        </w:rPr>
        <w:t xml:space="preserve"> </w:t>
      </w:r>
      <w:r w:rsidRPr="00AF7D73">
        <w:rPr>
          <w:rFonts w:ascii="Arial" w:hAnsi="Arial" w:cs="Arial"/>
          <w:b/>
          <w:bCs/>
          <w:color w:val="00B0F0"/>
          <w:sz w:val="21"/>
          <w:szCs w:val="21"/>
          <w:shd w:val="clear" w:color="auto" w:fill="FFFFFF"/>
        </w:rPr>
        <w:t>le Soi. »</w:t>
      </w:r>
    </w:p>
    <w:p w14:paraId="1805082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nitya</w:t>
      </w:r>
      <w:proofErr w:type="spellEnd"/>
      <w:r w:rsidRPr="002A0773">
        <w:rPr>
          <w:rFonts w:ascii="Arial" w:hAnsi="Arial" w:cs="Arial"/>
          <w:color w:val="202122"/>
          <w:sz w:val="21"/>
          <w:szCs w:val="21"/>
          <w:shd w:val="clear" w:color="auto" w:fill="FFFFFF"/>
        </w:rPr>
        <w:t xml:space="preserve"> a-</w:t>
      </w:r>
      <w:proofErr w:type="spellStart"/>
      <w:r w:rsidRPr="002A0773">
        <w:rPr>
          <w:rFonts w:ascii="Arial" w:hAnsi="Arial" w:cs="Arial"/>
          <w:color w:val="202122"/>
          <w:sz w:val="21"/>
          <w:szCs w:val="21"/>
          <w:shd w:val="clear" w:color="auto" w:fill="FFFFFF"/>
        </w:rPr>
        <w:t>nitya</w:t>
      </w:r>
      <w:proofErr w:type="spellEnd"/>
      <w:r w:rsidRPr="002A0773">
        <w:rPr>
          <w:rFonts w:ascii="Arial" w:hAnsi="Arial" w:cs="Arial"/>
          <w:color w:val="202122"/>
          <w:sz w:val="21"/>
          <w:szCs w:val="21"/>
          <w:shd w:val="clear" w:color="auto" w:fill="FFFFFF"/>
        </w:rPr>
        <w:t xml:space="preserve"> : permanent impermanent</w:t>
      </w:r>
    </w:p>
    <w:p w14:paraId="141715A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shuchi</w:t>
      </w:r>
      <w:proofErr w:type="spellEnd"/>
      <w:r w:rsidRPr="002A0773">
        <w:rPr>
          <w:rFonts w:ascii="Arial" w:hAnsi="Arial" w:cs="Arial"/>
          <w:color w:val="202122"/>
          <w:sz w:val="21"/>
          <w:szCs w:val="21"/>
          <w:shd w:val="clear" w:color="auto" w:fill="FFFFFF"/>
        </w:rPr>
        <w:t xml:space="preserve"> a-</w:t>
      </w:r>
      <w:proofErr w:type="spellStart"/>
      <w:r w:rsidRPr="002A0773">
        <w:rPr>
          <w:rFonts w:ascii="Arial" w:hAnsi="Arial" w:cs="Arial"/>
          <w:color w:val="202122"/>
          <w:sz w:val="21"/>
          <w:szCs w:val="21"/>
          <w:shd w:val="clear" w:color="auto" w:fill="FFFFFF"/>
        </w:rPr>
        <w:t>shuchi</w:t>
      </w:r>
      <w:proofErr w:type="spellEnd"/>
      <w:r w:rsidRPr="002A0773">
        <w:rPr>
          <w:rFonts w:ascii="Arial" w:hAnsi="Arial" w:cs="Arial"/>
          <w:color w:val="202122"/>
          <w:sz w:val="21"/>
          <w:szCs w:val="21"/>
          <w:shd w:val="clear" w:color="auto" w:fill="FFFFFF"/>
        </w:rPr>
        <w:t xml:space="preserve"> : pur impur</w:t>
      </w:r>
    </w:p>
    <w:p w14:paraId="54A5FB0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dukha</w:t>
      </w:r>
      <w:proofErr w:type="spellEnd"/>
      <w:r w:rsidRPr="002A0773">
        <w:rPr>
          <w:rFonts w:ascii="Arial" w:hAnsi="Arial" w:cs="Arial"/>
          <w:color w:val="202122"/>
          <w:sz w:val="21"/>
          <w:szCs w:val="21"/>
          <w:shd w:val="clear" w:color="auto" w:fill="FFFFFF"/>
        </w:rPr>
        <w:t xml:space="preserve"> : malheur</w:t>
      </w:r>
    </w:p>
    <w:p w14:paraId="7E9B720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ā</w:t>
      </w:r>
      <w:r w:rsidRPr="002A0773">
        <w:rPr>
          <w:rFonts w:ascii="Arial" w:hAnsi="Arial" w:cs="Arial"/>
          <w:color w:val="202122"/>
          <w:sz w:val="21"/>
          <w:szCs w:val="21"/>
          <w:shd w:val="clear" w:color="auto" w:fill="FFFFFF"/>
        </w:rPr>
        <w:t>tman</w:t>
      </w:r>
      <w:proofErr w:type="spellEnd"/>
      <w:r w:rsidRPr="002A0773">
        <w:rPr>
          <w:rFonts w:ascii="Arial" w:hAnsi="Arial" w:cs="Arial"/>
          <w:color w:val="202122"/>
          <w:sz w:val="21"/>
          <w:szCs w:val="21"/>
          <w:shd w:val="clear" w:color="auto" w:fill="FFFFFF"/>
        </w:rPr>
        <w:t xml:space="preserve"> : le Soi</w:t>
      </w:r>
    </w:p>
    <w:p w14:paraId="2C72BC35"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an-atman : ce qui n'est pas le Soi</w:t>
      </w:r>
    </w:p>
    <w:p w14:paraId="48AAF75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sukha</w:t>
      </w:r>
      <w:proofErr w:type="spellEnd"/>
      <w:r w:rsidRPr="002A0773">
        <w:rPr>
          <w:rFonts w:ascii="Arial" w:hAnsi="Arial" w:cs="Arial"/>
          <w:color w:val="202122"/>
          <w:sz w:val="21"/>
          <w:szCs w:val="21"/>
          <w:shd w:val="clear" w:color="auto" w:fill="FFFFFF"/>
        </w:rPr>
        <w:t xml:space="preserve"> : bonheur</w:t>
      </w:r>
    </w:p>
    <w:p w14:paraId="61DEFC3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khyāti</w:t>
      </w:r>
      <w:proofErr w:type="spellEnd"/>
      <w:r w:rsidRPr="002A0773">
        <w:rPr>
          <w:rFonts w:ascii="Arial" w:hAnsi="Arial" w:cs="Arial"/>
          <w:color w:val="202122"/>
          <w:sz w:val="21"/>
          <w:szCs w:val="21"/>
          <w:shd w:val="clear" w:color="auto" w:fill="FFFFFF"/>
        </w:rPr>
        <w:t xml:space="preserve"> : conscience de, connaissance</w:t>
      </w:r>
    </w:p>
    <w:p w14:paraId="427F0514" w14:textId="77777777" w:rsidR="00831B05" w:rsidRPr="00AF7D73" w:rsidRDefault="00831B05" w:rsidP="00831B05">
      <w:pPr>
        <w:rPr>
          <w:rFonts w:ascii="Arial" w:hAnsi="Arial" w:cs="Arial"/>
          <w:color w:val="202122"/>
          <w:sz w:val="21"/>
          <w:szCs w:val="21"/>
          <w:shd w:val="clear" w:color="auto" w:fill="FFFFFF"/>
          <w:lang w:val="en-US"/>
        </w:rPr>
      </w:pPr>
      <w:proofErr w:type="spellStart"/>
      <w:r w:rsidRPr="00AF7D73">
        <w:rPr>
          <w:rFonts w:ascii="Arial" w:hAnsi="Arial" w:cs="Arial"/>
          <w:color w:val="202122"/>
          <w:sz w:val="21"/>
          <w:szCs w:val="21"/>
          <w:shd w:val="clear" w:color="auto" w:fill="FFFFFF"/>
          <w:lang w:val="en-US"/>
        </w:rPr>
        <w:t>avidyā</w:t>
      </w:r>
      <w:proofErr w:type="spellEnd"/>
      <w:r w:rsidRPr="00AF7D73">
        <w:rPr>
          <w:rFonts w:ascii="Arial" w:hAnsi="Arial" w:cs="Arial"/>
          <w:color w:val="202122"/>
          <w:sz w:val="21"/>
          <w:szCs w:val="21"/>
          <w:shd w:val="clear" w:color="auto" w:fill="FFFFFF"/>
          <w:lang w:val="en-US"/>
        </w:rPr>
        <w:t xml:space="preserve"> : ignorance, </w:t>
      </w:r>
      <w:proofErr w:type="spellStart"/>
      <w:r w:rsidRPr="00AF7D73">
        <w:rPr>
          <w:rFonts w:ascii="Arial" w:hAnsi="Arial" w:cs="Arial"/>
          <w:color w:val="202122"/>
          <w:sz w:val="21"/>
          <w:szCs w:val="21"/>
          <w:shd w:val="clear" w:color="auto" w:fill="FFFFFF"/>
          <w:lang w:val="en-US"/>
        </w:rPr>
        <w:t>aveuglement</w:t>
      </w:r>
      <w:proofErr w:type="spellEnd"/>
    </w:p>
    <w:p w14:paraId="1DF29919" w14:textId="77777777" w:rsidR="00831B05" w:rsidRDefault="00831B05" w:rsidP="00831B05">
      <w:pPr>
        <w:rPr>
          <w:noProof/>
        </w:rPr>
      </w:pPr>
    </w:p>
    <w:p w14:paraId="7EE81CD5" w14:textId="77777777" w:rsidR="00831B05" w:rsidRDefault="00831B05" w:rsidP="00831B05">
      <w:pPr>
        <w:rPr>
          <w:noProof/>
        </w:rPr>
      </w:pPr>
      <w:r w:rsidRPr="0020227D">
        <w:rPr>
          <w:noProof/>
        </w:rPr>
        <w:drawing>
          <wp:inline distT="0" distB="0" distL="0" distR="0" wp14:anchorId="78393E57" wp14:editId="47197E6D">
            <wp:extent cx="5760085" cy="490855"/>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085" cy="490855"/>
                    </a:xfrm>
                    <a:prstGeom prst="rect">
                      <a:avLst/>
                    </a:prstGeom>
                    <a:noFill/>
                    <a:ln>
                      <a:noFill/>
                    </a:ln>
                  </pic:spPr>
                </pic:pic>
              </a:graphicData>
            </a:graphic>
          </wp:inline>
        </w:drawing>
      </w:r>
    </w:p>
    <w:p w14:paraId="29A725E5" w14:textId="77777777" w:rsidR="00831B05" w:rsidRPr="00431A2D" w:rsidRDefault="00831B05" w:rsidP="00831B05">
      <w:pPr>
        <w:rPr>
          <w:rFonts w:ascii="Arial" w:hAnsi="Arial" w:cs="Arial"/>
          <w:b/>
          <w:bCs/>
          <w:color w:val="00B0F0"/>
          <w:sz w:val="21"/>
          <w:szCs w:val="21"/>
          <w:shd w:val="clear" w:color="auto" w:fill="FFFFFF"/>
          <w:lang w:val="en-US"/>
        </w:rPr>
      </w:pPr>
      <w:r w:rsidRPr="00431A2D">
        <w:rPr>
          <w:noProof/>
          <w:lang w:val="en-US"/>
        </w:rPr>
        <w:br/>
      </w:r>
      <w:r w:rsidRPr="00431A2D">
        <w:rPr>
          <w:rFonts w:ascii="Arial" w:hAnsi="Arial" w:cs="Arial"/>
          <w:b/>
          <w:bCs/>
          <w:color w:val="00B0F0"/>
          <w:sz w:val="21"/>
          <w:szCs w:val="21"/>
          <w:shd w:val="clear" w:color="auto" w:fill="FFFFFF"/>
          <w:lang w:val="en-US"/>
        </w:rPr>
        <w:t xml:space="preserve">II.6 Drik </w:t>
      </w:r>
      <w:proofErr w:type="spellStart"/>
      <w:r w:rsidRPr="00431A2D">
        <w:rPr>
          <w:rFonts w:ascii="Arial" w:hAnsi="Arial" w:cs="Arial"/>
          <w:b/>
          <w:bCs/>
          <w:color w:val="00B0F0"/>
          <w:sz w:val="21"/>
          <w:szCs w:val="21"/>
          <w:shd w:val="clear" w:color="auto" w:fill="FFFFFF"/>
          <w:lang w:val="en-US"/>
        </w:rPr>
        <w:t>darsanasaktroh</w:t>
      </w:r>
      <w:proofErr w:type="spellEnd"/>
      <w:r w:rsidRPr="00431A2D">
        <w:rPr>
          <w:rFonts w:ascii="Arial" w:hAnsi="Arial" w:cs="Arial"/>
          <w:b/>
          <w:bCs/>
          <w:color w:val="00B0F0"/>
          <w:sz w:val="21"/>
          <w:szCs w:val="21"/>
          <w:shd w:val="clear" w:color="auto" w:fill="FFFFFF"/>
          <w:lang w:val="en-US"/>
        </w:rPr>
        <w:t xml:space="preserve"> </w:t>
      </w:r>
      <w:proofErr w:type="spellStart"/>
      <w:r w:rsidRPr="00431A2D">
        <w:rPr>
          <w:rFonts w:ascii="Arial" w:hAnsi="Arial" w:cs="Arial"/>
          <w:b/>
          <w:bCs/>
          <w:color w:val="00B0F0"/>
          <w:sz w:val="21"/>
          <w:szCs w:val="21"/>
          <w:shd w:val="clear" w:color="auto" w:fill="FFFFFF"/>
          <w:lang w:val="en-US"/>
        </w:rPr>
        <w:t>ekamata</w:t>
      </w:r>
      <w:proofErr w:type="spellEnd"/>
      <w:r w:rsidRPr="00431A2D">
        <w:rPr>
          <w:rFonts w:ascii="Arial" w:hAnsi="Arial" w:cs="Arial"/>
          <w:b/>
          <w:bCs/>
          <w:color w:val="00B0F0"/>
          <w:sz w:val="21"/>
          <w:szCs w:val="21"/>
          <w:shd w:val="clear" w:color="auto" w:fill="FFFFFF"/>
          <w:lang w:val="en-US"/>
        </w:rPr>
        <w:t xml:space="preserve"> </w:t>
      </w:r>
      <w:proofErr w:type="spellStart"/>
      <w:r w:rsidRPr="00431A2D">
        <w:rPr>
          <w:rFonts w:ascii="Arial" w:hAnsi="Arial" w:cs="Arial"/>
          <w:b/>
          <w:bCs/>
          <w:color w:val="00B0F0"/>
          <w:sz w:val="21"/>
          <w:szCs w:val="21"/>
          <w:shd w:val="clear" w:color="auto" w:fill="FFFFFF"/>
          <w:lang w:val="en-US"/>
        </w:rPr>
        <w:t>iva</w:t>
      </w:r>
      <w:proofErr w:type="spellEnd"/>
      <w:r w:rsidRPr="00431A2D">
        <w:rPr>
          <w:rFonts w:ascii="Arial" w:hAnsi="Arial" w:cs="Arial"/>
          <w:b/>
          <w:bCs/>
          <w:color w:val="00B0F0"/>
          <w:sz w:val="21"/>
          <w:szCs w:val="21"/>
          <w:shd w:val="clear" w:color="auto" w:fill="FFFFFF"/>
          <w:lang w:val="en-US"/>
        </w:rPr>
        <w:t xml:space="preserve"> </w:t>
      </w:r>
      <w:proofErr w:type="spellStart"/>
      <w:r w:rsidRPr="00431A2D">
        <w:rPr>
          <w:rFonts w:ascii="Arial" w:hAnsi="Arial" w:cs="Arial"/>
          <w:b/>
          <w:bCs/>
          <w:color w:val="00B0F0"/>
          <w:sz w:val="21"/>
          <w:szCs w:val="21"/>
          <w:shd w:val="clear" w:color="auto" w:fill="FFFFFF"/>
          <w:lang w:val="en-US"/>
        </w:rPr>
        <w:t>asmita</w:t>
      </w:r>
      <w:proofErr w:type="spellEnd"/>
    </w:p>
    <w:p w14:paraId="0C658841" w14:textId="77777777" w:rsidR="00831B05" w:rsidRPr="00431A2D" w:rsidRDefault="00831B05" w:rsidP="00831B05">
      <w:pPr>
        <w:rPr>
          <w:noProof/>
          <w:lang w:val="en-US"/>
        </w:rPr>
      </w:pPr>
    </w:p>
    <w:p w14:paraId="2E28D2B9" w14:textId="77777777" w:rsidR="00831B05" w:rsidRPr="00D6016E" w:rsidRDefault="00831B05" w:rsidP="00831B05">
      <w:pPr>
        <w:rPr>
          <w:rFonts w:ascii="Arial" w:hAnsi="Arial" w:cs="Arial"/>
          <w:b/>
          <w:bCs/>
          <w:color w:val="00B0F0"/>
          <w:sz w:val="21"/>
          <w:szCs w:val="21"/>
          <w:shd w:val="clear" w:color="auto" w:fill="FFFFFF"/>
        </w:rPr>
      </w:pPr>
      <w:r w:rsidRPr="00D6016E">
        <w:rPr>
          <w:rFonts w:ascii="Arial" w:hAnsi="Arial" w:cs="Arial" w:hint="eastAsia"/>
          <w:b/>
          <w:bCs/>
          <w:color w:val="00B0F0"/>
          <w:sz w:val="21"/>
          <w:szCs w:val="21"/>
          <w:shd w:val="clear" w:color="auto" w:fill="FFFFFF"/>
        </w:rPr>
        <w:t>«</w:t>
      </w:r>
      <w:r w:rsidRPr="00D6016E">
        <w:rPr>
          <w:rFonts w:ascii="Arial" w:hAnsi="Arial" w:cs="Arial"/>
          <w:b/>
          <w:bCs/>
          <w:color w:val="00B0F0"/>
          <w:sz w:val="21"/>
          <w:szCs w:val="21"/>
          <w:shd w:val="clear" w:color="auto" w:fill="FFFFFF"/>
        </w:rPr>
        <w:t xml:space="preserve"> Le sentiment de l'ego vient du fait que l'on identifie le spectateur et</w:t>
      </w:r>
    </w:p>
    <w:p w14:paraId="6F28C404" w14:textId="77777777" w:rsidR="00831B05" w:rsidRPr="00D6016E" w:rsidRDefault="00831B05" w:rsidP="00831B05">
      <w:pPr>
        <w:rPr>
          <w:rFonts w:ascii="Arial" w:hAnsi="Arial" w:cs="Arial"/>
          <w:b/>
          <w:bCs/>
          <w:color w:val="00B0F0"/>
          <w:sz w:val="21"/>
          <w:szCs w:val="21"/>
          <w:shd w:val="clear" w:color="auto" w:fill="FFFFFF"/>
        </w:rPr>
      </w:pPr>
      <w:r w:rsidRPr="00D6016E">
        <w:rPr>
          <w:rFonts w:ascii="Arial" w:hAnsi="Arial" w:cs="Arial"/>
          <w:b/>
          <w:bCs/>
          <w:color w:val="00B0F0"/>
          <w:sz w:val="21"/>
          <w:szCs w:val="21"/>
          <w:shd w:val="clear" w:color="auto" w:fill="FFFFFF"/>
        </w:rPr>
        <w:t>le spectacle. »</w:t>
      </w:r>
    </w:p>
    <w:p w14:paraId="09F4D23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drig</w:t>
      </w:r>
      <w:proofErr w:type="spellEnd"/>
      <w:r w:rsidRPr="002A0773">
        <w:rPr>
          <w:rFonts w:ascii="Arial" w:hAnsi="Arial" w:cs="Arial"/>
          <w:color w:val="202122"/>
          <w:sz w:val="21"/>
          <w:szCs w:val="21"/>
          <w:shd w:val="clear" w:color="auto" w:fill="FFFFFF"/>
        </w:rPr>
        <w:t xml:space="preserve"> : celui qui voit</w:t>
      </w:r>
    </w:p>
    <w:p w14:paraId="1031CFD1"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darshana : ce qui est vu, la façon dont c'est vu</w:t>
      </w:r>
    </w:p>
    <w:p w14:paraId="61FE491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shaktyor</w:t>
      </w:r>
      <w:proofErr w:type="spellEnd"/>
      <w:r w:rsidRPr="002A0773">
        <w:rPr>
          <w:rFonts w:ascii="Arial" w:hAnsi="Arial" w:cs="Arial"/>
          <w:color w:val="202122"/>
          <w:sz w:val="21"/>
          <w:szCs w:val="21"/>
          <w:shd w:val="clear" w:color="auto" w:fill="FFFFFF"/>
        </w:rPr>
        <w:t xml:space="preserve"> : les deux pouvoirs</w:t>
      </w:r>
    </w:p>
    <w:p w14:paraId="73479C3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ka</w:t>
      </w:r>
      <w:proofErr w:type="spellEnd"/>
      <w:r w:rsidRPr="002A0773">
        <w:rPr>
          <w:rFonts w:ascii="Arial" w:hAnsi="Arial" w:cs="Arial"/>
          <w:color w:val="202122"/>
          <w:sz w:val="21"/>
          <w:szCs w:val="21"/>
          <w:shd w:val="clear" w:color="auto" w:fill="FFFFFF"/>
        </w:rPr>
        <w:t xml:space="preserve"> : un</w:t>
      </w:r>
    </w:p>
    <w:p w14:paraId="1D421E5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lastRenderedPageBreak/>
        <w:t>ā</w:t>
      </w:r>
      <w:r w:rsidRPr="002A0773">
        <w:rPr>
          <w:rFonts w:ascii="Arial" w:hAnsi="Arial" w:cs="Arial"/>
          <w:color w:val="202122"/>
          <w:sz w:val="21"/>
          <w:szCs w:val="21"/>
          <w:shd w:val="clear" w:color="auto" w:fill="FFFFFF"/>
        </w:rPr>
        <w:t>tma</w:t>
      </w:r>
      <w:proofErr w:type="spellEnd"/>
      <w:r w:rsidRPr="002A0773">
        <w:rPr>
          <w:rFonts w:ascii="Arial" w:hAnsi="Arial" w:cs="Arial"/>
          <w:color w:val="202122"/>
          <w:sz w:val="21"/>
          <w:szCs w:val="21"/>
          <w:shd w:val="clear" w:color="auto" w:fill="FFFFFF"/>
        </w:rPr>
        <w:t xml:space="preserve"> : essence</w:t>
      </w:r>
    </w:p>
    <w:p w14:paraId="0C93AAD5"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 xml:space="preserve">-ta : le fait de ; </w:t>
      </w:r>
      <w:proofErr w:type="spellStart"/>
      <w:r w:rsidRPr="002A0773">
        <w:rPr>
          <w:rFonts w:ascii="Arial" w:hAnsi="Arial" w:cs="Arial"/>
          <w:color w:val="202122"/>
          <w:sz w:val="21"/>
          <w:szCs w:val="21"/>
          <w:shd w:val="clear" w:color="auto" w:fill="FFFFFF"/>
        </w:rPr>
        <w:t>ātmata</w:t>
      </w:r>
      <w:proofErr w:type="spellEnd"/>
      <w:r w:rsidRPr="002A0773">
        <w:rPr>
          <w:rFonts w:ascii="Arial" w:hAnsi="Arial" w:cs="Arial"/>
          <w:color w:val="202122"/>
          <w:sz w:val="21"/>
          <w:szCs w:val="21"/>
          <w:shd w:val="clear" w:color="auto" w:fill="FFFFFF"/>
        </w:rPr>
        <w:t xml:space="preserve"> : le fait de donner la même identité</w:t>
      </w:r>
    </w:p>
    <w:p w14:paraId="180D671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iva</w:t>
      </w:r>
      <w:proofErr w:type="spellEnd"/>
      <w:r w:rsidRPr="002A0773">
        <w:rPr>
          <w:rFonts w:ascii="Arial" w:hAnsi="Arial" w:cs="Arial"/>
          <w:color w:val="202122"/>
          <w:sz w:val="21"/>
          <w:szCs w:val="21"/>
          <w:shd w:val="clear" w:color="auto" w:fill="FFFFFF"/>
        </w:rPr>
        <w:t xml:space="preserve"> : comme si</w:t>
      </w:r>
    </w:p>
    <w:p w14:paraId="5538187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asmitā</w:t>
      </w:r>
      <w:proofErr w:type="spellEnd"/>
      <w:r w:rsidRPr="002A0773">
        <w:rPr>
          <w:rFonts w:ascii="Arial" w:hAnsi="Arial" w:cs="Arial"/>
          <w:color w:val="202122"/>
          <w:sz w:val="21"/>
          <w:szCs w:val="21"/>
          <w:shd w:val="clear" w:color="auto" w:fill="FFFFFF"/>
        </w:rPr>
        <w:t xml:space="preserve"> : le sentiment de l'ego</w:t>
      </w:r>
    </w:p>
    <w:p w14:paraId="64109CBF" w14:textId="77777777" w:rsidR="00831B05" w:rsidRDefault="00831B05" w:rsidP="00831B05">
      <w:pPr>
        <w:rPr>
          <w:noProof/>
        </w:rPr>
      </w:pPr>
    </w:p>
    <w:p w14:paraId="6C5A38B4" w14:textId="77777777" w:rsidR="00831B05" w:rsidRDefault="00831B05" w:rsidP="00831B05">
      <w:pPr>
        <w:rPr>
          <w:rFonts w:ascii="Arial" w:hAnsi="Arial" w:cs="Arial"/>
          <w:color w:val="202122"/>
          <w:sz w:val="21"/>
          <w:szCs w:val="21"/>
          <w:shd w:val="clear" w:color="auto" w:fill="FFFFFF"/>
          <w:lang w:val="en-US"/>
        </w:rPr>
      </w:pPr>
      <w:r w:rsidRPr="001C3652">
        <w:rPr>
          <w:rFonts w:ascii="Arial" w:hAnsi="Arial" w:cs="Arial"/>
          <w:color w:val="202122"/>
          <w:sz w:val="21"/>
          <w:szCs w:val="21"/>
          <w:shd w:val="clear" w:color="auto" w:fill="FFFFFF"/>
          <w:lang w:val="en-US"/>
        </w:rPr>
        <w:t>one must be aware of the difference between the seer</w:t>
      </w:r>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atma</w:t>
      </w:r>
      <w:proofErr w:type="spellEnd"/>
      <w:r>
        <w:rPr>
          <w:rFonts w:ascii="Arial" w:hAnsi="Arial" w:cs="Arial"/>
          <w:color w:val="202122"/>
          <w:sz w:val="21"/>
          <w:szCs w:val="21"/>
          <w:shd w:val="clear" w:color="auto" w:fill="FFFFFF"/>
          <w:lang w:val="en-US"/>
        </w:rPr>
        <w:t xml:space="preserve">) and the instrument that sees (buddhi). If they blend and work together, that experience is reality. But if the mind and senses, the seer’s agent, take it upon themselves to identify with the true seer, as if the seer were manifest or apparent, then polarities are created and seer and seen become separated or split. This is </w:t>
      </w:r>
      <w:proofErr w:type="spellStart"/>
      <w:r>
        <w:rPr>
          <w:rFonts w:ascii="Arial" w:hAnsi="Arial" w:cs="Arial"/>
          <w:color w:val="202122"/>
          <w:sz w:val="21"/>
          <w:szCs w:val="21"/>
          <w:shd w:val="clear" w:color="auto" w:fill="FFFFFF"/>
          <w:lang w:val="en-US"/>
        </w:rPr>
        <w:t>asmita</w:t>
      </w:r>
      <w:proofErr w:type="spellEnd"/>
      <w:r>
        <w:rPr>
          <w:rFonts w:ascii="Arial" w:hAnsi="Arial" w:cs="Arial"/>
          <w:color w:val="202122"/>
          <w:sz w:val="21"/>
          <w:szCs w:val="21"/>
          <w:shd w:val="clear" w:color="auto" w:fill="FFFFFF"/>
          <w:lang w:val="en-US"/>
        </w:rPr>
        <w:t xml:space="preserve"> </w:t>
      </w:r>
    </w:p>
    <w:p w14:paraId="5C3E521E" w14:textId="77777777" w:rsidR="00831B05" w:rsidRPr="001C3652" w:rsidRDefault="00831B05" w:rsidP="00831B05">
      <w:pPr>
        <w:rPr>
          <w:rFonts w:ascii="Arial" w:hAnsi="Arial" w:cs="Arial"/>
          <w:color w:val="202122"/>
          <w:sz w:val="21"/>
          <w:szCs w:val="21"/>
          <w:shd w:val="clear" w:color="auto" w:fill="FFFFFF"/>
          <w:lang w:val="en-US"/>
        </w:rPr>
      </w:pPr>
    </w:p>
    <w:p w14:paraId="5DE12522" w14:textId="77777777" w:rsidR="00831B05" w:rsidRDefault="00831B05" w:rsidP="00831B05">
      <w:pPr>
        <w:rPr>
          <w:noProof/>
        </w:rPr>
      </w:pPr>
      <w:r w:rsidRPr="0020227D">
        <w:rPr>
          <w:noProof/>
        </w:rPr>
        <w:drawing>
          <wp:inline distT="0" distB="0" distL="0" distR="0" wp14:anchorId="3813E7F3" wp14:editId="6EB632A3">
            <wp:extent cx="5760085" cy="1515745"/>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085" cy="1515745"/>
                    </a:xfrm>
                    <a:prstGeom prst="rect">
                      <a:avLst/>
                    </a:prstGeom>
                    <a:noFill/>
                    <a:ln>
                      <a:noFill/>
                    </a:ln>
                  </pic:spPr>
                </pic:pic>
              </a:graphicData>
            </a:graphic>
          </wp:inline>
        </w:drawing>
      </w:r>
    </w:p>
    <w:p w14:paraId="215A7A32" w14:textId="77777777" w:rsidR="00831B05" w:rsidRDefault="00831B05" w:rsidP="00831B05">
      <w:pPr>
        <w:rPr>
          <w:noProof/>
        </w:rPr>
      </w:pPr>
    </w:p>
    <w:p w14:paraId="270E98C5" w14:textId="77777777" w:rsidR="00831B05" w:rsidRDefault="00831B05" w:rsidP="00831B05">
      <w:pPr>
        <w:rPr>
          <w:noProof/>
        </w:rPr>
      </w:pPr>
    </w:p>
    <w:p w14:paraId="760797C7" w14:textId="77777777" w:rsidR="00831B05" w:rsidRDefault="00831B05" w:rsidP="00831B05">
      <w:pPr>
        <w:rPr>
          <w:noProof/>
        </w:rPr>
      </w:pPr>
    </w:p>
    <w:p w14:paraId="1C56A1CF"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II.7 Sukha </w:t>
      </w:r>
      <w:proofErr w:type="spellStart"/>
      <w:r w:rsidRPr="002A0773">
        <w:rPr>
          <w:rFonts w:ascii="Arial" w:hAnsi="Arial" w:cs="Arial"/>
          <w:b/>
          <w:bCs/>
          <w:color w:val="00B0F0"/>
          <w:sz w:val="21"/>
          <w:szCs w:val="21"/>
          <w:shd w:val="clear" w:color="auto" w:fill="FFFFFF"/>
        </w:rPr>
        <w:t>anusayi</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ragah</w:t>
      </w:r>
      <w:proofErr w:type="spellEnd"/>
    </w:p>
    <w:p w14:paraId="428A470F" w14:textId="77777777" w:rsidR="00831B05" w:rsidRDefault="00831B05" w:rsidP="00831B05">
      <w:pPr>
        <w:rPr>
          <w:noProof/>
        </w:rPr>
      </w:pPr>
    </w:p>
    <w:p w14:paraId="4DD4E184" w14:textId="77777777" w:rsidR="00831B05" w:rsidRPr="00DC12A1" w:rsidRDefault="00831B05" w:rsidP="00831B05">
      <w:pPr>
        <w:rPr>
          <w:rFonts w:ascii="Arial" w:hAnsi="Arial" w:cs="Arial"/>
          <w:b/>
          <w:bCs/>
          <w:color w:val="00B0F0"/>
          <w:sz w:val="21"/>
          <w:szCs w:val="21"/>
          <w:shd w:val="clear" w:color="auto" w:fill="FFFFFF"/>
        </w:rPr>
      </w:pPr>
      <w:r w:rsidRPr="00DC12A1">
        <w:rPr>
          <w:rFonts w:ascii="Arial" w:hAnsi="Arial" w:cs="Arial" w:hint="eastAsia"/>
          <w:b/>
          <w:bCs/>
          <w:color w:val="00B0F0"/>
          <w:sz w:val="21"/>
          <w:szCs w:val="21"/>
          <w:shd w:val="clear" w:color="auto" w:fill="FFFFFF"/>
        </w:rPr>
        <w:t>«</w:t>
      </w:r>
      <w:r w:rsidRPr="00DC12A1">
        <w:rPr>
          <w:rFonts w:ascii="Arial" w:hAnsi="Arial" w:cs="Arial"/>
          <w:b/>
          <w:bCs/>
          <w:color w:val="00B0F0"/>
          <w:sz w:val="21"/>
          <w:szCs w:val="21"/>
          <w:shd w:val="clear" w:color="auto" w:fill="FFFFFF"/>
        </w:rPr>
        <w:t xml:space="preserve"> Le désir de prendre est lié à la mémoire du plaisir. »</w:t>
      </w:r>
    </w:p>
    <w:p w14:paraId="7ADC615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sukha</w:t>
      </w:r>
      <w:proofErr w:type="spellEnd"/>
      <w:r w:rsidRPr="002A0773">
        <w:rPr>
          <w:rFonts w:ascii="Arial" w:hAnsi="Arial" w:cs="Arial"/>
          <w:color w:val="202122"/>
          <w:sz w:val="21"/>
          <w:szCs w:val="21"/>
          <w:shd w:val="clear" w:color="auto" w:fill="FFFFFF"/>
        </w:rPr>
        <w:t xml:space="preserve"> : bonheur, bien-être</w:t>
      </w:r>
    </w:p>
    <w:p w14:paraId="738F1F0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anushayin</w:t>
      </w:r>
      <w:proofErr w:type="spellEnd"/>
      <w:r w:rsidRPr="002A0773">
        <w:rPr>
          <w:rFonts w:ascii="Arial" w:hAnsi="Arial" w:cs="Arial"/>
          <w:color w:val="202122"/>
          <w:sz w:val="21"/>
          <w:szCs w:val="21"/>
          <w:shd w:val="clear" w:color="auto" w:fill="FFFFFF"/>
        </w:rPr>
        <w:t xml:space="preserve"> : qui vient de</w:t>
      </w:r>
    </w:p>
    <w:p w14:paraId="54A5E98B"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rāga</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attirance</w:t>
      </w:r>
      <w:proofErr w:type="spellEnd"/>
      <w:r w:rsidRPr="002A0773">
        <w:rPr>
          <w:rFonts w:ascii="Arial" w:hAnsi="Arial" w:cs="Arial"/>
          <w:color w:val="202122"/>
          <w:sz w:val="21"/>
          <w:szCs w:val="21"/>
          <w:shd w:val="clear" w:color="auto" w:fill="FFFFFF"/>
          <w:lang w:val="en-US"/>
        </w:rPr>
        <w:t xml:space="preserve">, </w:t>
      </w:r>
      <w:proofErr w:type="spellStart"/>
      <w:r w:rsidRPr="002A0773">
        <w:rPr>
          <w:rFonts w:ascii="Arial" w:hAnsi="Arial" w:cs="Arial"/>
          <w:color w:val="202122"/>
          <w:sz w:val="21"/>
          <w:szCs w:val="21"/>
          <w:shd w:val="clear" w:color="auto" w:fill="FFFFFF"/>
          <w:lang w:val="en-US"/>
        </w:rPr>
        <w:t>désir</w:t>
      </w:r>
      <w:proofErr w:type="spellEnd"/>
      <w:r w:rsidRPr="002A0773">
        <w:rPr>
          <w:rFonts w:ascii="Arial" w:hAnsi="Arial" w:cs="Arial"/>
          <w:color w:val="202122"/>
          <w:sz w:val="21"/>
          <w:szCs w:val="21"/>
          <w:shd w:val="clear" w:color="auto" w:fill="FFFFFF"/>
          <w:lang w:val="en-US"/>
        </w:rPr>
        <w:t xml:space="preserve"> </w:t>
      </w:r>
      <w:proofErr w:type="spellStart"/>
      <w:r w:rsidRPr="002A0773">
        <w:rPr>
          <w:rFonts w:ascii="Arial" w:hAnsi="Arial" w:cs="Arial"/>
          <w:color w:val="202122"/>
          <w:sz w:val="21"/>
          <w:szCs w:val="21"/>
          <w:shd w:val="clear" w:color="auto" w:fill="FFFFFF"/>
          <w:lang w:val="en-US"/>
        </w:rPr>
        <w:t>irrésistible</w:t>
      </w:r>
      <w:proofErr w:type="spellEnd"/>
    </w:p>
    <w:p w14:paraId="7BFD5488" w14:textId="77777777" w:rsidR="00831B05" w:rsidRPr="002A0773" w:rsidRDefault="00831B05" w:rsidP="00831B05">
      <w:pPr>
        <w:rPr>
          <w:noProof/>
          <w:lang w:val="en-US"/>
        </w:rPr>
      </w:pPr>
    </w:p>
    <w:p w14:paraId="40A0D9D8" w14:textId="77777777" w:rsidR="00831B05" w:rsidRPr="0069086C" w:rsidRDefault="00831B05" w:rsidP="00831B05">
      <w:pPr>
        <w:rPr>
          <w:rFonts w:ascii="Arial" w:hAnsi="Arial" w:cs="Arial"/>
          <w:color w:val="202122"/>
          <w:sz w:val="21"/>
          <w:szCs w:val="21"/>
          <w:shd w:val="clear" w:color="auto" w:fill="FFFFFF"/>
          <w:lang w:val="en-US"/>
        </w:rPr>
      </w:pPr>
      <w:r w:rsidRPr="0069086C">
        <w:rPr>
          <w:rFonts w:ascii="Arial" w:hAnsi="Arial" w:cs="Arial"/>
          <w:color w:val="202122"/>
          <w:sz w:val="21"/>
          <w:szCs w:val="21"/>
          <w:shd w:val="clear" w:color="auto" w:fill="FFFFFF"/>
          <w:lang w:val="en-US"/>
        </w:rPr>
        <w:t>Dwelling on ple</w:t>
      </w:r>
      <w:r>
        <w:rPr>
          <w:rFonts w:ascii="Arial" w:hAnsi="Arial" w:cs="Arial"/>
          <w:color w:val="202122"/>
          <w:sz w:val="21"/>
          <w:szCs w:val="21"/>
          <w:shd w:val="clear" w:color="auto" w:fill="FFFFFF"/>
          <w:lang w:val="en-US"/>
        </w:rPr>
        <w:t>a</w:t>
      </w:r>
      <w:r w:rsidRPr="0069086C">
        <w:rPr>
          <w:rFonts w:ascii="Arial" w:hAnsi="Arial" w:cs="Arial"/>
          <w:color w:val="202122"/>
          <w:sz w:val="21"/>
          <w:szCs w:val="21"/>
          <w:shd w:val="clear" w:color="auto" w:fill="FFFFFF"/>
          <w:lang w:val="en-US"/>
        </w:rPr>
        <w:t>sur</w:t>
      </w:r>
      <w:r>
        <w:rPr>
          <w:rFonts w:ascii="Arial" w:hAnsi="Arial" w:cs="Arial"/>
          <w:color w:val="202122"/>
          <w:sz w:val="21"/>
          <w:szCs w:val="21"/>
          <w:shd w:val="clear" w:color="auto" w:fill="FFFFFF"/>
          <w:lang w:val="en-US"/>
        </w:rPr>
        <w:t>a</w:t>
      </w:r>
      <w:r w:rsidRPr="0069086C">
        <w:rPr>
          <w:rFonts w:ascii="Arial" w:hAnsi="Arial" w:cs="Arial"/>
          <w:color w:val="202122"/>
          <w:sz w:val="21"/>
          <w:szCs w:val="21"/>
          <w:shd w:val="clear" w:color="auto" w:fill="FFFFFF"/>
          <w:lang w:val="en-US"/>
        </w:rPr>
        <w:t>ble experiences ignites desire and a sense of attraction, which creates attachment</w:t>
      </w:r>
      <w:r>
        <w:rPr>
          <w:rFonts w:ascii="Arial" w:hAnsi="Arial" w:cs="Arial"/>
          <w:color w:val="202122"/>
          <w:sz w:val="21"/>
          <w:szCs w:val="21"/>
          <w:shd w:val="clear" w:color="auto" w:fill="FFFFFF"/>
          <w:lang w:val="en-US"/>
        </w:rPr>
        <w:t>.</w:t>
      </w:r>
      <w:r>
        <w:rPr>
          <w:rFonts w:ascii="Arial" w:hAnsi="Arial" w:cs="Arial"/>
          <w:color w:val="202122"/>
          <w:sz w:val="21"/>
          <w:szCs w:val="21"/>
          <w:shd w:val="clear" w:color="auto" w:fill="FFFFFF"/>
          <w:lang w:val="en-US"/>
        </w:rPr>
        <w:br/>
        <w:t xml:space="preserve">One becomes absorbed by the </w:t>
      </w:r>
      <w:proofErr w:type="spellStart"/>
      <w:r>
        <w:rPr>
          <w:rFonts w:ascii="Arial" w:hAnsi="Arial" w:cs="Arial"/>
          <w:color w:val="202122"/>
          <w:sz w:val="21"/>
          <w:szCs w:val="21"/>
          <w:shd w:val="clear" w:color="auto" w:fill="FFFFFF"/>
          <w:lang w:val="en-US"/>
        </w:rPr>
        <w:t>the</w:t>
      </w:r>
      <w:proofErr w:type="spellEnd"/>
      <w:r>
        <w:rPr>
          <w:rFonts w:ascii="Arial" w:hAnsi="Arial" w:cs="Arial"/>
          <w:color w:val="202122"/>
          <w:sz w:val="21"/>
          <w:szCs w:val="21"/>
          <w:shd w:val="clear" w:color="auto" w:fill="FFFFFF"/>
          <w:lang w:val="en-US"/>
        </w:rPr>
        <w:t xml:space="preserve"> pursuit of pleasure and forget the path of Yoga and can be caught up in sorrow and sickness.</w:t>
      </w:r>
    </w:p>
    <w:p w14:paraId="75D217CB" w14:textId="77777777" w:rsidR="00831B05" w:rsidRDefault="00831B05" w:rsidP="00831B05">
      <w:pPr>
        <w:rPr>
          <w:rFonts w:ascii="Arial" w:hAnsi="Arial" w:cs="Arial"/>
          <w:b/>
          <w:bCs/>
          <w:color w:val="00B0F0"/>
          <w:sz w:val="21"/>
          <w:szCs w:val="21"/>
          <w:shd w:val="clear" w:color="auto" w:fill="FFFFFF"/>
          <w:lang w:val="en-US"/>
        </w:rPr>
      </w:pPr>
    </w:p>
    <w:p w14:paraId="17E7CF45"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II.8 </w:t>
      </w:r>
      <w:proofErr w:type="spellStart"/>
      <w:r w:rsidRPr="002A0773">
        <w:rPr>
          <w:rFonts w:ascii="Arial" w:hAnsi="Arial" w:cs="Arial"/>
          <w:b/>
          <w:bCs/>
          <w:color w:val="00B0F0"/>
          <w:sz w:val="21"/>
          <w:szCs w:val="21"/>
          <w:shd w:val="clear" w:color="auto" w:fill="FFFFFF"/>
        </w:rPr>
        <w:t>Dukha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anusayi</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dseshah</w:t>
      </w:r>
      <w:proofErr w:type="spellEnd"/>
    </w:p>
    <w:p w14:paraId="33073BBF" w14:textId="77777777" w:rsidR="00831B05" w:rsidRPr="002A0773" w:rsidRDefault="00831B05" w:rsidP="00831B05">
      <w:pPr>
        <w:rPr>
          <w:noProof/>
        </w:rPr>
      </w:pPr>
    </w:p>
    <w:p w14:paraId="378BD246" w14:textId="77777777" w:rsidR="00831B05" w:rsidRPr="00CF641D" w:rsidRDefault="00831B05" w:rsidP="00831B05">
      <w:pPr>
        <w:rPr>
          <w:rFonts w:ascii="Arial" w:hAnsi="Arial" w:cs="Arial"/>
          <w:b/>
          <w:bCs/>
          <w:color w:val="00B0F0"/>
          <w:sz w:val="21"/>
          <w:szCs w:val="21"/>
          <w:shd w:val="clear" w:color="auto" w:fill="FFFFFF"/>
        </w:rPr>
      </w:pPr>
      <w:r w:rsidRPr="00CF641D">
        <w:rPr>
          <w:rFonts w:ascii="Arial" w:hAnsi="Arial" w:cs="Arial" w:hint="eastAsia"/>
          <w:b/>
          <w:bCs/>
          <w:color w:val="00B0F0"/>
          <w:sz w:val="21"/>
          <w:szCs w:val="21"/>
          <w:shd w:val="clear" w:color="auto" w:fill="FFFFFF"/>
        </w:rPr>
        <w:t>«</w:t>
      </w:r>
      <w:r w:rsidRPr="00CF641D">
        <w:rPr>
          <w:rFonts w:ascii="Arial" w:hAnsi="Arial" w:cs="Arial"/>
          <w:b/>
          <w:bCs/>
          <w:color w:val="00B0F0"/>
          <w:sz w:val="21"/>
          <w:szCs w:val="21"/>
          <w:shd w:val="clear" w:color="auto" w:fill="FFFFFF"/>
        </w:rPr>
        <w:t xml:space="preserve"> Le refus est lié à la peur de souffrir. »</w:t>
      </w:r>
    </w:p>
    <w:p w14:paraId="0A0E90A3" w14:textId="77777777" w:rsidR="00831B05" w:rsidRPr="00CF641D" w:rsidRDefault="00831B05" w:rsidP="00831B05">
      <w:pPr>
        <w:rPr>
          <w:rFonts w:ascii="Arial" w:hAnsi="Arial" w:cs="Arial"/>
          <w:color w:val="202122"/>
          <w:sz w:val="21"/>
          <w:szCs w:val="21"/>
          <w:shd w:val="clear" w:color="auto" w:fill="FFFFFF"/>
        </w:rPr>
      </w:pPr>
      <w:proofErr w:type="spellStart"/>
      <w:r w:rsidRPr="00CF641D">
        <w:rPr>
          <w:rFonts w:ascii="Arial" w:hAnsi="Arial" w:cs="Arial"/>
          <w:color w:val="202122"/>
          <w:sz w:val="21"/>
          <w:szCs w:val="21"/>
          <w:shd w:val="clear" w:color="auto" w:fill="FFFFFF"/>
        </w:rPr>
        <w:t>dukha</w:t>
      </w:r>
      <w:proofErr w:type="spellEnd"/>
      <w:r w:rsidRPr="00CF641D">
        <w:rPr>
          <w:rFonts w:ascii="Arial" w:hAnsi="Arial" w:cs="Arial"/>
          <w:color w:val="202122"/>
          <w:sz w:val="21"/>
          <w:szCs w:val="21"/>
          <w:shd w:val="clear" w:color="auto" w:fill="FFFFFF"/>
        </w:rPr>
        <w:t xml:space="preserve"> : mal-être</w:t>
      </w:r>
    </w:p>
    <w:p w14:paraId="6BCF8272" w14:textId="77777777" w:rsidR="00831B05" w:rsidRPr="00CF641D" w:rsidRDefault="00831B05" w:rsidP="00831B05">
      <w:pPr>
        <w:rPr>
          <w:rFonts w:ascii="Arial" w:hAnsi="Arial" w:cs="Arial"/>
          <w:color w:val="202122"/>
          <w:sz w:val="21"/>
          <w:szCs w:val="21"/>
          <w:shd w:val="clear" w:color="auto" w:fill="FFFFFF"/>
        </w:rPr>
      </w:pPr>
      <w:proofErr w:type="spellStart"/>
      <w:r w:rsidRPr="00CF641D">
        <w:rPr>
          <w:rFonts w:ascii="Arial" w:hAnsi="Arial" w:cs="Arial"/>
          <w:color w:val="202122"/>
          <w:sz w:val="21"/>
          <w:szCs w:val="21"/>
          <w:shd w:val="clear" w:color="auto" w:fill="FFFFFF"/>
        </w:rPr>
        <w:t>anushayin</w:t>
      </w:r>
      <w:proofErr w:type="spellEnd"/>
      <w:r w:rsidRPr="00CF641D">
        <w:rPr>
          <w:rFonts w:ascii="Arial" w:hAnsi="Arial" w:cs="Arial"/>
          <w:color w:val="202122"/>
          <w:sz w:val="21"/>
          <w:szCs w:val="21"/>
          <w:shd w:val="clear" w:color="auto" w:fill="FFFFFF"/>
        </w:rPr>
        <w:t xml:space="preserve"> : qui vient de</w:t>
      </w:r>
    </w:p>
    <w:p w14:paraId="12CC4953" w14:textId="77777777" w:rsidR="00831B05" w:rsidRDefault="00831B05" w:rsidP="00831B05">
      <w:pPr>
        <w:rPr>
          <w:rFonts w:ascii="Arial" w:hAnsi="Arial" w:cs="Arial"/>
          <w:color w:val="202122"/>
          <w:sz w:val="21"/>
          <w:szCs w:val="21"/>
          <w:shd w:val="clear" w:color="auto" w:fill="FFFFFF"/>
          <w:lang w:val="en-US"/>
        </w:rPr>
      </w:pPr>
      <w:proofErr w:type="spellStart"/>
      <w:r w:rsidRPr="00CF641D">
        <w:rPr>
          <w:rFonts w:ascii="Arial" w:hAnsi="Arial" w:cs="Arial"/>
          <w:color w:val="202122"/>
          <w:sz w:val="21"/>
          <w:szCs w:val="21"/>
          <w:shd w:val="clear" w:color="auto" w:fill="FFFFFF"/>
          <w:lang w:val="en-US"/>
        </w:rPr>
        <w:t>dvésha</w:t>
      </w:r>
      <w:proofErr w:type="spellEnd"/>
      <w:r w:rsidRPr="00CF641D">
        <w:rPr>
          <w:rFonts w:ascii="Arial" w:hAnsi="Arial" w:cs="Arial"/>
          <w:color w:val="202122"/>
          <w:sz w:val="21"/>
          <w:szCs w:val="21"/>
          <w:shd w:val="clear" w:color="auto" w:fill="FFFFFF"/>
          <w:lang w:val="en-US"/>
        </w:rPr>
        <w:t xml:space="preserve"> : </w:t>
      </w:r>
      <w:proofErr w:type="spellStart"/>
      <w:r w:rsidRPr="00CF641D">
        <w:rPr>
          <w:rFonts w:ascii="Arial" w:hAnsi="Arial" w:cs="Arial"/>
          <w:color w:val="202122"/>
          <w:sz w:val="21"/>
          <w:szCs w:val="21"/>
          <w:shd w:val="clear" w:color="auto" w:fill="FFFFFF"/>
          <w:lang w:val="en-US"/>
        </w:rPr>
        <w:t>répulsion</w:t>
      </w:r>
      <w:proofErr w:type="spellEnd"/>
      <w:r w:rsidRPr="00CF641D">
        <w:rPr>
          <w:rFonts w:ascii="Arial" w:hAnsi="Arial" w:cs="Arial"/>
          <w:color w:val="202122"/>
          <w:sz w:val="21"/>
          <w:szCs w:val="21"/>
          <w:shd w:val="clear" w:color="auto" w:fill="FFFFFF"/>
          <w:lang w:val="en-US"/>
        </w:rPr>
        <w:t xml:space="preserve">, </w:t>
      </w:r>
      <w:proofErr w:type="spellStart"/>
      <w:r w:rsidRPr="00CF641D">
        <w:rPr>
          <w:rFonts w:ascii="Arial" w:hAnsi="Arial" w:cs="Arial"/>
          <w:color w:val="202122"/>
          <w:sz w:val="21"/>
          <w:szCs w:val="21"/>
          <w:shd w:val="clear" w:color="auto" w:fill="FFFFFF"/>
          <w:lang w:val="en-US"/>
        </w:rPr>
        <w:t>dégoût</w:t>
      </w:r>
      <w:proofErr w:type="spellEnd"/>
      <w:r w:rsidRPr="00CF641D">
        <w:rPr>
          <w:rFonts w:ascii="Arial" w:hAnsi="Arial" w:cs="Arial"/>
          <w:color w:val="202122"/>
          <w:sz w:val="21"/>
          <w:szCs w:val="21"/>
          <w:shd w:val="clear" w:color="auto" w:fill="FFFFFF"/>
          <w:lang w:val="en-US"/>
        </w:rPr>
        <w:t xml:space="preserve">, </w:t>
      </w:r>
      <w:proofErr w:type="spellStart"/>
      <w:r w:rsidRPr="00CF641D">
        <w:rPr>
          <w:rFonts w:ascii="Arial" w:hAnsi="Arial" w:cs="Arial"/>
          <w:color w:val="202122"/>
          <w:sz w:val="21"/>
          <w:szCs w:val="21"/>
          <w:shd w:val="clear" w:color="auto" w:fill="FFFFFF"/>
          <w:lang w:val="en-US"/>
        </w:rPr>
        <w:t>refus</w:t>
      </w:r>
      <w:proofErr w:type="spellEnd"/>
    </w:p>
    <w:p w14:paraId="4225BD02" w14:textId="77777777" w:rsidR="00831B05" w:rsidRDefault="00831B05" w:rsidP="00831B05">
      <w:pPr>
        <w:rPr>
          <w:rFonts w:ascii="Arial" w:hAnsi="Arial" w:cs="Arial"/>
          <w:color w:val="202122"/>
          <w:sz w:val="21"/>
          <w:szCs w:val="21"/>
          <w:shd w:val="clear" w:color="auto" w:fill="FFFFFF"/>
          <w:lang w:val="en-US"/>
        </w:rPr>
      </w:pPr>
    </w:p>
    <w:p w14:paraId="3CD0D6F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Recollecting lost pleasure, tormented by desires unfulfilled, man is led to sorrow. In extreme distress he comes to hate himself and everyone. A discriminating person strives to acquire knowledge so that he may strike a balance between </w:t>
      </w:r>
      <w:proofErr w:type="spellStart"/>
      <w:r>
        <w:rPr>
          <w:rFonts w:ascii="Arial" w:hAnsi="Arial" w:cs="Arial"/>
          <w:color w:val="202122"/>
          <w:sz w:val="21"/>
          <w:szCs w:val="21"/>
          <w:shd w:val="clear" w:color="auto" w:fill="FFFFFF"/>
          <w:lang w:val="en-US"/>
        </w:rPr>
        <w:t>sukha</w:t>
      </w:r>
      <w:proofErr w:type="spellEnd"/>
      <w:r>
        <w:rPr>
          <w:rFonts w:ascii="Arial" w:hAnsi="Arial" w:cs="Arial"/>
          <w:color w:val="202122"/>
          <w:sz w:val="21"/>
          <w:szCs w:val="21"/>
          <w:shd w:val="clear" w:color="auto" w:fill="FFFFFF"/>
          <w:lang w:val="en-US"/>
        </w:rPr>
        <w:t xml:space="preserve"> and duhkha and live at the mercy of neither pleasure nor pain.</w:t>
      </w:r>
    </w:p>
    <w:p w14:paraId="32D4528C" w14:textId="77777777" w:rsidR="00831B05" w:rsidRDefault="00831B05" w:rsidP="00831B05">
      <w:pPr>
        <w:rPr>
          <w:rFonts w:ascii="Arial" w:hAnsi="Arial" w:cs="Arial"/>
          <w:color w:val="202122"/>
          <w:sz w:val="21"/>
          <w:szCs w:val="21"/>
          <w:shd w:val="clear" w:color="auto" w:fill="FFFFFF"/>
          <w:lang w:val="en-US"/>
        </w:rPr>
      </w:pPr>
    </w:p>
    <w:p w14:paraId="166F85E6" w14:textId="77777777" w:rsidR="00831B05" w:rsidRDefault="00831B05" w:rsidP="00831B05">
      <w:pPr>
        <w:rPr>
          <w:rFonts w:ascii="Arial" w:hAnsi="Arial" w:cs="Arial"/>
          <w:color w:val="202122"/>
          <w:sz w:val="21"/>
          <w:szCs w:val="21"/>
          <w:shd w:val="clear" w:color="auto" w:fill="FFFFFF"/>
          <w:lang w:val="en-US"/>
        </w:rPr>
      </w:pPr>
    </w:p>
    <w:p w14:paraId="4F709581" w14:textId="77777777" w:rsidR="00831B05" w:rsidRDefault="00831B05" w:rsidP="00831B05">
      <w:pPr>
        <w:rPr>
          <w:noProof/>
        </w:rPr>
      </w:pPr>
      <w:r>
        <w:rPr>
          <w:rFonts w:ascii="Arial" w:hAnsi="Arial" w:cs="Arial"/>
          <w:color w:val="202122"/>
          <w:sz w:val="21"/>
          <w:szCs w:val="21"/>
          <w:shd w:val="clear" w:color="auto" w:fill="FFFFFF"/>
          <w:lang w:val="en-US"/>
        </w:rPr>
        <w:lastRenderedPageBreak/>
        <w:t xml:space="preserve"> </w:t>
      </w:r>
      <w:r w:rsidRPr="0020227D">
        <w:rPr>
          <w:noProof/>
        </w:rPr>
        <w:drawing>
          <wp:inline distT="0" distB="0" distL="0" distR="0" wp14:anchorId="5EC17D7E" wp14:editId="3FF8225D">
            <wp:extent cx="5753735" cy="269113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3735" cy="2691130"/>
                    </a:xfrm>
                    <a:prstGeom prst="rect">
                      <a:avLst/>
                    </a:prstGeom>
                    <a:noFill/>
                    <a:ln>
                      <a:noFill/>
                    </a:ln>
                  </pic:spPr>
                </pic:pic>
              </a:graphicData>
            </a:graphic>
          </wp:inline>
        </w:drawing>
      </w:r>
    </w:p>
    <w:p w14:paraId="2D24649C" w14:textId="77777777" w:rsidR="00831B05" w:rsidRDefault="00831B05" w:rsidP="00831B05">
      <w:pPr>
        <w:rPr>
          <w:noProof/>
        </w:rPr>
      </w:pPr>
    </w:p>
    <w:p w14:paraId="683479FA" w14:textId="77777777" w:rsidR="00831B05" w:rsidRDefault="00831B05" w:rsidP="00831B05">
      <w:pPr>
        <w:rPr>
          <w:noProof/>
        </w:rPr>
      </w:pPr>
    </w:p>
    <w:p w14:paraId="40386CB3" w14:textId="77777777" w:rsidR="00831B05" w:rsidRPr="00942840" w:rsidRDefault="00831B05" w:rsidP="00831B05">
      <w:pPr>
        <w:rPr>
          <w:rFonts w:ascii="Arial" w:hAnsi="Arial" w:cs="Arial"/>
          <w:b/>
          <w:bCs/>
          <w:color w:val="00B0F0"/>
          <w:sz w:val="21"/>
          <w:szCs w:val="21"/>
          <w:shd w:val="clear" w:color="auto" w:fill="FFFFFF"/>
        </w:rPr>
      </w:pPr>
      <w:r w:rsidRPr="00942840">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9</w:t>
      </w:r>
      <w:r w:rsidRPr="00942840">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Svarasavahi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vidusah</w:t>
      </w:r>
      <w:proofErr w:type="spellEnd"/>
      <w:r>
        <w:rPr>
          <w:rFonts w:ascii="Arial" w:hAnsi="Arial" w:cs="Arial"/>
          <w:b/>
          <w:bCs/>
          <w:color w:val="00B0F0"/>
          <w:sz w:val="21"/>
          <w:szCs w:val="21"/>
          <w:shd w:val="clear" w:color="auto" w:fill="FFFFFF"/>
        </w:rPr>
        <w:t xml:space="preserve"> api </w:t>
      </w:r>
      <w:proofErr w:type="spellStart"/>
      <w:r>
        <w:rPr>
          <w:rFonts w:ascii="Arial" w:hAnsi="Arial" w:cs="Arial"/>
          <w:b/>
          <w:bCs/>
          <w:color w:val="00B0F0"/>
          <w:sz w:val="21"/>
          <w:szCs w:val="21"/>
          <w:shd w:val="clear" w:color="auto" w:fill="FFFFFF"/>
        </w:rPr>
        <w:t>tatha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arudhah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abhinivesa</w:t>
      </w:r>
      <w:proofErr w:type="spellEnd"/>
    </w:p>
    <w:p w14:paraId="4FAED2B0" w14:textId="77777777" w:rsidR="00831B05" w:rsidRPr="00942840" w:rsidRDefault="00831B05" w:rsidP="00831B05">
      <w:pPr>
        <w:rPr>
          <w:noProof/>
        </w:rPr>
      </w:pPr>
    </w:p>
    <w:p w14:paraId="00D5849B" w14:textId="77777777" w:rsidR="00831B05" w:rsidRPr="00294702" w:rsidRDefault="00831B05" w:rsidP="00831B05">
      <w:pPr>
        <w:rPr>
          <w:rFonts w:ascii="Arial" w:hAnsi="Arial" w:cs="Arial"/>
          <w:b/>
          <w:bCs/>
          <w:color w:val="00B0F0"/>
          <w:sz w:val="21"/>
          <w:szCs w:val="21"/>
          <w:shd w:val="clear" w:color="auto" w:fill="FFFFFF"/>
        </w:rPr>
      </w:pPr>
      <w:r w:rsidRPr="00294702">
        <w:rPr>
          <w:rFonts w:ascii="Arial" w:hAnsi="Arial" w:cs="Arial" w:hint="eastAsia"/>
          <w:b/>
          <w:bCs/>
          <w:color w:val="00B0F0"/>
          <w:sz w:val="21"/>
          <w:szCs w:val="21"/>
          <w:shd w:val="clear" w:color="auto" w:fill="FFFFFF"/>
        </w:rPr>
        <w:t>«</w:t>
      </w:r>
      <w:r w:rsidRPr="00294702">
        <w:rPr>
          <w:rFonts w:ascii="Arial" w:hAnsi="Arial" w:cs="Arial"/>
          <w:b/>
          <w:bCs/>
          <w:color w:val="00B0F0"/>
          <w:sz w:val="21"/>
          <w:szCs w:val="21"/>
          <w:shd w:val="clear" w:color="auto" w:fill="FFFFFF"/>
        </w:rPr>
        <w:t xml:space="preserve"> L'instinct de conservation, lié au sentiment que l'on a de son</w:t>
      </w:r>
      <w:r>
        <w:rPr>
          <w:rFonts w:ascii="Arial" w:hAnsi="Arial" w:cs="Arial"/>
          <w:b/>
          <w:bCs/>
          <w:color w:val="00B0F0"/>
          <w:sz w:val="21"/>
          <w:szCs w:val="21"/>
          <w:shd w:val="clear" w:color="auto" w:fill="FFFFFF"/>
        </w:rPr>
        <w:t xml:space="preserve"> </w:t>
      </w:r>
      <w:r w:rsidRPr="00294702">
        <w:rPr>
          <w:rFonts w:ascii="Arial" w:hAnsi="Arial" w:cs="Arial"/>
          <w:b/>
          <w:bCs/>
          <w:color w:val="00B0F0"/>
          <w:sz w:val="21"/>
          <w:szCs w:val="21"/>
          <w:shd w:val="clear" w:color="auto" w:fill="FFFFFF"/>
        </w:rPr>
        <w:t>importance, est enraciné en nous, même chez l'érudit. »</w:t>
      </w:r>
    </w:p>
    <w:p w14:paraId="1A4CD98B"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sva</w:t>
      </w:r>
      <w:proofErr w:type="spellEnd"/>
      <w:r w:rsidRPr="00294702">
        <w:rPr>
          <w:rFonts w:ascii="Arial" w:hAnsi="Arial" w:cs="Arial"/>
          <w:color w:val="202122"/>
          <w:sz w:val="21"/>
          <w:szCs w:val="21"/>
          <w:shd w:val="clear" w:color="auto" w:fill="FFFFFF"/>
        </w:rPr>
        <w:t>-rasa : goût que l'on a de soi-même, sens de son intérêt</w:t>
      </w:r>
    </w:p>
    <w:p w14:paraId="11427BEC"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vāhin</w:t>
      </w:r>
      <w:proofErr w:type="spellEnd"/>
      <w:r w:rsidRPr="00294702">
        <w:rPr>
          <w:rFonts w:ascii="Arial" w:hAnsi="Arial" w:cs="Arial"/>
          <w:color w:val="202122"/>
          <w:sz w:val="21"/>
          <w:szCs w:val="21"/>
          <w:shd w:val="clear" w:color="auto" w:fill="FFFFFF"/>
        </w:rPr>
        <w:t xml:space="preserve"> : véhiculé, entraîné, lié à</w:t>
      </w:r>
    </w:p>
    <w:p w14:paraId="3E98C438"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vidusha</w:t>
      </w:r>
      <w:proofErr w:type="spellEnd"/>
      <w:r w:rsidRPr="00294702">
        <w:rPr>
          <w:rFonts w:ascii="Arial" w:hAnsi="Arial" w:cs="Arial"/>
          <w:color w:val="202122"/>
          <w:sz w:val="21"/>
          <w:szCs w:val="21"/>
          <w:shd w:val="clear" w:color="auto" w:fill="FFFFFF"/>
        </w:rPr>
        <w:t xml:space="preserve"> : l'érudit</w:t>
      </w:r>
    </w:p>
    <w:p w14:paraId="05AC7260" w14:textId="77777777" w:rsidR="00831B05" w:rsidRPr="00294702" w:rsidRDefault="00831B05" w:rsidP="00831B05">
      <w:pPr>
        <w:rPr>
          <w:rFonts w:ascii="Arial" w:hAnsi="Arial" w:cs="Arial"/>
          <w:color w:val="202122"/>
          <w:sz w:val="21"/>
          <w:szCs w:val="21"/>
          <w:shd w:val="clear" w:color="auto" w:fill="FFFFFF"/>
        </w:rPr>
      </w:pPr>
      <w:r w:rsidRPr="00294702">
        <w:rPr>
          <w:rFonts w:ascii="Arial" w:hAnsi="Arial" w:cs="Arial"/>
          <w:color w:val="202122"/>
          <w:sz w:val="21"/>
          <w:szCs w:val="21"/>
          <w:shd w:val="clear" w:color="auto" w:fill="FFFFFF"/>
        </w:rPr>
        <w:t>api : même</w:t>
      </w:r>
    </w:p>
    <w:p w14:paraId="43AC7663"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tathā</w:t>
      </w:r>
      <w:proofErr w:type="spellEnd"/>
      <w:r w:rsidRPr="00294702">
        <w:rPr>
          <w:rFonts w:ascii="Arial" w:hAnsi="Arial" w:cs="Arial"/>
          <w:color w:val="202122"/>
          <w:sz w:val="21"/>
          <w:szCs w:val="21"/>
          <w:shd w:val="clear" w:color="auto" w:fill="FFFFFF"/>
        </w:rPr>
        <w:t xml:space="preserve"> : ainsi, de la même façon</w:t>
      </w:r>
    </w:p>
    <w:p w14:paraId="4A467F91"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rūdha</w:t>
      </w:r>
      <w:proofErr w:type="spellEnd"/>
      <w:r w:rsidRPr="00294702">
        <w:rPr>
          <w:rFonts w:ascii="Arial" w:hAnsi="Arial" w:cs="Arial"/>
          <w:color w:val="202122"/>
          <w:sz w:val="21"/>
          <w:szCs w:val="21"/>
          <w:shd w:val="clear" w:color="auto" w:fill="FFFFFF"/>
        </w:rPr>
        <w:t xml:space="preserve"> : enraciné</w:t>
      </w:r>
    </w:p>
    <w:p w14:paraId="0D98C215" w14:textId="77777777" w:rsidR="00831B05" w:rsidRPr="00294702" w:rsidRDefault="00831B05" w:rsidP="00831B05">
      <w:pPr>
        <w:rPr>
          <w:rFonts w:ascii="Arial" w:hAnsi="Arial" w:cs="Arial"/>
          <w:color w:val="202122"/>
          <w:sz w:val="21"/>
          <w:szCs w:val="21"/>
          <w:shd w:val="clear" w:color="auto" w:fill="FFFFFF"/>
        </w:rPr>
      </w:pPr>
      <w:proofErr w:type="spellStart"/>
      <w:r w:rsidRPr="00294702">
        <w:rPr>
          <w:rFonts w:ascii="Arial" w:hAnsi="Arial" w:cs="Arial"/>
          <w:color w:val="202122"/>
          <w:sz w:val="21"/>
          <w:szCs w:val="21"/>
          <w:shd w:val="clear" w:color="auto" w:fill="FFFFFF"/>
        </w:rPr>
        <w:t>abhinivésha</w:t>
      </w:r>
      <w:proofErr w:type="spellEnd"/>
      <w:r w:rsidRPr="00294702">
        <w:rPr>
          <w:rFonts w:ascii="Arial" w:hAnsi="Arial" w:cs="Arial"/>
          <w:color w:val="202122"/>
          <w:sz w:val="21"/>
          <w:szCs w:val="21"/>
          <w:shd w:val="clear" w:color="auto" w:fill="FFFFFF"/>
        </w:rPr>
        <w:t xml:space="preserve"> : instinct de conservation qui nous amène à ne pas tenir compte des</w:t>
      </w:r>
    </w:p>
    <w:p w14:paraId="385A6264" w14:textId="77777777" w:rsidR="00831B05" w:rsidRDefault="00831B05" w:rsidP="00831B05">
      <w:pPr>
        <w:rPr>
          <w:rFonts w:ascii="Arial" w:hAnsi="Arial" w:cs="Arial"/>
          <w:color w:val="202122"/>
          <w:sz w:val="21"/>
          <w:szCs w:val="21"/>
          <w:shd w:val="clear" w:color="auto" w:fill="FFFFFF"/>
        </w:rPr>
      </w:pPr>
      <w:r w:rsidRPr="00294702">
        <w:rPr>
          <w:rFonts w:ascii="Arial" w:hAnsi="Arial" w:cs="Arial"/>
          <w:color w:val="202122"/>
          <w:sz w:val="21"/>
          <w:szCs w:val="21"/>
          <w:shd w:val="clear" w:color="auto" w:fill="FFFFFF"/>
        </w:rPr>
        <w:t>autres quand on se sent menacé.</w:t>
      </w:r>
    </w:p>
    <w:p w14:paraId="7E7D6A18" w14:textId="77777777" w:rsidR="00831B05" w:rsidRDefault="00831B05" w:rsidP="00831B05">
      <w:pPr>
        <w:rPr>
          <w:rFonts w:ascii="Arial" w:hAnsi="Arial" w:cs="Arial"/>
          <w:color w:val="202122"/>
          <w:sz w:val="21"/>
          <w:szCs w:val="21"/>
          <w:shd w:val="clear" w:color="auto" w:fill="FFFFFF"/>
        </w:rPr>
      </w:pPr>
    </w:p>
    <w:p w14:paraId="2C5C1DC5" w14:textId="77777777" w:rsidR="00831B05" w:rsidRDefault="00831B05" w:rsidP="00831B05">
      <w:pPr>
        <w:rPr>
          <w:rFonts w:ascii="Arial" w:hAnsi="Arial" w:cs="Arial"/>
          <w:color w:val="202122"/>
          <w:sz w:val="21"/>
          <w:szCs w:val="21"/>
          <w:shd w:val="clear" w:color="auto" w:fill="FFFFFF"/>
          <w:lang w:val="en-US"/>
        </w:rPr>
      </w:pPr>
      <w:r w:rsidRPr="00EC64A4">
        <w:rPr>
          <w:rFonts w:ascii="Arial" w:hAnsi="Arial" w:cs="Arial"/>
          <w:color w:val="202122"/>
          <w:sz w:val="21"/>
          <w:szCs w:val="21"/>
          <w:shd w:val="clear" w:color="auto" w:fill="FFFFFF"/>
          <w:lang w:val="en-US"/>
        </w:rPr>
        <w:t>Everyone has th</w:t>
      </w:r>
      <w:r>
        <w:rPr>
          <w:rFonts w:ascii="Arial" w:hAnsi="Arial" w:cs="Arial"/>
          <w:color w:val="202122"/>
          <w:sz w:val="21"/>
          <w:szCs w:val="21"/>
          <w:shd w:val="clear" w:color="auto" w:fill="FFFFFF"/>
          <w:lang w:val="en-US"/>
        </w:rPr>
        <w:t>e</w:t>
      </w:r>
      <w:r w:rsidRPr="00EC64A4">
        <w:rPr>
          <w:rFonts w:ascii="Arial" w:hAnsi="Arial" w:cs="Arial"/>
          <w:color w:val="202122"/>
          <w:sz w:val="21"/>
          <w:szCs w:val="21"/>
          <w:shd w:val="clear" w:color="auto" w:fill="FFFFFF"/>
          <w:lang w:val="en-US"/>
        </w:rPr>
        <w:t xml:space="preserve"> f</w:t>
      </w:r>
      <w:r>
        <w:rPr>
          <w:rFonts w:ascii="Arial" w:hAnsi="Arial" w:cs="Arial"/>
          <w:color w:val="202122"/>
          <w:sz w:val="21"/>
          <w:szCs w:val="21"/>
          <w:shd w:val="clear" w:color="auto" w:fill="FFFFFF"/>
          <w:lang w:val="en-US"/>
        </w:rPr>
        <w:t>ear of death.</w:t>
      </w:r>
    </w:p>
    <w:p w14:paraId="64EEDC9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Abhinivesha is an instinctive default which can be transformed into intuitive knowledge and insight by practicing yoga. While practicing asana, pranayama or Dhyana, the Sadhaka penetrates deep within himself.</w:t>
      </w:r>
    </w:p>
    <w:p w14:paraId="3A9083E3"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 this is state, he perceives that there is no difference between life and death, that they are simply two side of the same coin.</w:t>
      </w:r>
    </w:p>
    <w:p w14:paraId="552073C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He understands that the current of self, the life force, active while he is alive, merges with the universe when it leaves his body at death.</w:t>
      </w:r>
    </w:p>
    <w:p w14:paraId="59078598" w14:textId="77777777" w:rsidR="00831B05" w:rsidRPr="00EC64A4" w:rsidRDefault="00831B05" w:rsidP="00831B05">
      <w:pPr>
        <w:rPr>
          <w:rFonts w:ascii="Arial" w:hAnsi="Arial" w:cs="Arial"/>
          <w:color w:val="202122"/>
          <w:sz w:val="21"/>
          <w:szCs w:val="21"/>
          <w:shd w:val="clear" w:color="auto" w:fill="FFFFFF"/>
          <w:lang w:val="en-US"/>
        </w:rPr>
      </w:pPr>
    </w:p>
    <w:p w14:paraId="109CF74E" w14:textId="77777777" w:rsidR="00831B05" w:rsidRPr="0020227D" w:rsidRDefault="00831B05" w:rsidP="00831B05">
      <w:pPr>
        <w:rPr>
          <w:noProof/>
        </w:rPr>
      </w:pPr>
      <w:r w:rsidRPr="0020227D">
        <w:rPr>
          <w:noProof/>
        </w:rPr>
        <w:drawing>
          <wp:inline distT="0" distB="0" distL="0" distR="0" wp14:anchorId="2D4B3097" wp14:editId="3893CC6D">
            <wp:extent cx="5760085" cy="1805940"/>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1805940"/>
                    </a:xfrm>
                    <a:prstGeom prst="rect">
                      <a:avLst/>
                    </a:prstGeom>
                    <a:noFill/>
                    <a:ln>
                      <a:noFill/>
                    </a:ln>
                  </pic:spPr>
                </pic:pic>
              </a:graphicData>
            </a:graphic>
          </wp:inline>
        </w:drawing>
      </w:r>
    </w:p>
    <w:p w14:paraId="70C83211" w14:textId="77777777" w:rsidR="00831B05" w:rsidRDefault="00831B05" w:rsidP="00831B05">
      <w:pPr>
        <w:rPr>
          <w:rFonts w:ascii="Arial" w:hAnsi="Arial" w:cs="Arial"/>
          <w:color w:val="202122"/>
          <w:sz w:val="21"/>
          <w:szCs w:val="21"/>
          <w:shd w:val="clear" w:color="auto" w:fill="FFFFFF"/>
        </w:rPr>
      </w:pPr>
    </w:p>
    <w:p w14:paraId="4B35A1FF" w14:textId="77777777" w:rsidR="00831B05" w:rsidRDefault="00831B05" w:rsidP="00831B05">
      <w:pPr>
        <w:rPr>
          <w:rFonts w:ascii="Arial" w:hAnsi="Arial" w:cs="Arial"/>
          <w:color w:val="202122"/>
          <w:sz w:val="21"/>
          <w:szCs w:val="21"/>
          <w:shd w:val="clear" w:color="auto" w:fill="FFFFFF"/>
        </w:rPr>
      </w:pPr>
    </w:p>
    <w:p w14:paraId="63949C29" w14:textId="77777777" w:rsidR="00831B05" w:rsidRDefault="00831B05" w:rsidP="00831B05">
      <w:pPr>
        <w:rPr>
          <w:rFonts w:ascii="Arial" w:hAnsi="Arial" w:cs="Arial"/>
          <w:color w:val="202122"/>
          <w:sz w:val="21"/>
          <w:szCs w:val="21"/>
          <w:shd w:val="clear" w:color="auto" w:fill="FFFFFF"/>
        </w:rPr>
      </w:pPr>
    </w:p>
    <w:p w14:paraId="5737B9A5" w14:textId="77777777" w:rsidR="00831B05" w:rsidRDefault="00831B05" w:rsidP="00831B05">
      <w:pPr>
        <w:rPr>
          <w:rFonts w:ascii="Arial" w:hAnsi="Arial" w:cs="Arial"/>
          <w:color w:val="202122"/>
          <w:sz w:val="21"/>
          <w:szCs w:val="21"/>
          <w:shd w:val="clear" w:color="auto" w:fill="FFFFFF"/>
        </w:rPr>
      </w:pPr>
    </w:p>
    <w:p w14:paraId="0FD9C63C" w14:textId="77777777" w:rsidR="00831B05" w:rsidRDefault="00831B05" w:rsidP="00831B05">
      <w:pPr>
        <w:rPr>
          <w:rFonts w:ascii="Arial" w:hAnsi="Arial" w:cs="Arial"/>
          <w:color w:val="202122"/>
          <w:sz w:val="21"/>
          <w:szCs w:val="21"/>
          <w:shd w:val="clear" w:color="auto" w:fill="FFFFFF"/>
        </w:rPr>
      </w:pPr>
    </w:p>
    <w:p w14:paraId="3096B6BA" w14:textId="77777777" w:rsidR="00831B05" w:rsidRDefault="00831B05" w:rsidP="00831B05">
      <w:pPr>
        <w:rPr>
          <w:rFonts w:ascii="Arial" w:hAnsi="Arial" w:cs="Arial"/>
          <w:color w:val="202122"/>
          <w:sz w:val="21"/>
          <w:szCs w:val="21"/>
          <w:shd w:val="clear" w:color="auto" w:fill="FFFFFF"/>
        </w:rPr>
      </w:pPr>
    </w:p>
    <w:p w14:paraId="20ECC9A0" w14:textId="77777777" w:rsidR="00831B05" w:rsidRDefault="00831B05" w:rsidP="00831B05">
      <w:pPr>
        <w:rPr>
          <w:rFonts w:ascii="Arial" w:hAnsi="Arial" w:cs="Arial"/>
          <w:color w:val="202122"/>
          <w:sz w:val="21"/>
          <w:szCs w:val="21"/>
          <w:shd w:val="clear" w:color="auto" w:fill="FFFFFF"/>
        </w:rPr>
      </w:pPr>
    </w:p>
    <w:p w14:paraId="36FFC09D" w14:textId="77777777" w:rsidR="00831B05" w:rsidRDefault="00831B05" w:rsidP="00831B05">
      <w:pPr>
        <w:rPr>
          <w:rFonts w:ascii="Arial" w:hAnsi="Arial" w:cs="Arial"/>
          <w:color w:val="202122"/>
          <w:sz w:val="21"/>
          <w:szCs w:val="21"/>
          <w:shd w:val="clear" w:color="auto" w:fill="FFFFFF"/>
        </w:rPr>
      </w:pPr>
    </w:p>
    <w:p w14:paraId="0C8D1770" w14:textId="77777777" w:rsidR="00831B05" w:rsidRPr="00942840" w:rsidRDefault="00831B05" w:rsidP="00831B05">
      <w:pPr>
        <w:rPr>
          <w:rFonts w:ascii="Arial" w:hAnsi="Arial" w:cs="Arial"/>
          <w:b/>
          <w:bCs/>
          <w:color w:val="00B0F0"/>
          <w:sz w:val="21"/>
          <w:szCs w:val="21"/>
          <w:shd w:val="clear" w:color="auto" w:fill="FFFFFF"/>
        </w:rPr>
      </w:pPr>
      <w:r w:rsidRPr="00942840">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10</w:t>
      </w:r>
      <w:r w:rsidRPr="00942840">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Te </w:t>
      </w:r>
      <w:proofErr w:type="spellStart"/>
      <w:r>
        <w:rPr>
          <w:rFonts w:ascii="Arial" w:hAnsi="Arial" w:cs="Arial"/>
          <w:b/>
          <w:bCs/>
          <w:color w:val="00B0F0"/>
          <w:sz w:val="21"/>
          <w:szCs w:val="21"/>
          <w:shd w:val="clear" w:color="auto" w:fill="FFFFFF"/>
        </w:rPr>
        <w:t>pratiprasavaheyaah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suksmah</w:t>
      </w:r>
      <w:proofErr w:type="spellEnd"/>
    </w:p>
    <w:p w14:paraId="1BC8D358" w14:textId="77777777" w:rsidR="00831B05" w:rsidRPr="00942840" w:rsidRDefault="00831B05" w:rsidP="00831B05">
      <w:pPr>
        <w:rPr>
          <w:noProof/>
        </w:rPr>
      </w:pPr>
    </w:p>
    <w:p w14:paraId="02609E88" w14:textId="77777777" w:rsidR="00831B05" w:rsidRPr="00271462" w:rsidRDefault="00831B05" w:rsidP="00831B05">
      <w:pPr>
        <w:rPr>
          <w:rFonts w:ascii="Arial" w:hAnsi="Arial" w:cs="Arial"/>
          <w:b/>
          <w:bCs/>
          <w:color w:val="00B0F0"/>
          <w:sz w:val="21"/>
          <w:szCs w:val="21"/>
          <w:shd w:val="clear" w:color="auto" w:fill="FFFFFF"/>
        </w:rPr>
      </w:pPr>
      <w:r w:rsidRPr="00271462">
        <w:rPr>
          <w:rFonts w:ascii="Arial" w:hAnsi="Arial" w:cs="Arial" w:hint="eastAsia"/>
          <w:b/>
          <w:bCs/>
          <w:color w:val="00B0F0"/>
          <w:sz w:val="21"/>
          <w:szCs w:val="21"/>
          <w:shd w:val="clear" w:color="auto" w:fill="FFFFFF"/>
        </w:rPr>
        <w:t>«</w:t>
      </w:r>
      <w:r w:rsidRPr="00271462">
        <w:rPr>
          <w:rFonts w:ascii="Arial" w:hAnsi="Arial" w:cs="Arial"/>
          <w:b/>
          <w:bCs/>
          <w:color w:val="00B0F0"/>
          <w:sz w:val="21"/>
          <w:szCs w:val="21"/>
          <w:shd w:val="clear" w:color="auto" w:fill="FFFFFF"/>
        </w:rPr>
        <w:t xml:space="preserve"> Quand ces causes de souffrance sont légères, on peut les éliminer en</w:t>
      </w:r>
      <w:r>
        <w:rPr>
          <w:rFonts w:ascii="Arial" w:hAnsi="Arial" w:cs="Arial"/>
          <w:b/>
          <w:bCs/>
          <w:color w:val="00B0F0"/>
          <w:sz w:val="21"/>
          <w:szCs w:val="21"/>
          <w:shd w:val="clear" w:color="auto" w:fill="FFFFFF"/>
        </w:rPr>
        <w:t xml:space="preserve"> </w:t>
      </w:r>
      <w:r w:rsidRPr="00271462">
        <w:rPr>
          <w:rFonts w:ascii="Arial" w:hAnsi="Arial" w:cs="Arial"/>
          <w:b/>
          <w:bCs/>
          <w:color w:val="00B0F0"/>
          <w:sz w:val="21"/>
          <w:szCs w:val="21"/>
          <w:shd w:val="clear" w:color="auto" w:fill="FFFFFF"/>
        </w:rPr>
        <w:t>les prenant à contre-courant. »</w:t>
      </w:r>
    </w:p>
    <w:p w14:paraId="4FAE666D"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té : ils (</w:t>
      </w:r>
      <w:proofErr w:type="spellStart"/>
      <w:r w:rsidRPr="002A0773">
        <w:rPr>
          <w:rFonts w:ascii="Arial" w:hAnsi="Arial" w:cs="Arial"/>
          <w:color w:val="202122"/>
          <w:sz w:val="21"/>
          <w:szCs w:val="21"/>
          <w:shd w:val="clear" w:color="auto" w:fill="FFFFFF"/>
        </w:rPr>
        <w:t>klesha</w:t>
      </w:r>
      <w:proofErr w:type="spellEnd"/>
      <w:r w:rsidRPr="002A0773">
        <w:rPr>
          <w:rFonts w:ascii="Arial" w:hAnsi="Arial" w:cs="Arial"/>
          <w:color w:val="202122"/>
          <w:sz w:val="21"/>
          <w:szCs w:val="21"/>
          <w:shd w:val="clear" w:color="auto" w:fill="FFFFFF"/>
        </w:rPr>
        <w:t xml:space="preserve"> est masculin)</w:t>
      </w:r>
    </w:p>
    <w:p w14:paraId="709C451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prati</w:t>
      </w:r>
      <w:proofErr w:type="spellEnd"/>
      <w:r w:rsidRPr="002A0773">
        <w:rPr>
          <w:rFonts w:ascii="Arial" w:hAnsi="Arial" w:cs="Arial"/>
          <w:color w:val="202122"/>
          <w:sz w:val="21"/>
          <w:szCs w:val="21"/>
          <w:shd w:val="clear" w:color="auto" w:fill="FFFFFF"/>
        </w:rPr>
        <w:t>- : en sens contraire</w:t>
      </w:r>
    </w:p>
    <w:p w14:paraId="36130D2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prasava</w:t>
      </w:r>
      <w:proofErr w:type="spellEnd"/>
      <w:r w:rsidRPr="002A0773">
        <w:rPr>
          <w:rFonts w:ascii="Arial" w:hAnsi="Arial" w:cs="Arial"/>
          <w:color w:val="202122"/>
          <w:sz w:val="21"/>
          <w:szCs w:val="21"/>
          <w:shd w:val="clear" w:color="auto" w:fill="FFFFFF"/>
        </w:rPr>
        <w:t xml:space="preserve"> : naissance, courant</w:t>
      </w:r>
    </w:p>
    <w:p w14:paraId="13ED2309"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héya</w:t>
      </w:r>
      <w:proofErr w:type="spellEnd"/>
      <w:r w:rsidRPr="002A0773">
        <w:rPr>
          <w:rFonts w:ascii="Arial" w:hAnsi="Arial" w:cs="Arial"/>
          <w:color w:val="202122"/>
          <w:sz w:val="21"/>
          <w:szCs w:val="21"/>
          <w:shd w:val="clear" w:color="auto" w:fill="FFFFFF"/>
        </w:rPr>
        <w:t xml:space="preserve"> : qui doit être rejeté, éliminé</w:t>
      </w:r>
    </w:p>
    <w:p w14:paraId="0B65BFC7" w14:textId="77777777" w:rsidR="00831B05" w:rsidRDefault="00831B05" w:rsidP="00831B05">
      <w:pPr>
        <w:rPr>
          <w:rFonts w:ascii="Arial" w:hAnsi="Arial" w:cs="Arial"/>
          <w:color w:val="202122"/>
          <w:sz w:val="21"/>
          <w:szCs w:val="21"/>
          <w:shd w:val="clear" w:color="auto" w:fill="FFFFFF"/>
          <w:lang w:val="en-US"/>
        </w:rPr>
      </w:pPr>
      <w:proofErr w:type="spellStart"/>
      <w:r w:rsidRPr="00271462">
        <w:rPr>
          <w:rFonts w:ascii="Arial" w:hAnsi="Arial" w:cs="Arial"/>
          <w:color w:val="202122"/>
          <w:sz w:val="21"/>
          <w:szCs w:val="21"/>
          <w:shd w:val="clear" w:color="auto" w:fill="FFFFFF"/>
          <w:lang w:val="en-US"/>
        </w:rPr>
        <w:t>sūkshma</w:t>
      </w:r>
      <w:proofErr w:type="spellEnd"/>
      <w:r w:rsidRPr="00271462">
        <w:rPr>
          <w:rFonts w:ascii="Arial" w:hAnsi="Arial" w:cs="Arial"/>
          <w:color w:val="202122"/>
          <w:sz w:val="21"/>
          <w:szCs w:val="21"/>
          <w:shd w:val="clear" w:color="auto" w:fill="FFFFFF"/>
          <w:lang w:val="en-US"/>
        </w:rPr>
        <w:t xml:space="preserve"> : </w:t>
      </w:r>
      <w:proofErr w:type="spellStart"/>
      <w:r w:rsidRPr="00271462">
        <w:rPr>
          <w:rFonts w:ascii="Arial" w:hAnsi="Arial" w:cs="Arial"/>
          <w:color w:val="202122"/>
          <w:sz w:val="21"/>
          <w:szCs w:val="21"/>
          <w:shd w:val="clear" w:color="auto" w:fill="FFFFFF"/>
          <w:lang w:val="en-US"/>
        </w:rPr>
        <w:t>léger</w:t>
      </w:r>
      <w:proofErr w:type="spellEnd"/>
      <w:r w:rsidRPr="00271462">
        <w:rPr>
          <w:rFonts w:ascii="Arial" w:hAnsi="Arial" w:cs="Arial"/>
          <w:color w:val="202122"/>
          <w:sz w:val="21"/>
          <w:szCs w:val="21"/>
          <w:shd w:val="clear" w:color="auto" w:fill="FFFFFF"/>
          <w:lang w:val="en-US"/>
        </w:rPr>
        <w:t xml:space="preserve">, </w:t>
      </w:r>
      <w:proofErr w:type="spellStart"/>
      <w:r w:rsidRPr="00271462">
        <w:rPr>
          <w:rFonts w:ascii="Arial" w:hAnsi="Arial" w:cs="Arial"/>
          <w:color w:val="202122"/>
          <w:sz w:val="21"/>
          <w:szCs w:val="21"/>
          <w:shd w:val="clear" w:color="auto" w:fill="FFFFFF"/>
          <w:lang w:val="en-US"/>
        </w:rPr>
        <w:t>subtil</w:t>
      </w:r>
      <w:proofErr w:type="spellEnd"/>
    </w:p>
    <w:p w14:paraId="597AEEE9" w14:textId="77777777" w:rsidR="00831B05" w:rsidRDefault="00831B05" w:rsidP="00831B05">
      <w:pPr>
        <w:rPr>
          <w:rFonts w:ascii="Arial" w:hAnsi="Arial" w:cs="Arial"/>
          <w:color w:val="202122"/>
          <w:sz w:val="21"/>
          <w:szCs w:val="21"/>
          <w:shd w:val="clear" w:color="auto" w:fill="FFFFFF"/>
          <w:lang w:val="en-US"/>
        </w:rPr>
      </w:pPr>
    </w:p>
    <w:p w14:paraId="5C2C54A2" w14:textId="77777777" w:rsidR="00831B05" w:rsidRDefault="00831B05" w:rsidP="00831B05">
      <w:pPr>
        <w:rPr>
          <w:noProof/>
        </w:rPr>
      </w:pPr>
      <w:r w:rsidRPr="0020227D">
        <w:rPr>
          <w:noProof/>
        </w:rPr>
        <w:drawing>
          <wp:inline distT="0" distB="0" distL="0" distR="0" wp14:anchorId="19163496" wp14:editId="03EC20CF">
            <wp:extent cx="5760085" cy="166433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085" cy="1664335"/>
                    </a:xfrm>
                    <a:prstGeom prst="rect">
                      <a:avLst/>
                    </a:prstGeom>
                    <a:noFill/>
                    <a:ln>
                      <a:noFill/>
                    </a:ln>
                  </pic:spPr>
                </pic:pic>
              </a:graphicData>
            </a:graphic>
          </wp:inline>
        </w:drawing>
      </w:r>
    </w:p>
    <w:p w14:paraId="2BB7AB96" w14:textId="77777777" w:rsidR="00831B05" w:rsidRDefault="00831B05" w:rsidP="00831B05">
      <w:pPr>
        <w:rPr>
          <w:noProof/>
        </w:rPr>
      </w:pPr>
    </w:p>
    <w:p w14:paraId="403E6013" w14:textId="77777777" w:rsidR="00831B05" w:rsidRDefault="00831B05" w:rsidP="00831B05">
      <w:pPr>
        <w:rPr>
          <w:noProof/>
        </w:rPr>
      </w:pPr>
    </w:p>
    <w:p w14:paraId="33F896CA" w14:textId="77777777" w:rsidR="00831B05" w:rsidRPr="00942840" w:rsidRDefault="00831B05" w:rsidP="00831B05">
      <w:pPr>
        <w:rPr>
          <w:rFonts w:ascii="Arial" w:hAnsi="Arial" w:cs="Arial"/>
          <w:b/>
          <w:bCs/>
          <w:color w:val="00B0F0"/>
          <w:sz w:val="21"/>
          <w:szCs w:val="21"/>
          <w:shd w:val="clear" w:color="auto" w:fill="FFFFFF"/>
        </w:rPr>
      </w:pPr>
      <w:r w:rsidRPr="00942840">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11</w:t>
      </w:r>
      <w:r w:rsidRPr="00942840">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Dhyanaheyah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tadvrittayah</w:t>
      </w:r>
      <w:proofErr w:type="spellEnd"/>
    </w:p>
    <w:p w14:paraId="62BD8DB6" w14:textId="77777777" w:rsidR="00831B05" w:rsidRPr="00942840" w:rsidRDefault="00831B05" w:rsidP="00831B05">
      <w:pPr>
        <w:rPr>
          <w:noProof/>
        </w:rPr>
      </w:pPr>
    </w:p>
    <w:p w14:paraId="1CF26027" w14:textId="77777777" w:rsidR="00831B05" w:rsidRPr="00B54E30" w:rsidRDefault="00831B05" w:rsidP="00831B05">
      <w:pPr>
        <w:rPr>
          <w:rFonts w:ascii="Arial" w:hAnsi="Arial" w:cs="Arial"/>
          <w:b/>
          <w:bCs/>
          <w:color w:val="00B0F0"/>
          <w:sz w:val="21"/>
          <w:szCs w:val="21"/>
          <w:shd w:val="clear" w:color="auto" w:fill="FFFFFF"/>
        </w:rPr>
      </w:pPr>
      <w:r w:rsidRPr="00B54E30">
        <w:rPr>
          <w:rFonts w:ascii="Arial" w:hAnsi="Arial" w:cs="Arial" w:hint="eastAsia"/>
          <w:b/>
          <w:bCs/>
          <w:color w:val="00B0F0"/>
          <w:sz w:val="21"/>
          <w:szCs w:val="21"/>
          <w:shd w:val="clear" w:color="auto" w:fill="FFFFFF"/>
        </w:rPr>
        <w:t>«</w:t>
      </w:r>
      <w:r w:rsidRPr="00B54E30">
        <w:rPr>
          <w:rFonts w:ascii="Arial" w:hAnsi="Arial" w:cs="Arial"/>
          <w:b/>
          <w:bCs/>
          <w:color w:val="00B0F0"/>
          <w:sz w:val="21"/>
          <w:szCs w:val="21"/>
          <w:shd w:val="clear" w:color="auto" w:fill="FFFFFF"/>
        </w:rPr>
        <w:t xml:space="preserve"> Les perturbations mentales qu'elles entraînent peuvent être</w:t>
      </w:r>
      <w:r>
        <w:rPr>
          <w:rFonts w:ascii="Arial" w:hAnsi="Arial" w:cs="Arial"/>
          <w:b/>
          <w:bCs/>
          <w:color w:val="00B0F0"/>
          <w:sz w:val="21"/>
          <w:szCs w:val="21"/>
          <w:shd w:val="clear" w:color="auto" w:fill="FFFFFF"/>
        </w:rPr>
        <w:t xml:space="preserve"> </w:t>
      </w:r>
      <w:r w:rsidRPr="00B54E30">
        <w:rPr>
          <w:rFonts w:ascii="Arial" w:hAnsi="Arial" w:cs="Arial" w:hint="eastAsia"/>
          <w:b/>
          <w:bCs/>
          <w:color w:val="00B0F0"/>
          <w:sz w:val="21"/>
          <w:szCs w:val="21"/>
          <w:shd w:val="clear" w:color="auto" w:fill="FFFFFF"/>
        </w:rPr>
        <w:t>é</w:t>
      </w:r>
      <w:r w:rsidRPr="00B54E30">
        <w:rPr>
          <w:rFonts w:ascii="Arial" w:hAnsi="Arial" w:cs="Arial"/>
          <w:b/>
          <w:bCs/>
          <w:color w:val="00B0F0"/>
          <w:sz w:val="21"/>
          <w:szCs w:val="21"/>
          <w:shd w:val="clear" w:color="auto" w:fill="FFFFFF"/>
        </w:rPr>
        <w:t>liminées par la méditation.»</w:t>
      </w:r>
    </w:p>
    <w:p w14:paraId="195F744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dhyāna</w:t>
      </w:r>
      <w:proofErr w:type="spellEnd"/>
      <w:r w:rsidRPr="002A0773">
        <w:rPr>
          <w:rFonts w:ascii="Arial" w:hAnsi="Arial" w:cs="Arial"/>
          <w:color w:val="202122"/>
          <w:sz w:val="21"/>
          <w:szCs w:val="21"/>
          <w:shd w:val="clear" w:color="auto" w:fill="FFFFFF"/>
        </w:rPr>
        <w:t xml:space="preserve"> : méditation</w:t>
      </w:r>
    </w:p>
    <w:p w14:paraId="7DFBFBB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héya</w:t>
      </w:r>
      <w:proofErr w:type="spellEnd"/>
      <w:r w:rsidRPr="002A0773">
        <w:rPr>
          <w:rFonts w:ascii="Arial" w:hAnsi="Arial" w:cs="Arial"/>
          <w:color w:val="202122"/>
          <w:sz w:val="21"/>
          <w:szCs w:val="21"/>
          <w:shd w:val="clear" w:color="auto" w:fill="FFFFFF"/>
        </w:rPr>
        <w:t xml:space="preserve"> : qui doit être supprimé</w:t>
      </w:r>
    </w:p>
    <w:p w14:paraId="46F573D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tad</w:t>
      </w:r>
      <w:proofErr w:type="spellEnd"/>
      <w:r w:rsidRPr="002A0773">
        <w:rPr>
          <w:rFonts w:ascii="Arial" w:hAnsi="Arial" w:cs="Arial"/>
          <w:color w:val="202122"/>
          <w:sz w:val="21"/>
          <w:szCs w:val="21"/>
          <w:shd w:val="clear" w:color="auto" w:fill="FFFFFF"/>
        </w:rPr>
        <w:t xml:space="preserve"> : de celles-ci</w:t>
      </w:r>
    </w:p>
    <w:p w14:paraId="516A452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vritti</w:t>
      </w:r>
      <w:proofErr w:type="spellEnd"/>
      <w:r w:rsidRPr="002A0773">
        <w:rPr>
          <w:rFonts w:ascii="Arial" w:hAnsi="Arial" w:cs="Arial"/>
          <w:color w:val="202122"/>
          <w:sz w:val="21"/>
          <w:szCs w:val="21"/>
          <w:shd w:val="clear" w:color="auto" w:fill="FFFFFF"/>
        </w:rPr>
        <w:t xml:space="preserve"> : perturbation, agitation</w:t>
      </w:r>
    </w:p>
    <w:p w14:paraId="74EB52D6" w14:textId="77777777" w:rsidR="00831B05" w:rsidRPr="002A0773" w:rsidRDefault="00831B05" w:rsidP="00831B05">
      <w:pPr>
        <w:rPr>
          <w:rFonts w:ascii="Arial" w:hAnsi="Arial" w:cs="Arial"/>
          <w:color w:val="202122"/>
          <w:sz w:val="21"/>
          <w:szCs w:val="21"/>
          <w:shd w:val="clear" w:color="auto" w:fill="FFFFFF"/>
        </w:rPr>
      </w:pPr>
    </w:p>
    <w:p w14:paraId="02D5D70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Both II.10 and II.11 point to a way of controlling the modifications of thought-waves.</w:t>
      </w:r>
    </w:p>
    <w:p w14:paraId="60A5ED32"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In II.10, the mind is stilled through involution, the practice of renunciation. </w:t>
      </w:r>
    </w:p>
    <w:p w14:paraId="58897AF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Here, we offer meditation as another method to quieten the mind.</w:t>
      </w:r>
    </w:p>
    <w:p w14:paraId="2D3F6AD7"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By these means, the mind’s impulses are reduced to their subtlest point and it is compelled (oblige) to rest silently in its source, the soul.</w:t>
      </w:r>
    </w:p>
    <w:p w14:paraId="74F27F6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Afflictions are of three intensities :</w:t>
      </w:r>
    </w:p>
    <w:p w14:paraId="160EE006"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Gross (</w:t>
      </w:r>
      <w:proofErr w:type="spellStart"/>
      <w:r>
        <w:rPr>
          <w:rFonts w:ascii="Arial" w:hAnsi="Arial" w:cs="Arial"/>
          <w:color w:val="202122"/>
          <w:sz w:val="21"/>
          <w:szCs w:val="21"/>
          <w:shd w:val="clear" w:color="auto" w:fill="FFFFFF"/>
          <w:lang w:val="en-US"/>
        </w:rPr>
        <w:t>sthula</w:t>
      </w:r>
      <w:proofErr w:type="spellEnd"/>
      <w:r>
        <w:rPr>
          <w:rFonts w:ascii="Arial" w:hAnsi="Arial" w:cs="Arial"/>
          <w:color w:val="202122"/>
          <w:sz w:val="21"/>
          <w:szCs w:val="21"/>
          <w:shd w:val="clear" w:color="auto" w:fill="FFFFFF"/>
          <w:lang w:val="en-US"/>
        </w:rPr>
        <w:t>) eradicated by the Tapas</w:t>
      </w:r>
    </w:p>
    <w:p w14:paraId="53B509D7"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Subtle (</w:t>
      </w:r>
      <w:proofErr w:type="spellStart"/>
      <w:r>
        <w:rPr>
          <w:rFonts w:ascii="Arial" w:hAnsi="Arial" w:cs="Arial"/>
          <w:color w:val="202122"/>
          <w:sz w:val="21"/>
          <w:szCs w:val="21"/>
          <w:shd w:val="clear" w:color="auto" w:fill="FFFFFF"/>
          <w:lang w:val="en-US"/>
        </w:rPr>
        <w:t>suksma</w:t>
      </w:r>
      <w:proofErr w:type="spellEnd"/>
      <w:r>
        <w:rPr>
          <w:rFonts w:ascii="Arial" w:hAnsi="Arial" w:cs="Arial"/>
          <w:color w:val="202122"/>
          <w:sz w:val="21"/>
          <w:szCs w:val="21"/>
          <w:shd w:val="clear" w:color="auto" w:fill="FFFFFF"/>
          <w:lang w:val="en-US"/>
        </w:rPr>
        <w:t xml:space="preserve">) eradicated by the </w:t>
      </w:r>
      <w:proofErr w:type="spellStart"/>
      <w:r>
        <w:rPr>
          <w:rFonts w:ascii="Arial" w:hAnsi="Arial" w:cs="Arial"/>
          <w:color w:val="202122"/>
          <w:sz w:val="21"/>
          <w:szCs w:val="21"/>
          <w:shd w:val="clear" w:color="auto" w:fill="FFFFFF"/>
          <w:lang w:val="en-US"/>
        </w:rPr>
        <w:t>Svadhyaya</w:t>
      </w:r>
      <w:proofErr w:type="spellEnd"/>
    </w:p>
    <w:p w14:paraId="634757C4" w14:textId="77777777" w:rsidR="00831B05" w:rsidRDefault="00831B05" w:rsidP="00831B05">
      <w:pPr>
        <w:numPr>
          <w:ilvl w:val="0"/>
          <w:numId w:val="14"/>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subtlest of the </w:t>
      </w:r>
      <w:proofErr w:type="spellStart"/>
      <w:r>
        <w:rPr>
          <w:rFonts w:ascii="Arial" w:hAnsi="Arial" w:cs="Arial"/>
          <w:color w:val="202122"/>
          <w:sz w:val="21"/>
          <w:szCs w:val="21"/>
          <w:shd w:val="clear" w:color="auto" w:fill="FFFFFF"/>
          <w:lang w:val="en-US"/>
        </w:rPr>
        <w:t>suble</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suksmatama</w:t>
      </w:r>
      <w:proofErr w:type="spellEnd"/>
      <w:r>
        <w:rPr>
          <w:rFonts w:ascii="Arial" w:hAnsi="Arial" w:cs="Arial"/>
          <w:color w:val="202122"/>
          <w:sz w:val="21"/>
          <w:szCs w:val="21"/>
          <w:shd w:val="clear" w:color="auto" w:fill="FFFFFF"/>
          <w:lang w:val="en-US"/>
        </w:rPr>
        <w:t xml:space="preserve">) eradicated by the Isvara </w:t>
      </w:r>
      <w:proofErr w:type="spellStart"/>
      <w:r>
        <w:rPr>
          <w:rFonts w:ascii="Arial" w:hAnsi="Arial" w:cs="Arial"/>
          <w:color w:val="202122"/>
          <w:sz w:val="21"/>
          <w:szCs w:val="21"/>
          <w:shd w:val="clear" w:color="auto" w:fill="FFFFFF"/>
          <w:lang w:val="en-US"/>
        </w:rPr>
        <w:t>pranidhan</w:t>
      </w:r>
      <w:proofErr w:type="spellEnd"/>
    </w:p>
    <w:p w14:paraId="42FEF22A" w14:textId="77777777" w:rsidR="00831B05" w:rsidRPr="00B54E30" w:rsidRDefault="00831B05" w:rsidP="00831B05">
      <w:pPr>
        <w:rPr>
          <w:rFonts w:ascii="Arial" w:hAnsi="Arial" w:cs="Arial"/>
          <w:color w:val="202122"/>
          <w:sz w:val="21"/>
          <w:szCs w:val="21"/>
          <w:shd w:val="clear" w:color="auto" w:fill="FFFFFF"/>
          <w:lang w:val="en-US"/>
        </w:rPr>
      </w:pPr>
    </w:p>
    <w:p w14:paraId="499D07AE" w14:textId="77777777" w:rsidR="00831B05" w:rsidRDefault="00831B05" w:rsidP="00831B05">
      <w:pPr>
        <w:rPr>
          <w:noProof/>
        </w:rPr>
      </w:pPr>
      <w:r w:rsidRPr="00E15594">
        <w:rPr>
          <w:noProof/>
        </w:rPr>
        <w:drawing>
          <wp:inline distT="0" distB="0" distL="0" distR="0" wp14:anchorId="14B34F29" wp14:editId="3DF0A6F2">
            <wp:extent cx="5760085" cy="7061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085" cy="706120"/>
                    </a:xfrm>
                    <a:prstGeom prst="rect">
                      <a:avLst/>
                    </a:prstGeom>
                    <a:noFill/>
                    <a:ln>
                      <a:noFill/>
                    </a:ln>
                  </pic:spPr>
                </pic:pic>
              </a:graphicData>
            </a:graphic>
          </wp:inline>
        </w:drawing>
      </w:r>
    </w:p>
    <w:p w14:paraId="283C708F" w14:textId="77777777" w:rsidR="00831B05" w:rsidRDefault="00831B05" w:rsidP="00831B05">
      <w:pPr>
        <w:rPr>
          <w:noProof/>
        </w:rPr>
      </w:pPr>
    </w:p>
    <w:p w14:paraId="31B6E954" w14:textId="77777777" w:rsidR="00831B05" w:rsidRDefault="00831B05" w:rsidP="00831B05">
      <w:pPr>
        <w:rPr>
          <w:noProof/>
        </w:rPr>
      </w:pPr>
    </w:p>
    <w:p w14:paraId="51220B04" w14:textId="77777777" w:rsidR="00831B05" w:rsidRDefault="00831B05" w:rsidP="00831B05">
      <w:pPr>
        <w:rPr>
          <w:noProof/>
        </w:rPr>
      </w:pPr>
    </w:p>
    <w:p w14:paraId="220D6794" w14:textId="77777777" w:rsidR="00831B05" w:rsidRDefault="00831B05" w:rsidP="00831B05">
      <w:pPr>
        <w:rPr>
          <w:noProof/>
        </w:rPr>
      </w:pPr>
    </w:p>
    <w:p w14:paraId="774B6B69" w14:textId="77777777" w:rsidR="00831B05" w:rsidRDefault="00831B05" w:rsidP="00831B05">
      <w:pPr>
        <w:rPr>
          <w:noProof/>
        </w:rPr>
      </w:pPr>
    </w:p>
    <w:p w14:paraId="23648266" w14:textId="77777777" w:rsidR="00831B05" w:rsidRDefault="00831B05" w:rsidP="00831B05">
      <w:pPr>
        <w:rPr>
          <w:noProof/>
        </w:rPr>
      </w:pPr>
    </w:p>
    <w:p w14:paraId="61EB4238" w14:textId="77777777" w:rsidR="00831B05" w:rsidRDefault="00831B05" w:rsidP="00831B05">
      <w:pPr>
        <w:rPr>
          <w:rFonts w:ascii="Tahoma" w:hAnsi="Tahoma" w:cs="Tahoma"/>
          <w:b/>
          <w:bCs/>
          <w:color w:val="333399"/>
        </w:rPr>
      </w:pPr>
      <w:r w:rsidRPr="00E17C14">
        <w:rPr>
          <w:rFonts w:ascii="Tahoma" w:hAnsi="Tahoma" w:cs="Tahoma"/>
          <w:b/>
          <w:bCs/>
          <w:color w:val="333399"/>
        </w:rPr>
        <w:lastRenderedPageBreak/>
        <w:t xml:space="preserve">La </w:t>
      </w:r>
      <w:r>
        <w:rPr>
          <w:rFonts w:ascii="Tahoma" w:hAnsi="Tahoma" w:cs="Tahoma"/>
          <w:b/>
          <w:bCs/>
          <w:color w:val="333399"/>
        </w:rPr>
        <w:t>processus Karmique</w:t>
      </w:r>
    </w:p>
    <w:p w14:paraId="19583CE8" w14:textId="77777777" w:rsidR="00831B05" w:rsidRDefault="00831B05" w:rsidP="00831B05">
      <w:pPr>
        <w:rPr>
          <w:rFonts w:ascii="Tahoma" w:hAnsi="Tahoma" w:cs="Tahoma"/>
          <w:b/>
          <w:bCs/>
          <w:color w:val="333399"/>
        </w:rPr>
      </w:pPr>
    </w:p>
    <w:p w14:paraId="69254C99" w14:textId="77777777" w:rsidR="00831B05" w:rsidRPr="005B6DFB" w:rsidRDefault="00831B05" w:rsidP="00831B05">
      <w:pPr>
        <w:rPr>
          <w:rFonts w:ascii="Arial" w:hAnsi="Arial" w:cs="Arial"/>
          <w:b/>
          <w:bCs/>
          <w:color w:val="00B0F0"/>
          <w:sz w:val="21"/>
          <w:szCs w:val="21"/>
          <w:shd w:val="clear" w:color="auto" w:fill="FFFFFF"/>
        </w:rPr>
      </w:pPr>
      <w:r w:rsidRPr="005B6DFB">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12</w:t>
      </w:r>
      <w:r w:rsidRPr="005B6DFB">
        <w:rPr>
          <w:rFonts w:ascii="Arial" w:hAnsi="Arial" w:cs="Arial"/>
          <w:b/>
          <w:bCs/>
          <w:color w:val="00B0F0"/>
          <w:sz w:val="21"/>
          <w:szCs w:val="21"/>
          <w:shd w:val="clear" w:color="auto" w:fill="FFFFFF"/>
        </w:rPr>
        <w:t> </w:t>
      </w:r>
      <w:proofErr w:type="spellStart"/>
      <w:r w:rsidRPr="005B6DFB">
        <w:rPr>
          <w:rFonts w:ascii="Arial" w:hAnsi="Arial" w:cs="Arial"/>
          <w:b/>
          <w:bCs/>
          <w:color w:val="00B0F0"/>
          <w:sz w:val="21"/>
          <w:szCs w:val="21"/>
          <w:shd w:val="clear" w:color="auto" w:fill="FFFFFF"/>
        </w:rPr>
        <w:t>Klesamulah</w:t>
      </w:r>
      <w:proofErr w:type="spellEnd"/>
      <w:r w:rsidRPr="005B6DFB">
        <w:rPr>
          <w:rFonts w:ascii="Arial" w:hAnsi="Arial" w:cs="Arial"/>
          <w:b/>
          <w:bCs/>
          <w:color w:val="00B0F0"/>
          <w:sz w:val="21"/>
          <w:szCs w:val="21"/>
          <w:shd w:val="clear" w:color="auto" w:fill="FFFFFF"/>
        </w:rPr>
        <w:t xml:space="preserve"> </w:t>
      </w:r>
      <w:proofErr w:type="spellStart"/>
      <w:r w:rsidRPr="005B6DFB">
        <w:rPr>
          <w:rFonts w:ascii="Arial" w:hAnsi="Arial" w:cs="Arial"/>
          <w:b/>
          <w:bCs/>
          <w:color w:val="00B0F0"/>
          <w:sz w:val="21"/>
          <w:szCs w:val="21"/>
          <w:shd w:val="clear" w:color="auto" w:fill="FFFFFF"/>
        </w:rPr>
        <w:t>karmasayah</w:t>
      </w:r>
      <w:proofErr w:type="spellEnd"/>
      <w:r w:rsidRPr="005B6DFB">
        <w:rPr>
          <w:rFonts w:ascii="Arial" w:hAnsi="Arial" w:cs="Arial"/>
          <w:b/>
          <w:bCs/>
          <w:color w:val="00B0F0"/>
          <w:sz w:val="21"/>
          <w:szCs w:val="21"/>
          <w:shd w:val="clear" w:color="auto" w:fill="FFFFFF"/>
        </w:rPr>
        <w:t xml:space="preserve"> </w:t>
      </w:r>
      <w:proofErr w:type="spellStart"/>
      <w:r w:rsidRPr="005B6DFB">
        <w:rPr>
          <w:rFonts w:ascii="Arial" w:hAnsi="Arial" w:cs="Arial"/>
          <w:b/>
          <w:bCs/>
          <w:color w:val="00B0F0"/>
          <w:sz w:val="21"/>
          <w:szCs w:val="21"/>
          <w:shd w:val="clear" w:color="auto" w:fill="FFFFFF"/>
        </w:rPr>
        <w:t>drista</w:t>
      </w:r>
      <w:proofErr w:type="spellEnd"/>
      <w:r w:rsidRPr="005B6DFB">
        <w:rPr>
          <w:rFonts w:ascii="Arial" w:hAnsi="Arial" w:cs="Arial"/>
          <w:b/>
          <w:bCs/>
          <w:color w:val="00B0F0"/>
          <w:sz w:val="21"/>
          <w:szCs w:val="21"/>
          <w:shd w:val="clear" w:color="auto" w:fill="FFFFFF"/>
        </w:rPr>
        <w:t xml:space="preserve"> </w:t>
      </w:r>
      <w:proofErr w:type="spellStart"/>
      <w:r w:rsidRPr="005B6DFB">
        <w:rPr>
          <w:rFonts w:ascii="Arial" w:hAnsi="Arial" w:cs="Arial"/>
          <w:b/>
          <w:bCs/>
          <w:color w:val="00B0F0"/>
          <w:sz w:val="21"/>
          <w:szCs w:val="21"/>
          <w:shd w:val="clear" w:color="auto" w:fill="FFFFFF"/>
        </w:rPr>
        <w:t>adrishta</w:t>
      </w:r>
      <w:proofErr w:type="spellEnd"/>
      <w:r w:rsidRPr="005B6DFB">
        <w:rPr>
          <w:rFonts w:ascii="Arial" w:hAnsi="Arial" w:cs="Arial"/>
          <w:b/>
          <w:bCs/>
          <w:color w:val="00B0F0"/>
          <w:sz w:val="21"/>
          <w:szCs w:val="21"/>
          <w:shd w:val="clear" w:color="auto" w:fill="FFFFFF"/>
        </w:rPr>
        <w:t xml:space="preserve"> </w:t>
      </w:r>
      <w:proofErr w:type="spellStart"/>
      <w:r w:rsidRPr="005B6DFB">
        <w:rPr>
          <w:rFonts w:ascii="Arial" w:hAnsi="Arial" w:cs="Arial"/>
          <w:b/>
          <w:bCs/>
          <w:color w:val="00B0F0"/>
          <w:sz w:val="21"/>
          <w:szCs w:val="21"/>
          <w:shd w:val="clear" w:color="auto" w:fill="FFFFFF"/>
        </w:rPr>
        <w:t>janma</w:t>
      </w:r>
      <w:proofErr w:type="spellEnd"/>
      <w:r w:rsidRPr="005B6DFB">
        <w:rPr>
          <w:rFonts w:ascii="Arial" w:hAnsi="Arial" w:cs="Arial"/>
          <w:b/>
          <w:bCs/>
          <w:color w:val="00B0F0"/>
          <w:sz w:val="21"/>
          <w:szCs w:val="21"/>
          <w:shd w:val="clear" w:color="auto" w:fill="FFFFFF"/>
        </w:rPr>
        <w:t xml:space="preserve"> </w:t>
      </w:r>
      <w:proofErr w:type="spellStart"/>
      <w:r w:rsidRPr="005B6DFB">
        <w:rPr>
          <w:rFonts w:ascii="Arial" w:hAnsi="Arial" w:cs="Arial"/>
          <w:b/>
          <w:bCs/>
          <w:color w:val="00B0F0"/>
          <w:sz w:val="21"/>
          <w:szCs w:val="21"/>
          <w:shd w:val="clear" w:color="auto" w:fill="FFFFFF"/>
        </w:rPr>
        <w:t>veda</w:t>
      </w:r>
      <w:r>
        <w:rPr>
          <w:rFonts w:ascii="Arial" w:hAnsi="Arial" w:cs="Arial"/>
          <w:b/>
          <w:bCs/>
          <w:color w:val="00B0F0"/>
          <w:sz w:val="21"/>
          <w:szCs w:val="21"/>
          <w:shd w:val="clear" w:color="auto" w:fill="FFFFFF"/>
        </w:rPr>
        <w:t>niyah</w:t>
      </w:r>
      <w:proofErr w:type="spellEnd"/>
    </w:p>
    <w:p w14:paraId="56F86BE3" w14:textId="77777777" w:rsidR="00831B05" w:rsidRPr="005B6DFB" w:rsidRDefault="00831B05" w:rsidP="00831B05">
      <w:pPr>
        <w:rPr>
          <w:rFonts w:ascii="Tahoma" w:hAnsi="Tahoma" w:cs="Tahoma"/>
          <w:b/>
          <w:bCs/>
          <w:color w:val="333399"/>
        </w:rPr>
      </w:pPr>
    </w:p>
    <w:p w14:paraId="134FC94C" w14:textId="77777777" w:rsidR="00831B05" w:rsidRPr="005B6DFB" w:rsidRDefault="00831B05" w:rsidP="00831B05">
      <w:pPr>
        <w:rPr>
          <w:rFonts w:ascii="Arial" w:hAnsi="Arial" w:cs="Arial"/>
          <w:b/>
          <w:bCs/>
          <w:color w:val="00B0F0"/>
          <w:sz w:val="21"/>
          <w:szCs w:val="21"/>
          <w:shd w:val="clear" w:color="auto" w:fill="FFFFFF"/>
        </w:rPr>
      </w:pPr>
      <w:r w:rsidRPr="005B6DFB">
        <w:rPr>
          <w:rFonts w:ascii="Arial" w:hAnsi="Arial" w:cs="Arial" w:hint="eastAsia"/>
          <w:b/>
          <w:bCs/>
          <w:color w:val="00B0F0"/>
          <w:sz w:val="21"/>
          <w:szCs w:val="21"/>
          <w:shd w:val="clear" w:color="auto" w:fill="FFFFFF"/>
        </w:rPr>
        <w:t>«</w:t>
      </w:r>
      <w:r w:rsidRPr="005B6DFB">
        <w:rPr>
          <w:rFonts w:ascii="Arial" w:hAnsi="Arial" w:cs="Arial"/>
          <w:b/>
          <w:bCs/>
          <w:color w:val="00B0F0"/>
          <w:sz w:val="21"/>
          <w:szCs w:val="21"/>
          <w:shd w:val="clear" w:color="auto" w:fill="FFFFFF"/>
        </w:rPr>
        <w:t xml:space="preserve"> Au cours de naissances successives, on expérimente la loi du Karma,</w:t>
      </w:r>
      <w:r>
        <w:rPr>
          <w:rFonts w:ascii="Arial" w:hAnsi="Arial" w:cs="Arial"/>
          <w:b/>
          <w:bCs/>
          <w:color w:val="00B0F0"/>
          <w:sz w:val="21"/>
          <w:szCs w:val="21"/>
          <w:shd w:val="clear" w:color="auto" w:fill="FFFFFF"/>
        </w:rPr>
        <w:t xml:space="preserve"> </w:t>
      </w:r>
      <w:r w:rsidRPr="005B6DFB">
        <w:rPr>
          <w:rFonts w:ascii="Arial" w:hAnsi="Arial" w:cs="Arial"/>
          <w:b/>
          <w:bCs/>
          <w:color w:val="00B0F0"/>
          <w:sz w:val="21"/>
          <w:szCs w:val="21"/>
          <w:shd w:val="clear" w:color="auto" w:fill="FFFFFF"/>
        </w:rPr>
        <w:t>qui trouve ses racines dans nos afflictions. »</w:t>
      </w:r>
    </w:p>
    <w:p w14:paraId="76EA165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klésha</w:t>
      </w:r>
      <w:proofErr w:type="spellEnd"/>
      <w:r w:rsidRPr="002A0773">
        <w:rPr>
          <w:rFonts w:ascii="Arial" w:hAnsi="Arial" w:cs="Arial"/>
          <w:color w:val="202122"/>
          <w:sz w:val="21"/>
          <w:szCs w:val="21"/>
          <w:shd w:val="clear" w:color="auto" w:fill="FFFFFF"/>
        </w:rPr>
        <w:t xml:space="preserve"> : souffrance, affliction</w:t>
      </w:r>
    </w:p>
    <w:p w14:paraId="0D66F3A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mùla</w:t>
      </w:r>
      <w:proofErr w:type="spellEnd"/>
      <w:r w:rsidRPr="002A0773">
        <w:rPr>
          <w:rFonts w:ascii="Arial" w:hAnsi="Arial" w:cs="Arial"/>
          <w:color w:val="202122"/>
          <w:sz w:val="21"/>
          <w:szCs w:val="21"/>
          <w:shd w:val="clear" w:color="auto" w:fill="FFFFFF"/>
        </w:rPr>
        <w:t xml:space="preserve"> : racine</w:t>
      </w:r>
    </w:p>
    <w:p w14:paraId="419CFEA4"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karman : action, œuvre, fait</w:t>
      </w:r>
    </w:p>
    <w:p w14:paraId="3EE1B84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ā</w:t>
      </w:r>
      <w:r w:rsidRPr="002A0773">
        <w:rPr>
          <w:rFonts w:ascii="Arial" w:hAnsi="Arial" w:cs="Arial"/>
          <w:color w:val="202122"/>
          <w:sz w:val="21"/>
          <w:szCs w:val="21"/>
          <w:shd w:val="clear" w:color="auto" w:fill="FFFFFF"/>
        </w:rPr>
        <w:t>shaya</w:t>
      </w:r>
      <w:proofErr w:type="spellEnd"/>
      <w:r w:rsidRPr="002A0773">
        <w:rPr>
          <w:rFonts w:ascii="Arial" w:hAnsi="Arial" w:cs="Arial"/>
          <w:color w:val="202122"/>
          <w:sz w:val="21"/>
          <w:szCs w:val="21"/>
          <w:shd w:val="clear" w:color="auto" w:fill="FFFFFF"/>
        </w:rPr>
        <w:t xml:space="preserve"> : accumulation, strates</w:t>
      </w:r>
    </w:p>
    <w:p w14:paraId="7467B92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drishta</w:t>
      </w:r>
      <w:proofErr w:type="spellEnd"/>
      <w:r w:rsidRPr="002A0773">
        <w:rPr>
          <w:rFonts w:ascii="Arial" w:hAnsi="Arial" w:cs="Arial"/>
          <w:color w:val="202122"/>
          <w:sz w:val="21"/>
          <w:szCs w:val="21"/>
          <w:shd w:val="clear" w:color="auto" w:fill="FFFFFF"/>
        </w:rPr>
        <w:t>/</w:t>
      </w:r>
      <w:proofErr w:type="spellStart"/>
      <w:r w:rsidRPr="002A0773">
        <w:rPr>
          <w:rFonts w:ascii="Arial" w:hAnsi="Arial" w:cs="Arial"/>
          <w:color w:val="202122"/>
          <w:sz w:val="21"/>
          <w:szCs w:val="21"/>
          <w:shd w:val="clear" w:color="auto" w:fill="FFFFFF"/>
        </w:rPr>
        <w:t>adrishta</w:t>
      </w:r>
      <w:proofErr w:type="spellEnd"/>
      <w:r w:rsidRPr="002A0773">
        <w:rPr>
          <w:rFonts w:ascii="Arial" w:hAnsi="Arial" w:cs="Arial"/>
          <w:color w:val="202122"/>
          <w:sz w:val="21"/>
          <w:szCs w:val="21"/>
          <w:shd w:val="clear" w:color="auto" w:fill="FFFFFF"/>
        </w:rPr>
        <w:t xml:space="preserve"> : visible /invisible</w:t>
      </w:r>
    </w:p>
    <w:p w14:paraId="4A364DC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janman</w:t>
      </w:r>
      <w:proofErr w:type="spellEnd"/>
      <w:r w:rsidRPr="002A0773">
        <w:rPr>
          <w:rFonts w:ascii="Arial" w:hAnsi="Arial" w:cs="Arial"/>
          <w:color w:val="202122"/>
          <w:sz w:val="21"/>
          <w:szCs w:val="21"/>
          <w:shd w:val="clear" w:color="auto" w:fill="FFFFFF"/>
        </w:rPr>
        <w:t xml:space="preserve"> : naissances successives</w:t>
      </w:r>
    </w:p>
    <w:p w14:paraId="2052B20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védanîya</w:t>
      </w:r>
      <w:proofErr w:type="spellEnd"/>
      <w:r w:rsidRPr="002A0773">
        <w:rPr>
          <w:rFonts w:ascii="Arial" w:hAnsi="Arial" w:cs="Arial"/>
          <w:color w:val="202122"/>
          <w:sz w:val="21"/>
          <w:szCs w:val="21"/>
          <w:shd w:val="clear" w:color="auto" w:fill="FFFFFF"/>
        </w:rPr>
        <w:t xml:space="preserve"> : qui doit être connu, expérimenté</w:t>
      </w:r>
    </w:p>
    <w:p w14:paraId="1F8444C8" w14:textId="77777777" w:rsidR="00831B05" w:rsidRPr="002A0773" w:rsidRDefault="00831B05" w:rsidP="00831B05">
      <w:pPr>
        <w:rPr>
          <w:rFonts w:ascii="Arial" w:hAnsi="Arial" w:cs="Arial"/>
          <w:color w:val="202122"/>
          <w:sz w:val="21"/>
          <w:szCs w:val="21"/>
          <w:shd w:val="clear" w:color="auto" w:fill="FFFFFF"/>
        </w:rPr>
      </w:pPr>
    </w:p>
    <w:p w14:paraId="304F73C4" w14:textId="77777777" w:rsidR="00831B05" w:rsidRPr="00CC270A" w:rsidRDefault="00831B05" w:rsidP="00831B05">
      <w:pPr>
        <w:rPr>
          <w:rFonts w:ascii="Arial" w:hAnsi="Arial" w:cs="Arial"/>
          <w:color w:val="202122"/>
          <w:sz w:val="21"/>
          <w:szCs w:val="21"/>
          <w:shd w:val="clear" w:color="auto" w:fill="FFFFFF"/>
          <w:lang w:val="en-US"/>
        </w:rPr>
      </w:pPr>
      <w:r w:rsidRPr="00E15594">
        <w:rPr>
          <w:noProof/>
        </w:rPr>
        <w:drawing>
          <wp:inline distT="0" distB="0" distL="0" distR="0" wp14:anchorId="54415D97" wp14:editId="6AB0553A">
            <wp:extent cx="5760085" cy="817880"/>
            <wp:effectExtent l="0" t="0" r="0" b="12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085" cy="817880"/>
                    </a:xfrm>
                    <a:prstGeom prst="rect">
                      <a:avLst/>
                    </a:prstGeom>
                    <a:noFill/>
                    <a:ln>
                      <a:noFill/>
                    </a:ln>
                  </pic:spPr>
                </pic:pic>
              </a:graphicData>
            </a:graphic>
          </wp:inline>
        </w:drawing>
      </w:r>
    </w:p>
    <w:p w14:paraId="7318E823" w14:textId="77777777" w:rsidR="00831B05" w:rsidRDefault="00831B05" w:rsidP="00831B05">
      <w:pPr>
        <w:rPr>
          <w:noProof/>
        </w:rPr>
      </w:pPr>
    </w:p>
    <w:p w14:paraId="1D8E80ED" w14:textId="77777777" w:rsidR="00831B05" w:rsidRDefault="00831B05" w:rsidP="00831B05">
      <w:pPr>
        <w:rPr>
          <w:noProof/>
        </w:rPr>
      </w:pPr>
    </w:p>
    <w:p w14:paraId="7EF4C176" w14:textId="77777777" w:rsidR="00831B05" w:rsidRPr="005B6DFB" w:rsidRDefault="00831B05" w:rsidP="00831B05">
      <w:pPr>
        <w:rPr>
          <w:rFonts w:ascii="Arial" w:hAnsi="Arial" w:cs="Arial"/>
          <w:b/>
          <w:bCs/>
          <w:color w:val="00B0F0"/>
          <w:sz w:val="21"/>
          <w:szCs w:val="21"/>
          <w:shd w:val="clear" w:color="auto" w:fill="FFFFFF"/>
        </w:rPr>
      </w:pPr>
      <w:r w:rsidRPr="005B6DFB">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13 Sati mule </w:t>
      </w:r>
      <w:proofErr w:type="spellStart"/>
      <w:r>
        <w:rPr>
          <w:rFonts w:ascii="Arial" w:hAnsi="Arial" w:cs="Arial"/>
          <w:b/>
          <w:bCs/>
          <w:color w:val="00B0F0"/>
          <w:sz w:val="21"/>
          <w:szCs w:val="21"/>
          <w:shd w:val="clear" w:color="auto" w:fill="FFFFFF"/>
        </w:rPr>
        <w:t>tadvipakah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jati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ayuh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bhogah</w:t>
      </w:r>
      <w:proofErr w:type="spellEnd"/>
    </w:p>
    <w:p w14:paraId="0EAEC302" w14:textId="77777777" w:rsidR="00831B05" w:rsidRPr="005B6DFB" w:rsidRDefault="00831B05" w:rsidP="00831B05">
      <w:pPr>
        <w:rPr>
          <w:rFonts w:ascii="Tahoma" w:hAnsi="Tahoma" w:cs="Tahoma"/>
          <w:b/>
          <w:bCs/>
          <w:color w:val="333399"/>
        </w:rPr>
      </w:pPr>
    </w:p>
    <w:p w14:paraId="617BD002" w14:textId="77777777" w:rsidR="00831B05" w:rsidRPr="00B02C08" w:rsidRDefault="00831B05" w:rsidP="00831B05">
      <w:pPr>
        <w:rPr>
          <w:rFonts w:ascii="Arial" w:hAnsi="Arial" w:cs="Arial"/>
          <w:b/>
          <w:bCs/>
          <w:color w:val="00B0F0"/>
          <w:sz w:val="21"/>
          <w:szCs w:val="21"/>
          <w:shd w:val="clear" w:color="auto" w:fill="FFFFFF"/>
        </w:rPr>
      </w:pPr>
      <w:r w:rsidRPr="00B02C08">
        <w:rPr>
          <w:rFonts w:ascii="Arial" w:hAnsi="Arial" w:cs="Arial" w:hint="eastAsia"/>
          <w:b/>
          <w:bCs/>
          <w:color w:val="00B0F0"/>
          <w:sz w:val="21"/>
          <w:szCs w:val="21"/>
          <w:shd w:val="clear" w:color="auto" w:fill="FFFFFF"/>
        </w:rPr>
        <w:t>«</w:t>
      </w:r>
      <w:r w:rsidRPr="00B02C08">
        <w:rPr>
          <w:rFonts w:ascii="Arial" w:hAnsi="Arial" w:cs="Arial"/>
          <w:b/>
          <w:bCs/>
          <w:color w:val="00B0F0"/>
          <w:sz w:val="21"/>
          <w:szCs w:val="21"/>
          <w:shd w:val="clear" w:color="auto" w:fill="FFFFFF"/>
        </w:rPr>
        <w:t xml:space="preserve"> Tant que la racine est là, le développement des </w:t>
      </w:r>
      <w:proofErr w:type="spellStart"/>
      <w:r w:rsidRPr="00B02C08">
        <w:rPr>
          <w:rFonts w:ascii="Arial" w:hAnsi="Arial" w:cs="Arial"/>
          <w:b/>
          <w:bCs/>
          <w:color w:val="00B0F0"/>
          <w:sz w:val="21"/>
          <w:szCs w:val="21"/>
          <w:shd w:val="clear" w:color="auto" w:fill="FFFFFF"/>
        </w:rPr>
        <w:t>Kléshas</w:t>
      </w:r>
      <w:proofErr w:type="spellEnd"/>
      <w:r w:rsidRPr="00B02C08">
        <w:rPr>
          <w:rFonts w:ascii="Arial" w:hAnsi="Arial" w:cs="Arial"/>
          <w:b/>
          <w:bCs/>
          <w:color w:val="00B0F0"/>
          <w:sz w:val="21"/>
          <w:szCs w:val="21"/>
          <w:shd w:val="clear" w:color="auto" w:fill="FFFFFF"/>
        </w:rPr>
        <w:t xml:space="preserve"> se fait au</w:t>
      </w:r>
      <w:r>
        <w:rPr>
          <w:rFonts w:ascii="Arial" w:hAnsi="Arial" w:cs="Arial"/>
          <w:b/>
          <w:bCs/>
          <w:color w:val="00B0F0"/>
          <w:sz w:val="21"/>
          <w:szCs w:val="21"/>
          <w:shd w:val="clear" w:color="auto" w:fill="FFFFFF"/>
        </w:rPr>
        <w:t xml:space="preserve"> </w:t>
      </w:r>
      <w:r w:rsidRPr="00B02C08">
        <w:rPr>
          <w:rFonts w:ascii="Arial" w:hAnsi="Arial" w:cs="Arial"/>
          <w:b/>
          <w:bCs/>
          <w:color w:val="00B0F0"/>
          <w:sz w:val="21"/>
          <w:szCs w:val="21"/>
          <w:shd w:val="clear" w:color="auto" w:fill="FFFFFF"/>
        </w:rPr>
        <w:t>cours de naissances, de vies et d'expériences différentes. »</w:t>
      </w:r>
    </w:p>
    <w:p w14:paraId="65E7C3FA"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sati-</w:t>
      </w:r>
      <w:proofErr w:type="spellStart"/>
      <w:r w:rsidRPr="002A0773">
        <w:rPr>
          <w:rFonts w:ascii="Arial" w:hAnsi="Arial" w:cs="Arial"/>
          <w:color w:val="202122"/>
          <w:sz w:val="21"/>
          <w:szCs w:val="21"/>
          <w:shd w:val="clear" w:color="auto" w:fill="FFFFFF"/>
        </w:rPr>
        <w:t>mūlé</w:t>
      </w:r>
      <w:proofErr w:type="spellEnd"/>
      <w:r w:rsidRPr="002A0773">
        <w:rPr>
          <w:rFonts w:ascii="Arial" w:hAnsi="Arial" w:cs="Arial"/>
          <w:color w:val="202122"/>
          <w:sz w:val="21"/>
          <w:szCs w:val="21"/>
          <w:shd w:val="clear" w:color="auto" w:fill="FFFFFF"/>
        </w:rPr>
        <w:t xml:space="preserve"> : la racine étant</w:t>
      </w:r>
    </w:p>
    <w:p w14:paraId="0756333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tad</w:t>
      </w:r>
      <w:proofErr w:type="spellEnd"/>
      <w:r w:rsidRPr="002A0773">
        <w:rPr>
          <w:rFonts w:ascii="Arial" w:hAnsi="Arial" w:cs="Arial"/>
          <w:color w:val="202122"/>
          <w:sz w:val="21"/>
          <w:szCs w:val="21"/>
          <w:shd w:val="clear" w:color="auto" w:fill="FFFFFF"/>
        </w:rPr>
        <w:t xml:space="preserve"> : de ceux-ci</w:t>
      </w:r>
    </w:p>
    <w:p w14:paraId="10F6FC2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vipāka</w:t>
      </w:r>
      <w:proofErr w:type="spellEnd"/>
      <w:r w:rsidRPr="002A0773">
        <w:rPr>
          <w:rFonts w:ascii="Arial" w:hAnsi="Arial" w:cs="Arial"/>
          <w:color w:val="202122"/>
          <w:sz w:val="21"/>
          <w:szCs w:val="21"/>
          <w:shd w:val="clear" w:color="auto" w:fill="FFFFFF"/>
        </w:rPr>
        <w:t xml:space="preserve"> : maturation, développement</w:t>
      </w:r>
    </w:p>
    <w:p w14:paraId="6E3428B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jati</w:t>
      </w:r>
      <w:proofErr w:type="spellEnd"/>
      <w:r w:rsidRPr="002A0773">
        <w:rPr>
          <w:rFonts w:ascii="Arial" w:hAnsi="Arial" w:cs="Arial"/>
          <w:color w:val="202122"/>
          <w:sz w:val="21"/>
          <w:szCs w:val="21"/>
          <w:shd w:val="clear" w:color="auto" w:fill="FFFFFF"/>
        </w:rPr>
        <w:t xml:space="preserve"> : naissance, famille, espèce</w:t>
      </w:r>
    </w:p>
    <w:p w14:paraId="620B492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ayus</w:t>
      </w:r>
      <w:proofErr w:type="spellEnd"/>
      <w:r w:rsidRPr="002A0773">
        <w:rPr>
          <w:rFonts w:ascii="Arial" w:hAnsi="Arial" w:cs="Arial"/>
          <w:color w:val="202122"/>
          <w:sz w:val="21"/>
          <w:szCs w:val="21"/>
          <w:shd w:val="clear" w:color="auto" w:fill="FFFFFF"/>
        </w:rPr>
        <w:t xml:space="preserve"> : vie, existence</w:t>
      </w:r>
    </w:p>
    <w:p w14:paraId="66013DA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bhoga</w:t>
      </w:r>
      <w:proofErr w:type="spellEnd"/>
      <w:r w:rsidRPr="002A0773">
        <w:rPr>
          <w:rFonts w:ascii="Arial" w:hAnsi="Arial" w:cs="Arial"/>
          <w:color w:val="202122"/>
          <w:sz w:val="21"/>
          <w:szCs w:val="21"/>
          <w:shd w:val="clear" w:color="auto" w:fill="FFFFFF"/>
        </w:rPr>
        <w:t xml:space="preserve"> : jouissance, emploi, utilisation</w:t>
      </w:r>
    </w:p>
    <w:p w14:paraId="58A6C7CB" w14:textId="77777777" w:rsidR="00831B05" w:rsidRDefault="00831B05" w:rsidP="00831B05">
      <w:pPr>
        <w:rPr>
          <w:noProof/>
        </w:rPr>
      </w:pPr>
    </w:p>
    <w:p w14:paraId="114BA352" w14:textId="77777777" w:rsidR="00831B05" w:rsidRPr="00756A97" w:rsidRDefault="00831B05" w:rsidP="00831B05">
      <w:pPr>
        <w:rPr>
          <w:rFonts w:ascii="Arial" w:hAnsi="Arial" w:cs="Arial"/>
          <w:color w:val="202122"/>
          <w:sz w:val="21"/>
          <w:szCs w:val="21"/>
          <w:shd w:val="clear" w:color="auto" w:fill="FFFFFF"/>
          <w:lang w:val="en-US"/>
        </w:rPr>
      </w:pPr>
      <w:r w:rsidRPr="00756A97">
        <w:rPr>
          <w:rFonts w:ascii="Arial" w:hAnsi="Arial" w:cs="Arial"/>
          <w:color w:val="202122"/>
          <w:sz w:val="21"/>
          <w:szCs w:val="21"/>
          <w:shd w:val="clear" w:color="auto" w:fill="FFFFFF"/>
          <w:lang w:val="en-US"/>
        </w:rPr>
        <w:t xml:space="preserve">According to the law of Karma, all conditions in the nature of our birth and life stem from our past actions, and are responsible for the </w:t>
      </w:r>
      <w:proofErr w:type="spellStart"/>
      <w:r w:rsidRPr="00756A97">
        <w:rPr>
          <w:rFonts w:ascii="Arial" w:hAnsi="Arial" w:cs="Arial"/>
          <w:color w:val="202122"/>
          <w:sz w:val="21"/>
          <w:szCs w:val="21"/>
          <w:shd w:val="clear" w:color="auto" w:fill="FFFFFF"/>
          <w:lang w:val="en-US"/>
        </w:rPr>
        <w:t>experiencesm</w:t>
      </w:r>
      <w:proofErr w:type="spellEnd"/>
      <w:r w:rsidRPr="00756A97">
        <w:rPr>
          <w:rFonts w:ascii="Arial" w:hAnsi="Arial" w:cs="Arial"/>
          <w:color w:val="202122"/>
          <w:sz w:val="21"/>
          <w:szCs w:val="21"/>
          <w:shd w:val="clear" w:color="auto" w:fill="FFFFFF"/>
          <w:lang w:val="en-US"/>
        </w:rPr>
        <w:t xml:space="preserve"> the pleasant or otherwise, which we meet in life.</w:t>
      </w:r>
      <w:r>
        <w:rPr>
          <w:rFonts w:ascii="Arial" w:hAnsi="Arial" w:cs="Arial"/>
          <w:color w:val="202122"/>
          <w:sz w:val="21"/>
          <w:szCs w:val="21"/>
          <w:shd w:val="clear" w:color="auto" w:fill="FFFFFF"/>
          <w:lang w:val="en-US"/>
        </w:rPr>
        <w:t xml:space="preserve"> </w:t>
      </w:r>
      <w:r>
        <w:rPr>
          <w:rFonts w:ascii="Arial" w:hAnsi="Arial" w:cs="Arial"/>
          <w:color w:val="202122"/>
          <w:sz w:val="21"/>
          <w:szCs w:val="21"/>
          <w:shd w:val="clear" w:color="auto" w:fill="FFFFFF"/>
          <w:lang w:val="en-US"/>
        </w:rPr>
        <w:br/>
        <w:t xml:space="preserve">The fruits of the actions gathered in this life are called samskaras, which become residual imprints or impressions. </w:t>
      </w:r>
      <w:r>
        <w:rPr>
          <w:rFonts w:ascii="Arial" w:hAnsi="Arial" w:cs="Arial"/>
          <w:color w:val="202122"/>
          <w:sz w:val="21"/>
          <w:szCs w:val="21"/>
          <w:shd w:val="clear" w:color="auto" w:fill="FFFFFF"/>
          <w:lang w:val="en-US"/>
        </w:rPr>
        <w:br/>
        <w:t xml:space="preserve">The fruits of action committed in all previous lives are called </w:t>
      </w:r>
      <w:proofErr w:type="spellStart"/>
      <w:r>
        <w:rPr>
          <w:rFonts w:ascii="Arial" w:hAnsi="Arial" w:cs="Arial"/>
          <w:color w:val="202122"/>
          <w:sz w:val="21"/>
          <w:szCs w:val="21"/>
          <w:shd w:val="clear" w:color="auto" w:fill="FFFFFF"/>
          <w:lang w:val="en-US"/>
        </w:rPr>
        <w:t>vasanas</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Vasanas</w:t>
      </w:r>
      <w:proofErr w:type="spellEnd"/>
      <w:r>
        <w:rPr>
          <w:rFonts w:ascii="Arial" w:hAnsi="Arial" w:cs="Arial"/>
          <w:color w:val="202122"/>
          <w:sz w:val="21"/>
          <w:szCs w:val="21"/>
          <w:shd w:val="clear" w:color="auto" w:fill="FFFFFF"/>
          <w:lang w:val="en-US"/>
        </w:rPr>
        <w:t xml:space="preserve"> are impressions remaining unconsciously in the mind from past good or bad action producing pleasure or pain.</w:t>
      </w:r>
    </w:p>
    <w:p w14:paraId="1DC53BD6" w14:textId="77777777" w:rsidR="00831B05" w:rsidRPr="00756A97" w:rsidRDefault="00831B05" w:rsidP="00831B05">
      <w:pPr>
        <w:rPr>
          <w:noProof/>
          <w:lang w:val="en-US"/>
        </w:rPr>
      </w:pPr>
    </w:p>
    <w:p w14:paraId="32953950" w14:textId="77777777" w:rsidR="00831B05" w:rsidRPr="005B6DFB" w:rsidRDefault="00831B05" w:rsidP="00831B05">
      <w:pPr>
        <w:rPr>
          <w:rFonts w:ascii="Arial" w:hAnsi="Arial" w:cs="Arial"/>
          <w:b/>
          <w:bCs/>
          <w:color w:val="00B0F0"/>
          <w:sz w:val="21"/>
          <w:szCs w:val="21"/>
          <w:shd w:val="clear" w:color="auto" w:fill="FFFFFF"/>
        </w:rPr>
      </w:pPr>
      <w:r w:rsidRPr="005B6DFB">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14 Te </w:t>
      </w:r>
      <w:proofErr w:type="spellStart"/>
      <w:r>
        <w:rPr>
          <w:rFonts w:ascii="Arial" w:hAnsi="Arial" w:cs="Arial"/>
          <w:b/>
          <w:bCs/>
          <w:color w:val="00B0F0"/>
          <w:sz w:val="21"/>
          <w:szCs w:val="21"/>
          <w:shd w:val="clear" w:color="auto" w:fill="FFFFFF"/>
        </w:rPr>
        <w:t>hlada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paritapa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phalah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punya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apunya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hetutvat</w:t>
      </w:r>
      <w:proofErr w:type="spellEnd"/>
    </w:p>
    <w:p w14:paraId="21C49139" w14:textId="77777777" w:rsidR="00831B05" w:rsidRPr="005B6DFB" w:rsidRDefault="00831B05" w:rsidP="00831B05">
      <w:pPr>
        <w:rPr>
          <w:rFonts w:ascii="Tahoma" w:hAnsi="Tahoma" w:cs="Tahoma"/>
          <w:b/>
          <w:bCs/>
          <w:color w:val="333399"/>
        </w:rPr>
      </w:pPr>
    </w:p>
    <w:p w14:paraId="0D040569" w14:textId="77777777" w:rsidR="00831B05" w:rsidRPr="00026A1F" w:rsidRDefault="00831B05" w:rsidP="00831B05">
      <w:pPr>
        <w:rPr>
          <w:rFonts w:ascii="Arial" w:hAnsi="Arial" w:cs="Arial"/>
          <w:b/>
          <w:bCs/>
          <w:color w:val="00B0F0"/>
          <w:sz w:val="21"/>
          <w:szCs w:val="21"/>
          <w:shd w:val="clear" w:color="auto" w:fill="FFFFFF"/>
        </w:rPr>
      </w:pPr>
      <w:r w:rsidRPr="00026A1F">
        <w:rPr>
          <w:rFonts w:ascii="Arial" w:hAnsi="Arial" w:cs="Arial" w:hint="eastAsia"/>
          <w:b/>
          <w:bCs/>
          <w:color w:val="00B0F0"/>
          <w:sz w:val="21"/>
          <w:szCs w:val="21"/>
          <w:shd w:val="clear" w:color="auto" w:fill="FFFFFF"/>
        </w:rPr>
        <w:t>«</w:t>
      </w:r>
      <w:r w:rsidRPr="00026A1F">
        <w:rPr>
          <w:rFonts w:ascii="Arial" w:hAnsi="Arial" w:cs="Arial"/>
          <w:b/>
          <w:bCs/>
          <w:color w:val="00B0F0"/>
          <w:sz w:val="21"/>
          <w:szCs w:val="21"/>
          <w:shd w:val="clear" w:color="auto" w:fill="FFFFFF"/>
        </w:rPr>
        <w:t xml:space="preserve"> Selon qu'elles sont justes ou non, ces expériences produisent la joie</w:t>
      </w:r>
      <w:r>
        <w:rPr>
          <w:rFonts w:ascii="Arial" w:hAnsi="Arial" w:cs="Arial"/>
          <w:b/>
          <w:bCs/>
          <w:color w:val="00B0F0"/>
          <w:sz w:val="21"/>
          <w:szCs w:val="21"/>
          <w:shd w:val="clear" w:color="auto" w:fill="FFFFFF"/>
        </w:rPr>
        <w:t xml:space="preserve"> </w:t>
      </w:r>
      <w:r w:rsidRPr="00026A1F">
        <w:rPr>
          <w:rFonts w:ascii="Arial" w:hAnsi="Arial" w:cs="Arial"/>
          <w:b/>
          <w:bCs/>
          <w:color w:val="00B0F0"/>
          <w:sz w:val="21"/>
          <w:szCs w:val="21"/>
          <w:shd w:val="clear" w:color="auto" w:fill="FFFFFF"/>
        </w:rPr>
        <w:t>ou la souffrance. »</w:t>
      </w:r>
    </w:p>
    <w:p w14:paraId="6E504E7B"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té : ils</w:t>
      </w:r>
    </w:p>
    <w:p w14:paraId="19DFAD8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hlāda</w:t>
      </w:r>
      <w:proofErr w:type="spellEnd"/>
      <w:r w:rsidRPr="002A0773">
        <w:rPr>
          <w:rFonts w:ascii="Arial" w:hAnsi="Arial" w:cs="Arial"/>
          <w:color w:val="202122"/>
          <w:sz w:val="21"/>
          <w:szCs w:val="21"/>
          <w:shd w:val="clear" w:color="auto" w:fill="FFFFFF"/>
        </w:rPr>
        <w:t xml:space="preserve"> : amusement, joie</w:t>
      </w:r>
    </w:p>
    <w:p w14:paraId="3510329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paritāpa</w:t>
      </w:r>
      <w:proofErr w:type="spellEnd"/>
      <w:r w:rsidRPr="002A0773">
        <w:rPr>
          <w:rFonts w:ascii="Arial" w:hAnsi="Arial" w:cs="Arial"/>
          <w:color w:val="202122"/>
          <w:sz w:val="21"/>
          <w:szCs w:val="21"/>
          <w:shd w:val="clear" w:color="auto" w:fill="FFFFFF"/>
        </w:rPr>
        <w:t xml:space="preserve"> : ardeur</w:t>
      </w:r>
    </w:p>
    <w:p w14:paraId="49708C1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phala</w:t>
      </w:r>
      <w:proofErr w:type="spellEnd"/>
      <w:r w:rsidRPr="002A0773">
        <w:rPr>
          <w:rFonts w:ascii="Arial" w:hAnsi="Arial" w:cs="Arial"/>
          <w:color w:val="202122"/>
          <w:sz w:val="21"/>
          <w:szCs w:val="21"/>
          <w:shd w:val="clear" w:color="auto" w:fill="FFFFFF"/>
        </w:rPr>
        <w:t xml:space="preserve"> : fruit</w:t>
      </w:r>
    </w:p>
    <w:p w14:paraId="7DBB16A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punya</w:t>
      </w:r>
      <w:proofErr w:type="spellEnd"/>
      <w:r w:rsidRPr="002A0773">
        <w:rPr>
          <w:rFonts w:ascii="Arial" w:hAnsi="Arial" w:cs="Arial"/>
          <w:color w:val="202122"/>
          <w:sz w:val="21"/>
          <w:szCs w:val="21"/>
          <w:shd w:val="clear" w:color="auto" w:fill="FFFFFF"/>
        </w:rPr>
        <w:t>/</w:t>
      </w:r>
      <w:proofErr w:type="spellStart"/>
      <w:r w:rsidRPr="002A0773">
        <w:rPr>
          <w:rFonts w:ascii="Arial" w:hAnsi="Arial" w:cs="Arial"/>
          <w:color w:val="202122"/>
          <w:sz w:val="21"/>
          <w:szCs w:val="21"/>
          <w:shd w:val="clear" w:color="auto" w:fill="FFFFFF"/>
        </w:rPr>
        <w:t>apunya</w:t>
      </w:r>
      <w:proofErr w:type="spellEnd"/>
      <w:r w:rsidRPr="002A0773">
        <w:rPr>
          <w:rFonts w:ascii="Arial" w:hAnsi="Arial" w:cs="Arial"/>
          <w:color w:val="202122"/>
          <w:sz w:val="21"/>
          <w:szCs w:val="21"/>
          <w:shd w:val="clear" w:color="auto" w:fill="FFFFFF"/>
        </w:rPr>
        <w:t xml:space="preserve"> : pur, juste/impur, injuste</w:t>
      </w:r>
    </w:p>
    <w:p w14:paraId="0D61361A" w14:textId="77777777" w:rsidR="00831B05" w:rsidRDefault="00831B05" w:rsidP="00831B05">
      <w:pPr>
        <w:rPr>
          <w:rFonts w:ascii="Arial" w:hAnsi="Arial" w:cs="Arial"/>
          <w:color w:val="202122"/>
          <w:sz w:val="21"/>
          <w:szCs w:val="21"/>
          <w:shd w:val="clear" w:color="auto" w:fill="FFFFFF"/>
          <w:lang w:val="en-US"/>
        </w:rPr>
      </w:pPr>
      <w:proofErr w:type="spellStart"/>
      <w:r w:rsidRPr="00026A1F">
        <w:rPr>
          <w:rFonts w:ascii="Arial" w:hAnsi="Arial" w:cs="Arial"/>
          <w:color w:val="202122"/>
          <w:sz w:val="21"/>
          <w:szCs w:val="21"/>
          <w:shd w:val="clear" w:color="auto" w:fill="FFFFFF"/>
          <w:lang w:val="en-US"/>
        </w:rPr>
        <w:t>hétu-tvāt</w:t>
      </w:r>
      <w:proofErr w:type="spellEnd"/>
      <w:r w:rsidRPr="00026A1F">
        <w:rPr>
          <w:rFonts w:ascii="Arial" w:hAnsi="Arial" w:cs="Arial"/>
          <w:color w:val="202122"/>
          <w:sz w:val="21"/>
          <w:szCs w:val="21"/>
          <w:shd w:val="clear" w:color="auto" w:fill="FFFFFF"/>
          <w:lang w:val="en-US"/>
        </w:rPr>
        <w:t xml:space="preserve"> : en raison de</w:t>
      </w:r>
    </w:p>
    <w:p w14:paraId="65653BB7" w14:textId="77777777" w:rsidR="00831B05" w:rsidRDefault="00831B05" w:rsidP="00831B05">
      <w:pPr>
        <w:rPr>
          <w:rFonts w:ascii="Arial" w:hAnsi="Arial" w:cs="Arial"/>
          <w:color w:val="202122"/>
          <w:sz w:val="21"/>
          <w:szCs w:val="21"/>
          <w:shd w:val="clear" w:color="auto" w:fill="FFFFFF"/>
          <w:lang w:val="en-US"/>
        </w:rPr>
      </w:pPr>
    </w:p>
    <w:p w14:paraId="77B0C520"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Sutra 12-14 indicate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should plan a yogic, disciplined way of life to minimize the imprints of action.</w:t>
      </w:r>
    </w:p>
    <w:p w14:paraId="5387612C" w14:textId="77777777" w:rsidR="00831B05" w:rsidRDefault="00831B05" w:rsidP="00831B05">
      <w:pPr>
        <w:rPr>
          <w:rFonts w:ascii="Arial" w:hAnsi="Arial" w:cs="Arial"/>
          <w:color w:val="202122"/>
          <w:sz w:val="21"/>
          <w:szCs w:val="21"/>
          <w:shd w:val="clear" w:color="auto" w:fill="FFFFFF"/>
          <w:lang w:val="en-US"/>
        </w:rPr>
      </w:pPr>
    </w:p>
    <w:p w14:paraId="0BA7BB44" w14:textId="77777777" w:rsidR="00831B05" w:rsidRPr="00026A1F" w:rsidRDefault="00831B05" w:rsidP="00831B05">
      <w:pPr>
        <w:rPr>
          <w:rFonts w:ascii="Arial" w:hAnsi="Arial" w:cs="Arial"/>
          <w:color w:val="202122"/>
          <w:sz w:val="21"/>
          <w:szCs w:val="21"/>
          <w:shd w:val="clear" w:color="auto" w:fill="FFFFFF"/>
          <w:lang w:val="en-US"/>
        </w:rPr>
      </w:pPr>
      <w:r w:rsidRPr="00E15594">
        <w:rPr>
          <w:noProof/>
        </w:rPr>
        <w:drawing>
          <wp:inline distT="0" distB="0" distL="0" distR="0" wp14:anchorId="09C27714" wp14:editId="045EE80D">
            <wp:extent cx="5760085" cy="334645"/>
            <wp:effectExtent l="0" t="0" r="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334645"/>
                    </a:xfrm>
                    <a:prstGeom prst="rect">
                      <a:avLst/>
                    </a:prstGeom>
                    <a:noFill/>
                    <a:ln>
                      <a:noFill/>
                    </a:ln>
                  </pic:spPr>
                </pic:pic>
              </a:graphicData>
            </a:graphic>
          </wp:inline>
        </w:drawing>
      </w:r>
    </w:p>
    <w:p w14:paraId="3CC7D0DB" w14:textId="77777777" w:rsidR="00831B05" w:rsidRPr="007D0965" w:rsidRDefault="00831B05" w:rsidP="00831B05">
      <w:pPr>
        <w:rPr>
          <w:rFonts w:ascii="Arial" w:hAnsi="Arial" w:cs="Arial"/>
          <w:b/>
          <w:bCs/>
          <w:color w:val="00B0F0"/>
          <w:sz w:val="21"/>
          <w:szCs w:val="21"/>
          <w:shd w:val="clear" w:color="auto" w:fill="FFFFFF"/>
          <w:lang w:val="en-US"/>
        </w:rPr>
      </w:pPr>
      <w:r w:rsidRPr="007D0965">
        <w:rPr>
          <w:rFonts w:ascii="Arial" w:hAnsi="Arial" w:cs="Arial"/>
          <w:b/>
          <w:bCs/>
          <w:color w:val="00B0F0"/>
          <w:sz w:val="21"/>
          <w:szCs w:val="21"/>
          <w:shd w:val="clear" w:color="auto" w:fill="FFFFFF"/>
          <w:lang w:val="en-US"/>
        </w:rPr>
        <w:lastRenderedPageBreak/>
        <w:t xml:space="preserve">II.15 </w:t>
      </w:r>
      <w:proofErr w:type="spellStart"/>
      <w:r w:rsidRPr="007D0965">
        <w:rPr>
          <w:rFonts w:ascii="Arial" w:hAnsi="Arial" w:cs="Arial"/>
          <w:b/>
          <w:bCs/>
          <w:color w:val="00B0F0"/>
          <w:sz w:val="21"/>
          <w:szCs w:val="21"/>
          <w:shd w:val="clear" w:color="auto" w:fill="FFFFFF"/>
          <w:lang w:val="en-US"/>
        </w:rPr>
        <w:t>Parinama</w:t>
      </w:r>
      <w:proofErr w:type="spellEnd"/>
      <w:r w:rsidRPr="007D0965">
        <w:rPr>
          <w:rFonts w:ascii="Arial" w:hAnsi="Arial" w:cs="Arial"/>
          <w:b/>
          <w:bCs/>
          <w:color w:val="00B0F0"/>
          <w:sz w:val="21"/>
          <w:szCs w:val="21"/>
          <w:shd w:val="clear" w:color="auto" w:fill="FFFFFF"/>
          <w:lang w:val="en-US"/>
        </w:rPr>
        <w:t xml:space="preserve"> tapa samskara </w:t>
      </w:r>
      <w:proofErr w:type="spellStart"/>
      <w:r w:rsidRPr="007D0965">
        <w:rPr>
          <w:rFonts w:ascii="Arial" w:hAnsi="Arial" w:cs="Arial"/>
          <w:b/>
          <w:bCs/>
          <w:color w:val="00B0F0"/>
          <w:sz w:val="21"/>
          <w:szCs w:val="21"/>
          <w:shd w:val="clear" w:color="auto" w:fill="FFFFFF"/>
          <w:lang w:val="en-US"/>
        </w:rPr>
        <w:t>duhkaih</w:t>
      </w:r>
      <w:proofErr w:type="spellEnd"/>
      <w:r w:rsidRPr="007D0965">
        <w:rPr>
          <w:rFonts w:ascii="Arial" w:hAnsi="Arial" w:cs="Arial"/>
          <w:b/>
          <w:bCs/>
          <w:color w:val="00B0F0"/>
          <w:sz w:val="21"/>
          <w:szCs w:val="21"/>
          <w:shd w:val="clear" w:color="auto" w:fill="FFFFFF"/>
          <w:lang w:val="en-US"/>
        </w:rPr>
        <w:t xml:space="preserve"> </w:t>
      </w:r>
      <w:proofErr w:type="spellStart"/>
      <w:r w:rsidRPr="007D0965">
        <w:rPr>
          <w:rFonts w:ascii="Arial" w:hAnsi="Arial" w:cs="Arial"/>
          <w:b/>
          <w:bCs/>
          <w:color w:val="00B0F0"/>
          <w:sz w:val="21"/>
          <w:szCs w:val="21"/>
          <w:shd w:val="clear" w:color="auto" w:fill="FFFFFF"/>
          <w:lang w:val="en-US"/>
        </w:rPr>
        <w:t>gunavritti</w:t>
      </w:r>
      <w:proofErr w:type="spellEnd"/>
      <w:r w:rsidRPr="007D0965">
        <w:rPr>
          <w:rFonts w:ascii="Arial" w:hAnsi="Arial" w:cs="Arial"/>
          <w:b/>
          <w:bCs/>
          <w:color w:val="00B0F0"/>
          <w:sz w:val="21"/>
          <w:szCs w:val="21"/>
          <w:shd w:val="clear" w:color="auto" w:fill="FFFFFF"/>
          <w:lang w:val="en-US"/>
        </w:rPr>
        <w:t xml:space="preserve"> </w:t>
      </w:r>
      <w:proofErr w:type="spellStart"/>
      <w:r w:rsidRPr="007D0965">
        <w:rPr>
          <w:rFonts w:ascii="Arial" w:hAnsi="Arial" w:cs="Arial"/>
          <w:b/>
          <w:bCs/>
          <w:color w:val="00B0F0"/>
          <w:sz w:val="21"/>
          <w:szCs w:val="21"/>
          <w:shd w:val="clear" w:color="auto" w:fill="FFFFFF"/>
          <w:lang w:val="en-US"/>
        </w:rPr>
        <w:t>virodhat</w:t>
      </w:r>
      <w:proofErr w:type="spellEnd"/>
      <w:r w:rsidRPr="007D0965">
        <w:rPr>
          <w:rFonts w:ascii="Arial" w:hAnsi="Arial" w:cs="Arial"/>
          <w:b/>
          <w:bCs/>
          <w:color w:val="00B0F0"/>
          <w:sz w:val="21"/>
          <w:szCs w:val="21"/>
          <w:shd w:val="clear" w:color="auto" w:fill="FFFFFF"/>
          <w:lang w:val="en-US"/>
        </w:rPr>
        <w:t xml:space="preserve"> ca </w:t>
      </w:r>
      <w:proofErr w:type="spellStart"/>
      <w:r w:rsidRPr="007D0965">
        <w:rPr>
          <w:rFonts w:ascii="Arial" w:hAnsi="Arial" w:cs="Arial"/>
          <w:b/>
          <w:bCs/>
          <w:color w:val="00B0F0"/>
          <w:sz w:val="21"/>
          <w:szCs w:val="21"/>
          <w:shd w:val="clear" w:color="auto" w:fill="FFFFFF"/>
          <w:lang w:val="en-US"/>
        </w:rPr>
        <w:t>duh</w:t>
      </w:r>
      <w:r>
        <w:rPr>
          <w:rFonts w:ascii="Arial" w:hAnsi="Arial" w:cs="Arial"/>
          <w:b/>
          <w:bCs/>
          <w:color w:val="00B0F0"/>
          <w:sz w:val="21"/>
          <w:szCs w:val="21"/>
          <w:shd w:val="clear" w:color="auto" w:fill="FFFFFF"/>
          <w:lang w:val="en-US"/>
        </w:rPr>
        <w:t>khan</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eva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sarva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vivekinah</w:t>
      </w:r>
      <w:proofErr w:type="spellEnd"/>
    </w:p>
    <w:p w14:paraId="58A44164" w14:textId="77777777" w:rsidR="00831B05" w:rsidRPr="007D0965" w:rsidRDefault="00831B05" w:rsidP="00831B05">
      <w:pPr>
        <w:rPr>
          <w:rFonts w:ascii="Tahoma" w:hAnsi="Tahoma" w:cs="Tahoma"/>
          <w:b/>
          <w:bCs/>
          <w:color w:val="333399"/>
          <w:lang w:val="en-US"/>
        </w:rPr>
      </w:pPr>
    </w:p>
    <w:p w14:paraId="306D7F62" w14:textId="77777777" w:rsidR="00831B05" w:rsidRPr="00645783" w:rsidRDefault="00831B05" w:rsidP="00831B05">
      <w:pPr>
        <w:rPr>
          <w:rFonts w:ascii="Arial" w:hAnsi="Arial" w:cs="Arial"/>
          <w:b/>
          <w:bCs/>
          <w:color w:val="00B0F0"/>
          <w:sz w:val="21"/>
          <w:szCs w:val="21"/>
          <w:shd w:val="clear" w:color="auto" w:fill="FFFFFF"/>
        </w:rPr>
      </w:pPr>
      <w:r w:rsidRPr="00645783">
        <w:rPr>
          <w:rFonts w:ascii="Arial" w:hAnsi="Arial" w:cs="Arial" w:hint="eastAsia"/>
          <w:b/>
          <w:bCs/>
          <w:color w:val="00B0F0"/>
          <w:sz w:val="21"/>
          <w:szCs w:val="21"/>
          <w:shd w:val="clear" w:color="auto" w:fill="FFFFFF"/>
        </w:rPr>
        <w:t>«</w:t>
      </w:r>
      <w:r w:rsidRPr="00645783">
        <w:rPr>
          <w:rFonts w:ascii="Arial" w:hAnsi="Arial" w:cs="Arial"/>
          <w:b/>
          <w:bCs/>
          <w:color w:val="00B0F0"/>
          <w:sz w:val="21"/>
          <w:szCs w:val="21"/>
          <w:shd w:val="clear" w:color="auto" w:fill="FFFFFF"/>
        </w:rPr>
        <w:t xml:space="preserve"> Pour le sage, tout est douleur, parce que nous sommes soumis aux</w:t>
      </w:r>
      <w:r>
        <w:rPr>
          <w:rFonts w:ascii="Arial" w:hAnsi="Arial" w:cs="Arial"/>
          <w:b/>
          <w:bCs/>
          <w:color w:val="00B0F0"/>
          <w:sz w:val="21"/>
          <w:szCs w:val="21"/>
          <w:shd w:val="clear" w:color="auto" w:fill="FFFFFF"/>
        </w:rPr>
        <w:t xml:space="preserve"> </w:t>
      </w:r>
      <w:r w:rsidRPr="00645783">
        <w:rPr>
          <w:rFonts w:ascii="Arial" w:hAnsi="Arial" w:cs="Arial"/>
          <w:b/>
          <w:bCs/>
          <w:color w:val="00B0F0"/>
          <w:sz w:val="21"/>
          <w:szCs w:val="21"/>
          <w:shd w:val="clear" w:color="auto" w:fill="FFFFFF"/>
        </w:rPr>
        <w:t>conflits nés de l'activité des Gunas et à la douleur inhérente au</w:t>
      </w:r>
      <w:r>
        <w:rPr>
          <w:rFonts w:ascii="Arial" w:hAnsi="Arial" w:cs="Arial"/>
          <w:b/>
          <w:bCs/>
          <w:color w:val="00B0F0"/>
          <w:sz w:val="21"/>
          <w:szCs w:val="21"/>
          <w:shd w:val="clear" w:color="auto" w:fill="FFFFFF"/>
        </w:rPr>
        <w:t xml:space="preserve"> </w:t>
      </w:r>
      <w:r w:rsidRPr="00645783">
        <w:rPr>
          <w:rFonts w:ascii="Arial" w:hAnsi="Arial" w:cs="Arial"/>
          <w:b/>
          <w:bCs/>
          <w:color w:val="00B0F0"/>
          <w:sz w:val="21"/>
          <w:szCs w:val="21"/>
          <w:shd w:val="clear" w:color="auto" w:fill="FFFFFF"/>
        </w:rPr>
        <w:t>changement, au malaise existentiel, au conditionnement du passé. »</w:t>
      </w:r>
    </w:p>
    <w:p w14:paraId="73BC953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parināma</w:t>
      </w:r>
      <w:proofErr w:type="spellEnd"/>
      <w:r w:rsidRPr="002A0773">
        <w:rPr>
          <w:rFonts w:ascii="Arial" w:hAnsi="Arial" w:cs="Arial"/>
          <w:color w:val="202122"/>
          <w:sz w:val="21"/>
          <w:szCs w:val="21"/>
          <w:shd w:val="clear" w:color="auto" w:fill="FFFFFF"/>
        </w:rPr>
        <w:t xml:space="preserve"> : maturation, changement, déclin</w:t>
      </w:r>
    </w:p>
    <w:p w14:paraId="24B524D1"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tapa : ardeur spirituelle, ascèse, anxiété, malaise existentiel</w:t>
      </w:r>
    </w:p>
    <w:p w14:paraId="5452247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samskāra</w:t>
      </w:r>
      <w:proofErr w:type="spellEnd"/>
      <w:r w:rsidRPr="002A0773">
        <w:rPr>
          <w:rFonts w:ascii="Arial" w:hAnsi="Arial" w:cs="Arial"/>
          <w:color w:val="202122"/>
          <w:sz w:val="21"/>
          <w:szCs w:val="21"/>
          <w:shd w:val="clear" w:color="auto" w:fill="FFFFFF"/>
        </w:rPr>
        <w:t xml:space="preserve"> : imprégnations sur le plan énergétique venant de nos vies passées et nous</w:t>
      </w:r>
    </w:p>
    <w:p w14:paraId="6E4EC2F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conditionnant</w:t>
      </w:r>
    </w:p>
    <w:p w14:paraId="5E99C19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duhkha</w:t>
      </w:r>
      <w:proofErr w:type="spellEnd"/>
      <w:r w:rsidRPr="002A0773">
        <w:rPr>
          <w:rFonts w:ascii="Arial" w:hAnsi="Arial" w:cs="Arial"/>
          <w:color w:val="202122"/>
          <w:sz w:val="21"/>
          <w:szCs w:val="21"/>
          <w:shd w:val="clear" w:color="auto" w:fill="FFFFFF"/>
        </w:rPr>
        <w:t xml:space="preserve"> : douleur, détresse, malheur</w:t>
      </w:r>
    </w:p>
    <w:p w14:paraId="4BA390B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guna : modalité d'activité de la matière</w:t>
      </w:r>
    </w:p>
    <w:p w14:paraId="5CF2DF4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vritti</w:t>
      </w:r>
      <w:proofErr w:type="spellEnd"/>
      <w:r w:rsidRPr="002A0773">
        <w:rPr>
          <w:rFonts w:ascii="Arial" w:hAnsi="Arial" w:cs="Arial"/>
          <w:color w:val="202122"/>
          <w:sz w:val="21"/>
          <w:szCs w:val="21"/>
          <w:shd w:val="clear" w:color="auto" w:fill="FFFFFF"/>
        </w:rPr>
        <w:t xml:space="preserve"> : agitation, perturbation</w:t>
      </w:r>
    </w:p>
    <w:p w14:paraId="6C6C356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virodha</w:t>
      </w:r>
      <w:proofErr w:type="spellEnd"/>
      <w:r w:rsidRPr="002A0773">
        <w:rPr>
          <w:rFonts w:ascii="Arial" w:hAnsi="Arial" w:cs="Arial"/>
          <w:color w:val="202122"/>
          <w:sz w:val="21"/>
          <w:szCs w:val="21"/>
          <w:shd w:val="clear" w:color="auto" w:fill="FFFFFF"/>
        </w:rPr>
        <w:t xml:space="preserve"> : conflit, incompatibilité</w:t>
      </w:r>
    </w:p>
    <w:p w14:paraId="0E499A5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cha</w:t>
      </w:r>
      <w:proofErr w:type="spellEnd"/>
      <w:r w:rsidRPr="002A0773">
        <w:rPr>
          <w:rFonts w:ascii="Arial" w:hAnsi="Arial" w:cs="Arial"/>
          <w:color w:val="202122"/>
          <w:sz w:val="21"/>
          <w:szCs w:val="21"/>
          <w:shd w:val="clear" w:color="auto" w:fill="FFFFFF"/>
        </w:rPr>
        <w:t xml:space="preserve"> : et</w:t>
      </w:r>
    </w:p>
    <w:p w14:paraId="38B3DBF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é</w:t>
      </w:r>
      <w:r w:rsidRPr="002A0773">
        <w:rPr>
          <w:rFonts w:ascii="Arial" w:hAnsi="Arial" w:cs="Arial"/>
          <w:color w:val="202122"/>
          <w:sz w:val="21"/>
          <w:szCs w:val="21"/>
          <w:shd w:val="clear" w:color="auto" w:fill="FFFFFF"/>
        </w:rPr>
        <w:t>va</w:t>
      </w:r>
      <w:proofErr w:type="spellEnd"/>
      <w:r w:rsidRPr="002A0773">
        <w:rPr>
          <w:rFonts w:ascii="Arial" w:hAnsi="Arial" w:cs="Arial"/>
          <w:color w:val="202122"/>
          <w:sz w:val="21"/>
          <w:szCs w:val="21"/>
          <w:shd w:val="clear" w:color="auto" w:fill="FFFFFF"/>
        </w:rPr>
        <w:t xml:space="preserve"> : en vérité, même</w:t>
      </w:r>
    </w:p>
    <w:p w14:paraId="670B82E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sarva</w:t>
      </w:r>
      <w:proofErr w:type="spellEnd"/>
      <w:r w:rsidRPr="002A0773">
        <w:rPr>
          <w:rFonts w:ascii="Arial" w:hAnsi="Arial" w:cs="Arial"/>
          <w:color w:val="202122"/>
          <w:sz w:val="21"/>
          <w:szCs w:val="21"/>
          <w:shd w:val="clear" w:color="auto" w:fill="FFFFFF"/>
        </w:rPr>
        <w:t xml:space="preserve"> : tout</w:t>
      </w:r>
    </w:p>
    <w:p w14:paraId="3FAAAE4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vivéka</w:t>
      </w:r>
      <w:proofErr w:type="spellEnd"/>
      <w:r w:rsidRPr="002A0773">
        <w:rPr>
          <w:rFonts w:ascii="Arial" w:hAnsi="Arial" w:cs="Arial"/>
          <w:color w:val="202122"/>
          <w:sz w:val="21"/>
          <w:szCs w:val="21"/>
          <w:shd w:val="clear" w:color="auto" w:fill="FFFFFF"/>
        </w:rPr>
        <w:t xml:space="preserve"> : séparation, discrimination</w:t>
      </w:r>
    </w:p>
    <w:p w14:paraId="11EC3D5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vivékin</w:t>
      </w:r>
      <w:proofErr w:type="spellEnd"/>
      <w:r w:rsidRPr="002A0773">
        <w:rPr>
          <w:rFonts w:ascii="Arial" w:hAnsi="Arial" w:cs="Arial"/>
          <w:color w:val="202122"/>
          <w:sz w:val="21"/>
          <w:szCs w:val="21"/>
          <w:shd w:val="clear" w:color="auto" w:fill="FFFFFF"/>
        </w:rPr>
        <w:t xml:space="preserve"> : qui a du discernement, le sage</w:t>
      </w:r>
    </w:p>
    <w:p w14:paraId="2EF94BBB" w14:textId="77777777" w:rsidR="00831B05" w:rsidRDefault="00831B05" w:rsidP="00831B05">
      <w:pPr>
        <w:rPr>
          <w:noProof/>
        </w:rPr>
      </w:pPr>
    </w:p>
    <w:p w14:paraId="2CDB0FB7" w14:textId="77777777" w:rsidR="00831B05" w:rsidRDefault="00831B05" w:rsidP="00831B05">
      <w:pPr>
        <w:rPr>
          <w:noProof/>
        </w:rPr>
      </w:pPr>
      <w:r w:rsidRPr="00E15594">
        <w:rPr>
          <w:noProof/>
        </w:rPr>
        <w:drawing>
          <wp:inline distT="0" distB="0" distL="0" distR="0" wp14:anchorId="47F8ED86" wp14:editId="33BD0D5D">
            <wp:extent cx="5760085" cy="115252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1152525"/>
                    </a:xfrm>
                    <a:prstGeom prst="rect">
                      <a:avLst/>
                    </a:prstGeom>
                    <a:noFill/>
                    <a:ln>
                      <a:noFill/>
                    </a:ln>
                  </pic:spPr>
                </pic:pic>
              </a:graphicData>
            </a:graphic>
          </wp:inline>
        </w:drawing>
      </w:r>
    </w:p>
    <w:p w14:paraId="6AF69D98" w14:textId="77777777" w:rsidR="00831B05" w:rsidRDefault="00831B05" w:rsidP="00831B05">
      <w:pPr>
        <w:rPr>
          <w:noProof/>
        </w:rPr>
      </w:pPr>
    </w:p>
    <w:p w14:paraId="1208C051" w14:textId="77777777" w:rsidR="00831B05" w:rsidRDefault="00831B05" w:rsidP="00831B05">
      <w:pPr>
        <w:rPr>
          <w:rFonts w:ascii="Arial" w:hAnsi="Arial" w:cs="Arial"/>
          <w:b/>
          <w:bCs/>
          <w:color w:val="00B0F0"/>
          <w:sz w:val="21"/>
          <w:szCs w:val="21"/>
          <w:shd w:val="clear" w:color="auto" w:fill="FFFFFF"/>
        </w:rPr>
      </w:pPr>
      <w:r w:rsidRPr="00503C26">
        <w:rPr>
          <w:rFonts w:ascii="Arial" w:hAnsi="Arial" w:cs="Arial"/>
          <w:b/>
          <w:bCs/>
          <w:color w:val="00B0F0"/>
          <w:sz w:val="21"/>
          <w:szCs w:val="21"/>
          <w:shd w:val="clear" w:color="auto" w:fill="FFFFFF"/>
        </w:rPr>
        <w:t xml:space="preserve">II.16 Hayam </w:t>
      </w:r>
      <w:proofErr w:type="spellStart"/>
      <w:r w:rsidRPr="00503C26">
        <w:rPr>
          <w:rFonts w:ascii="Arial" w:hAnsi="Arial" w:cs="Arial"/>
          <w:b/>
          <w:bCs/>
          <w:color w:val="00B0F0"/>
          <w:sz w:val="21"/>
          <w:szCs w:val="21"/>
          <w:shd w:val="clear" w:color="auto" w:fill="FFFFFF"/>
        </w:rPr>
        <w:t>duhkhan</w:t>
      </w:r>
      <w:proofErr w:type="spellEnd"/>
      <w:r w:rsidRPr="00503C26">
        <w:rPr>
          <w:rFonts w:ascii="Arial" w:hAnsi="Arial" w:cs="Arial"/>
          <w:b/>
          <w:bCs/>
          <w:color w:val="00B0F0"/>
          <w:sz w:val="21"/>
          <w:szCs w:val="21"/>
          <w:shd w:val="clear" w:color="auto" w:fill="FFFFFF"/>
        </w:rPr>
        <w:t xml:space="preserve"> </w:t>
      </w:r>
      <w:proofErr w:type="spellStart"/>
      <w:r w:rsidRPr="00503C26">
        <w:rPr>
          <w:rFonts w:ascii="Arial" w:hAnsi="Arial" w:cs="Arial"/>
          <w:b/>
          <w:bCs/>
          <w:color w:val="00B0F0"/>
          <w:sz w:val="21"/>
          <w:szCs w:val="21"/>
          <w:shd w:val="clear" w:color="auto" w:fill="FFFFFF"/>
        </w:rPr>
        <w:t>anagatam</w:t>
      </w:r>
      <w:proofErr w:type="spellEnd"/>
    </w:p>
    <w:p w14:paraId="74C68CB5" w14:textId="77777777" w:rsidR="00831B05" w:rsidRPr="00503C26" w:rsidRDefault="00831B05" w:rsidP="00831B05">
      <w:pPr>
        <w:rPr>
          <w:rFonts w:ascii="Arial" w:hAnsi="Arial" w:cs="Arial"/>
          <w:b/>
          <w:bCs/>
          <w:color w:val="00B0F0"/>
          <w:sz w:val="21"/>
          <w:szCs w:val="21"/>
          <w:shd w:val="clear" w:color="auto" w:fill="FFFFFF"/>
        </w:rPr>
      </w:pPr>
    </w:p>
    <w:p w14:paraId="0010FF2F" w14:textId="77777777" w:rsidR="00831B05" w:rsidRPr="00503C26" w:rsidRDefault="00831B05" w:rsidP="00831B05">
      <w:pPr>
        <w:rPr>
          <w:rFonts w:ascii="Arial" w:hAnsi="Arial" w:cs="Arial"/>
          <w:b/>
          <w:bCs/>
          <w:color w:val="00B0F0"/>
          <w:sz w:val="21"/>
          <w:szCs w:val="21"/>
          <w:shd w:val="clear" w:color="auto" w:fill="FFFFFF"/>
        </w:rPr>
      </w:pPr>
      <w:r w:rsidRPr="00503C26">
        <w:rPr>
          <w:rFonts w:ascii="Arial" w:hAnsi="Arial" w:cs="Arial" w:hint="eastAsia"/>
          <w:b/>
          <w:bCs/>
          <w:color w:val="00B0F0"/>
          <w:sz w:val="21"/>
          <w:szCs w:val="21"/>
          <w:shd w:val="clear" w:color="auto" w:fill="FFFFFF"/>
        </w:rPr>
        <w:t>«</w:t>
      </w:r>
      <w:r w:rsidRPr="00503C26">
        <w:rPr>
          <w:rFonts w:ascii="Arial" w:hAnsi="Arial" w:cs="Arial"/>
          <w:b/>
          <w:bCs/>
          <w:color w:val="00B0F0"/>
          <w:sz w:val="21"/>
          <w:szCs w:val="21"/>
          <w:shd w:val="clear" w:color="auto" w:fill="FFFFFF"/>
        </w:rPr>
        <w:t xml:space="preserve"> La douleur à venir peut être évitée. »</w:t>
      </w:r>
    </w:p>
    <w:p w14:paraId="271A524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héya</w:t>
      </w:r>
      <w:proofErr w:type="spellEnd"/>
      <w:r w:rsidRPr="002A0773">
        <w:rPr>
          <w:rFonts w:ascii="Arial" w:hAnsi="Arial" w:cs="Arial"/>
          <w:color w:val="202122"/>
          <w:sz w:val="21"/>
          <w:szCs w:val="21"/>
          <w:shd w:val="clear" w:color="auto" w:fill="FFFFFF"/>
        </w:rPr>
        <w:t xml:space="preserve"> : peut, doit être évité</w:t>
      </w:r>
    </w:p>
    <w:p w14:paraId="37D2CA4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duhkha</w:t>
      </w:r>
      <w:proofErr w:type="spellEnd"/>
      <w:r w:rsidRPr="002A0773">
        <w:rPr>
          <w:rFonts w:ascii="Arial" w:hAnsi="Arial" w:cs="Arial"/>
          <w:color w:val="202122"/>
          <w:sz w:val="21"/>
          <w:szCs w:val="21"/>
          <w:shd w:val="clear" w:color="auto" w:fill="FFFFFF"/>
        </w:rPr>
        <w:t xml:space="preserve"> : malheur, souffrance</w:t>
      </w:r>
    </w:p>
    <w:p w14:paraId="2CA6E986" w14:textId="77777777" w:rsidR="00831B05" w:rsidRPr="00503C26" w:rsidRDefault="00831B05" w:rsidP="00831B05">
      <w:pPr>
        <w:rPr>
          <w:rFonts w:ascii="Arial" w:hAnsi="Arial" w:cs="Arial"/>
          <w:color w:val="202122"/>
          <w:sz w:val="21"/>
          <w:szCs w:val="21"/>
          <w:shd w:val="clear" w:color="auto" w:fill="FFFFFF"/>
          <w:lang w:val="en-US"/>
        </w:rPr>
      </w:pPr>
      <w:r w:rsidRPr="00503C26">
        <w:rPr>
          <w:rFonts w:ascii="Arial" w:hAnsi="Arial" w:cs="Arial"/>
          <w:color w:val="202122"/>
          <w:sz w:val="21"/>
          <w:szCs w:val="21"/>
          <w:shd w:val="clear" w:color="auto" w:fill="FFFFFF"/>
          <w:lang w:val="en-US"/>
        </w:rPr>
        <w:t>an-</w:t>
      </w:r>
      <w:proofErr w:type="spellStart"/>
      <w:r w:rsidRPr="00503C26">
        <w:rPr>
          <w:rFonts w:ascii="Arial" w:hAnsi="Arial" w:cs="Arial"/>
          <w:color w:val="202122"/>
          <w:sz w:val="21"/>
          <w:szCs w:val="21"/>
          <w:shd w:val="clear" w:color="auto" w:fill="FFFFFF"/>
          <w:lang w:val="en-US"/>
        </w:rPr>
        <w:t>āgata</w:t>
      </w:r>
      <w:proofErr w:type="spellEnd"/>
      <w:r w:rsidRPr="00503C26">
        <w:rPr>
          <w:rFonts w:ascii="Arial" w:hAnsi="Arial" w:cs="Arial"/>
          <w:color w:val="202122"/>
          <w:sz w:val="21"/>
          <w:szCs w:val="21"/>
          <w:shd w:val="clear" w:color="auto" w:fill="FFFFFF"/>
          <w:lang w:val="en-US"/>
        </w:rPr>
        <w:t xml:space="preserve"> : non encore </w:t>
      </w:r>
      <w:proofErr w:type="spellStart"/>
      <w:r w:rsidRPr="00503C26">
        <w:rPr>
          <w:rFonts w:ascii="Arial" w:hAnsi="Arial" w:cs="Arial"/>
          <w:color w:val="202122"/>
          <w:sz w:val="21"/>
          <w:szCs w:val="21"/>
          <w:shd w:val="clear" w:color="auto" w:fill="FFFFFF"/>
          <w:lang w:val="en-US"/>
        </w:rPr>
        <w:t>survenu</w:t>
      </w:r>
      <w:proofErr w:type="spellEnd"/>
    </w:p>
    <w:p w14:paraId="1A598A74" w14:textId="77777777" w:rsidR="00831B05" w:rsidRDefault="00831B05" w:rsidP="00831B05">
      <w:pPr>
        <w:rPr>
          <w:noProof/>
        </w:rPr>
      </w:pPr>
    </w:p>
    <w:p w14:paraId="782156A2" w14:textId="77777777" w:rsidR="00831B05" w:rsidRDefault="00831B05" w:rsidP="00831B05">
      <w:pPr>
        <w:rPr>
          <w:noProof/>
        </w:rPr>
      </w:pPr>
      <w:r>
        <w:rPr>
          <w:noProof/>
        </w:rPr>
        <w:br/>
      </w:r>
      <w:r w:rsidRPr="00B709E8">
        <w:rPr>
          <w:noProof/>
        </w:rPr>
        <w:drawing>
          <wp:inline distT="0" distB="0" distL="0" distR="0" wp14:anchorId="76B680E6" wp14:editId="527BE8C5">
            <wp:extent cx="5760085" cy="98107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981075"/>
                    </a:xfrm>
                    <a:prstGeom prst="rect">
                      <a:avLst/>
                    </a:prstGeom>
                    <a:noFill/>
                    <a:ln>
                      <a:noFill/>
                    </a:ln>
                  </pic:spPr>
                </pic:pic>
              </a:graphicData>
            </a:graphic>
          </wp:inline>
        </w:drawing>
      </w:r>
    </w:p>
    <w:p w14:paraId="32058488" w14:textId="77777777" w:rsidR="00831B05" w:rsidRPr="00B4311C" w:rsidRDefault="00831B05" w:rsidP="00831B05">
      <w:pPr>
        <w:rPr>
          <w:rFonts w:ascii="Arial" w:hAnsi="Arial" w:cs="Arial"/>
          <w:color w:val="202122"/>
          <w:sz w:val="21"/>
          <w:szCs w:val="21"/>
          <w:shd w:val="clear" w:color="auto" w:fill="FFFFFF"/>
          <w:lang w:val="en-US"/>
        </w:rPr>
      </w:pPr>
    </w:p>
    <w:p w14:paraId="18BA1CAA" w14:textId="77777777" w:rsidR="00831B05" w:rsidRPr="00B4311C" w:rsidRDefault="00831B05" w:rsidP="00831B05">
      <w:pPr>
        <w:rPr>
          <w:rFonts w:ascii="Arial" w:hAnsi="Arial" w:cs="Arial"/>
          <w:color w:val="202122"/>
          <w:sz w:val="21"/>
          <w:szCs w:val="21"/>
          <w:shd w:val="clear" w:color="auto" w:fill="FFFFFF"/>
          <w:lang w:val="en-US"/>
        </w:rPr>
      </w:pPr>
      <w:r w:rsidRPr="00B4311C">
        <w:rPr>
          <w:rFonts w:ascii="Arial" w:hAnsi="Arial" w:cs="Arial"/>
          <w:color w:val="202122"/>
          <w:sz w:val="21"/>
          <w:szCs w:val="21"/>
          <w:shd w:val="clear" w:color="auto" w:fill="FFFFFF"/>
          <w:lang w:val="en-US"/>
        </w:rPr>
        <w:t>Patanjali is saying that yoga is a preventive he</w:t>
      </w:r>
      <w:r>
        <w:rPr>
          <w:rFonts w:ascii="Arial" w:hAnsi="Arial" w:cs="Arial"/>
          <w:color w:val="202122"/>
          <w:sz w:val="21"/>
          <w:szCs w:val="21"/>
          <w:shd w:val="clear" w:color="auto" w:fill="FFFFFF"/>
          <w:lang w:val="en-US"/>
        </w:rPr>
        <w:t>a</w:t>
      </w:r>
      <w:r w:rsidRPr="00B4311C">
        <w:rPr>
          <w:rFonts w:ascii="Arial" w:hAnsi="Arial" w:cs="Arial"/>
          <w:color w:val="202122"/>
          <w:sz w:val="21"/>
          <w:szCs w:val="21"/>
          <w:shd w:val="clear" w:color="auto" w:fill="FFFFFF"/>
          <w:lang w:val="en-US"/>
        </w:rPr>
        <w:t>ling art, science and philosophy, by which we build up robust health in body and mind and construct a defensive</w:t>
      </w:r>
      <w:r>
        <w:rPr>
          <w:rFonts w:ascii="Arial" w:hAnsi="Arial" w:cs="Arial"/>
          <w:color w:val="202122"/>
          <w:sz w:val="21"/>
          <w:szCs w:val="21"/>
          <w:shd w:val="clear" w:color="auto" w:fill="FFFFFF"/>
          <w:lang w:val="en-US"/>
        </w:rPr>
        <w:t xml:space="preserve"> strength with which to deflect or </w:t>
      </w:r>
      <w:proofErr w:type="spellStart"/>
      <w:r>
        <w:rPr>
          <w:rFonts w:ascii="Arial" w:hAnsi="Arial" w:cs="Arial"/>
          <w:color w:val="202122"/>
          <w:sz w:val="21"/>
          <w:szCs w:val="21"/>
          <w:shd w:val="clear" w:color="auto" w:fill="FFFFFF"/>
          <w:lang w:val="en-US"/>
        </w:rPr>
        <w:t>counterat</w:t>
      </w:r>
      <w:proofErr w:type="spellEnd"/>
      <w:r>
        <w:rPr>
          <w:rFonts w:ascii="Arial" w:hAnsi="Arial" w:cs="Arial"/>
          <w:color w:val="202122"/>
          <w:sz w:val="21"/>
          <w:szCs w:val="21"/>
          <w:shd w:val="clear" w:color="auto" w:fill="FFFFFF"/>
          <w:lang w:val="en-US"/>
        </w:rPr>
        <w:t xml:space="preserve"> afflictions that are as yet unperceived afflictions.</w:t>
      </w:r>
    </w:p>
    <w:p w14:paraId="36EA75A2" w14:textId="77777777" w:rsidR="00831B05" w:rsidRPr="00B4311C" w:rsidRDefault="00831B05" w:rsidP="00831B05">
      <w:pPr>
        <w:rPr>
          <w:noProof/>
          <w:lang w:val="en-US"/>
        </w:rPr>
      </w:pPr>
    </w:p>
    <w:p w14:paraId="5BAF9374" w14:textId="77777777" w:rsidR="00831B05" w:rsidRPr="00B4311C" w:rsidRDefault="00831B05" w:rsidP="00831B05">
      <w:pPr>
        <w:rPr>
          <w:noProof/>
          <w:lang w:val="en-US"/>
        </w:rPr>
      </w:pPr>
    </w:p>
    <w:p w14:paraId="79B8AD8B" w14:textId="77777777" w:rsidR="00831B05" w:rsidRDefault="00831B05" w:rsidP="00831B05">
      <w:pPr>
        <w:rPr>
          <w:noProof/>
          <w:lang w:val="en-US"/>
        </w:rPr>
      </w:pPr>
    </w:p>
    <w:p w14:paraId="3CE6969F" w14:textId="77777777" w:rsidR="00831B05" w:rsidRDefault="00831B05" w:rsidP="00831B05">
      <w:pPr>
        <w:rPr>
          <w:noProof/>
          <w:lang w:val="en-US"/>
        </w:rPr>
      </w:pPr>
    </w:p>
    <w:p w14:paraId="752D259B" w14:textId="77777777" w:rsidR="00831B05" w:rsidRDefault="00831B05" w:rsidP="00831B05">
      <w:pPr>
        <w:rPr>
          <w:noProof/>
          <w:lang w:val="en-US"/>
        </w:rPr>
      </w:pPr>
    </w:p>
    <w:p w14:paraId="60088EF6" w14:textId="77777777" w:rsidR="00831B05" w:rsidRDefault="00831B05" w:rsidP="00831B05">
      <w:pPr>
        <w:rPr>
          <w:noProof/>
          <w:lang w:val="en-US"/>
        </w:rPr>
      </w:pPr>
    </w:p>
    <w:p w14:paraId="436163AF" w14:textId="77777777" w:rsidR="00831B05" w:rsidRDefault="00831B05" w:rsidP="00831B05">
      <w:pPr>
        <w:rPr>
          <w:noProof/>
          <w:lang w:val="en-US"/>
        </w:rPr>
      </w:pPr>
    </w:p>
    <w:p w14:paraId="0A3A1522" w14:textId="77777777" w:rsidR="00831B05" w:rsidRPr="00B4311C" w:rsidRDefault="00831B05" w:rsidP="00831B05">
      <w:pPr>
        <w:rPr>
          <w:noProof/>
          <w:lang w:val="en-US"/>
        </w:rPr>
      </w:pPr>
    </w:p>
    <w:p w14:paraId="714963AF" w14:textId="77777777" w:rsidR="00831B05" w:rsidRDefault="00831B05" w:rsidP="00831B05">
      <w:pPr>
        <w:rPr>
          <w:rFonts w:ascii="Tahoma" w:hAnsi="Tahoma" w:cs="Tahoma"/>
          <w:b/>
          <w:bCs/>
          <w:color w:val="333399"/>
        </w:rPr>
      </w:pPr>
      <w:r>
        <w:rPr>
          <w:rFonts w:ascii="Tahoma" w:hAnsi="Tahoma" w:cs="Tahoma"/>
          <w:b/>
          <w:bCs/>
          <w:color w:val="333399"/>
        </w:rPr>
        <w:lastRenderedPageBreak/>
        <w:t>Cause première de la souffrance : la relation entre le soi et la matière (ou monde manifesté)</w:t>
      </w:r>
    </w:p>
    <w:p w14:paraId="27822278" w14:textId="77777777" w:rsidR="00831B05" w:rsidRDefault="00831B05" w:rsidP="00831B05">
      <w:pPr>
        <w:rPr>
          <w:rFonts w:ascii="Tahoma" w:hAnsi="Tahoma" w:cs="Tahoma"/>
          <w:b/>
          <w:bCs/>
          <w:color w:val="333399"/>
        </w:rPr>
      </w:pPr>
    </w:p>
    <w:p w14:paraId="46710CAA" w14:textId="77777777" w:rsidR="00831B05" w:rsidRDefault="00831B05" w:rsidP="00831B05">
      <w:pPr>
        <w:rPr>
          <w:rFonts w:ascii="Tahoma" w:hAnsi="Tahoma" w:cs="Tahoma"/>
          <w:b/>
          <w:bCs/>
          <w:color w:val="333399"/>
        </w:rPr>
      </w:pPr>
    </w:p>
    <w:p w14:paraId="79FFC300"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II.17 </w:t>
      </w:r>
      <w:proofErr w:type="spellStart"/>
      <w:r w:rsidRPr="002A0773">
        <w:rPr>
          <w:rFonts w:ascii="Arial" w:hAnsi="Arial" w:cs="Arial"/>
          <w:b/>
          <w:bCs/>
          <w:color w:val="00B0F0"/>
          <w:sz w:val="21"/>
          <w:szCs w:val="21"/>
          <w:shd w:val="clear" w:color="auto" w:fill="FFFFFF"/>
        </w:rPr>
        <w:t>drastri</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drisyayoh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samyogah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heyahetuh</w:t>
      </w:r>
      <w:proofErr w:type="spellEnd"/>
    </w:p>
    <w:p w14:paraId="63E8D0C2" w14:textId="77777777" w:rsidR="00831B05" w:rsidRPr="002A0773" w:rsidRDefault="00831B05" w:rsidP="00831B05">
      <w:pPr>
        <w:rPr>
          <w:rFonts w:ascii="Arial" w:hAnsi="Arial" w:cs="Arial"/>
          <w:b/>
          <w:bCs/>
          <w:color w:val="00B0F0"/>
          <w:sz w:val="21"/>
          <w:szCs w:val="21"/>
          <w:shd w:val="clear" w:color="auto" w:fill="FFFFFF"/>
        </w:rPr>
      </w:pPr>
    </w:p>
    <w:p w14:paraId="759D82C2" w14:textId="77777777" w:rsidR="00831B05" w:rsidRPr="009A5CC7" w:rsidRDefault="00831B05" w:rsidP="00831B05">
      <w:pPr>
        <w:rPr>
          <w:rFonts w:ascii="Arial" w:hAnsi="Arial" w:cs="Arial"/>
          <w:b/>
          <w:bCs/>
          <w:color w:val="00B0F0"/>
          <w:sz w:val="21"/>
          <w:szCs w:val="21"/>
          <w:shd w:val="clear" w:color="auto" w:fill="FFFFFF"/>
        </w:rPr>
      </w:pPr>
      <w:r w:rsidRPr="009A5CC7">
        <w:rPr>
          <w:rFonts w:ascii="Arial" w:hAnsi="Arial" w:cs="Arial" w:hint="eastAsia"/>
          <w:b/>
          <w:bCs/>
          <w:color w:val="00B0F0"/>
          <w:sz w:val="21"/>
          <w:szCs w:val="21"/>
          <w:shd w:val="clear" w:color="auto" w:fill="FFFFFF"/>
        </w:rPr>
        <w:t>«</w:t>
      </w:r>
      <w:r w:rsidRPr="009A5CC7">
        <w:rPr>
          <w:rFonts w:ascii="Arial" w:hAnsi="Arial" w:cs="Arial"/>
          <w:b/>
          <w:bCs/>
          <w:color w:val="00B0F0"/>
          <w:sz w:val="21"/>
          <w:szCs w:val="21"/>
          <w:shd w:val="clear" w:color="auto" w:fill="FFFFFF"/>
        </w:rPr>
        <w:t xml:space="preserve"> L'identification entre celui qui voit et ce qui est vu constitue la</w:t>
      </w:r>
      <w:r>
        <w:rPr>
          <w:rFonts w:ascii="Arial" w:hAnsi="Arial" w:cs="Arial"/>
          <w:b/>
          <w:bCs/>
          <w:color w:val="00B0F0"/>
          <w:sz w:val="21"/>
          <w:szCs w:val="21"/>
          <w:shd w:val="clear" w:color="auto" w:fill="FFFFFF"/>
        </w:rPr>
        <w:t xml:space="preserve"> </w:t>
      </w:r>
      <w:r w:rsidRPr="009A5CC7">
        <w:rPr>
          <w:rFonts w:ascii="Arial" w:hAnsi="Arial" w:cs="Arial"/>
          <w:b/>
          <w:bCs/>
          <w:color w:val="00B0F0"/>
          <w:sz w:val="21"/>
          <w:szCs w:val="21"/>
          <w:shd w:val="clear" w:color="auto" w:fill="FFFFFF"/>
        </w:rPr>
        <w:t>cause première de la douleur qui peut être évitée. »</w:t>
      </w:r>
    </w:p>
    <w:p w14:paraId="36AE35FA" w14:textId="77777777" w:rsidR="00831B05" w:rsidRPr="00F23CD7" w:rsidRDefault="00831B05" w:rsidP="00831B05">
      <w:pPr>
        <w:rPr>
          <w:rFonts w:ascii="Arial" w:hAnsi="Arial" w:cs="Arial"/>
          <w:color w:val="202122"/>
          <w:sz w:val="21"/>
          <w:szCs w:val="21"/>
          <w:shd w:val="clear" w:color="auto" w:fill="FFFFFF"/>
        </w:rPr>
      </w:pPr>
    </w:p>
    <w:p w14:paraId="54598811" w14:textId="77777777" w:rsidR="00831B05" w:rsidRPr="00F23CD7" w:rsidRDefault="00831B05" w:rsidP="00831B05">
      <w:pPr>
        <w:rPr>
          <w:rFonts w:ascii="Arial" w:hAnsi="Arial" w:cs="Arial"/>
          <w:color w:val="202122"/>
          <w:sz w:val="21"/>
          <w:szCs w:val="21"/>
          <w:shd w:val="clear" w:color="auto" w:fill="FFFFFF"/>
        </w:rPr>
      </w:pPr>
    </w:p>
    <w:p w14:paraId="09C5E2A0" w14:textId="77777777" w:rsidR="00831B05" w:rsidRPr="009A5CC7" w:rsidRDefault="00831B05" w:rsidP="00831B05">
      <w:pPr>
        <w:rPr>
          <w:rFonts w:ascii="Arial" w:hAnsi="Arial" w:cs="Arial"/>
          <w:color w:val="202122"/>
          <w:sz w:val="21"/>
          <w:szCs w:val="21"/>
          <w:shd w:val="clear" w:color="auto" w:fill="FFFFFF"/>
        </w:rPr>
      </w:pPr>
      <w:proofErr w:type="spellStart"/>
      <w:r w:rsidRPr="009A5CC7">
        <w:rPr>
          <w:rFonts w:ascii="Arial" w:hAnsi="Arial" w:cs="Arial"/>
          <w:color w:val="202122"/>
          <w:sz w:val="21"/>
          <w:szCs w:val="21"/>
          <w:shd w:val="clear" w:color="auto" w:fill="FFFFFF"/>
        </w:rPr>
        <w:t>drashtar</w:t>
      </w:r>
      <w:proofErr w:type="spellEnd"/>
      <w:r w:rsidRPr="009A5CC7">
        <w:rPr>
          <w:rFonts w:ascii="Arial" w:hAnsi="Arial" w:cs="Arial"/>
          <w:color w:val="202122"/>
          <w:sz w:val="21"/>
          <w:szCs w:val="21"/>
          <w:shd w:val="clear" w:color="auto" w:fill="FFFFFF"/>
        </w:rPr>
        <w:t xml:space="preserve"> : celui qui voit, le témoin</w:t>
      </w:r>
    </w:p>
    <w:p w14:paraId="0793BD90"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drishaya</w:t>
      </w:r>
      <w:proofErr w:type="spellEnd"/>
      <w:r w:rsidRPr="002A0773">
        <w:rPr>
          <w:rFonts w:ascii="Arial" w:hAnsi="Arial" w:cs="Arial"/>
          <w:color w:val="202122"/>
          <w:sz w:val="21"/>
          <w:szCs w:val="21"/>
          <w:shd w:val="clear" w:color="auto" w:fill="FFFFFF"/>
        </w:rPr>
        <w:t xml:space="preserve"> : ce qui est vu</w:t>
      </w:r>
    </w:p>
    <w:p w14:paraId="49DC01F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samyoga</w:t>
      </w:r>
      <w:proofErr w:type="spellEnd"/>
      <w:r w:rsidRPr="002A0773">
        <w:rPr>
          <w:rFonts w:ascii="Arial" w:hAnsi="Arial" w:cs="Arial"/>
          <w:color w:val="202122"/>
          <w:sz w:val="21"/>
          <w:szCs w:val="21"/>
          <w:shd w:val="clear" w:color="auto" w:fill="FFFFFF"/>
        </w:rPr>
        <w:t xml:space="preserve"> : identification, confusion</w:t>
      </w:r>
    </w:p>
    <w:p w14:paraId="18438971"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héya</w:t>
      </w:r>
      <w:proofErr w:type="spellEnd"/>
      <w:r w:rsidRPr="002A0773">
        <w:rPr>
          <w:rFonts w:ascii="Arial" w:hAnsi="Arial" w:cs="Arial"/>
          <w:color w:val="202122"/>
          <w:sz w:val="21"/>
          <w:szCs w:val="21"/>
          <w:shd w:val="clear" w:color="auto" w:fill="FFFFFF"/>
        </w:rPr>
        <w:t xml:space="preserve"> : qui peut être évitée</w:t>
      </w:r>
    </w:p>
    <w:p w14:paraId="71FC766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hétu</w:t>
      </w:r>
      <w:proofErr w:type="spellEnd"/>
      <w:r w:rsidRPr="002A0773">
        <w:rPr>
          <w:rFonts w:ascii="Arial" w:hAnsi="Arial" w:cs="Arial"/>
          <w:color w:val="202122"/>
          <w:sz w:val="21"/>
          <w:szCs w:val="21"/>
          <w:shd w:val="clear" w:color="auto" w:fill="FFFFFF"/>
        </w:rPr>
        <w:t xml:space="preserve"> : cause, motif</w:t>
      </w:r>
    </w:p>
    <w:p w14:paraId="7D587DFA" w14:textId="77777777" w:rsidR="00831B05" w:rsidRPr="009A5CC7" w:rsidRDefault="00831B05" w:rsidP="00831B05">
      <w:pPr>
        <w:rPr>
          <w:rFonts w:ascii="Tahoma" w:hAnsi="Tahoma" w:cs="Tahoma"/>
          <w:b/>
          <w:bCs/>
          <w:color w:val="333399"/>
        </w:rPr>
      </w:pPr>
    </w:p>
    <w:p w14:paraId="46E5D130" w14:textId="77777777" w:rsidR="00831B05" w:rsidRPr="009A5CC7" w:rsidRDefault="00831B05" w:rsidP="00831B05">
      <w:pPr>
        <w:rPr>
          <w:rFonts w:ascii="Tahoma" w:hAnsi="Tahoma" w:cs="Tahoma"/>
          <w:b/>
          <w:bCs/>
          <w:color w:val="333399"/>
        </w:rPr>
      </w:pPr>
      <w:r w:rsidRPr="00B709E8">
        <w:rPr>
          <w:noProof/>
        </w:rPr>
        <w:drawing>
          <wp:inline distT="0" distB="0" distL="0" distR="0" wp14:anchorId="769DB916" wp14:editId="1BD273EF">
            <wp:extent cx="5760085" cy="1419860"/>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085" cy="1419860"/>
                    </a:xfrm>
                    <a:prstGeom prst="rect">
                      <a:avLst/>
                    </a:prstGeom>
                    <a:noFill/>
                    <a:ln>
                      <a:noFill/>
                    </a:ln>
                  </pic:spPr>
                </pic:pic>
              </a:graphicData>
            </a:graphic>
          </wp:inline>
        </w:drawing>
      </w:r>
    </w:p>
    <w:p w14:paraId="7996F188" w14:textId="77777777" w:rsidR="00831B05" w:rsidRPr="009A5CC7" w:rsidRDefault="00831B05" w:rsidP="00831B05">
      <w:pPr>
        <w:rPr>
          <w:rFonts w:ascii="Tahoma" w:hAnsi="Tahoma" w:cs="Tahoma"/>
          <w:b/>
          <w:bCs/>
          <w:color w:val="333399"/>
        </w:rPr>
      </w:pPr>
    </w:p>
    <w:p w14:paraId="2EBCD91B" w14:textId="77777777" w:rsidR="00831B05" w:rsidRPr="00C7596A" w:rsidRDefault="00831B05" w:rsidP="00831B05">
      <w:pPr>
        <w:rPr>
          <w:rFonts w:ascii="Arial" w:hAnsi="Arial" w:cs="Arial"/>
          <w:b/>
          <w:bCs/>
          <w:color w:val="00B0F0"/>
          <w:sz w:val="21"/>
          <w:szCs w:val="21"/>
          <w:shd w:val="clear" w:color="auto" w:fill="FFFFFF"/>
        </w:rPr>
      </w:pPr>
      <w:r w:rsidRPr="00C7596A">
        <w:rPr>
          <w:rFonts w:ascii="Arial" w:hAnsi="Arial" w:cs="Arial"/>
          <w:b/>
          <w:bCs/>
          <w:color w:val="00B0F0"/>
          <w:sz w:val="21"/>
          <w:szCs w:val="21"/>
          <w:shd w:val="clear" w:color="auto" w:fill="FFFFFF"/>
        </w:rPr>
        <w:t>II.1</w:t>
      </w:r>
      <w:r>
        <w:rPr>
          <w:rFonts w:ascii="Arial" w:hAnsi="Arial" w:cs="Arial"/>
          <w:b/>
          <w:bCs/>
          <w:color w:val="00B0F0"/>
          <w:sz w:val="21"/>
          <w:szCs w:val="21"/>
          <w:shd w:val="clear" w:color="auto" w:fill="FFFFFF"/>
        </w:rPr>
        <w:t>8</w:t>
      </w:r>
      <w:r w:rsidRPr="00C7596A">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prakasa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kriya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sthiti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silq</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bhutendriyatmakam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bhogapavargartham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drisyam</w:t>
      </w:r>
      <w:proofErr w:type="spellEnd"/>
    </w:p>
    <w:p w14:paraId="1DE1AD76" w14:textId="77777777" w:rsidR="00831B05" w:rsidRPr="00C7596A" w:rsidRDefault="00831B05" w:rsidP="00831B05">
      <w:pPr>
        <w:rPr>
          <w:rFonts w:ascii="Arial" w:hAnsi="Arial" w:cs="Arial"/>
          <w:b/>
          <w:bCs/>
          <w:color w:val="00B0F0"/>
          <w:sz w:val="21"/>
          <w:szCs w:val="21"/>
          <w:shd w:val="clear" w:color="auto" w:fill="FFFFFF"/>
        </w:rPr>
      </w:pPr>
    </w:p>
    <w:p w14:paraId="75C85ABC" w14:textId="77777777" w:rsidR="00831B05" w:rsidRPr="00F23CD7" w:rsidRDefault="00831B05" w:rsidP="00831B05">
      <w:pPr>
        <w:rPr>
          <w:rFonts w:ascii="Arial" w:hAnsi="Arial" w:cs="Arial"/>
          <w:color w:val="202122"/>
          <w:sz w:val="21"/>
          <w:szCs w:val="21"/>
          <w:shd w:val="clear" w:color="auto" w:fill="FFFFFF"/>
        </w:rPr>
      </w:pPr>
      <w:r w:rsidRPr="00C7596A">
        <w:rPr>
          <w:rFonts w:ascii="Arial" w:hAnsi="Arial" w:cs="Arial" w:hint="eastAsia"/>
          <w:b/>
          <w:bCs/>
          <w:color w:val="00B0F0"/>
          <w:sz w:val="21"/>
          <w:szCs w:val="21"/>
          <w:shd w:val="clear" w:color="auto" w:fill="FFFFFF"/>
        </w:rPr>
        <w:t>«</w:t>
      </w:r>
      <w:r w:rsidRPr="00C7596A">
        <w:rPr>
          <w:rFonts w:ascii="Arial" w:hAnsi="Arial" w:cs="Arial"/>
          <w:b/>
          <w:bCs/>
          <w:color w:val="00B0F0"/>
          <w:sz w:val="21"/>
          <w:szCs w:val="21"/>
          <w:shd w:val="clear" w:color="auto" w:fill="FFFFFF"/>
        </w:rPr>
        <w:t xml:space="preserve"> Le monde matériel se manifeste dans l'immobilité, l'activité ou la</w:t>
      </w:r>
      <w:r>
        <w:rPr>
          <w:rFonts w:ascii="Arial" w:hAnsi="Arial" w:cs="Arial"/>
          <w:b/>
          <w:bCs/>
          <w:color w:val="00B0F0"/>
          <w:sz w:val="21"/>
          <w:szCs w:val="21"/>
          <w:shd w:val="clear" w:color="auto" w:fill="FFFFFF"/>
        </w:rPr>
        <w:t xml:space="preserve"> </w:t>
      </w:r>
      <w:r w:rsidRPr="00C7596A">
        <w:rPr>
          <w:rFonts w:ascii="Arial" w:hAnsi="Arial" w:cs="Arial"/>
          <w:b/>
          <w:bCs/>
          <w:color w:val="00B0F0"/>
          <w:sz w:val="21"/>
          <w:szCs w:val="21"/>
          <w:shd w:val="clear" w:color="auto" w:fill="FFFFFF"/>
        </w:rPr>
        <w:t>clarté. Les éléments naturels et les organes sensoriels le composent.</w:t>
      </w:r>
      <w:r>
        <w:rPr>
          <w:rFonts w:ascii="Arial" w:hAnsi="Arial" w:cs="Arial"/>
          <w:b/>
          <w:bCs/>
          <w:color w:val="00B0F0"/>
          <w:sz w:val="21"/>
          <w:szCs w:val="21"/>
          <w:shd w:val="clear" w:color="auto" w:fill="FFFFFF"/>
        </w:rPr>
        <w:t xml:space="preserve"> </w:t>
      </w:r>
      <w:r w:rsidRPr="00C7596A">
        <w:rPr>
          <w:rFonts w:ascii="Arial" w:hAnsi="Arial" w:cs="Arial"/>
          <w:b/>
          <w:bCs/>
          <w:color w:val="00B0F0"/>
          <w:sz w:val="21"/>
          <w:szCs w:val="21"/>
          <w:shd w:val="clear" w:color="auto" w:fill="FFFFFF"/>
        </w:rPr>
        <w:t>La raison de cette manifestation est d'en jouir ou de s'en libérer. »</w:t>
      </w:r>
    </w:p>
    <w:p w14:paraId="224DDA75" w14:textId="77777777" w:rsidR="00831B05" w:rsidRPr="00F23CD7" w:rsidRDefault="00831B05" w:rsidP="00831B05">
      <w:pPr>
        <w:rPr>
          <w:rFonts w:ascii="Arial" w:hAnsi="Arial" w:cs="Arial"/>
          <w:color w:val="202122"/>
          <w:sz w:val="21"/>
          <w:szCs w:val="21"/>
          <w:shd w:val="clear" w:color="auto" w:fill="FFFFFF"/>
        </w:rPr>
      </w:pPr>
    </w:p>
    <w:p w14:paraId="1FC26D3C"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prakāsha</w:t>
      </w:r>
      <w:proofErr w:type="spellEnd"/>
      <w:r w:rsidRPr="00596B3E">
        <w:rPr>
          <w:rFonts w:ascii="Arial" w:hAnsi="Arial" w:cs="Arial"/>
          <w:color w:val="202122"/>
          <w:sz w:val="21"/>
          <w:szCs w:val="21"/>
          <w:shd w:val="clear" w:color="auto" w:fill="FFFFFF"/>
        </w:rPr>
        <w:t xml:space="preserve"> : clarté, splendeur, lumière</w:t>
      </w:r>
    </w:p>
    <w:p w14:paraId="00E54927"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kriyā</w:t>
      </w:r>
      <w:proofErr w:type="spellEnd"/>
      <w:r w:rsidRPr="00596B3E">
        <w:rPr>
          <w:rFonts w:ascii="Arial" w:hAnsi="Arial" w:cs="Arial"/>
          <w:color w:val="202122"/>
          <w:sz w:val="21"/>
          <w:szCs w:val="21"/>
          <w:shd w:val="clear" w:color="auto" w:fill="FFFFFF"/>
        </w:rPr>
        <w:t xml:space="preserve"> : activité, travail, œuvre</w:t>
      </w:r>
    </w:p>
    <w:p w14:paraId="7734130A"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sthiti</w:t>
      </w:r>
      <w:proofErr w:type="spellEnd"/>
      <w:r w:rsidRPr="00596B3E">
        <w:rPr>
          <w:rFonts w:ascii="Arial" w:hAnsi="Arial" w:cs="Arial"/>
          <w:color w:val="202122"/>
          <w:sz w:val="21"/>
          <w:szCs w:val="21"/>
          <w:shd w:val="clear" w:color="auto" w:fill="FFFFFF"/>
        </w:rPr>
        <w:t xml:space="preserve"> : état, arrêt, immobilité</w:t>
      </w:r>
    </w:p>
    <w:p w14:paraId="23CB577A"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shîla</w:t>
      </w:r>
      <w:proofErr w:type="spellEnd"/>
      <w:r w:rsidRPr="00596B3E">
        <w:rPr>
          <w:rFonts w:ascii="Arial" w:hAnsi="Arial" w:cs="Arial"/>
          <w:color w:val="202122"/>
          <w:sz w:val="21"/>
          <w:szCs w:val="21"/>
          <w:shd w:val="clear" w:color="auto" w:fill="FFFFFF"/>
        </w:rPr>
        <w:t xml:space="preserve"> : ayant les qualités, les caractéristiques</w:t>
      </w:r>
    </w:p>
    <w:p w14:paraId="4AE7B777"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bhūta</w:t>
      </w:r>
      <w:proofErr w:type="spellEnd"/>
      <w:r w:rsidRPr="00596B3E">
        <w:rPr>
          <w:rFonts w:ascii="Arial" w:hAnsi="Arial" w:cs="Arial"/>
          <w:color w:val="202122"/>
          <w:sz w:val="21"/>
          <w:szCs w:val="21"/>
          <w:shd w:val="clear" w:color="auto" w:fill="FFFFFF"/>
        </w:rPr>
        <w:t xml:space="preserve"> : créature, élément</w:t>
      </w:r>
    </w:p>
    <w:p w14:paraId="36762965"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indriya</w:t>
      </w:r>
      <w:proofErr w:type="spellEnd"/>
      <w:r w:rsidRPr="00596B3E">
        <w:rPr>
          <w:rFonts w:ascii="Arial" w:hAnsi="Arial" w:cs="Arial"/>
          <w:color w:val="202122"/>
          <w:sz w:val="21"/>
          <w:szCs w:val="21"/>
          <w:shd w:val="clear" w:color="auto" w:fill="FFFFFF"/>
        </w:rPr>
        <w:t xml:space="preserve"> : organes des sens</w:t>
      </w:r>
    </w:p>
    <w:p w14:paraId="6E1EE75F"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hint="eastAsia"/>
          <w:color w:val="202122"/>
          <w:sz w:val="21"/>
          <w:szCs w:val="21"/>
          <w:shd w:val="clear" w:color="auto" w:fill="FFFFFF"/>
        </w:rPr>
        <w:t>ā</w:t>
      </w:r>
      <w:r w:rsidRPr="00596B3E">
        <w:rPr>
          <w:rFonts w:ascii="Arial" w:hAnsi="Arial" w:cs="Arial"/>
          <w:color w:val="202122"/>
          <w:sz w:val="21"/>
          <w:szCs w:val="21"/>
          <w:shd w:val="clear" w:color="auto" w:fill="FFFFFF"/>
        </w:rPr>
        <w:t>tmaka</w:t>
      </w:r>
      <w:proofErr w:type="spellEnd"/>
      <w:r w:rsidRPr="00596B3E">
        <w:rPr>
          <w:rFonts w:ascii="Arial" w:hAnsi="Arial" w:cs="Arial"/>
          <w:color w:val="202122"/>
          <w:sz w:val="21"/>
          <w:szCs w:val="21"/>
          <w:shd w:val="clear" w:color="auto" w:fill="FFFFFF"/>
        </w:rPr>
        <w:t xml:space="preserve"> : qui appartient à, composé de</w:t>
      </w:r>
    </w:p>
    <w:p w14:paraId="329F25FE"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bhoga</w:t>
      </w:r>
      <w:proofErr w:type="spellEnd"/>
      <w:r w:rsidRPr="00596B3E">
        <w:rPr>
          <w:rFonts w:ascii="Arial" w:hAnsi="Arial" w:cs="Arial"/>
          <w:color w:val="202122"/>
          <w:sz w:val="21"/>
          <w:szCs w:val="21"/>
          <w:shd w:val="clear" w:color="auto" w:fill="FFFFFF"/>
        </w:rPr>
        <w:t xml:space="preserve"> : jouissance, utilisation, perception</w:t>
      </w:r>
    </w:p>
    <w:p w14:paraId="1E814C21"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aparvarga</w:t>
      </w:r>
      <w:proofErr w:type="spellEnd"/>
      <w:r w:rsidRPr="00596B3E">
        <w:rPr>
          <w:rFonts w:ascii="Arial" w:hAnsi="Arial" w:cs="Arial"/>
          <w:color w:val="202122"/>
          <w:sz w:val="21"/>
          <w:szCs w:val="21"/>
          <w:shd w:val="clear" w:color="auto" w:fill="FFFFFF"/>
        </w:rPr>
        <w:t xml:space="preserve"> : béatitude, délivrance finale</w:t>
      </w:r>
    </w:p>
    <w:p w14:paraId="61525312" w14:textId="77777777" w:rsidR="00831B05" w:rsidRPr="00596B3E"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artha</w:t>
      </w:r>
      <w:proofErr w:type="spellEnd"/>
      <w:r w:rsidRPr="00596B3E">
        <w:rPr>
          <w:rFonts w:ascii="Arial" w:hAnsi="Arial" w:cs="Arial"/>
          <w:color w:val="202122"/>
          <w:sz w:val="21"/>
          <w:szCs w:val="21"/>
          <w:shd w:val="clear" w:color="auto" w:fill="FFFFFF"/>
        </w:rPr>
        <w:t xml:space="preserve"> : but, cause, motif</w:t>
      </w:r>
    </w:p>
    <w:p w14:paraId="2E49C583" w14:textId="77777777" w:rsidR="00831B05" w:rsidRPr="00C7596A" w:rsidRDefault="00831B05" w:rsidP="00831B05">
      <w:pPr>
        <w:rPr>
          <w:rFonts w:ascii="Arial" w:hAnsi="Arial" w:cs="Arial"/>
          <w:color w:val="202122"/>
          <w:sz w:val="21"/>
          <w:szCs w:val="21"/>
          <w:shd w:val="clear" w:color="auto" w:fill="FFFFFF"/>
        </w:rPr>
      </w:pPr>
      <w:proofErr w:type="spellStart"/>
      <w:r w:rsidRPr="00596B3E">
        <w:rPr>
          <w:rFonts w:ascii="Arial" w:hAnsi="Arial" w:cs="Arial"/>
          <w:color w:val="202122"/>
          <w:sz w:val="21"/>
          <w:szCs w:val="21"/>
          <w:shd w:val="clear" w:color="auto" w:fill="FFFFFF"/>
        </w:rPr>
        <w:t>drishya</w:t>
      </w:r>
      <w:proofErr w:type="spellEnd"/>
      <w:r w:rsidRPr="00596B3E">
        <w:rPr>
          <w:rFonts w:ascii="Arial" w:hAnsi="Arial" w:cs="Arial"/>
          <w:color w:val="202122"/>
          <w:sz w:val="21"/>
          <w:szCs w:val="21"/>
          <w:shd w:val="clear" w:color="auto" w:fill="FFFFFF"/>
        </w:rPr>
        <w:t xml:space="preserve"> : ce qui est vu, le monde manifesté matériel</w:t>
      </w:r>
    </w:p>
    <w:p w14:paraId="5F2B029D" w14:textId="77777777" w:rsidR="00831B05" w:rsidRDefault="00831B05" w:rsidP="00831B05">
      <w:pPr>
        <w:rPr>
          <w:rFonts w:ascii="Tahoma" w:hAnsi="Tahoma" w:cs="Tahoma"/>
          <w:b/>
          <w:bCs/>
          <w:color w:val="333399"/>
        </w:rPr>
      </w:pPr>
    </w:p>
    <w:p w14:paraId="10101A94" w14:textId="77777777" w:rsidR="00831B05" w:rsidRPr="009A5CC7" w:rsidRDefault="00831B05" w:rsidP="00831B05">
      <w:pPr>
        <w:rPr>
          <w:rFonts w:ascii="Tahoma" w:hAnsi="Tahoma" w:cs="Tahoma"/>
          <w:b/>
          <w:bCs/>
          <w:color w:val="333399"/>
        </w:rPr>
      </w:pPr>
      <w:r w:rsidRPr="00B709E8">
        <w:rPr>
          <w:noProof/>
        </w:rPr>
        <w:drawing>
          <wp:inline distT="0" distB="0" distL="0" distR="0" wp14:anchorId="73B663E0" wp14:editId="3722703A">
            <wp:extent cx="5753735" cy="8845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3735" cy="884555"/>
                    </a:xfrm>
                    <a:prstGeom prst="rect">
                      <a:avLst/>
                    </a:prstGeom>
                    <a:noFill/>
                    <a:ln>
                      <a:noFill/>
                    </a:ln>
                  </pic:spPr>
                </pic:pic>
              </a:graphicData>
            </a:graphic>
          </wp:inline>
        </w:drawing>
      </w:r>
    </w:p>
    <w:p w14:paraId="54D85590" w14:textId="77777777" w:rsidR="00831B05" w:rsidRDefault="00831B05" w:rsidP="00831B05">
      <w:pPr>
        <w:rPr>
          <w:rFonts w:ascii="Arial" w:hAnsi="Arial" w:cs="Arial"/>
          <w:color w:val="202122"/>
          <w:sz w:val="21"/>
          <w:szCs w:val="21"/>
          <w:shd w:val="clear" w:color="auto" w:fill="FFFFFF"/>
          <w:lang w:val="en-US"/>
        </w:rPr>
      </w:pPr>
      <w:r w:rsidRPr="00596B3E">
        <w:rPr>
          <w:rFonts w:ascii="Arial" w:hAnsi="Arial" w:cs="Arial"/>
          <w:color w:val="202122"/>
          <w:sz w:val="21"/>
          <w:szCs w:val="21"/>
          <w:shd w:val="clear" w:color="auto" w:fill="FFFFFF"/>
          <w:lang w:val="en-US"/>
        </w:rPr>
        <w:t xml:space="preserve">The seer is clothed with 5 sheaths </w:t>
      </w:r>
      <w:r>
        <w:rPr>
          <w:rFonts w:ascii="Arial" w:hAnsi="Arial" w:cs="Arial"/>
          <w:color w:val="202122"/>
          <w:sz w:val="21"/>
          <w:szCs w:val="21"/>
          <w:shd w:val="clear" w:color="auto" w:fill="FFFFFF"/>
          <w:lang w:val="en-US"/>
        </w:rPr>
        <w:t>(</w:t>
      </w:r>
      <w:proofErr w:type="spellStart"/>
      <w:r>
        <w:rPr>
          <w:rFonts w:ascii="Arial" w:hAnsi="Arial" w:cs="Arial"/>
          <w:color w:val="202122"/>
          <w:sz w:val="21"/>
          <w:szCs w:val="21"/>
          <w:shd w:val="clear" w:color="auto" w:fill="FFFFFF"/>
          <w:lang w:val="en-US"/>
        </w:rPr>
        <w:t>Kosas</w:t>
      </w:r>
      <w:proofErr w:type="spellEnd"/>
      <w:r>
        <w:rPr>
          <w:rFonts w:ascii="Arial" w:hAnsi="Arial" w:cs="Arial"/>
          <w:color w:val="202122"/>
          <w:sz w:val="21"/>
          <w:szCs w:val="21"/>
          <w:shd w:val="clear" w:color="auto" w:fill="FFFFFF"/>
          <w:lang w:val="en-US"/>
        </w:rPr>
        <w:t>).</w:t>
      </w:r>
    </w:p>
    <w:p w14:paraId="0A575F3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Earth represents the anatomical, water the physiological, fire the mental, air the intellectual and ether the spiritual sheaths.</w:t>
      </w:r>
    </w:p>
    <w:p w14:paraId="54EB812A" w14:textId="77777777" w:rsidR="00831B05" w:rsidRPr="00596B3E" w:rsidRDefault="00831B05" w:rsidP="00831B05">
      <w:pPr>
        <w:rPr>
          <w:rFonts w:ascii="Arial" w:hAnsi="Arial" w:cs="Arial"/>
          <w:color w:val="202122"/>
          <w:sz w:val="21"/>
          <w:szCs w:val="21"/>
          <w:shd w:val="clear" w:color="auto" w:fill="FFFFFF"/>
          <w:lang w:val="en-US"/>
        </w:rPr>
      </w:pPr>
    </w:p>
    <w:p w14:paraId="69C70218" w14:textId="77777777" w:rsidR="00831B05" w:rsidRPr="002A0773" w:rsidRDefault="00831B05" w:rsidP="00831B05">
      <w:pPr>
        <w:rPr>
          <w:rFonts w:ascii="Arial" w:hAnsi="Arial" w:cs="Arial"/>
          <w:b/>
          <w:bCs/>
          <w:color w:val="00B0F0"/>
          <w:sz w:val="21"/>
          <w:szCs w:val="21"/>
          <w:shd w:val="clear" w:color="auto" w:fill="FFFFFF"/>
          <w:lang w:val="en-US"/>
        </w:rPr>
      </w:pPr>
    </w:p>
    <w:p w14:paraId="12A84AC2" w14:textId="77777777" w:rsidR="00831B05" w:rsidRPr="002A0773" w:rsidRDefault="00831B05" w:rsidP="00831B05">
      <w:pPr>
        <w:rPr>
          <w:rFonts w:ascii="Arial" w:hAnsi="Arial" w:cs="Arial"/>
          <w:b/>
          <w:bCs/>
          <w:color w:val="00B0F0"/>
          <w:sz w:val="21"/>
          <w:szCs w:val="21"/>
          <w:shd w:val="clear" w:color="auto" w:fill="FFFFFF"/>
          <w:lang w:val="en-US"/>
        </w:rPr>
      </w:pPr>
    </w:p>
    <w:p w14:paraId="5D48A780" w14:textId="77777777" w:rsidR="00831B05" w:rsidRPr="002A0773" w:rsidRDefault="00831B05" w:rsidP="00831B05">
      <w:pPr>
        <w:rPr>
          <w:rFonts w:ascii="Arial" w:hAnsi="Arial" w:cs="Arial"/>
          <w:b/>
          <w:bCs/>
          <w:color w:val="00B0F0"/>
          <w:sz w:val="21"/>
          <w:szCs w:val="21"/>
          <w:shd w:val="clear" w:color="auto" w:fill="FFFFFF"/>
          <w:lang w:val="en-US"/>
        </w:rPr>
      </w:pPr>
    </w:p>
    <w:p w14:paraId="474ECE17" w14:textId="77777777" w:rsidR="00831B05" w:rsidRPr="002A0773" w:rsidRDefault="00831B05" w:rsidP="00831B05">
      <w:pPr>
        <w:rPr>
          <w:rFonts w:ascii="Arial" w:hAnsi="Arial" w:cs="Arial"/>
          <w:b/>
          <w:bCs/>
          <w:color w:val="00B0F0"/>
          <w:sz w:val="21"/>
          <w:szCs w:val="21"/>
          <w:shd w:val="clear" w:color="auto" w:fill="FFFFFF"/>
          <w:lang w:val="en-US"/>
        </w:rPr>
      </w:pPr>
    </w:p>
    <w:p w14:paraId="3545141C" w14:textId="77777777" w:rsidR="00831B05" w:rsidRPr="002A0773" w:rsidRDefault="00831B05" w:rsidP="00831B05">
      <w:pPr>
        <w:rPr>
          <w:rFonts w:ascii="Arial" w:hAnsi="Arial" w:cs="Arial"/>
          <w:b/>
          <w:bCs/>
          <w:color w:val="00B0F0"/>
          <w:sz w:val="21"/>
          <w:szCs w:val="21"/>
          <w:shd w:val="clear" w:color="auto" w:fill="FFFFFF"/>
          <w:lang w:val="en-US"/>
        </w:rPr>
      </w:pPr>
    </w:p>
    <w:p w14:paraId="36214226" w14:textId="77777777" w:rsidR="00831B05" w:rsidRPr="002A0773" w:rsidRDefault="00831B05" w:rsidP="00831B05">
      <w:pPr>
        <w:rPr>
          <w:rFonts w:ascii="Arial" w:hAnsi="Arial" w:cs="Arial"/>
          <w:b/>
          <w:bCs/>
          <w:color w:val="00B0F0"/>
          <w:sz w:val="21"/>
          <w:szCs w:val="21"/>
          <w:shd w:val="clear" w:color="auto" w:fill="FFFFFF"/>
          <w:lang w:val="en-US"/>
        </w:rPr>
      </w:pPr>
    </w:p>
    <w:p w14:paraId="34F38CB0" w14:textId="77777777" w:rsidR="00831B05" w:rsidRPr="002A0773" w:rsidRDefault="00831B05" w:rsidP="00831B05">
      <w:pPr>
        <w:rPr>
          <w:rFonts w:ascii="Arial" w:hAnsi="Arial" w:cs="Arial"/>
          <w:b/>
          <w:bCs/>
          <w:color w:val="00B0F0"/>
          <w:sz w:val="21"/>
          <w:szCs w:val="21"/>
          <w:shd w:val="clear" w:color="auto" w:fill="FFFFFF"/>
          <w:lang w:val="en-US"/>
        </w:rPr>
      </w:pPr>
    </w:p>
    <w:p w14:paraId="7E691074" w14:textId="77777777" w:rsidR="00831B05" w:rsidRPr="00B66A9F" w:rsidRDefault="00831B05" w:rsidP="00831B05">
      <w:pPr>
        <w:rPr>
          <w:rFonts w:ascii="Tahoma" w:hAnsi="Tahoma" w:cs="Tahoma"/>
          <w:b/>
          <w:bCs/>
          <w:color w:val="333399"/>
        </w:rPr>
      </w:pPr>
      <w:r w:rsidRPr="00C7596A">
        <w:rPr>
          <w:rFonts w:ascii="Arial" w:hAnsi="Arial" w:cs="Arial"/>
          <w:b/>
          <w:bCs/>
          <w:color w:val="00B0F0"/>
          <w:sz w:val="21"/>
          <w:szCs w:val="21"/>
          <w:shd w:val="clear" w:color="auto" w:fill="FFFFFF"/>
        </w:rPr>
        <w:t>II.1</w:t>
      </w:r>
      <w:r>
        <w:rPr>
          <w:rFonts w:ascii="Arial" w:hAnsi="Arial" w:cs="Arial"/>
          <w:b/>
          <w:bCs/>
          <w:color w:val="00B0F0"/>
          <w:sz w:val="21"/>
          <w:szCs w:val="21"/>
          <w:shd w:val="clear" w:color="auto" w:fill="FFFFFF"/>
        </w:rPr>
        <w:t xml:space="preserve">9 Visesa </w:t>
      </w:r>
      <w:proofErr w:type="spellStart"/>
      <w:r>
        <w:rPr>
          <w:rFonts w:ascii="Arial" w:hAnsi="Arial" w:cs="Arial"/>
          <w:b/>
          <w:bCs/>
          <w:color w:val="00B0F0"/>
          <w:sz w:val="21"/>
          <w:szCs w:val="21"/>
          <w:shd w:val="clear" w:color="auto" w:fill="FFFFFF"/>
        </w:rPr>
        <w:t>avisesa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lingamatra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alingani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gunaparvani</w:t>
      </w:r>
      <w:proofErr w:type="spellEnd"/>
    </w:p>
    <w:p w14:paraId="1FA92E26" w14:textId="77777777" w:rsidR="00831B05" w:rsidRPr="00B66A9F" w:rsidRDefault="00831B05" w:rsidP="00831B05">
      <w:pPr>
        <w:rPr>
          <w:rFonts w:ascii="Tahoma" w:hAnsi="Tahoma" w:cs="Tahoma"/>
          <w:b/>
          <w:bCs/>
          <w:color w:val="333399"/>
        </w:rPr>
      </w:pPr>
    </w:p>
    <w:p w14:paraId="385C32F5" w14:textId="77777777" w:rsidR="00831B05" w:rsidRPr="00BD5B89" w:rsidRDefault="00831B05" w:rsidP="00831B05">
      <w:pPr>
        <w:rPr>
          <w:rFonts w:ascii="Arial" w:hAnsi="Arial" w:cs="Arial"/>
          <w:b/>
          <w:bCs/>
          <w:color w:val="00B0F0"/>
          <w:sz w:val="21"/>
          <w:szCs w:val="21"/>
          <w:shd w:val="clear" w:color="auto" w:fill="FFFFFF"/>
        </w:rPr>
      </w:pPr>
      <w:r w:rsidRPr="00BD5B89">
        <w:rPr>
          <w:rFonts w:ascii="Arial" w:hAnsi="Arial" w:cs="Arial" w:hint="eastAsia"/>
          <w:b/>
          <w:bCs/>
          <w:color w:val="00B0F0"/>
          <w:sz w:val="21"/>
          <w:szCs w:val="21"/>
          <w:shd w:val="clear" w:color="auto" w:fill="FFFFFF"/>
        </w:rPr>
        <w:t>«</w:t>
      </w:r>
      <w:r w:rsidRPr="00BD5B89">
        <w:rPr>
          <w:rFonts w:ascii="Arial" w:hAnsi="Arial" w:cs="Arial"/>
          <w:b/>
          <w:bCs/>
          <w:color w:val="00B0F0"/>
          <w:sz w:val="21"/>
          <w:szCs w:val="21"/>
          <w:shd w:val="clear" w:color="auto" w:fill="FFFFFF"/>
        </w:rPr>
        <w:t xml:space="preserve"> L'activité des Gunas se manifeste à des niveaux différents sur des</w:t>
      </w:r>
    </w:p>
    <w:p w14:paraId="441BC1F6" w14:textId="77777777" w:rsidR="00831B05" w:rsidRPr="00BD5B89" w:rsidRDefault="00831B05" w:rsidP="00831B05">
      <w:pPr>
        <w:rPr>
          <w:rFonts w:ascii="Arial" w:hAnsi="Arial" w:cs="Arial"/>
          <w:b/>
          <w:bCs/>
          <w:color w:val="00B0F0"/>
          <w:sz w:val="21"/>
          <w:szCs w:val="21"/>
          <w:shd w:val="clear" w:color="auto" w:fill="FFFFFF"/>
        </w:rPr>
      </w:pPr>
      <w:r w:rsidRPr="00BD5B89">
        <w:rPr>
          <w:rFonts w:ascii="Arial" w:hAnsi="Arial" w:cs="Arial" w:hint="eastAsia"/>
          <w:b/>
          <w:bCs/>
          <w:color w:val="00B0F0"/>
          <w:sz w:val="21"/>
          <w:szCs w:val="21"/>
          <w:shd w:val="clear" w:color="auto" w:fill="FFFFFF"/>
        </w:rPr>
        <w:t>é</w:t>
      </w:r>
      <w:r w:rsidRPr="00BD5B89">
        <w:rPr>
          <w:rFonts w:ascii="Arial" w:hAnsi="Arial" w:cs="Arial"/>
          <w:b/>
          <w:bCs/>
          <w:color w:val="00B0F0"/>
          <w:sz w:val="21"/>
          <w:szCs w:val="21"/>
          <w:shd w:val="clear" w:color="auto" w:fill="FFFFFF"/>
        </w:rPr>
        <w:t>léments grossiers ou subtils, manifestés ou non. »</w:t>
      </w:r>
    </w:p>
    <w:p w14:paraId="77ECD5DA" w14:textId="77777777" w:rsidR="00831B05" w:rsidRPr="00BD5B89" w:rsidRDefault="00831B05" w:rsidP="00831B05">
      <w:pPr>
        <w:rPr>
          <w:rFonts w:ascii="Arial" w:hAnsi="Arial" w:cs="Arial"/>
          <w:color w:val="202122"/>
          <w:sz w:val="21"/>
          <w:szCs w:val="21"/>
          <w:shd w:val="clear" w:color="auto" w:fill="FFFFFF"/>
        </w:rPr>
      </w:pPr>
      <w:proofErr w:type="spellStart"/>
      <w:r w:rsidRPr="00BD5B89">
        <w:rPr>
          <w:rFonts w:ascii="Arial" w:hAnsi="Arial" w:cs="Arial"/>
          <w:color w:val="202122"/>
          <w:sz w:val="21"/>
          <w:szCs w:val="21"/>
          <w:shd w:val="clear" w:color="auto" w:fill="FFFFFF"/>
        </w:rPr>
        <w:t>vishésha</w:t>
      </w:r>
      <w:proofErr w:type="spellEnd"/>
      <w:r w:rsidRPr="00BD5B89">
        <w:rPr>
          <w:rFonts w:ascii="Arial" w:hAnsi="Arial" w:cs="Arial"/>
          <w:color w:val="202122"/>
          <w:sz w:val="21"/>
          <w:szCs w:val="21"/>
          <w:shd w:val="clear" w:color="auto" w:fill="FFFFFF"/>
        </w:rPr>
        <w:t xml:space="preserve"> : particulier, spécifique</w:t>
      </w:r>
    </w:p>
    <w:p w14:paraId="53D50414" w14:textId="77777777" w:rsidR="00831B05" w:rsidRPr="00BD5B89" w:rsidRDefault="00831B05" w:rsidP="00831B05">
      <w:pPr>
        <w:rPr>
          <w:rFonts w:ascii="Arial" w:hAnsi="Arial" w:cs="Arial"/>
          <w:color w:val="202122"/>
          <w:sz w:val="21"/>
          <w:szCs w:val="21"/>
          <w:shd w:val="clear" w:color="auto" w:fill="FFFFFF"/>
        </w:rPr>
      </w:pPr>
      <w:proofErr w:type="spellStart"/>
      <w:r w:rsidRPr="00BD5B89">
        <w:rPr>
          <w:rFonts w:ascii="Arial" w:hAnsi="Arial" w:cs="Arial"/>
          <w:color w:val="202122"/>
          <w:sz w:val="21"/>
          <w:szCs w:val="21"/>
          <w:shd w:val="clear" w:color="auto" w:fill="FFFFFF"/>
        </w:rPr>
        <w:t>avishésha</w:t>
      </w:r>
      <w:proofErr w:type="spellEnd"/>
      <w:r w:rsidRPr="00BD5B89">
        <w:rPr>
          <w:rFonts w:ascii="Arial" w:hAnsi="Arial" w:cs="Arial"/>
          <w:color w:val="202122"/>
          <w:sz w:val="21"/>
          <w:szCs w:val="21"/>
          <w:shd w:val="clear" w:color="auto" w:fill="FFFFFF"/>
        </w:rPr>
        <w:t xml:space="preserve"> : non différencié</w:t>
      </w:r>
    </w:p>
    <w:p w14:paraId="2E0A6515" w14:textId="77777777" w:rsidR="00831B05" w:rsidRPr="00BD5B89" w:rsidRDefault="00831B05" w:rsidP="00831B05">
      <w:pPr>
        <w:rPr>
          <w:rFonts w:ascii="Arial" w:hAnsi="Arial" w:cs="Arial"/>
          <w:color w:val="202122"/>
          <w:sz w:val="21"/>
          <w:szCs w:val="21"/>
          <w:shd w:val="clear" w:color="auto" w:fill="FFFFFF"/>
        </w:rPr>
      </w:pPr>
      <w:proofErr w:type="spellStart"/>
      <w:r w:rsidRPr="00BD5B89">
        <w:rPr>
          <w:rFonts w:ascii="Arial" w:hAnsi="Arial" w:cs="Arial"/>
          <w:color w:val="202122"/>
          <w:sz w:val="21"/>
          <w:szCs w:val="21"/>
          <w:shd w:val="clear" w:color="auto" w:fill="FFFFFF"/>
        </w:rPr>
        <w:t>lingamātra</w:t>
      </w:r>
      <w:proofErr w:type="spellEnd"/>
      <w:r w:rsidRPr="00BD5B89">
        <w:rPr>
          <w:rFonts w:ascii="Arial" w:hAnsi="Arial" w:cs="Arial"/>
          <w:color w:val="202122"/>
          <w:sz w:val="21"/>
          <w:szCs w:val="21"/>
          <w:shd w:val="clear" w:color="auto" w:fill="FFFFFF"/>
        </w:rPr>
        <w:t xml:space="preserve"> : caractérisé, manifesté</w:t>
      </w:r>
    </w:p>
    <w:p w14:paraId="5FD4AD18" w14:textId="77777777" w:rsidR="00831B05" w:rsidRPr="00BD5B89" w:rsidRDefault="00831B05" w:rsidP="00831B05">
      <w:pPr>
        <w:rPr>
          <w:rFonts w:ascii="Arial" w:hAnsi="Arial" w:cs="Arial"/>
          <w:color w:val="202122"/>
          <w:sz w:val="21"/>
          <w:szCs w:val="21"/>
          <w:shd w:val="clear" w:color="auto" w:fill="FFFFFF"/>
        </w:rPr>
      </w:pPr>
      <w:proofErr w:type="spellStart"/>
      <w:r w:rsidRPr="00BD5B89">
        <w:rPr>
          <w:rFonts w:ascii="Arial" w:hAnsi="Arial" w:cs="Arial"/>
          <w:color w:val="202122"/>
          <w:sz w:val="21"/>
          <w:szCs w:val="21"/>
          <w:shd w:val="clear" w:color="auto" w:fill="FFFFFF"/>
        </w:rPr>
        <w:t>alinga</w:t>
      </w:r>
      <w:proofErr w:type="spellEnd"/>
      <w:r w:rsidRPr="00BD5B89">
        <w:rPr>
          <w:rFonts w:ascii="Arial" w:hAnsi="Arial" w:cs="Arial"/>
          <w:color w:val="202122"/>
          <w:sz w:val="21"/>
          <w:szCs w:val="21"/>
          <w:shd w:val="clear" w:color="auto" w:fill="FFFFFF"/>
        </w:rPr>
        <w:t xml:space="preserve"> : non caractérisé</w:t>
      </w:r>
    </w:p>
    <w:p w14:paraId="7D016315" w14:textId="77777777" w:rsidR="00831B05" w:rsidRPr="00BD5B89" w:rsidRDefault="00831B05" w:rsidP="00831B05">
      <w:pPr>
        <w:rPr>
          <w:rFonts w:ascii="Arial" w:hAnsi="Arial" w:cs="Arial"/>
          <w:color w:val="202122"/>
          <w:sz w:val="21"/>
          <w:szCs w:val="21"/>
          <w:shd w:val="clear" w:color="auto" w:fill="FFFFFF"/>
        </w:rPr>
      </w:pPr>
      <w:r w:rsidRPr="00BD5B89">
        <w:rPr>
          <w:rFonts w:ascii="Arial" w:hAnsi="Arial" w:cs="Arial"/>
          <w:color w:val="202122"/>
          <w:sz w:val="21"/>
          <w:szCs w:val="21"/>
          <w:shd w:val="clear" w:color="auto" w:fill="FFFFFF"/>
        </w:rPr>
        <w:t>guna : modalité de manifestation de la matière</w:t>
      </w:r>
    </w:p>
    <w:p w14:paraId="39431603" w14:textId="77777777" w:rsidR="00831B05" w:rsidRPr="00BD5B89" w:rsidRDefault="00831B05" w:rsidP="00831B05">
      <w:pPr>
        <w:rPr>
          <w:rFonts w:ascii="Arial" w:hAnsi="Arial" w:cs="Arial"/>
          <w:color w:val="202122"/>
          <w:sz w:val="21"/>
          <w:szCs w:val="21"/>
          <w:shd w:val="clear" w:color="auto" w:fill="FFFFFF"/>
        </w:rPr>
      </w:pPr>
      <w:proofErr w:type="spellStart"/>
      <w:r w:rsidRPr="00BD5B89">
        <w:rPr>
          <w:rFonts w:ascii="Arial" w:hAnsi="Arial" w:cs="Arial"/>
          <w:color w:val="202122"/>
          <w:sz w:val="21"/>
          <w:szCs w:val="21"/>
          <w:shd w:val="clear" w:color="auto" w:fill="FFFFFF"/>
        </w:rPr>
        <w:t>parvam</w:t>
      </w:r>
      <w:proofErr w:type="spellEnd"/>
      <w:r w:rsidRPr="00BD5B89">
        <w:rPr>
          <w:rFonts w:ascii="Arial" w:hAnsi="Arial" w:cs="Arial"/>
          <w:color w:val="202122"/>
          <w:sz w:val="21"/>
          <w:szCs w:val="21"/>
          <w:shd w:val="clear" w:color="auto" w:fill="FFFFFF"/>
        </w:rPr>
        <w:t xml:space="preserve"> : niveau, étape</w:t>
      </w:r>
    </w:p>
    <w:p w14:paraId="5DB054D1" w14:textId="77777777" w:rsidR="00831B05" w:rsidRPr="00B66A9F" w:rsidRDefault="00831B05" w:rsidP="00831B05">
      <w:pPr>
        <w:rPr>
          <w:noProof/>
        </w:rPr>
      </w:pPr>
    </w:p>
    <w:p w14:paraId="50B2CD10" w14:textId="77777777" w:rsidR="00831B05" w:rsidRPr="00256088" w:rsidRDefault="00831B05" w:rsidP="00831B05">
      <w:pPr>
        <w:rPr>
          <w:rFonts w:ascii="Arial" w:hAnsi="Arial" w:cs="Arial"/>
          <w:b/>
          <w:bCs/>
          <w:color w:val="00B0F0"/>
          <w:sz w:val="21"/>
          <w:szCs w:val="21"/>
          <w:shd w:val="clear" w:color="auto" w:fill="FFFFFF"/>
        </w:rPr>
      </w:pPr>
      <w:r w:rsidRPr="00256088">
        <w:rPr>
          <w:rFonts w:ascii="Arial" w:hAnsi="Arial" w:cs="Arial"/>
          <w:b/>
          <w:bCs/>
          <w:color w:val="00B0F0"/>
          <w:sz w:val="21"/>
          <w:szCs w:val="21"/>
          <w:shd w:val="clear" w:color="auto" w:fill="FFFFFF"/>
        </w:rPr>
        <w:t xml:space="preserve">II.20 </w:t>
      </w:r>
      <w:proofErr w:type="spellStart"/>
      <w:r w:rsidRPr="00256088">
        <w:rPr>
          <w:rFonts w:ascii="Arial" w:hAnsi="Arial" w:cs="Arial"/>
          <w:b/>
          <w:bCs/>
          <w:color w:val="00B0F0"/>
          <w:sz w:val="21"/>
          <w:szCs w:val="21"/>
          <w:shd w:val="clear" w:color="auto" w:fill="FFFFFF"/>
        </w:rPr>
        <w:t>Drashtar</w:t>
      </w:r>
      <w:proofErr w:type="spellEnd"/>
      <w:r w:rsidRPr="00256088">
        <w:rPr>
          <w:rFonts w:ascii="Arial" w:hAnsi="Arial" w:cs="Arial"/>
          <w:b/>
          <w:bCs/>
          <w:color w:val="00B0F0"/>
          <w:sz w:val="21"/>
          <w:szCs w:val="21"/>
          <w:shd w:val="clear" w:color="auto" w:fill="FFFFFF"/>
        </w:rPr>
        <w:t xml:space="preserve"> </w:t>
      </w:r>
      <w:proofErr w:type="spellStart"/>
      <w:r w:rsidRPr="00256088">
        <w:rPr>
          <w:rFonts w:ascii="Arial" w:hAnsi="Arial" w:cs="Arial"/>
          <w:b/>
          <w:bCs/>
          <w:color w:val="00B0F0"/>
          <w:sz w:val="21"/>
          <w:szCs w:val="21"/>
          <w:shd w:val="clear" w:color="auto" w:fill="FFFFFF"/>
        </w:rPr>
        <w:t>drisimatrah</w:t>
      </w:r>
      <w:proofErr w:type="spellEnd"/>
      <w:r w:rsidRPr="00256088">
        <w:rPr>
          <w:rFonts w:ascii="Arial" w:hAnsi="Arial" w:cs="Arial"/>
          <w:b/>
          <w:bCs/>
          <w:color w:val="00B0F0"/>
          <w:sz w:val="21"/>
          <w:szCs w:val="21"/>
          <w:shd w:val="clear" w:color="auto" w:fill="FFFFFF"/>
        </w:rPr>
        <w:t xml:space="preserve"> </w:t>
      </w:r>
      <w:proofErr w:type="spellStart"/>
      <w:r w:rsidRPr="00256088">
        <w:rPr>
          <w:rFonts w:ascii="Arial" w:hAnsi="Arial" w:cs="Arial"/>
          <w:b/>
          <w:bCs/>
          <w:color w:val="00B0F0"/>
          <w:sz w:val="21"/>
          <w:szCs w:val="21"/>
          <w:shd w:val="clear" w:color="auto" w:fill="FFFFFF"/>
        </w:rPr>
        <w:t>suddhah</w:t>
      </w:r>
      <w:proofErr w:type="spellEnd"/>
      <w:r w:rsidRPr="00256088">
        <w:rPr>
          <w:rFonts w:ascii="Arial" w:hAnsi="Arial" w:cs="Arial"/>
          <w:b/>
          <w:bCs/>
          <w:color w:val="00B0F0"/>
          <w:sz w:val="21"/>
          <w:szCs w:val="21"/>
          <w:shd w:val="clear" w:color="auto" w:fill="FFFFFF"/>
        </w:rPr>
        <w:t xml:space="preserve"> api </w:t>
      </w:r>
      <w:proofErr w:type="spellStart"/>
      <w:r w:rsidRPr="00256088">
        <w:rPr>
          <w:rFonts w:ascii="Arial" w:hAnsi="Arial" w:cs="Arial"/>
          <w:b/>
          <w:bCs/>
          <w:color w:val="00B0F0"/>
          <w:sz w:val="21"/>
          <w:szCs w:val="21"/>
          <w:shd w:val="clear" w:color="auto" w:fill="FFFFFF"/>
        </w:rPr>
        <w:t>pratyayanupasyah</w:t>
      </w:r>
      <w:proofErr w:type="spellEnd"/>
    </w:p>
    <w:p w14:paraId="7671B14E" w14:textId="77777777" w:rsidR="00831B05" w:rsidRPr="002A0773" w:rsidRDefault="00831B05" w:rsidP="00831B05">
      <w:pPr>
        <w:rPr>
          <w:noProof/>
        </w:rPr>
      </w:pPr>
    </w:p>
    <w:p w14:paraId="02ABFD05" w14:textId="77777777" w:rsidR="00831B05" w:rsidRPr="00256088" w:rsidRDefault="00831B05" w:rsidP="00831B05">
      <w:pPr>
        <w:rPr>
          <w:rFonts w:ascii="Arial" w:hAnsi="Arial" w:cs="Arial"/>
          <w:b/>
          <w:bCs/>
          <w:color w:val="00B0F0"/>
          <w:sz w:val="21"/>
          <w:szCs w:val="21"/>
          <w:shd w:val="clear" w:color="auto" w:fill="FFFFFF"/>
        </w:rPr>
      </w:pPr>
      <w:r w:rsidRPr="00256088">
        <w:rPr>
          <w:rFonts w:ascii="Arial" w:hAnsi="Arial" w:cs="Arial" w:hint="eastAsia"/>
          <w:b/>
          <w:bCs/>
          <w:color w:val="00B0F0"/>
          <w:sz w:val="21"/>
          <w:szCs w:val="21"/>
          <w:shd w:val="clear" w:color="auto" w:fill="FFFFFF"/>
        </w:rPr>
        <w:t>«</w:t>
      </w:r>
      <w:r w:rsidRPr="00256088">
        <w:rPr>
          <w:rFonts w:ascii="Arial" w:hAnsi="Arial" w:cs="Arial"/>
          <w:b/>
          <w:bCs/>
          <w:color w:val="00B0F0"/>
          <w:sz w:val="21"/>
          <w:szCs w:val="21"/>
          <w:shd w:val="clear" w:color="auto" w:fill="FFFFFF"/>
        </w:rPr>
        <w:t xml:space="preserve"> </w:t>
      </w:r>
      <w:proofErr w:type="spellStart"/>
      <w:r w:rsidRPr="00256088">
        <w:rPr>
          <w:rFonts w:ascii="Arial" w:hAnsi="Arial" w:cs="Arial"/>
          <w:b/>
          <w:bCs/>
          <w:color w:val="00B0F0"/>
          <w:sz w:val="21"/>
          <w:szCs w:val="21"/>
          <w:shd w:val="clear" w:color="auto" w:fill="FFFFFF"/>
        </w:rPr>
        <w:t>Drashtar</w:t>
      </w:r>
      <w:proofErr w:type="spellEnd"/>
      <w:r w:rsidRPr="00256088">
        <w:rPr>
          <w:rFonts w:ascii="Arial" w:hAnsi="Arial" w:cs="Arial"/>
          <w:b/>
          <w:bCs/>
          <w:color w:val="00B0F0"/>
          <w:sz w:val="21"/>
          <w:szCs w:val="21"/>
          <w:shd w:val="clear" w:color="auto" w:fill="FFFFFF"/>
        </w:rPr>
        <w:t>, celui qui voit, est uniquement le pouvoir de voir. Mais bien</w:t>
      </w:r>
    </w:p>
    <w:p w14:paraId="1B1649B6" w14:textId="77777777" w:rsidR="00831B05" w:rsidRPr="00256088" w:rsidRDefault="00831B05" w:rsidP="00831B05">
      <w:pPr>
        <w:rPr>
          <w:rFonts w:ascii="Arial" w:hAnsi="Arial" w:cs="Arial"/>
          <w:b/>
          <w:bCs/>
          <w:color w:val="00B0F0"/>
          <w:sz w:val="21"/>
          <w:szCs w:val="21"/>
          <w:shd w:val="clear" w:color="auto" w:fill="FFFFFF"/>
        </w:rPr>
      </w:pPr>
      <w:r w:rsidRPr="00256088">
        <w:rPr>
          <w:rFonts w:ascii="Arial" w:hAnsi="Arial" w:cs="Arial"/>
          <w:b/>
          <w:bCs/>
          <w:color w:val="00B0F0"/>
          <w:sz w:val="21"/>
          <w:szCs w:val="21"/>
          <w:shd w:val="clear" w:color="auto" w:fill="FFFFFF"/>
        </w:rPr>
        <w:t>que pur, il est témoin de ce qu'il voit. »</w:t>
      </w:r>
    </w:p>
    <w:p w14:paraId="41169AFE" w14:textId="77777777" w:rsidR="00831B05" w:rsidRPr="003D785F" w:rsidRDefault="00831B05" w:rsidP="00831B05">
      <w:pPr>
        <w:rPr>
          <w:rFonts w:ascii="Arial" w:hAnsi="Arial" w:cs="Arial"/>
          <w:color w:val="202122"/>
          <w:sz w:val="21"/>
          <w:szCs w:val="21"/>
          <w:shd w:val="clear" w:color="auto" w:fill="FFFFFF"/>
        </w:rPr>
      </w:pPr>
      <w:proofErr w:type="spellStart"/>
      <w:r w:rsidRPr="003D785F">
        <w:rPr>
          <w:rFonts w:ascii="Arial" w:hAnsi="Arial" w:cs="Arial"/>
          <w:color w:val="202122"/>
          <w:sz w:val="21"/>
          <w:szCs w:val="21"/>
          <w:shd w:val="clear" w:color="auto" w:fill="FFFFFF"/>
        </w:rPr>
        <w:t>drashtar</w:t>
      </w:r>
      <w:proofErr w:type="spellEnd"/>
      <w:r w:rsidRPr="003D785F">
        <w:rPr>
          <w:rFonts w:ascii="Arial" w:hAnsi="Arial" w:cs="Arial"/>
          <w:color w:val="202122"/>
          <w:sz w:val="21"/>
          <w:szCs w:val="21"/>
          <w:shd w:val="clear" w:color="auto" w:fill="FFFFFF"/>
        </w:rPr>
        <w:t xml:space="preserve"> : celui qui voit, la conscience profonde</w:t>
      </w:r>
    </w:p>
    <w:p w14:paraId="1B44E4E2" w14:textId="77777777" w:rsidR="00831B05" w:rsidRPr="003D785F" w:rsidRDefault="00831B05" w:rsidP="00831B05">
      <w:pPr>
        <w:rPr>
          <w:rFonts w:ascii="Arial" w:hAnsi="Arial" w:cs="Arial"/>
          <w:color w:val="202122"/>
          <w:sz w:val="21"/>
          <w:szCs w:val="21"/>
          <w:shd w:val="clear" w:color="auto" w:fill="FFFFFF"/>
        </w:rPr>
      </w:pPr>
      <w:proofErr w:type="spellStart"/>
      <w:r w:rsidRPr="003D785F">
        <w:rPr>
          <w:rFonts w:ascii="Arial" w:hAnsi="Arial" w:cs="Arial"/>
          <w:color w:val="202122"/>
          <w:sz w:val="21"/>
          <w:szCs w:val="21"/>
          <w:shd w:val="clear" w:color="auto" w:fill="FFFFFF"/>
        </w:rPr>
        <w:t>drishi</w:t>
      </w:r>
      <w:proofErr w:type="spellEnd"/>
      <w:r w:rsidRPr="003D785F">
        <w:rPr>
          <w:rFonts w:ascii="Arial" w:hAnsi="Arial" w:cs="Arial"/>
          <w:color w:val="202122"/>
          <w:sz w:val="21"/>
          <w:szCs w:val="21"/>
          <w:shd w:val="clear" w:color="auto" w:fill="FFFFFF"/>
        </w:rPr>
        <w:t xml:space="preserve"> : action, faculté, pouvoir de voir</w:t>
      </w:r>
    </w:p>
    <w:p w14:paraId="3D0D6714" w14:textId="77777777" w:rsidR="00831B05" w:rsidRPr="003D785F" w:rsidRDefault="00831B05" w:rsidP="00831B05">
      <w:pPr>
        <w:rPr>
          <w:rFonts w:ascii="Arial" w:hAnsi="Arial" w:cs="Arial"/>
          <w:color w:val="202122"/>
          <w:sz w:val="21"/>
          <w:szCs w:val="21"/>
          <w:shd w:val="clear" w:color="auto" w:fill="FFFFFF"/>
        </w:rPr>
      </w:pPr>
      <w:r w:rsidRPr="003D785F">
        <w:rPr>
          <w:rFonts w:ascii="Arial" w:hAnsi="Arial" w:cs="Arial"/>
          <w:color w:val="202122"/>
          <w:sz w:val="21"/>
          <w:szCs w:val="21"/>
          <w:shd w:val="clear" w:color="auto" w:fill="FFFFFF"/>
        </w:rPr>
        <w:t>-</w:t>
      </w:r>
      <w:proofErr w:type="spellStart"/>
      <w:r w:rsidRPr="003D785F">
        <w:rPr>
          <w:rFonts w:ascii="Arial" w:hAnsi="Arial" w:cs="Arial"/>
          <w:color w:val="202122"/>
          <w:sz w:val="21"/>
          <w:szCs w:val="21"/>
          <w:shd w:val="clear" w:color="auto" w:fill="FFFFFF"/>
        </w:rPr>
        <w:t>mātra</w:t>
      </w:r>
      <w:proofErr w:type="spellEnd"/>
      <w:r w:rsidRPr="003D785F">
        <w:rPr>
          <w:rFonts w:ascii="Arial" w:hAnsi="Arial" w:cs="Arial"/>
          <w:color w:val="202122"/>
          <w:sz w:val="21"/>
          <w:szCs w:val="21"/>
          <w:shd w:val="clear" w:color="auto" w:fill="FFFFFF"/>
        </w:rPr>
        <w:t xml:space="preserve"> (en composé) : seulement, rien que</w:t>
      </w:r>
    </w:p>
    <w:p w14:paraId="46382DDA" w14:textId="77777777" w:rsidR="00831B05" w:rsidRPr="003D785F" w:rsidRDefault="00831B05" w:rsidP="00831B05">
      <w:pPr>
        <w:rPr>
          <w:rFonts w:ascii="Arial" w:hAnsi="Arial" w:cs="Arial"/>
          <w:color w:val="202122"/>
          <w:sz w:val="21"/>
          <w:szCs w:val="21"/>
          <w:shd w:val="clear" w:color="auto" w:fill="FFFFFF"/>
        </w:rPr>
      </w:pPr>
      <w:proofErr w:type="spellStart"/>
      <w:r w:rsidRPr="003D785F">
        <w:rPr>
          <w:rFonts w:ascii="Arial" w:hAnsi="Arial" w:cs="Arial"/>
          <w:color w:val="202122"/>
          <w:sz w:val="21"/>
          <w:szCs w:val="21"/>
          <w:shd w:val="clear" w:color="auto" w:fill="FFFFFF"/>
        </w:rPr>
        <w:t>shuddha</w:t>
      </w:r>
      <w:proofErr w:type="spellEnd"/>
      <w:r w:rsidRPr="003D785F">
        <w:rPr>
          <w:rFonts w:ascii="Arial" w:hAnsi="Arial" w:cs="Arial"/>
          <w:color w:val="202122"/>
          <w:sz w:val="21"/>
          <w:szCs w:val="21"/>
          <w:shd w:val="clear" w:color="auto" w:fill="FFFFFF"/>
        </w:rPr>
        <w:t xml:space="preserve"> : pur</w:t>
      </w:r>
    </w:p>
    <w:p w14:paraId="7443D7E3" w14:textId="77777777" w:rsidR="00831B05" w:rsidRPr="003D785F" w:rsidRDefault="00831B05" w:rsidP="00831B05">
      <w:pPr>
        <w:rPr>
          <w:rFonts w:ascii="Arial" w:hAnsi="Arial" w:cs="Arial"/>
          <w:color w:val="202122"/>
          <w:sz w:val="21"/>
          <w:szCs w:val="21"/>
          <w:shd w:val="clear" w:color="auto" w:fill="FFFFFF"/>
        </w:rPr>
      </w:pPr>
      <w:r w:rsidRPr="003D785F">
        <w:rPr>
          <w:rFonts w:ascii="Arial" w:hAnsi="Arial" w:cs="Arial"/>
          <w:color w:val="202122"/>
          <w:sz w:val="21"/>
          <w:szCs w:val="21"/>
          <w:shd w:val="clear" w:color="auto" w:fill="FFFFFF"/>
        </w:rPr>
        <w:t>api : même, bien que</w:t>
      </w:r>
    </w:p>
    <w:p w14:paraId="69BE1B8B" w14:textId="77777777" w:rsidR="00831B05" w:rsidRPr="003D785F" w:rsidRDefault="00831B05" w:rsidP="00831B05">
      <w:pPr>
        <w:rPr>
          <w:rFonts w:ascii="Arial" w:hAnsi="Arial" w:cs="Arial"/>
          <w:color w:val="202122"/>
          <w:sz w:val="21"/>
          <w:szCs w:val="21"/>
          <w:shd w:val="clear" w:color="auto" w:fill="FFFFFF"/>
        </w:rPr>
      </w:pPr>
      <w:proofErr w:type="spellStart"/>
      <w:r w:rsidRPr="003D785F">
        <w:rPr>
          <w:rFonts w:ascii="Arial" w:hAnsi="Arial" w:cs="Arial"/>
          <w:color w:val="202122"/>
          <w:sz w:val="21"/>
          <w:szCs w:val="21"/>
          <w:shd w:val="clear" w:color="auto" w:fill="FFFFFF"/>
        </w:rPr>
        <w:t>pratyaya</w:t>
      </w:r>
      <w:proofErr w:type="spellEnd"/>
      <w:r w:rsidRPr="003D785F">
        <w:rPr>
          <w:rFonts w:ascii="Arial" w:hAnsi="Arial" w:cs="Arial"/>
          <w:color w:val="202122"/>
          <w:sz w:val="21"/>
          <w:szCs w:val="21"/>
          <w:shd w:val="clear" w:color="auto" w:fill="FFFFFF"/>
        </w:rPr>
        <w:t xml:space="preserve"> : croyance, opinion, expérience</w:t>
      </w:r>
    </w:p>
    <w:p w14:paraId="3D339BE8" w14:textId="77777777" w:rsidR="00831B05" w:rsidRDefault="00831B05" w:rsidP="00831B05">
      <w:pPr>
        <w:rPr>
          <w:rFonts w:ascii="Arial" w:hAnsi="Arial" w:cs="Arial"/>
          <w:color w:val="202122"/>
          <w:sz w:val="21"/>
          <w:szCs w:val="21"/>
          <w:shd w:val="clear" w:color="auto" w:fill="FFFFFF"/>
        </w:rPr>
      </w:pPr>
      <w:proofErr w:type="spellStart"/>
      <w:r w:rsidRPr="003D785F">
        <w:rPr>
          <w:rFonts w:ascii="Arial" w:hAnsi="Arial" w:cs="Arial"/>
          <w:color w:val="202122"/>
          <w:sz w:val="21"/>
          <w:szCs w:val="21"/>
          <w:shd w:val="clear" w:color="auto" w:fill="FFFFFF"/>
        </w:rPr>
        <w:t>anupashya</w:t>
      </w:r>
      <w:proofErr w:type="spellEnd"/>
      <w:r w:rsidRPr="003D785F">
        <w:rPr>
          <w:rFonts w:ascii="Arial" w:hAnsi="Arial" w:cs="Arial"/>
          <w:color w:val="202122"/>
          <w:sz w:val="21"/>
          <w:szCs w:val="21"/>
          <w:shd w:val="clear" w:color="auto" w:fill="FFFFFF"/>
        </w:rPr>
        <w:t xml:space="preserve"> : celui qui regarde</w:t>
      </w:r>
    </w:p>
    <w:p w14:paraId="7FF0E925" w14:textId="77777777" w:rsidR="00831B05" w:rsidRDefault="00831B05" w:rsidP="00831B05">
      <w:pPr>
        <w:rPr>
          <w:rFonts w:ascii="Arial" w:hAnsi="Arial" w:cs="Arial"/>
          <w:color w:val="202122"/>
          <w:sz w:val="21"/>
          <w:szCs w:val="21"/>
          <w:shd w:val="clear" w:color="auto" w:fill="FFFFFF"/>
        </w:rPr>
      </w:pPr>
    </w:p>
    <w:p w14:paraId="582D36C9" w14:textId="77777777" w:rsidR="00831B05" w:rsidRDefault="00831B05" w:rsidP="00831B05">
      <w:pPr>
        <w:rPr>
          <w:noProof/>
        </w:rPr>
      </w:pPr>
      <w:r w:rsidRPr="00B709E8">
        <w:rPr>
          <w:noProof/>
        </w:rPr>
        <w:drawing>
          <wp:inline distT="0" distB="0" distL="0" distR="0" wp14:anchorId="3F38319E" wp14:editId="69D45E5A">
            <wp:extent cx="5760085" cy="735965"/>
            <wp:effectExtent l="0" t="0" r="0" b="698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85" cy="735965"/>
                    </a:xfrm>
                    <a:prstGeom prst="rect">
                      <a:avLst/>
                    </a:prstGeom>
                    <a:noFill/>
                    <a:ln>
                      <a:noFill/>
                    </a:ln>
                  </pic:spPr>
                </pic:pic>
              </a:graphicData>
            </a:graphic>
          </wp:inline>
        </w:drawing>
      </w:r>
    </w:p>
    <w:p w14:paraId="599BB115" w14:textId="77777777" w:rsidR="00831B05" w:rsidRDefault="00831B05" w:rsidP="00831B05">
      <w:pPr>
        <w:rPr>
          <w:noProof/>
        </w:rPr>
      </w:pPr>
    </w:p>
    <w:p w14:paraId="44E55A54"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II.21 </w:t>
      </w:r>
      <w:proofErr w:type="spellStart"/>
      <w:r w:rsidRPr="002A0773">
        <w:rPr>
          <w:rFonts w:ascii="Arial" w:hAnsi="Arial" w:cs="Arial"/>
          <w:b/>
          <w:bCs/>
          <w:color w:val="00B0F0"/>
          <w:sz w:val="21"/>
          <w:szCs w:val="21"/>
          <w:shd w:val="clear" w:color="auto" w:fill="FFFFFF"/>
        </w:rPr>
        <w:t>Tadarthah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eva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drisyasya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atma</w:t>
      </w:r>
      <w:proofErr w:type="spellEnd"/>
    </w:p>
    <w:p w14:paraId="2DC73157" w14:textId="77777777" w:rsidR="00831B05" w:rsidRPr="002A0773" w:rsidRDefault="00831B05" w:rsidP="00831B05">
      <w:pPr>
        <w:rPr>
          <w:rFonts w:ascii="Arial" w:hAnsi="Arial" w:cs="Arial"/>
          <w:b/>
          <w:bCs/>
          <w:color w:val="00B0F0"/>
          <w:sz w:val="21"/>
          <w:szCs w:val="21"/>
          <w:shd w:val="clear" w:color="auto" w:fill="FFFFFF"/>
        </w:rPr>
      </w:pPr>
    </w:p>
    <w:p w14:paraId="4DBCB4DD" w14:textId="77777777" w:rsidR="00831B05" w:rsidRDefault="00831B05" w:rsidP="00831B05">
      <w:pPr>
        <w:rPr>
          <w:rFonts w:ascii="Arial" w:hAnsi="Arial" w:cs="Arial"/>
          <w:b/>
          <w:bCs/>
          <w:color w:val="00B0F0"/>
          <w:sz w:val="21"/>
          <w:szCs w:val="21"/>
          <w:shd w:val="clear" w:color="auto" w:fill="FFFFFF"/>
        </w:rPr>
      </w:pPr>
      <w:r w:rsidRPr="009F5FC3">
        <w:rPr>
          <w:rFonts w:ascii="Arial" w:hAnsi="Arial" w:cs="Arial" w:hint="eastAsia"/>
          <w:b/>
          <w:bCs/>
          <w:color w:val="00B0F0"/>
          <w:sz w:val="21"/>
          <w:szCs w:val="21"/>
          <w:shd w:val="clear" w:color="auto" w:fill="FFFFFF"/>
        </w:rPr>
        <w:t>«</w:t>
      </w:r>
      <w:r w:rsidRPr="009F5FC3">
        <w:rPr>
          <w:rFonts w:ascii="Arial" w:hAnsi="Arial" w:cs="Arial"/>
          <w:b/>
          <w:bCs/>
          <w:color w:val="00B0F0"/>
          <w:sz w:val="21"/>
          <w:szCs w:val="21"/>
          <w:shd w:val="clear" w:color="auto" w:fill="FFFFFF"/>
        </w:rPr>
        <w:t xml:space="preserve"> La raison d'être de ce qui est vu</w:t>
      </w:r>
      <w:r>
        <w:rPr>
          <w:rFonts w:ascii="Arial" w:hAnsi="Arial" w:cs="Arial"/>
          <w:b/>
          <w:bCs/>
          <w:color w:val="00B0F0"/>
          <w:sz w:val="21"/>
          <w:szCs w:val="21"/>
          <w:shd w:val="clear" w:color="auto" w:fill="FFFFFF"/>
        </w:rPr>
        <w:t xml:space="preserve">, </w:t>
      </w:r>
      <w:r w:rsidRPr="009F5FC3">
        <w:rPr>
          <w:rFonts w:ascii="Arial" w:hAnsi="Arial" w:cs="Arial"/>
          <w:b/>
          <w:bCs/>
          <w:color w:val="00B0F0"/>
          <w:sz w:val="21"/>
          <w:szCs w:val="21"/>
          <w:shd w:val="clear" w:color="auto" w:fill="FFFFFF"/>
        </w:rPr>
        <w:t>e</w:t>
      </w:r>
      <w:r>
        <w:rPr>
          <w:rFonts w:ascii="Arial" w:hAnsi="Arial" w:cs="Arial"/>
          <w:b/>
          <w:bCs/>
          <w:color w:val="00B0F0"/>
          <w:sz w:val="21"/>
          <w:szCs w:val="21"/>
          <w:shd w:val="clear" w:color="auto" w:fill="FFFFFF"/>
        </w:rPr>
        <w:t>s</w:t>
      </w:r>
      <w:r w:rsidRPr="009F5FC3">
        <w:rPr>
          <w:rFonts w:ascii="Arial" w:hAnsi="Arial" w:cs="Arial"/>
          <w:b/>
          <w:bCs/>
          <w:color w:val="00B0F0"/>
          <w:sz w:val="21"/>
          <w:szCs w:val="21"/>
          <w:shd w:val="clear" w:color="auto" w:fill="FFFFFF"/>
        </w:rPr>
        <w:t>t seulement d'être vu. »</w:t>
      </w:r>
    </w:p>
    <w:p w14:paraId="5B736F74" w14:textId="77777777" w:rsidR="00831B05" w:rsidRPr="00FC66C8" w:rsidRDefault="00831B05" w:rsidP="00831B05">
      <w:pPr>
        <w:rPr>
          <w:rFonts w:ascii="Arial" w:hAnsi="Arial" w:cs="Arial"/>
          <w:b/>
          <w:bCs/>
          <w:color w:val="00B0F0"/>
          <w:sz w:val="21"/>
          <w:szCs w:val="21"/>
          <w:shd w:val="clear" w:color="auto" w:fill="FFFFFF"/>
          <w:lang w:val="en-US"/>
        </w:rPr>
      </w:pPr>
      <w:r w:rsidRPr="00FC66C8">
        <w:rPr>
          <w:rFonts w:ascii="Arial" w:hAnsi="Arial" w:cs="Arial" w:hint="eastAsia"/>
          <w:b/>
          <w:bCs/>
          <w:color w:val="00B0F0"/>
          <w:sz w:val="21"/>
          <w:szCs w:val="21"/>
          <w:shd w:val="clear" w:color="auto" w:fill="FFFFFF"/>
          <w:lang w:val="en-US"/>
        </w:rPr>
        <w:t>«</w:t>
      </w:r>
      <w:r w:rsidRPr="00FC66C8">
        <w:rPr>
          <w:rFonts w:ascii="Arial" w:hAnsi="Arial" w:cs="Arial"/>
          <w:b/>
          <w:bCs/>
          <w:color w:val="00B0F0"/>
          <w:sz w:val="21"/>
          <w:szCs w:val="21"/>
          <w:shd w:val="clear" w:color="auto" w:fill="FFFFFF"/>
          <w:lang w:val="en-US"/>
        </w:rPr>
        <w:t xml:space="preserve"> Nature and intelligence exist solely to</w:t>
      </w:r>
      <w:r>
        <w:rPr>
          <w:rFonts w:ascii="Arial" w:hAnsi="Arial" w:cs="Arial"/>
          <w:b/>
          <w:bCs/>
          <w:color w:val="00B0F0"/>
          <w:sz w:val="21"/>
          <w:szCs w:val="21"/>
          <w:shd w:val="clear" w:color="auto" w:fill="FFFFFF"/>
          <w:lang w:val="en-US"/>
        </w:rPr>
        <w:t xml:space="preserve"> serve the seer’s true purpose, emancipation</w:t>
      </w:r>
      <w:r w:rsidRPr="00FC66C8">
        <w:rPr>
          <w:rFonts w:ascii="Arial" w:hAnsi="Arial" w:cs="Arial"/>
          <w:b/>
          <w:bCs/>
          <w:color w:val="00B0F0"/>
          <w:sz w:val="21"/>
          <w:szCs w:val="21"/>
          <w:shd w:val="clear" w:color="auto" w:fill="FFFFFF"/>
          <w:lang w:val="en-US"/>
        </w:rPr>
        <w:t>»</w:t>
      </w:r>
    </w:p>
    <w:p w14:paraId="7687A7EE" w14:textId="77777777" w:rsidR="00831B05" w:rsidRPr="009F5FC3" w:rsidRDefault="00831B05" w:rsidP="00831B05">
      <w:pPr>
        <w:rPr>
          <w:rFonts w:ascii="Arial" w:hAnsi="Arial" w:cs="Arial"/>
          <w:color w:val="202122"/>
          <w:sz w:val="21"/>
          <w:szCs w:val="21"/>
          <w:shd w:val="clear" w:color="auto" w:fill="FFFFFF"/>
        </w:rPr>
      </w:pPr>
      <w:proofErr w:type="spellStart"/>
      <w:r w:rsidRPr="009F5FC3">
        <w:rPr>
          <w:rFonts w:ascii="Arial" w:hAnsi="Arial" w:cs="Arial"/>
          <w:color w:val="202122"/>
          <w:sz w:val="21"/>
          <w:szCs w:val="21"/>
          <w:shd w:val="clear" w:color="auto" w:fill="FFFFFF"/>
        </w:rPr>
        <w:t>tad</w:t>
      </w:r>
      <w:proofErr w:type="spellEnd"/>
      <w:r w:rsidRPr="009F5FC3">
        <w:rPr>
          <w:rFonts w:ascii="Arial" w:hAnsi="Arial" w:cs="Arial"/>
          <w:color w:val="202122"/>
          <w:sz w:val="21"/>
          <w:szCs w:val="21"/>
          <w:shd w:val="clear" w:color="auto" w:fill="FFFFFF"/>
        </w:rPr>
        <w:t xml:space="preserve"> : cela</w:t>
      </w:r>
    </w:p>
    <w:p w14:paraId="4D4239CA" w14:textId="77777777" w:rsidR="00831B05" w:rsidRPr="009F5FC3" w:rsidRDefault="00831B05" w:rsidP="00831B05">
      <w:pPr>
        <w:rPr>
          <w:rFonts w:ascii="Arial" w:hAnsi="Arial" w:cs="Arial"/>
          <w:color w:val="202122"/>
          <w:sz w:val="21"/>
          <w:szCs w:val="21"/>
          <w:shd w:val="clear" w:color="auto" w:fill="FFFFFF"/>
        </w:rPr>
      </w:pPr>
      <w:proofErr w:type="spellStart"/>
      <w:r w:rsidRPr="009F5FC3">
        <w:rPr>
          <w:rFonts w:ascii="Arial" w:hAnsi="Arial" w:cs="Arial"/>
          <w:color w:val="202122"/>
          <w:sz w:val="21"/>
          <w:szCs w:val="21"/>
          <w:shd w:val="clear" w:color="auto" w:fill="FFFFFF"/>
        </w:rPr>
        <w:t>artha</w:t>
      </w:r>
      <w:proofErr w:type="spellEnd"/>
      <w:r w:rsidRPr="009F5FC3">
        <w:rPr>
          <w:rFonts w:ascii="Arial" w:hAnsi="Arial" w:cs="Arial"/>
          <w:color w:val="202122"/>
          <w:sz w:val="21"/>
          <w:szCs w:val="21"/>
          <w:shd w:val="clear" w:color="auto" w:fill="FFFFFF"/>
        </w:rPr>
        <w:t xml:space="preserve"> : cause, raison d'être</w:t>
      </w:r>
    </w:p>
    <w:p w14:paraId="00AFDC9E" w14:textId="77777777" w:rsidR="00831B05" w:rsidRPr="009F5FC3" w:rsidRDefault="00831B05" w:rsidP="00831B05">
      <w:pPr>
        <w:rPr>
          <w:rFonts w:ascii="Arial" w:hAnsi="Arial" w:cs="Arial"/>
          <w:color w:val="202122"/>
          <w:sz w:val="21"/>
          <w:szCs w:val="21"/>
          <w:shd w:val="clear" w:color="auto" w:fill="FFFFFF"/>
        </w:rPr>
      </w:pPr>
      <w:proofErr w:type="spellStart"/>
      <w:r w:rsidRPr="009F5FC3">
        <w:rPr>
          <w:rFonts w:ascii="Arial" w:hAnsi="Arial" w:cs="Arial" w:hint="eastAsia"/>
          <w:color w:val="202122"/>
          <w:sz w:val="21"/>
          <w:szCs w:val="21"/>
          <w:shd w:val="clear" w:color="auto" w:fill="FFFFFF"/>
        </w:rPr>
        <w:t>é</w:t>
      </w:r>
      <w:r w:rsidRPr="009F5FC3">
        <w:rPr>
          <w:rFonts w:ascii="Arial" w:hAnsi="Arial" w:cs="Arial"/>
          <w:color w:val="202122"/>
          <w:sz w:val="21"/>
          <w:szCs w:val="21"/>
          <w:shd w:val="clear" w:color="auto" w:fill="FFFFFF"/>
        </w:rPr>
        <w:t>va</w:t>
      </w:r>
      <w:proofErr w:type="spellEnd"/>
      <w:r w:rsidRPr="009F5FC3">
        <w:rPr>
          <w:rFonts w:ascii="Arial" w:hAnsi="Arial" w:cs="Arial"/>
          <w:color w:val="202122"/>
          <w:sz w:val="21"/>
          <w:szCs w:val="21"/>
          <w:shd w:val="clear" w:color="auto" w:fill="FFFFFF"/>
        </w:rPr>
        <w:t xml:space="preserve"> : seulement</w:t>
      </w:r>
    </w:p>
    <w:p w14:paraId="75AF51E4" w14:textId="77777777" w:rsidR="00831B05" w:rsidRPr="009F5FC3" w:rsidRDefault="00831B05" w:rsidP="00831B05">
      <w:pPr>
        <w:rPr>
          <w:rFonts w:ascii="Arial" w:hAnsi="Arial" w:cs="Arial"/>
          <w:color w:val="202122"/>
          <w:sz w:val="21"/>
          <w:szCs w:val="21"/>
          <w:shd w:val="clear" w:color="auto" w:fill="FFFFFF"/>
        </w:rPr>
      </w:pPr>
      <w:proofErr w:type="spellStart"/>
      <w:r w:rsidRPr="009F5FC3">
        <w:rPr>
          <w:rFonts w:ascii="Arial" w:hAnsi="Arial" w:cs="Arial"/>
          <w:color w:val="202122"/>
          <w:sz w:val="21"/>
          <w:szCs w:val="21"/>
          <w:shd w:val="clear" w:color="auto" w:fill="FFFFFF"/>
        </w:rPr>
        <w:t>drishya</w:t>
      </w:r>
      <w:proofErr w:type="spellEnd"/>
      <w:r w:rsidRPr="009F5FC3">
        <w:rPr>
          <w:rFonts w:ascii="Arial" w:hAnsi="Arial" w:cs="Arial"/>
          <w:color w:val="202122"/>
          <w:sz w:val="21"/>
          <w:szCs w:val="21"/>
          <w:shd w:val="clear" w:color="auto" w:fill="FFFFFF"/>
        </w:rPr>
        <w:t xml:space="preserve"> : la chose vue, le spectacle</w:t>
      </w:r>
    </w:p>
    <w:p w14:paraId="61E59662" w14:textId="77777777" w:rsidR="00831B05" w:rsidRPr="009F5FC3" w:rsidRDefault="00831B05" w:rsidP="00831B05">
      <w:pPr>
        <w:rPr>
          <w:rFonts w:ascii="Arial" w:hAnsi="Arial" w:cs="Arial"/>
          <w:color w:val="202122"/>
          <w:sz w:val="21"/>
          <w:szCs w:val="21"/>
          <w:shd w:val="clear" w:color="auto" w:fill="FFFFFF"/>
        </w:rPr>
      </w:pPr>
      <w:proofErr w:type="spellStart"/>
      <w:r w:rsidRPr="009F5FC3">
        <w:rPr>
          <w:rFonts w:ascii="Arial" w:hAnsi="Arial" w:cs="Arial" w:hint="eastAsia"/>
          <w:color w:val="202122"/>
          <w:sz w:val="21"/>
          <w:szCs w:val="21"/>
          <w:shd w:val="clear" w:color="auto" w:fill="FFFFFF"/>
        </w:rPr>
        <w:t>ā</w:t>
      </w:r>
      <w:r w:rsidRPr="009F5FC3">
        <w:rPr>
          <w:rFonts w:ascii="Arial" w:hAnsi="Arial" w:cs="Arial"/>
          <w:color w:val="202122"/>
          <w:sz w:val="21"/>
          <w:szCs w:val="21"/>
          <w:shd w:val="clear" w:color="auto" w:fill="FFFFFF"/>
        </w:rPr>
        <w:t>tmā</w:t>
      </w:r>
      <w:proofErr w:type="spellEnd"/>
      <w:r w:rsidRPr="009F5FC3">
        <w:rPr>
          <w:rFonts w:ascii="Arial" w:hAnsi="Arial" w:cs="Arial"/>
          <w:color w:val="202122"/>
          <w:sz w:val="21"/>
          <w:szCs w:val="21"/>
          <w:shd w:val="clear" w:color="auto" w:fill="FFFFFF"/>
        </w:rPr>
        <w:t xml:space="preserve"> : nature, principe, essence</w:t>
      </w:r>
    </w:p>
    <w:p w14:paraId="3FC70B0A" w14:textId="77777777" w:rsidR="00831B05" w:rsidRDefault="00831B05" w:rsidP="00831B05">
      <w:pPr>
        <w:rPr>
          <w:rFonts w:ascii="Arial" w:hAnsi="Arial" w:cs="Arial"/>
          <w:b/>
          <w:bCs/>
          <w:color w:val="00B0F0"/>
          <w:sz w:val="21"/>
          <w:szCs w:val="21"/>
          <w:shd w:val="clear" w:color="auto" w:fill="FFFFFF"/>
          <w:lang w:val="en-US"/>
        </w:rPr>
      </w:pPr>
    </w:p>
    <w:p w14:paraId="51FF4584" w14:textId="77777777" w:rsidR="00831B05" w:rsidRPr="009F5FC3" w:rsidRDefault="00831B05" w:rsidP="00831B05">
      <w:pPr>
        <w:rPr>
          <w:rFonts w:ascii="Arial" w:hAnsi="Arial" w:cs="Arial"/>
          <w:b/>
          <w:bCs/>
          <w:color w:val="00B0F0"/>
          <w:sz w:val="21"/>
          <w:szCs w:val="21"/>
          <w:shd w:val="clear" w:color="auto" w:fill="FFFFFF"/>
          <w:lang w:val="en-US"/>
        </w:rPr>
      </w:pPr>
      <w:r w:rsidRPr="008C3E63">
        <w:rPr>
          <w:noProof/>
        </w:rPr>
        <w:drawing>
          <wp:inline distT="0" distB="0" distL="0" distR="0" wp14:anchorId="13348860" wp14:editId="61609102">
            <wp:extent cx="5753735" cy="513080"/>
            <wp:effectExtent l="0" t="0" r="0"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3735" cy="513080"/>
                    </a:xfrm>
                    <a:prstGeom prst="rect">
                      <a:avLst/>
                    </a:prstGeom>
                    <a:noFill/>
                    <a:ln>
                      <a:noFill/>
                    </a:ln>
                  </pic:spPr>
                </pic:pic>
              </a:graphicData>
            </a:graphic>
          </wp:inline>
        </w:drawing>
      </w:r>
    </w:p>
    <w:p w14:paraId="491AAC59" w14:textId="77777777" w:rsidR="00831B05" w:rsidRDefault="00831B05" w:rsidP="00831B05">
      <w:pPr>
        <w:rPr>
          <w:rFonts w:ascii="Arial" w:hAnsi="Arial" w:cs="Arial"/>
          <w:color w:val="202122"/>
          <w:sz w:val="21"/>
          <w:szCs w:val="21"/>
          <w:shd w:val="clear" w:color="auto" w:fill="FFFFFF"/>
          <w:lang w:val="en-US"/>
        </w:rPr>
      </w:pPr>
    </w:p>
    <w:p w14:paraId="1F52B28B" w14:textId="77777777" w:rsidR="00831B05" w:rsidRDefault="00831B05" w:rsidP="00831B05">
      <w:pPr>
        <w:rPr>
          <w:rFonts w:ascii="Arial" w:hAnsi="Arial" w:cs="Arial"/>
          <w:color w:val="202122"/>
          <w:sz w:val="21"/>
          <w:szCs w:val="21"/>
          <w:shd w:val="clear" w:color="auto" w:fill="FFFFFF"/>
          <w:lang w:val="en-US"/>
        </w:rPr>
      </w:pPr>
    </w:p>
    <w:p w14:paraId="42983AAA" w14:textId="77777777" w:rsidR="00831B05" w:rsidRDefault="00831B05" w:rsidP="00831B05">
      <w:pPr>
        <w:rPr>
          <w:rFonts w:ascii="Arial" w:hAnsi="Arial" w:cs="Arial"/>
          <w:b/>
          <w:bCs/>
          <w:color w:val="00B0F0"/>
          <w:sz w:val="21"/>
          <w:szCs w:val="21"/>
          <w:shd w:val="clear" w:color="auto" w:fill="FFFFFF"/>
          <w:lang w:val="en-US"/>
        </w:rPr>
      </w:pPr>
    </w:p>
    <w:p w14:paraId="650F6020" w14:textId="77777777" w:rsidR="00831B05" w:rsidRDefault="00831B05" w:rsidP="00831B05">
      <w:pPr>
        <w:rPr>
          <w:rFonts w:ascii="Arial" w:hAnsi="Arial" w:cs="Arial"/>
          <w:b/>
          <w:bCs/>
          <w:color w:val="00B0F0"/>
          <w:sz w:val="21"/>
          <w:szCs w:val="21"/>
          <w:shd w:val="clear" w:color="auto" w:fill="FFFFFF"/>
          <w:lang w:val="en-US"/>
        </w:rPr>
      </w:pPr>
    </w:p>
    <w:p w14:paraId="19E799B3" w14:textId="77777777" w:rsidR="00831B05" w:rsidRDefault="00831B05" w:rsidP="00831B05">
      <w:pPr>
        <w:rPr>
          <w:rFonts w:ascii="Arial" w:hAnsi="Arial" w:cs="Arial"/>
          <w:b/>
          <w:bCs/>
          <w:color w:val="00B0F0"/>
          <w:sz w:val="21"/>
          <w:szCs w:val="21"/>
          <w:shd w:val="clear" w:color="auto" w:fill="FFFFFF"/>
          <w:lang w:val="en-US"/>
        </w:rPr>
      </w:pPr>
    </w:p>
    <w:p w14:paraId="650014FB" w14:textId="77777777" w:rsidR="00831B05" w:rsidRDefault="00831B05" w:rsidP="00831B05">
      <w:pPr>
        <w:rPr>
          <w:rFonts w:ascii="Arial" w:hAnsi="Arial" w:cs="Arial"/>
          <w:b/>
          <w:bCs/>
          <w:color w:val="00B0F0"/>
          <w:sz w:val="21"/>
          <w:szCs w:val="21"/>
          <w:shd w:val="clear" w:color="auto" w:fill="FFFFFF"/>
          <w:lang w:val="en-US"/>
        </w:rPr>
      </w:pPr>
    </w:p>
    <w:p w14:paraId="4F31E0C9" w14:textId="77777777" w:rsidR="00831B05" w:rsidRDefault="00831B05" w:rsidP="00831B05">
      <w:pPr>
        <w:rPr>
          <w:rFonts w:ascii="Arial" w:hAnsi="Arial" w:cs="Arial"/>
          <w:b/>
          <w:bCs/>
          <w:color w:val="00B0F0"/>
          <w:sz w:val="21"/>
          <w:szCs w:val="21"/>
          <w:shd w:val="clear" w:color="auto" w:fill="FFFFFF"/>
          <w:lang w:val="en-US"/>
        </w:rPr>
      </w:pPr>
    </w:p>
    <w:p w14:paraId="478965AC" w14:textId="77777777" w:rsidR="00831B05" w:rsidRDefault="00831B05" w:rsidP="00831B05">
      <w:pPr>
        <w:rPr>
          <w:rFonts w:ascii="Arial" w:hAnsi="Arial" w:cs="Arial"/>
          <w:b/>
          <w:bCs/>
          <w:color w:val="00B0F0"/>
          <w:sz w:val="21"/>
          <w:szCs w:val="21"/>
          <w:shd w:val="clear" w:color="auto" w:fill="FFFFFF"/>
          <w:lang w:val="en-US"/>
        </w:rPr>
      </w:pPr>
    </w:p>
    <w:p w14:paraId="7D0E4B7A" w14:textId="77777777" w:rsidR="00831B05" w:rsidRDefault="00831B05" w:rsidP="00831B05">
      <w:pPr>
        <w:rPr>
          <w:rFonts w:ascii="Arial" w:hAnsi="Arial" w:cs="Arial"/>
          <w:b/>
          <w:bCs/>
          <w:color w:val="00B0F0"/>
          <w:sz w:val="21"/>
          <w:szCs w:val="21"/>
          <w:shd w:val="clear" w:color="auto" w:fill="FFFFFF"/>
          <w:lang w:val="en-US"/>
        </w:rPr>
      </w:pPr>
    </w:p>
    <w:p w14:paraId="287278EA" w14:textId="77777777" w:rsidR="00831B05" w:rsidRDefault="00831B05" w:rsidP="00831B05">
      <w:pPr>
        <w:rPr>
          <w:rFonts w:ascii="Arial" w:hAnsi="Arial" w:cs="Arial"/>
          <w:b/>
          <w:bCs/>
          <w:color w:val="00B0F0"/>
          <w:sz w:val="21"/>
          <w:szCs w:val="21"/>
          <w:shd w:val="clear" w:color="auto" w:fill="FFFFFF"/>
          <w:lang w:val="en-US"/>
        </w:rPr>
      </w:pPr>
    </w:p>
    <w:p w14:paraId="4A956A92" w14:textId="77777777" w:rsidR="00831B05" w:rsidRDefault="00831B05" w:rsidP="00831B05">
      <w:pPr>
        <w:rPr>
          <w:rFonts w:ascii="Arial" w:hAnsi="Arial" w:cs="Arial"/>
          <w:b/>
          <w:bCs/>
          <w:color w:val="00B0F0"/>
          <w:sz w:val="21"/>
          <w:szCs w:val="21"/>
          <w:shd w:val="clear" w:color="auto" w:fill="FFFFFF"/>
          <w:lang w:val="en-US"/>
        </w:rPr>
      </w:pPr>
      <w:r w:rsidRPr="009F5FC3">
        <w:rPr>
          <w:rFonts w:ascii="Arial" w:hAnsi="Arial" w:cs="Arial"/>
          <w:b/>
          <w:bCs/>
          <w:color w:val="00B0F0"/>
          <w:sz w:val="21"/>
          <w:szCs w:val="21"/>
          <w:shd w:val="clear" w:color="auto" w:fill="FFFFFF"/>
          <w:lang w:val="en-US"/>
        </w:rPr>
        <w:lastRenderedPageBreak/>
        <w:t>II.2</w:t>
      </w:r>
      <w:r>
        <w:rPr>
          <w:rFonts w:ascii="Arial" w:hAnsi="Arial" w:cs="Arial"/>
          <w:b/>
          <w:bCs/>
          <w:color w:val="00B0F0"/>
          <w:sz w:val="21"/>
          <w:szCs w:val="21"/>
          <w:shd w:val="clear" w:color="auto" w:fill="FFFFFF"/>
          <w:lang w:val="en-US"/>
        </w:rPr>
        <w:t xml:space="preserve">2 </w:t>
      </w:r>
      <w:proofErr w:type="spellStart"/>
      <w:r>
        <w:rPr>
          <w:rFonts w:ascii="Arial" w:hAnsi="Arial" w:cs="Arial"/>
          <w:b/>
          <w:bCs/>
          <w:color w:val="00B0F0"/>
          <w:sz w:val="21"/>
          <w:szCs w:val="21"/>
          <w:shd w:val="clear" w:color="auto" w:fill="FFFFFF"/>
          <w:lang w:val="en-US"/>
        </w:rPr>
        <w:t>Kritartham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prati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nastam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api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anastam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tadanya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sadharanatvat</w:t>
      </w:r>
      <w:proofErr w:type="spellEnd"/>
    </w:p>
    <w:p w14:paraId="61263A67" w14:textId="77777777" w:rsidR="00831B05" w:rsidRDefault="00831B05" w:rsidP="00831B05">
      <w:pPr>
        <w:rPr>
          <w:rFonts w:ascii="Arial" w:hAnsi="Arial" w:cs="Arial"/>
          <w:color w:val="202122"/>
          <w:sz w:val="21"/>
          <w:szCs w:val="21"/>
          <w:shd w:val="clear" w:color="auto" w:fill="FFFFFF"/>
          <w:lang w:val="en-US"/>
        </w:rPr>
      </w:pPr>
    </w:p>
    <w:p w14:paraId="129B79AE" w14:textId="77777777" w:rsidR="00831B05" w:rsidRPr="00B95705" w:rsidRDefault="00831B05" w:rsidP="00831B05">
      <w:pPr>
        <w:rPr>
          <w:rFonts w:ascii="Arial" w:hAnsi="Arial" w:cs="Arial"/>
          <w:b/>
          <w:bCs/>
          <w:color w:val="00B0F0"/>
          <w:sz w:val="21"/>
          <w:szCs w:val="21"/>
          <w:shd w:val="clear" w:color="auto" w:fill="FFFFFF"/>
        </w:rPr>
      </w:pPr>
      <w:r w:rsidRPr="00B95705">
        <w:rPr>
          <w:rFonts w:ascii="Arial" w:hAnsi="Arial" w:cs="Arial" w:hint="eastAsia"/>
          <w:b/>
          <w:bCs/>
          <w:color w:val="00B0F0"/>
          <w:sz w:val="21"/>
          <w:szCs w:val="21"/>
          <w:shd w:val="clear" w:color="auto" w:fill="FFFFFF"/>
        </w:rPr>
        <w:t>«</w:t>
      </w:r>
      <w:r w:rsidRPr="00B95705">
        <w:rPr>
          <w:rFonts w:ascii="Arial" w:hAnsi="Arial" w:cs="Arial"/>
          <w:b/>
          <w:bCs/>
          <w:color w:val="00B0F0"/>
          <w:sz w:val="21"/>
          <w:szCs w:val="21"/>
          <w:shd w:val="clear" w:color="auto" w:fill="FFFFFF"/>
        </w:rPr>
        <w:t xml:space="preserve"> Pour celui qui atteint ce but, cela disparaît, mais continue d'exister pour les autres. »</w:t>
      </w:r>
    </w:p>
    <w:p w14:paraId="7197D024" w14:textId="77777777" w:rsidR="00831B05" w:rsidRPr="00B95705" w:rsidRDefault="00831B05" w:rsidP="00831B05">
      <w:pPr>
        <w:rPr>
          <w:rFonts w:ascii="Arial" w:hAnsi="Arial" w:cs="Arial"/>
          <w:color w:val="202122"/>
          <w:sz w:val="21"/>
          <w:szCs w:val="21"/>
          <w:shd w:val="clear" w:color="auto" w:fill="FFFFFF"/>
        </w:rPr>
      </w:pPr>
      <w:proofErr w:type="spellStart"/>
      <w:r w:rsidRPr="00B95705">
        <w:rPr>
          <w:rFonts w:ascii="Arial" w:hAnsi="Arial" w:cs="Arial"/>
          <w:color w:val="202122"/>
          <w:sz w:val="21"/>
          <w:szCs w:val="21"/>
          <w:shd w:val="clear" w:color="auto" w:fill="FFFFFF"/>
        </w:rPr>
        <w:t>krita</w:t>
      </w:r>
      <w:proofErr w:type="spellEnd"/>
      <w:r w:rsidRPr="00B95705">
        <w:rPr>
          <w:rFonts w:ascii="Arial" w:hAnsi="Arial" w:cs="Arial"/>
          <w:color w:val="202122"/>
          <w:sz w:val="21"/>
          <w:szCs w:val="21"/>
          <w:shd w:val="clear" w:color="auto" w:fill="FFFFFF"/>
        </w:rPr>
        <w:t xml:space="preserve"> : achevé, acquis, atteint</w:t>
      </w:r>
    </w:p>
    <w:p w14:paraId="6818DD4D" w14:textId="77777777" w:rsidR="00831B05" w:rsidRPr="00B95705" w:rsidRDefault="00831B05" w:rsidP="00831B05">
      <w:pPr>
        <w:rPr>
          <w:rFonts w:ascii="Arial" w:hAnsi="Arial" w:cs="Arial"/>
          <w:color w:val="202122"/>
          <w:sz w:val="21"/>
          <w:szCs w:val="21"/>
          <w:shd w:val="clear" w:color="auto" w:fill="FFFFFF"/>
        </w:rPr>
      </w:pPr>
      <w:proofErr w:type="spellStart"/>
      <w:r w:rsidRPr="00B95705">
        <w:rPr>
          <w:rFonts w:ascii="Arial" w:hAnsi="Arial" w:cs="Arial"/>
          <w:color w:val="202122"/>
          <w:sz w:val="21"/>
          <w:szCs w:val="21"/>
          <w:shd w:val="clear" w:color="auto" w:fill="FFFFFF"/>
        </w:rPr>
        <w:t>artha</w:t>
      </w:r>
      <w:proofErr w:type="spellEnd"/>
      <w:r w:rsidRPr="00B95705">
        <w:rPr>
          <w:rFonts w:ascii="Arial" w:hAnsi="Arial" w:cs="Arial"/>
          <w:color w:val="202122"/>
          <w:sz w:val="21"/>
          <w:szCs w:val="21"/>
          <w:shd w:val="clear" w:color="auto" w:fill="FFFFFF"/>
        </w:rPr>
        <w:t xml:space="preserve"> : but</w:t>
      </w:r>
    </w:p>
    <w:p w14:paraId="1CEEC64A" w14:textId="77777777" w:rsidR="00831B05" w:rsidRPr="00B95705" w:rsidRDefault="00831B05" w:rsidP="00831B05">
      <w:pPr>
        <w:rPr>
          <w:rFonts w:ascii="Arial" w:hAnsi="Arial" w:cs="Arial"/>
          <w:color w:val="202122"/>
          <w:sz w:val="21"/>
          <w:szCs w:val="21"/>
          <w:shd w:val="clear" w:color="auto" w:fill="FFFFFF"/>
        </w:rPr>
      </w:pPr>
      <w:proofErr w:type="spellStart"/>
      <w:r w:rsidRPr="00B95705">
        <w:rPr>
          <w:rFonts w:ascii="Arial" w:hAnsi="Arial" w:cs="Arial"/>
          <w:color w:val="202122"/>
          <w:sz w:val="21"/>
          <w:szCs w:val="21"/>
          <w:shd w:val="clear" w:color="auto" w:fill="FFFFFF"/>
        </w:rPr>
        <w:t>prati</w:t>
      </w:r>
      <w:proofErr w:type="spellEnd"/>
      <w:r w:rsidRPr="00B95705">
        <w:rPr>
          <w:rFonts w:ascii="Arial" w:hAnsi="Arial" w:cs="Arial"/>
          <w:color w:val="202122"/>
          <w:sz w:val="21"/>
          <w:szCs w:val="21"/>
          <w:shd w:val="clear" w:color="auto" w:fill="FFFFFF"/>
        </w:rPr>
        <w:t xml:space="preserve"> : pour, en ce qui concerne</w:t>
      </w:r>
    </w:p>
    <w:p w14:paraId="0F39CD44" w14:textId="77777777" w:rsidR="00831B05" w:rsidRPr="00B95705" w:rsidRDefault="00831B05" w:rsidP="00831B05">
      <w:pPr>
        <w:rPr>
          <w:rFonts w:ascii="Arial" w:hAnsi="Arial" w:cs="Arial"/>
          <w:color w:val="202122"/>
          <w:sz w:val="21"/>
          <w:szCs w:val="21"/>
          <w:shd w:val="clear" w:color="auto" w:fill="FFFFFF"/>
        </w:rPr>
      </w:pPr>
      <w:proofErr w:type="spellStart"/>
      <w:r w:rsidRPr="00B95705">
        <w:rPr>
          <w:rFonts w:ascii="Arial" w:hAnsi="Arial" w:cs="Arial"/>
          <w:color w:val="202122"/>
          <w:sz w:val="21"/>
          <w:szCs w:val="21"/>
          <w:shd w:val="clear" w:color="auto" w:fill="FFFFFF"/>
        </w:rPr>
        <w:t>nashta</w:t>
      </w:r>
      <w:proofErr w:type="spellEnd"/>
      <w:r w:rsidRPr="00B95705">
        <w:rPr>
          <w:rFonts w:ascii="Arial" w:hAnsi="Arial" w:cs="Arial"/>
          <w:color w:val="202122"/>
          <w:sz w:val="21"/>
          <w:szCs w:val="21"/>
          <w:shd w:val="clear" w:color="auto" w:fill="FFFFFF"/>
        </w:rPr>
        <w:t>/</w:t>
      </w:r>
      <w:proofErr w:type="spellStart"/>
      <w:r w:rsidRPr="00B95705">
        <w:rPr>
          <w:rFonts w:ascii="Arial" w:hAnsi="Arial" w:cs="Arial"/>
          <w:color w:val="202122"/>
          <w:sz w:val="21"/>
          <w:szCs w:val="21"/>
          <w:shd w:val="clear" w:color="auto" w:fill="FFFFFF"/>
        </w:rPr>
        <w:t>anashta</w:t>
      </w:r>
      <w:proofErr w:type="spellEnd"/>
      <w:r w:rsidRPr="00B95705">
        <w:rPr>
          <w:rFonts w:ascii="Arial" w:hAnsi="Arial" w:cs="Arial"/>
          <w:color w:val="202122"/>
          <w:sz w:val="21"/>
          <w:szCs w:val="21"/>
          <w:shd w:val="clear" w:color="auto" w:fill="FFFFFF"/>
        </w:rPr>
        <w:t xml:space="preserve"> : détruit, existant</w:t>
      </w:r>
    </w:p>
    <w:p w14:paraId="37846F03" w14:textId="77777777" w:rsidR="00831B05" w:rsidRPr="00B95705" w:rsidRDefault="00831B05" w:rsidP="00831B05">
      <w:pPr>
        <w:rPr>
          <w:rFonts w:ascii="Arial" w:hAnsi="Arial" w:cs="Arial"/>
          <w:color w:val="202122"/>
          <w:sz w:val="21"/>
          <w:szCs w:val="21"/>
          <w:shd w:val="clear" w:color="auto" w:fill="FFFFFF"/>
        </w:rPr>
      </w:pPr>
      <w:r w:rsidRPr="00B95705">
        <w:rPr>
          <w:rFonts w:ascii="Arial" w:hAnsi="Arial" w:cs="Arial"/>
          <w:color w:val="202122"/>
          <w:sz w:val="21"/>
          <w:szCs w:val="21"/>
          <w:shd w:val="clear" w:color="auto" w:fill="FFFFFF"/>
        </w:rPr>
        <w:t>api : quoique</w:t>
      </w:r>
    </w:p>
    <w:p w14:paraId="6EA3A09A" w14:textId="77777777" w:rsidR="00831B05" w:rsidRPr="00B95705" w:rsidRDefault="00831B05" w:rsidP="00831B05">
      <w:pPr>
        <w:rPr>
          <w:rFonts w:ascii="Arial" w:hAnsi="Arial" w:cs="Arial"/>
          <w:color w:val="202122"/>
          <w:sz w:val="21"/>
          <w:szCs w:val="21"/>
          <w:shd w:val="clear" w:color="auto" w:fill="FFFFFF"/>
        </w:rPr>
      </w:pPr>
      <w:r w:rsidRPr="00B95705">
        <w:rPr>
          <w:rFonts w:ascii="Arial" w:hAnsi="Arial" w:cs="Arial"/>
          <w:color w:val="202122"/>
          <w:sz w:val="21"/>
          <w:szCs w:val="21"/>
          <w:shd w:val="clear" w:color="auto" w:fill="FFFFFF"/>
        </w:rPr>
        <w:t>-</w:t>
      </w:r>
      <w:proofErr w:type="spellStart"/>
      <w:r w:rsidRPr="00B95705">
        <w:rPr>
          <w:rFonts w:ascii="Arial" w:hAnsi="Arial" w:cs="Arial"/>
          <w:color w:val="202122"/>
          <w:sz w:val="21"/>
          <w:szCs w:val="21"/>
          <w:shd w:val="clear" w:color="auto" w:fill="FFFFFF"/>
        </w:rPr>
        <w:t>tad</w:t>
      </w:r>
      <w:proofErr w:type="spellEnd"/>
      <w:r w:rsidRPr="00B95705">
        <w:rPr>
          <w:rFonts w:ascii="Arial" w:hAnsi="Arial" w:cs="Arial"/>
          <w:color w:val="202122"/>
          <w:sz w:val="21"/>
          <w:szCs w:val="21"/>
          <w:shd w:val="clear" w:color="auto" w:fill="FFFFFF"/>
        </w:rPr>
        <w:t xml:space="preserve"> : cela</w:t>
      </w:r>
    </w:p>
    <w:p w14:paraId="16551DF9" w14:textId="77777777" w:rsidR="00831B05" w:rsidRPr="00B95705" w:rsidRDefault="00831B05" w:rsidP="00831B05">
      <w:pPr>
        <w:rPr>
          <w:rFonts w:ascii="Arial" w:hAnsi="Arial" w:cs="Arial"/>
          <w:color w:val="202122"/>
          <w:sz w:val="21"/>
          <w:szCs w:val="21"/>
          <w:shd w:val="clear" w:color="auto" w:fill="FFFFFF"/>
        </w:rPr>
      </w:pPr>
      <w:r w:rsidRPr="00B95705">
        <w:rPr>
          <w:rFonts w:ascii="Arial" w:hAnsi="Arial" w:cs="Arial"/>
          <w:color w:val="202122"/>
          <w:sz w:val="21"/>
          <w:szCs w:val="21"/>
          <w:shd w:val="clear" w:color="auto" w:fill="FFFFFF"/>
        </w:rPr>
        <w:t>anya : autre</w:t>
      </w:r>
    </w:p>
    <w:p w14:paraId="5A6B8DD5" w14:textId="77777777" w:rsidR="00831B05" w:rsidRPr="00B95705" w:rsidRDefault="00831B05" w:rsidP="00831B05">
      <w:pPr>
        <w:rPr>
          <w:rFonts w:ascii="Arial" w:hAnsi="Arial" w:cs="Arial"/>
          <w:color w:val="202122"/>
          <w:sz w:val="21"/>
          <w:szCs w:val="21"/>
          <w:shd w:val="clear" w:color="auto" w:fill="FFFFFF"/>
        </w:rPr>
      </w:pPr>
      <w:proofErr w:type="spellStart"/>
      <w:r w:rsidRPr="00B95705">
        <w:rPr>
          <w:rFonts w:ascii="Arial" w:hAnsi="Arial" w:cs="Arial"/>
          <w:color w:val="202122"/>
          <w:sz w:val="21"/>
          <w:szCs w:val="21"/>
          <w:shd w:val="clear" w:color="auto" w:fill="FFFFFF"/>
        </w:rPr>
        <w:t>sādhārana</w:t>
      </w:r>
      <w:proofErr w:type="spellEnd"/>
      <w:r w:rsidRPr="00B95705">
        <w:rPr>
          <w:rFonts w:ascii="Arial" w:hAnsi="Arial" w:cs="Arial"/>
          <w:color w:val="202122"/>
          <w:sz w:val="21"/>
          <w:szCs w:val="21"/>
          <w:shd w:val="clear" w:color="auto" w:fill="FFFFFF"/>
        </w:rPr>
        <w:t xml:space="preserve"> : commun à</w:t>
      </w:r>
    </w:p>
    <w:p w14:paraId="6B2CFCF1" w14:textId="77777777" w:rsidR="00831B05" w:rsidRDefault="00831B05" w:rsidP="00831B05">
      <w:pPr>
        <w:rPr>
          <w:rFonts w:ascii="Arial" w:hAnsi="Arial" w:cs="Arial"/>
          <w:color w:val="202122"/>
          <w:sz w:val="21"/>
          <w:szCs w:val="21"/>
          <w:shd w:val="clear" w:color="auto" w:fill="FFFFFF"/>
        </w:rPr>
      </w:pPr>
      <w:r w:rsidRPr="00B95705">
        <w:rPr>
          <w:rFonts w:ascii="Arial" w:hAnsi="Arial" w:cs="Arial"/>
          <w:color w:val="202122"/>
          <w:sz w:val="21"/>
          <w:szCs w:val="21"/>
          <w:shd w:val="clear" w:color="auto" w:fill="FFFFFF"/>
        </w:rPr>
        <w:t>-</w:t>
      </w:r>
      <w:proofErr w:type="spellStart"/>
      <w:r w:rsidRPr="00B95705">
        <w:rPr>
          <w:rFonts w:ascii="Arial" w:hAnsi="Arial" w:cs="Arial"/>
          <w:color w:val="202122"/>
          <w:sz w:val="21"/>
          <w:szCs w:val="21"/>
          <w:shd w:val="clear" w:color="auto" w:fill="FFFFFF"/>
        </w:rPr>
        <w:t>tvāt</w:t>
      </w:r>
      <w:proofErr w:type="spellEnd"/>
      <w:r w:rsidRPr="00B95705">
        <w:rPr>
          <w:rFonts w:ascii="Arial" w:hAnsi="Arial" w:cs="Arial"/>
          <w:color w:val="202122"/>
          <w:sz w:val="21"/>
          <w:szCs w:val="21"/>
          <w:shd w:val="clear" w:color="auto" w:fill="FFFFFF"/>
        </w:rPr>
        <w:t xml:space="preserve"> : en raison du fait que</w:t>
      </w:r>
    </w:p>
    <w:p w14:paraId="37F09E37" w14:textId="77777777" w:rsidR="00831B05" w:rsidRDefault="00831B05" w:rsidP="00831B05">
      <w:pPr>
        <w:rPr>
          <w:rFonts w:ascii="Arial" w:hAnsi="Arial" w:cs="Arial"/>
          <w:color w:val="202122"/>
          <w:sz w:val="21"/>
          <w:szCs w:val="21"/>
          <w:shd w:val="clear" w:color="auto" w:fill="FFFFFF"/>
        </w:rPr>
      </w:pPr>
    </w:p>
    <w:p w14:paraId="24F276C7" w14:textId="77777777" w:rsidR="00831B05" w:rsidRPr="00162974" w:rsidRDefault="00831B05" w:rsidP="00831B05">
      <w:pPr>
        <w:rPr>
          <w:noProof/>
          <w:lang w:val="en-US"/>
        </w:rPr>
      </w:pPr>
      <w:r w:rsidRPr="00162974">
        <w:rPr>
          <w:noProof/>
          <w:lang w:val="en-US"/>
        </w:rPr>
        <w:t>As soon as the v</w:t>
      </w:r>
      <w:r>
        <w:rPr>
          <w:noProof/>
          <w:lang w:val="en-US"/>
        </w:rPr>
        <w:t>ehicles of natures which act as agents of the seer accomplish their task of freeing him from his mental and sensory prison, they have accomplished their purpose.</w:t>
      </w:r>
      <w:r>
        <w:rPr>
          <w:noProof/>
          <w:lang w:val="en-US"/>
        </w:rPr>
        <w:br/>
        <w:t>The bond between the seer and nature comes to en end. Nature ceases to exist for him</w:t>
      </w:r>
    </w:p>
    <w:p w14:paraId="04C37F1F" w14:textId="77777777" w:rsidR="00831B05" w:rsidRPr="00162974" w:rsidRDefault="00831B05" w:rsidP="00831B05">
      <w:pPr>
        <w:rPr>
          <w:noProof/>
          <w:lang w:val="en-US"/>
        </w:rPr>
      </w:pPr>
    </w:p>
    <w:p w14:paraId="5AF07F08" w14:textId="77777777" w:rsidR="00831B05" w:rsidRDefault="00831B05" w:rsidP="00831B05">
      <w:pPr>
        <w:rPr>
          <w:noProof/>
        </w:rPr>
      </w:pPr>
      <w:r w:rsidRPr="008C3E63">
        <w:rPr>
          <w:noProof/>
        </w:rPr>
        <w:drawing>
          <wp:inline distT="0" distB="0" distL="0" distR="0" wp14:anchorId="50A7D42A" wp14:editId="51833250">
            <wp:extent cx="5753735" cy="475615"/>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3735" cy="475615"/>
                    </a:xfrm>
                    <a:prstGeom prst="rect">
                      <a:avLst/>
                    </a:prstGeom>
                    <a:noFill/>
                    <a:ln>
                      <a:noFill/>
                    </a:ln>
                  </pic:spPr>
                </pic:pic>
              </a:graphicData>
            </a:graphic>
          </wp:inline>
        </w:drawing>
      </w:r>
    </w:p>
    <w:p w14:paraId="57464DA4" w14:textId="77777777" w:rsidR="00831B05" w:rsidRDefault="00831B05" w:rsidP="00831B05">
      <w:pPr>
        <w:rPr>
          <w:noProof/>
        </w:rPr>
      </w:pPr>
    </w:p>
    <w:p w14:paraId="3F1D7075"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II.23 </w:t>
      </w:r>
      <w:proofErr w:type="spellStart"/>
      <w:r w:rsidRPr="002A0773">
        <w:rPr>
          <w:rFonts w:ascii="Arial" w:hAnsi="Arial" w:cs="Arial"/>
          <w:b/>
          <w:bCs/>
          <w:color w:val="00B0F0"/>
          <w:sz w:val="21"/>
          <w:szCs w:val="21"/>
          <w:shd w:val="clear" w:color="auto" w:fill="FFFFFF"/>
        </w:rPr>
        <w:t>sva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svaamisaktyoh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svarupopalabdhi</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hetuh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samyogah</w:t>
      </w:r>
      <w:proofErr w:type="spellEnd"/>
    </w:p>
    <w:p w14:paraId="67701736" w14:textId="77777777" w:rsidR="00831B05" w:rsidRPr="002A0773" w:rsidRDefault="00831B05" w:rsidP="00831B05">
      <w:pPr>
        <w:rPr>
          <w:rFonts w:ascii="Arial" w:hAnsi="Arial" w:cs="Arial"/>
          <w:b/>
          <w:bCs/>
          <w:color w:val="00B0F0"/>
          <w:sz w:val="21"/>
          <w:szCs w:val="21"/>
          <w:shd w:val="clear" w:color="auto" w:fill="FFFFFF"/>
        </w:rPr>
      </w:pPr>
    </w:p>
    <w:p w14:paraId="5237633C" w14:textId="77777777" w:rsidR="00831B05" w:rsidRPr="002E00D2" w:rsidRDefault="00831B05" w:rsidP="00831B05">
      <w:pPr>
        <w:rPr>
          <w:rFonts w:ascii="Arial" w:hAnsi="Arial" w:cs="Arial"/>
          <w:b/>
          <w:bCs/>
          <w:color w:val="00B0F0"/>
          <w:sz w:val="21"/>
          <w:szCs w:val="21"/>
          <w:shd w:val="clear" w:color="auto" w:fill="FFFFFF"/>
        </w:rPr>
      </w:pPr>
      <w:r w:rsidRPr="002E00D2">
        <w:rPr>
          <w:rFonts w:ascii="Arial" w:hAnsi="Arial" w:cs="Arial" w:hint="eastAsia"/>
          <w:b/>
          <w:bCs/>
          <w:color w:val="00B0F0"/>
          <w:sz w:val="21"/>
          <w:szCs w:val="21"/>
          <w:shd w:val="clear" w:color="auto" w:fill="FFFFFF"/>
        </w:rPr>
        <w:t>«</w:t>
      </w:r>
      <w:r w:rsidRPr="002E00D2">
        <w:rPr>
          <w:rFonts w:ascii="Arial" w:hAnsi="Arial" w:cs="Arial"/>
          <w:b/>
          <w:bCs/>
          <w:color w:val="00B0F0"/>
          <w:sz w:val="21"/>
          <w:szCs w:val="21"/>
          <w:shd w:val="clear" w:color="auto" w:fill="FFFFFF"/>
        </w:rPr>
        <w:t xml:space="preserve"> Le </w:t>
      </w:r>
      <w:proofErr w:type="spellStart"/>
      <w:r w:rsidRPr="002E00D2">
        <w:rPr>
          <w:rFonts w:ascii="Arial" w:hAnsi="Arial" w:cs="Arial"/>
          <w:b/>
          <w:bCs/>
          <w:color w:val="00B0F0"/>
          <w:sz w:val="21"/>
          <w:szCs w:val="21"/>
          <w:shd w:val="clear" w:color="auto" w:fill="FFFFFF"/>
        </w:rPr>
        <w:t>Samyoga</w:t>
      </w:r>
      <w:proofErr w:type="spellEnd"/>
      <w:r w:rsidRPr="002E00D2">
        <w:rPr>
          <w:rFonts w:ascii="Arial" w:hAnsi="Arial" w:cs="Arial"/>
          <w:b/>
          <w:bCs/>
          <w:color w:val="00B0F0"/>
          <w:sz w:val="21"/>
          <w:szCs w:val="21"/>
          <w:shd w:val="clear" w:color="auto" w:fill="FFFFFF"/>
        </w:rPr>
        <w:t xml:space="preserve"> permet de comprendre la nature propre de ces deux</w:t>
      </w:r>
      <w:r>
        <w:rPr>
          <w:rFonts w:ascii="Arial" w:hAnsi="Arial" w:cs="Arial"/>
          <w:b/>
          <w:bCs/>
          <w:color w:val="00B0F0"/>
          <w:sz w:val="21"/>
          <w:szCs w:val="21"/>
          <w:shd w:val="clear" w:color="auto" w:fill="FFFFFF"/>
        </w:rPr>
        <w:t xml:space="preserve"> </w:t>
      </w:r>
      <w:r w:rsidRPr="002E00D2">
        <w:rPr>
          <w:rFonts w:ascii="Arial" w:hAnsi="Arial" w:cs="Arial"/>
          <w:b/>
          <w:bCs/>
          <w:color w:val="00B0F0"/>
          <w:sz w:val="21"/>
          <w:szCs w:val="21"/>
          <w:shd w:val="clear" w:color="auto" w:fill="FFFFFF"/>
        </w:rPr>
        <w:t>facultés, celle de voir et celle d'être vu. »</w:t>
      </w:r>
    </w:p>
    <w:p w14:paraId="31E6CEDD" w14:textId="77777777" w:rsidR="00831B05" w:rsidRPr="002E00D2"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sva</w:t>
      </w:r>
      <w:proofErr w:type="spellEnd"/>
      <w:r w:rsidRPr="002E00D2">
        <w:rPr>
          <w:rFonts w:ascii="Arial" w:hAnsi="Arial" w:cs="Arial"/>
          <w:color w:val="202122"/>
          <w:sz w:val="21"/>
          <w:szCs w:val="21"/>
          <w:shd w:val="clear" w:color="auto" w:fill="FFFFFF"/>
        </w:rPr>
        <w:t xml:space="preserve"> : son, le sien</w:t>
      </w:r>
    </w:p>
    <w:p w14:paraId="7E9AB47F" w14:textId="77777777" w:rsidR="00831B05" w:rsidRPr="002E00D2"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svāmi</w:t>
      </w:r>
      <w:proofErr w:type="spellEnd"/>
      <w:r w:rsidRPr="002E00D2">
        <w:rPr>
          <w:rFonts w:ascii="Arial" w:hAnsi="Arial" w:cs="Arial"/>
          <w:color w:val="202122"/>
          <w:sz w:val="21"/>
          <w:szCs w:val="21"/>
          <w:shd w:val="clear" w:color="auto" w:fill="FFFFFF"/>
        </w:rPr>
        <w:t xml:space="preserve"> : propriétaire, roi, mari, maître spirituel</w:t>
      </w:r>
    </w:p>
    <w:p w14:paraId="100B5F88" w14:textId="77777777" w:rsidR="00831B05" w:rsidRPr="002E00D2" w:rsidRDefault="00831B05" w:rsidP="00831B05">
      <w:pPr>
        <w:rPr>
          <w:rFonts w:ascii="Arial" w:hAnsi="Arial" w:cs="Arial"/>
          <w:color w:val="202122"/>
          <w:sz w:val="21"/>
          <w:szCs w:val="21"/>
          <w:shd w:val="clear" w:color="auto" w:fill="FFFFFF"/>
        </w:rPr>
      </w:pPr>
      <w:r w:rsidRPr="002E00D2">
        <w:rPr>
          <w:rFonts w:ascii="Arial" w:hAnsi="Arial" w:cs="Arial"/>
          <w:color w:val="202122"/>
          <w:sz w:val="21"/>
          <w:szCs w:val="21"/>
          <w:shd w:val="clear" w:color="auto" w:fill="FFFFFF"/>
        </w:rPr>
        <w:t>shakti : pouvoir, puissance, force</w:t>
      </w:r>
    </w:p>
    <w:p w14:paraId="1F5C8D65" w14:textId="77777777" w:rsidR="00831B05" w:rsidRPr="002E00D2"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svarūpa</w:t>
      </w:r>
      <w:proofErr w:type="spellEnd"/>
      <w:r w:rsidRPr="002E00D2">
        <w:rPr>
          <w:rFonts w:ascii="Arial" w:hAnsi="Arial" w:cs="Arial"/>
          <w:color w:val="202122"/>
          <w:sz w:val="21"/>
          <w:szCs w:val="21"/>
          <w:shd w:val="clear" w:color="auto" w:fill="FFFFFF"/>
        </w:rPr>
        <w:t xml:space="preserve"> : nature propre</w:t>
      </w:r>
    </w:p>
    <w:p w14:paraId="3CA91CE1" w14:textId="77777777" w:rsidR="00831B05" w:rsidRPr="002E00D2"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upalabdhi</w:t>
      </w:r>
      <w:proofErr w:type="spellEnd"/>
      <w:r w:rsidRPr="002E00D2">
        <w:rPr>
          <w:rFonts w:ascii="Arial" w:hAnsi="Arial" w:cs="Arial"/>
          <w:color w:val="202122"/>
          <w:sz w:val="21"/>
          <w:szCs w:val="21"/>
          <w:shd w:val="clear" w:color="auto" w:fill="FFFFFF"/>
        </w:rPr>
        <w:t xml:space="preserve"> : acquisition, compréhension</w:t>
      </w:r>
    </w:p>
    <w:p w14:paraId="3EC5BEA0" w14:textId="77777777" w:rsidR="00831B05" w:rsidRPr="002E00D2"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hétu</w:t>
      </w:r>
      <w:proofErr w:type="spellEnd"/>
      <w:r w:rsidRPr="002E00D2">
        <w:rPr>
          <w:rFonts w:ascii="Arial" w:hAnsi="Arial" w:cs="Arial"/>
          <w:color w:val="202122"/>
          <w:sz w:val="21"/>
          <w:szCs w:val="21"/>
          <w:shd w:val="clear" w:color="auto" w:fill="FFFFFF"/>
        </w:rPr>
        <w:t xml:space="preserve"> : cause</w:t>
      </w:r>
    </w:p>
    <w:p w14:paraId="432EE6A1" w14:textId="77777777" w:rsidR="00831B05" w:rsidRDefault="00831B05" w:rsidP="00831B05">
      <w:pPr>
        <w:rPr>
          <w:rFonts w:ascii="Arial" w:hAnsi="Arial" w:cs="Arial"/>
          <w:color w:val="202122"/>
          <w:sz w:val="21"/>
          <w:szCs w:val="21"/>
          <w:shd w:val="clear" w:color="auto" w:fill="FFFFFF"/>
        </w:rPr>
      </w:pPr>
      <w:proofErr w:type="spellStart"/>
      <w:r w:rsidRPr="002E00D2">
        <w:rPr>
          <w:rFonts w:ascii="Arial" w:hAnsi="Arial" w:cs="Arial"/>
          <w:color w:val="202122"/>
          <w:sz w:val="21"/>
          <w:szCs w:val="21"/>
          <w:shd w:val="clear" w:color="auto" w:fill="FFFFFF"/>
        </w:rPr>
        <w:t>samyoga</w:t>
      </w:r>
      <w:proofErr w:type="spellEnd"/>
      <w:r w:rsidRPr="002E00D2">
        <w:rPr>
          <w:rFonts w:ascii="Arial" w:hAnsi="Arial" w:cs="Arial"/>
          <w:color w:val="202122"/>
          <w:sz w:val="21"/>
          <w:szCs w:val="21"/>
          <w:shd w:val="clear" w:color="auto" w:fill="FFFFFF"/>
        </w:rPr>
        <w:t xml:space="preserve"> : union parfaite, plénitude du yoga</w:t>
      </w:r>
    </w:p>
    <w:p w14:paraId="7952748B" w14:textId="77777777" w:rsidR="00831B05" w:rsidRDefault="00831B05" w:rsidP="00831B05">
      <w:pPr>
        <w:rPr>
          <w:rFonts w:ascii="Arial" w:hAnsi="Arial" w:cs="Arial"/>
          <w:color w:val="202122"/>
          <w:sz w:val="21"/>
          <w:szCs w:val="21"/>
          <w:shd w:val="clear" w:color="auto" w:fill="FFFFFF"/>
        </w:rPr>
      </w:pPr>
    </w:p>
    <w:p w14:paraId="6B4DF254" w14:textId="77777777" w:rsidR="00831B05" w:rsidRDefault="00831B05" w:rsidP="00831B05">
      <w:pPr>
        <w:rPr>
          <w:noProof/>
        </w:rPr>
      </w:pPr>
      <w:r w:rsidRPr="008C3E63">
        <w:rPr>
          <w:noProof/>
        </w:rPr>
        <w:drawing>
          <wp:inline distT="0" distB="0" distL="0" distR="0" wp14:anchorId="312E05D9" wp14:editId="4DA3270E">
            <wp:extent cx="5760085" cy="3644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085" cy="364490"/>
                    </a:xfrm>
                    <a:prstGeom prst="rect">
                      <a:avLst/>
                    </a:prstGeom>
                    <a:noFill/>
                    <a:ln>
                      <a:noFill/>
                    </a:ln>
                  </pic:spPr>
                </pic:pic>
              </a:graphicData>
            </a:graphic>
          </wp:inline>
        </w:drawing>
      </w:r>
    </w:p>
    <w:p w14:paraId="285667D8" w14:textId="77777777" w:rsidR="00831B05" w:rsidRDefault="00831B05" w:rsidP="00831B05">
      <w:pPr>
        <w:rPr>
          <w:noProof/>
        </w:rPr>
      </w:pPr>
    </w:p>
    <w:p w14:paraId="15DA8F88" w14:textId="77777777" w:rsidR="00831B05" w:rsidRDefault="00831B05" w:rsidP="00831B05">
      <w:pPr>
        <w:rPr>
          <w:noProof/>
        </w:rPr>
      </w:pPr>
      <w:r>
        <w:rPr>
          <w:rFonts w:ascii="Tahoma" w:hAnsi="Tahoma" w:cs="Tahoma"/>
          <w:b/>
          <w:bCs/>
          <w:color w:val="333399"/>
        </w:rPr>
        <w:t>La discrimination : comment mettre fin à l’état de confusion</w:t>
      </w:r>
    </w:p>
    <w:p w14:paraId="7CC10182" w14:textId="77777777" w:rsidR="00831B05" w:rsidRDefault="00831B05" w:rsidP="00831B05">
      <w:pPr>
        <w:rPr>
          <w:noProof/>
        </w:rPr>
      </w:pPr>
    </w:p>
    <w:p w14:paraId="1363E5C5" w14:textId="77777777" w:rsidR="00831B05" w:rsidRDefault="00831B05" w:rsidP="00831B05">
      <w:pPr>
        <w:rPr>
          <w:rFonts w:ascii="Arial" w:hAnsi="Arial" w:cs="Arial"/>
          <w:b/>
          <w:bCs/>
          <w:color w:val="00B0F0"/>
          <w:sz w:val="21"/>
          <w:szCs w:val="21"/>
          <w:shd w:val="clear" w:color="auto" w:fill="FFFFFF"/>
        </w:rPr>
      </w:pPr>
      <w:r w:rsidRPr="00E01C67">
        <w:rPr>
          <w:rFonts w:ascii="Arial" w:hAnsi="Arial" w:cs="Arial"/>
          <w:b/>
          <w:bCs/>
          <w:color w:val="00B0F0"/>
          <w:sz w:val="21"/>
          <w:szCs w:val="21"/>
          <w:shd w:val="clear" w:color="auto" w:fill="FFFFFF"/>
        </w:rPr>
        <w:t>II.2</w:t>
      </w:r>
      <w:r>
        <w:rPr>
          <w:rFonts w:ascii="Arial" w:hAnsi="Arial" w:cs="Arial"/>
          <w:b/>
          <w:bCs/>
          <w:color w:val="00B0F0"/>
          <w:sz w:val="21"/>
          <w:szCs w:val="21"/>
          <w:shd w:val="clear" w:color="auto" w:fill="FFFFFF"/>
        </w:rPr>
        <w:t xml:space="preserve">4 </w:t>
      </w:r>
      <w:proofErr w:type="spellStart"/>
      <w:r>
        <w:rPr>
          <w:rFonts w:ascii="Arial" w:hAnsi="Arial" w:cs="Arial"/>
          <w:b/>
          <w:bCs/>
          <w:color w:val="00B0F0"/>
          <w:sz w:val="21"/>
          <w:szCs w:val="21"/>
          <w:shd w:val="clear" w:color="auto" w:fill="FFFFFF"/>
        </w:rPr>
        <w:t>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hetuh</w:t>
      </w:r>
      <w:proofErr w:type="spellEnd"/>
      <w:r>
        <w:rPr>
          <w:rFonts w:ascii="Arial" w:hAnsi="Arial" w:cs="Arial"/>
          <w:b/>
          <w:bCs/>
          <w:color w:val="00B0F0"/>
          <w:sz w:val="21"/>
          <w:szCs w:val="21"/>
          <w:shd w:val="clear" w:color="auto" w:fill="FFFFFF"/>
        </w:rPr>
        <w:t xml:space="preserve"> avidya</w:t>
      </w:r>
    </w:p>
    <w:p w14:paraId="7A726EAF" w14:textId="77777777" w:rsidR="00831B05" w:rsidRDefault="00831B05" w:rsidP="00831B05">
      <w:pPr>
        <w:rPr>
          <w:rFonts w:ascii="Arial" w:hAnsi="Arial" w:cs="Arial"/>
          <w:b/>
          <w:bCs/>
          <w:color w:val="00B0F0"/>
          <w:sz w:val="21"/>
          <w:szCs w:val="21"/>
          <w:shd w:val="clear" w:color="auto" w:fill="FFFFFF"/>
        </w:rPr>
      </w:pPr>
    </w:p>
    <w:p w14:paraId="130D31A7" w14:textId="77777777" w:rsidR="00831B05" w:rsidRPr="005D5861" w:rsidRDefault="00831B05" w:rsidP="00831B05">
      <w:pPr>
        <w:rPr>
          <w:rFonts w:ascii="Arial" w:hAnsi="Arial" w:cs="Arial"/>
          <w:b/>
          <w:bCs/>
          <w:color w:val="00B0F0"/>
          <w:sz w:val="21"/>
          <w:szCs w:val="21"/>
          <w:shd w:val="clear" w:color="auto" w:fill="FFFFFF"/>
        </w:rPr>
      </w:pPr>
      <w:r w:rsidRPr="005D5861">
        <w:rPr>
          <w:rFonts w:ascii="Arial" w:hAnsi="Arial" w:cs="Arial" w:hint="eastAsia"/>
          <w:b/>
          <w:bCs/>
          <w:color w:val="00B0F0"/>
          <w:sz w:val="21"/>
          <w:szCs w:val="21"/>
          <w:shd w:val="clear" w:color="auto" w:fill="FFFFFF"/>
        </w:rPr>
        <w:t>«</w:t>
      </w:r>
      <w:r w:rsidRPr="005D5861">
        <w:rPr>
          <w:rFonts w:ascii="Arial" w:hAnsi="Arial" w:cs="Arial"/>
          <w:b/>
          <w:bCs/>
          <w:color w:val="00B0F0"/>
          <w:sz w:val="21"/>
          <w:szCs w:val="21"/>
          <w:shd w:val="clear" w:color="auto" w:fill="FFFFFF"/>
        </w:rPr>
        <w:t xml:space="preserve"> La non-connaissance du réel est la cause de cette confusion entre</w:t>
      </w:r>
      <w:r>
        <w:rPr>
          <w:rFonts w:ascii="Arial" w:hAnsi="Arial" w:cs="Arial"/>
          <w:b/>
          <w:bCs/>
          <w:color w:val="00B0F0"/>
          <w:sz w:val="21"/>
          <w:szCs w:val="21"/>
          <w:shd w:val="clear" w:color="auto" w:fill="FFFFFF"/>
        </w:rPr>
        <w:t xml:space="preserve"> </w:t>
      </w:r>
      <w:r w:rsidRPr="005D5861">
        <w:rPr>
          <w:rFonts w:ascii="Arial" w:hAnsi="Arial" w:cs="Arial"/>
          <w:b/>
          <w:bCs/>
          <w:color w:val="00B0F0"/>
          <w:sz w:val="21"/>
          <w:szCs w:val="21"/>
          <w:shd w:val="clear" w:color="auto" w:fill="FFFFFF"/>
        </w:rPr>
        <w:t>les deux. »</w:t>
      </w:r>
    </w:p>
    <w:p w14:paraId="7C3693BA" w14:textId="77777777" w:rsidR="00831B05" w:rsidRPr="005D5861" w:rsidRDefault="00831B05" w:rsidP="00831B05">
      <w:pPr>
        <w:rPr>
          <w:rFonts w:ascii="Arial" w:hAnsi="Arial" w:cs="Arial"/>
          <w:color w:val="202122"/>
          <w:sz w:val="21"/>
          <w:szCs w:val="21"/>
          <w:shd w:val="clear" w:color="auto" w:fill="FFFFFF"/>
        </w:rPr>
      </w:pPr>
      <w:proofErr w:type="spellStart"/>
      <w:r w:rsidRPr="005D5861">
        <w:rPr>
          <w:rFonts w:ascii="Arial" w:hAnsi="Arial" w:cs="Arial"/>
          <w:color w:val="202122"/>
          <w:sz w:val="21"/>
          <w:szCs w:val="21"/>
          <w:shd w:val="clear" w:color="auto" w:fill="FFFFFF"/>
        </w:rPr>
        <w:t>tasya</w:t>
      </w:r>
      <w:proofErr w:type="spellEnd"/>
      <w:r w:rsidRPr="005D5861">
        <w:rPr>
          <w:rFonts w:ascii="Arial" w:hAnsi="Arial" w:cs="Arial"/>
          <w:color w:val="202122"/>
          <w:sz w:val="21"/>
          <w:szCs w:val="21"/>
          <w:shd w:val="clear" w:color="auto" w:fill="FFFFFF"/>
        </w:rPr>
        <w:t xml:space="preserve"> : de cela</w:t>
      </w:r>
    </w:p>
    <w:p w14:paraId="54CE5263" w14:textId="77777777" w:rsidR="00831B05" w:rsidRPr="005D5861" w:rsidRDefault="00831B05" w:rsidP="00831B05">
      <w:pPr>
        <w:rPr>
          <w:rFonts w:ascii="Arial" w:hAnsi="Arial" w:cs="Arial"/>
          <w:color w:val="202122"/>
          <w:sz w:val="21"/>
          <w:szCs w:val="21"/>
          <w:shd w:val="clear" w:color="auto" w:fill="FFFFFF"/>
        </w:rPr>
      </w:pPr>
      <w:proofErr w:type="spellStart"/>
      <w:r w:rsidRPr="005D5861">
        <w:rPr>
          <w:rFonts w:ascii="Arial" w:hAnsi="Arial" w:cs="Arial"/>
          <w:color w:val="202122"/>
          <w:sz w:val="21"/>
          <w:szCs w:val="21"/>
          <w:shd w:val="clear" w:color="auto" w:fill="FFFFFF"/>
        </w:rPr>
        <w:t>hétu</w:t>
      </w:r>
      <w:proofErr w:type="spellEnd"/>
      <w:r w:rsidRPr="005D5861">
        <w:rPr>
          <w:rFonts w:ascii="Arial" w:hAnsi="Arial" w:cs="Arial"/>
          <w:color w:val="202122"/>
          <w:sz w:val="21"/>
          <w:szCs w:val="21"/>
          <w:shd w:val="clear" w:color="auto" w:fill="FFFFFF"/>
        </w:rPr>
        <w:t xml:space="preserve"> : cause</w:t>
      </w:r>
    </w:p>
    <w:p w14:paraId="0A3B77B6" w14:textId="77777777" w:rsidR="00831B05" w:rsidRPr="005D5861" w:rsidRDefault="00831B05" w:rsidP="00831B05">
      <w:pPr>
        <w:rPr>
          <w:rFonts w:ascii="Arial" w:hAnsi="Arial" w:cs="Arial"/>
          <w:color w:val="202122"/>
          <w:sz w:val="21"/>
          <w:szCs w:val="21"/>
          <w:shd w:val="clear" w:color="auto" w:fill="FFFFFF"/>
        </w:rPr>
      </w:pPr>
      <w:proofErr w:type="spellStart"/>
      <w:r w:rsidRPr="005D5861">
        <w:rPr>
          <w:rFonts w:ascii="Arial" w:hAnsi="Arial" w:cs="Arial"/>
          <w:color w:val="202122"/>
          <w:sz w:val="21"/>
          <w:szCs w:val="21"/>
          <w:shd w:val="clear" w:color="auto" w:fill="FFFFFF"/>
        </w:rPr>
        <w:t>a-vidyā</w:t>
      </w:r>
      <w:proofErr w:type="spellEnd"/>
      <w:r w:rsidRPr="005D5861">
        <w:rPr>
          <w:rFonts w:ascii="Arial" w:hAnsi="Arial" w:cs="Arial"/>
          <w:color w:val="202122"/>
          <w:sz w:val="21"/>
          <w:szCs w:val="21"/>
          <w:shd w:val="clear" w:color="auto" w:fill="FFFFFF"/>
        </w:rPr>
        <w:t xml:space="preserve"> : ignorance, méconnaissance du réel</w:t>
      </w:r>
    </w:p>
    <w:p w14:paraId="266C2921" w14:textId="77777777" w:rsidR="00831B05" w:rsidRDefault="00831B05" w:rsidP="00831B05">
      <w:pPr>
        <w:rPr>
          <w:rFonts w:ascii="Arial" w:hAnsi="Arial" w:cs="Arial"/>
          <w:b/>
          <w:bCs/>
          <w:color w:val="00B0F0"/>
          <w:sz w:val="21"/>
          <w:szCs w:val="21"/>
          <w:shd w:val="clear" w:color="auto" w:fill="FFFFFF"/>
        </w:rPr>
      </w:pPr>
    </w:p>
    <w:p w14:paraId="1E72B0AE" w14:textId="77777777" w:rsidR="00831B05" w:rsidRPr="00E01C67" w:rsidRDefault="00831B05" w:rsidP="00831B05">
      <w:pPr>
        <w:rPr>
          <w:rFonts w:ascii="Arial" w:hAnsi="Arial" w:cs="Arial"/>
          <w:b/>
          <w:bCs/>
          <w:color w:val="00B0F0"/>
          <w:sz w:val="21"/>
          <w:szCs w:val="21"/>
          <w:shd w:val="clear" w:color="auto" w:fill="FFFFFF"/>
        </w:rPr>
      </w:pPr>
      <w:r w:rsidRPr="008C3E63">
        <w:rPr>
          <w:noProof/>
        </w:rPr>
        <w:drawing>
          <wp:inline distT="0" distB="0" distL="0" distR="0" wp14:anchorId="071E1A08" wp14:editId="28D9657F">
            <wp:extent cx="5760085" cy="3867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30F0C6F3" w14:textId="77777777" w:rsidR="00831B05" w:rsidRDefault="00831B05" w:rsidP="00831B05">
      <w:pPr>
        <w:rPr>
          <w:rFonts w:ascii="Arial" w:hAnsi="Arial" w:cs="Arial"/>
          <w:color w:val="202122"/>
          <w:sz w:val="21"/>
          <w:szCs w:val="21"/>
          <w:shd w:val="clear" w:color="auto" w:fill="FFFFFF"/>
          <w:lang w:val="en-US"/>
        </w:rPr>
      </w:pPr>
      <w:r w:rsidRPr="00B41A96">
        <w:rPr>
          <w:rFonts w:ascii="Arial" w:hAnsi="Arial" w:cs="Arial"/>
          <w:color w:val="202122"/>
          <w:sz w:val="21"/>
          <w:szCs w:val="21"/>
          <w:shd w:val="clear" w:color="auto" w:fill="FFFFFF"/>
          <w:lang w:val="en-US"/>
        </w:rPr>
        <w:t>This sutr</w:t>
      </w:r>
      <w:r>
        <w:rPr>
          <w:rFonts w:ascii="Arial" w:hAnsi="Arial" w:cs="Arial"/>
          <w:color w:val="202122"/>
          <w:sz w:val="21"/>
          <w:szCs w:val="21"/>
          <w:shd w:val="clear" w:color="auto" w:fill="FFFFFF"/>
          <w:lang w:val="en-US"/>
        </w:rPr>
        <w:t>a underlines the fact that avidya, ignorance is at the root of the confusion that brings us suffering as well as pleasure.</w:t>
      </w:r>
    </w:p>
    <w:p w14:paraId="200D138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Vidya ( </w:t>
      </w:r>
      <w:proofErr w:type="spellStart"/>
      <w:r>
        <w:rPr>
          <w:rFonts w:ascii="Arial" w:hAnsi="Arial" w:cs="Arial"/>
          <w:color w:val="202122"/>
          <w:sz w:val="21"/>
          <w:szCs w:val="21"/>
          <w:shd w:val="clear" w:color="auto" w:fill="FFFFFF"/>
          <w:lang w:val="en-US"/>
        </w:rPr>
        <w:t>disciminative</w:t>
      </w:r>
      <w:proofErr w:type="spellEnd"/>
      <w:r>
        <w:rPr>
          <w:rFonts w:ascii="Arial" w:hAnsi="Arial" w:cs="Arial"/>
          <w:color w:val="202122"/>
          <w:sz w:val="21"/>
          <w:szCs w:val="21"/>
          <w:shd w:val="clear" w:color="auto" w:fill="FFFFFF"/>
          <w:lang w:val="en-US"/>
        </w:rPr>
        <w:t xml:space="preserve"> knowledge) destroys ignorance, for a fire will burn only as long as fuel lasts.</w:t>
      </w:r>
    </w:p>
    <w:p w14:paraId="30B3AF56"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What is right knowledge? When discernment banishes doubts, pure understanding begins the process of disownment and detachment which releases us from the shackles of possessing and being possessed.</w:t>
      </w:r>
    </w:p>
    <w:p w14:paraId="785A4909" w14:textId="77777777" w:rsidR="00831B05" w:rsidRDefault="00831B05" w:rsidP="00831B05">
      <w:pPr>
        <w:rPr>
          <w:rFonts w:ascii="Arial" w:hAnsi="Arial" w:cs="Arial"/>
          <w:color w:val="202122"/>
          <w:sz w:val="21"/>
          <w:szCs w:val="21"/>
          <w:shd w:val="clear" w:color="auto" w:fill="FFFFFF"/>
          <w:lang w:val="en-US"/>
        </w:rPr>
      </w:pPr>
    </w:p>
    <w:p w14:paraId="3AB0D375" w14:textId="77777777" w:rsidR="00831B05" w:rsidRDefault="00831B05" w:rsidP="00831B05">
      <w:pPr>
        <w:rPr>
          <w:rFonts w:ascii="Arial" w:hAnsi="Arial" w:cs="Arial"/>
          <w:color w:val="202122"/>
          <w:sz w:val="21"/>
          <w:szCs w:val="21"/>
          <w:shd w:val="clear" w:color="auto" w:fill="FFFFFF"/>
          <w:lang w:val="en-US"/>
        </w:rPr>
      </w:pPr>
    </w:p>
    <w:p w14:paraId="2CAD0CA4" w14:textId="77777777" w:rsidR="00831B05" w:rsidRPr="0047494B" w:rsidRDefault="00831B05" w:rsidP="00831B05">
      <w:pPr>
        <w:rPr>
          <w:rFonts w:ascii="Arial" w:hAnsi="Arial" w:cs="Arial"/>
          <w:b/>
          <w:bCs/>
          <w:color w:val="00B0F0"/>
          <w:sz w:val="21"/>
          <w:szCs w:val="21"/>
          <w:shd w:val="clear" w:color="auto" w:fill="FFFFFF"/>
          <w:lang w:val="en-US"/>
        </w:rPr>
      </w:pPr>
      <w:r w:rsidRPr="0047494B">
        <w:rPr>
          <w:rFonts w:ascii="Arial" w:hAnsi="Arial" w:cs="Arial"/>
          <w:b/>
          <w:bCs/>
          <w:color w:val="00B0F0"/>
          <w:sz w:val="21"/>
          <w:szCs w:val="21"/>
          <w:shd w:val="clear" w:color="auto" w:fill="FFFFFF"/>
          <w:lang w:val="en-US"/>
        </w:rPr>
        <w:lastRenderedPageBreak/>
        <w:t xml:space="preserve">II.25 tad </w:t>
      </w:r>
      <w:proofErr w:type="spellStart"/>
      <w:r w:rsidRPr="0047494B">
        <w:rPr>
          <w:rFonts w:ascii="Arial" w:hAnsi="Arial" w:cs="Arial"/>
          <w:b/>
          <w:bCs/>
          <w:color w:val="00B0F0"/>
          <w:sz w:val="21"/>
          <w:szCs w:val="21"/>
          <w:shd w:val="clear" w:color="auto" w:fill="FFFFFF"/>
          <w:lang w:val="en-US"/>
        </w:rPr>
        <w:t>abhabat</w:t>
      </w:r>
      <w:proofErr w:type="spellEnd"/>
      <w:r w:rsidRPr="0047494B">
        <w:rPr>
          <w:rFonts w:ascii="Arial" w:hAnsi="Arial" w:cs="Arial"/>
          <w:b/>
          <w:bCs/>
          <w:color w:val="00B0F0"/>
          <w:sz w:val="21"/>
          <w:szCs w:val="21"/>
          <w:shd w:val="clear" w:color="auto" w:fill="FFFFFF"/>
          <w:lang w:val="en-US"/>
        </w:rPr>
        <w:t xml:space="preserve"> </w:t>
      </w:r>
      <w:proofErr w:type="spellStart"/>
      <w:r w:rsidRPr="0047494B">
        <w:rPr>
          <w:rFonts w:ascii="Arial" w:hAnsi="Arial" w:cs="Arial"/>
          <w:b/>
          <w:bCs/>
          <w:color w:val="00B0F0"/>
          <w:sz w:val="21"/>
          <w:szCs w:val="21"/>
          <w:shd w:val="clear" w:color="auto" w:fill="FFFFFF"/>
          <w:lang w:val="en-US"/>
        </w:rPr>
        <w:t>samyogabhabah</w:t>
      </w:r>
      <w:proofErr w:type="spellEnd"/>
      <w:r w:rsidRPr="0047494B">
        <w:rPr>
          <w:rFonts w:ascii="Arial" w:hAnsi="Arial" w:cs="Arial"/>
          <w:b/>
          <w:bCs/>
          <w:color w:val="00B0F0"/>
          <w:sz w:val="21"/>
          <w:szCs w:val="21"/>
          <w:shd w:val="clear" w:color="auto" w:fill="FFFFFF"/>
          <w:lang w:val="en-US"/>
        </w:rPr>
        <w:t xml:space="preserve"> </w:t>
      </w:r>
      <w:proofErr w:type="spellStart"/>
      <w:r w:rsidRPr="0047494B">
        <w:rPr>
          <w:rFonts w:ascii="Arial" w:hAnsi="Arial" w:cs="Arial"/>
          <w:b/>
          <w:bCs/>
          <w:color w:val="00B0F0"/>
          <w:sz w:val="21"/>
          <w:szCs w:val="21"/>
          <w:shd w:val="clear" w:color="auto" w:fill="FFFFFF"/>
          <w:lang w:val="en-US"/>
        </w:rPr>
        <w:t>hanam</w:t>
      </w:r>
      <w:proofErr w:type="spellEnd"/>
      <w:r w:rsidRPr="0047494B">
        <w:rPr>
          <w:rFonts w:ascii="Arial" w:hAnsi="Arial" w:cs="Arial"/>
          <w:b/>
          <w:bCs/>
          <w:color w:val="00B0F0"/>
          <w:sz w:val="21"/>
          <w:szCs w:val="21"/>
          <w:shd w:val="clear" w:color="auto" w:fill="FFFFFF"/>
          <w:lang w:val="en-US"/>
        </w:rPr>
        <w:t xml:space="preserve"> </w:t>
      </w:r>
      <w:proofErr w:type="spellStart"/>
      <w:r w:rsidRPr="0047494B">
        <w:rPr>
          <w:rFonts w:ascii="Arial" w:hAnsi="Arial" w:cs="Arial"/>
          <w:b/>
          <w:bCs/>
          <w:color w:val="00B0F0"/>
          <w:sz w:val="21"/>
          <w:szCs w:val="21"/>
          <w:shd w:val="clear" w:color="auto" w:fill="FFFFFF"/>
          <w:lang w:val="en-US"/>
        </w:rPr>
        <w:t>tad</w:t>
      </w:r>
      <w:r>
        <w:rPr>
          <w:rFonts w:ascii="Arial" w:hAnsi="Arial" w:cs="Arial"/>
          <w:b/>
          <w:bCs/>
          <w:color w:val="00B0F0"/>
          <w:sz w:val="21"/>
          <w:szCs w:val="21"/>
          <w:shd w:val="clear" w:color="auto" w:fill="FFFFFF"/>
          <w:lang w:val="en-US"/>
        </w:rPr>
        <w:t>driseh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kaivalyam</w:t>
      </w:r>
      <w:proofErr w:type="spellEnd"/>
    </w:p>
    <w:p w14:paraId="05CAC0F4" w14:textId="77777777" w:rsidR="00831B05" w:rsidRPr="0047494B" w:rsidRDefault="00831B05" w:rsidP="00831B05">
      <w:pPr>
        <w:rPr>
          <w:rFonts w:ascii="Arial" w:hAnsi="Arial" w:cs="Arial"/>
          <w:color w:val="202122"/>
          <w:sz w:val="21"/>
          <w:szCs w:val="21"/>
          <w:shd w:val="clear" w:color="auto" w:fill="FFFFFF"/>
          <w:lang w:val="en-US"/>
        </w:rPr>
      </w:pPr>
    </w:p>
    <w:p w14:paraId="4E590E28" w14:textId="77777777" w:rsidR="00831B05" w:rsidRPr="002A0773" w:rsidRDefault="00831B05" w:rsidP="00831B05">
      <w:pPr>
        <w:rPr>
          <w:rFonts w:ascii="Arial" w:hAnsi="Arial" w:cs="Arial"/>
          <w:b/>
          <w:bCs/>
          <w:color w:val="00B0F0"/>
          <w:sz w:val="21"/>
          <w:szCs w:val="21"/>
          <w:shd w:val="clear" w:color="auto" w:fill="FFFFFF"/>
        </w:rPr>
      </w:pPr>
      <w:r w:rsidRPr="000A164A">
        <w:rPr>
          <w:rFonts w:ascii="Arial" w:hAnsi="Arial" w:cs="Arial" w:hint="eastAsia"/>
          <w:b/>
          <w:bCs/>
          <w:color w:val="00B0F0"/>
          <w:sz w:val="21"/>
          <w:szCs w:val="21"/>
          <w:shd w:val="clear" w:color="auto" w:fill="FFFFFF"/>
        </w:rPr>
        <w:t>«</w:t>
      </w:r>
      <w:r w:rsidRPr="000A164A">
        <w:rPr>
          <w:rFonts w:ascii="Arial" w:hAnsi="Arial" w:cs="Arial"/>
          <w:b/>
          <w:bCs/>
          <w:color w:val="00B0F0"/>
          <w:sz w:val="21"/>
          <w:szCs w:val="21"/>
          <w:shd w:val="clear" w:color="auto" w:fill="FFFFFF"/>
        </w:rPr>
        <w:t xml:space="preserve"> Quand la non-connaissance du réel disparaît, disparaît aussi l'identification du spectateur et du spectacle. </w:t>
      </w:r>
      <w:r w:rsidRPr="008A111B">
        <w:rPr>
          <w:rFonts w:ascii="Arial" w:hAnsi="Arial" w:cs="Arial"/>
          <w:b/>
          <w:bCs/>
          <w:color w:val="00B0F0"/>
          <w:sz w:val="21"/>
          <w:szCs w:val="21"/>
          <w:shd w:val="clear" w:color="auto" w:fill="FFFFFF"/>
        </w:rPr>
        <w:t xml:space="preserve">Alors le spectacle n'a plus d'existence. </w:t>
      </w:r>
      <w:r w:rsidRPr="002A0773">
        <w:rPr>
          <w:rFonts w:ascii="Arial" w:hAnsi="Arial" w:cs="Arial"/>
          <w:b/>
          <w:bCs/>
          <w:color w:val="00B0F0"/>
          <w:sz w:val="21"/>
          <w:szCs w:val="21"/>
          <w:shd w:val="clear" w:color="auto" w:fill="FFFFFF"/>
        </w:rPr>
        <w:t>C'est la libération du spectateur. »</w:t>
      </w:r>
    </w:p>
    <w:p w14:paraId="4980F33E"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tad</w:t>
      </w:r>
      <w:proofErr w:type="spellEnd"/>
      <w:r w:rsidRPr="000A164A">
        <w:rPr>
          <w:rFonts w:ascii="Arial" w:hAnsi="Arial" w:cs="Arial"/>
          <w:color w:val="202122"/>
          <w:sz w:val="21"/>
          <w:szCs w:val="21"/>
          <w:shd w:val="clear" w:color="auto" w:fill="FFFFFF"/>
        </w:rPr>
        <w:t xml:space="preserve"> : cela</w:t>
      </w:r>
    </w:p>
    <w:p w14:paraId="73005BC6"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abhāva</w:t>
      </w:r>
      <w:proofErr w:type="spellEnd"/>
      <w:r w:rsidRPr="000A164A">
        <w:rPr>
          <w:rFonts w:ascii="Arial" w:hAnsi="Arial" w:cs="Arial"/>
          <w:color w:val="202122"/>
          <w:sz w:val="21"/>
          <w:szCs w:val="21"/>
          <w:shd w:val="clear" w:color="auto" w:fill="FFFFFF"/>
        </w:rPr>
        <w:t xml:space="preserve"> : absence, non-être, destruction</w:t>
      </w:r>
    </w:p>
    <w:p w14:paraId="6FCDBB5B"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samyoga-abhāva</w:t>
      </w:r>
      <w:proofErr w:type="spellEnd"/>
      <w:r w:rsidRPr="000A164A">
        <w:rPr>
          <w:rFonts w:ascii="Arial" w:hAnsi="Arial" w:cs="Arial"/>
          <w:color w:val="202122"/>
          <w:sz w:val="21"/>
          <w:szCs w:val="21"/>
          <w:shd w:val="clear" w:color="auto" w:fill="FFFFFF"/>
        </w:rPr>
        <w:t xml:space="preserve"> : disparition de la relation</w:t>
      </w:r>
    </w:p>
    <w:p w14:paraId="429978C9"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hāna</w:t>
      </w:r>
      <w:proofErr w:type="spellEnd"/>
      <w:r w:rsidRPr="000A164A">
        <w:rPr>
          <w:rFonts w:ascii="Arial" w:hAnsi="Arial" w:cs="Arial"/>
          <w:color w:val="202122"/>
          <w:sz w:val="21"/>
          <w:szCs w:val="21"/>
          <w:shd w:val="clear" w:color="auto" w:fill="FFFFFF"/>
        </w:rPr>
        <w:t xml:space="preserve"> : cessation</w:t>
      </w:r>
    </w:p>
    <w:p w14:paraId="14BB920F"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drishi</w:t>
      </w:r>
      <w:proofErr w:type="spellEnd"/>
      <w:r w:rsidRPr="000A164A">
        <w:rPr>
          <w:rFonts w:ascii="Arial" w:hAnsi="Arial" w:cs="Arial"/>
          <w:color w:val="202122"/>
          <w:sz w:val="21"/>
          <w:szCs w:val="21"/>
          <w:shd w:val="clear" w:color="auto" w:fill="FFFFFF"/>
        </w:rPr>
        <w:t xml:space="preserve"> : chose vue</w:t>
      </w:r>
    </w:p>
    <w:p w14:paraId="7ADF1785" w14:textId="77777777" w:rsidR="00831B05" w:rsidRPr="000A164A" w:rsidRDefault="00831B05" w:rsidP="00831B05">
      <w:pPr>
        <w:rPr>
          <w:rFonts w:ascii="Arial" w:hAnsi="Arial" w:cs="Arial"/>
          <w:color w:val="202122"/>
          <w:sz w:val="21"/>
          <w:szCs w:val="21"/>
          <w:shd w:val="clear" w:color="auto" w:fill="FFFFFF"/>
        </w:rPr>
      </w:pPr>
      <w:proofErr w:type="spellStart"/>
      <w:r w:rsidRPr="000A164A">
        <w:rPr>
          <w:rFonts w:ascii="Arial" w:hAnsi="Arial" w:cs="Arial"/>
          <w:color w:val="202122"/>
          <w:sz w:val="21"/>
          <w:szCs w:val="21"/>
          <w:shd w:val="clear" w:color="auto" w:fill="FFFFFF"/>
        </w:rPr>
        <w:t>kaïvalya</w:t>
      </w:r>
      <w:proofErr w:type="spellEnd"/>
      <w:r w:rsidRPr="000A164A">
        <w:rPr>
          <w:rFonts w:ascii="Arial" w:hAnsi="Arial" w:cs="Arial"/>
          <w:color w:val="202122"/>
          <w:sz w:val="21"/>
          <w:szCs w:val="21"/>
          <w:shd w:val="clear" w:color="auto" w:fill="FFFFFF"/>
        </w:rPr>
        <w:t xml:space="preserve"> : délivrance</w:t>
      </w:r>
    </w:p>
    <w:p w14:paraId="5B9653DC" w14:textId="77777777" w:rsidR="00831B05" w:rsidRPr="000A164A" w:rsidRDefault="00831B05" w:rsidP="00831B05">
      <w:pPr>
        <w:rPr>
          <w:rFonts w:ascii="Arial" w:hAnsi="Arial" w:cs="Arial"/>
          <w:color w:val="202122"/>
          <w:sz w:val="21"/>
          <w:szCs w:val="21"/>
          <w:shd w:val="clear" w:color="auto" w:fill="FFFFFF"/>
        </w:rPr>
      </w:pPr>
    </w:p>
    <w:p w14:paraId="311BF338" w14:textId="77777777" w:rsidR="00831B05" w:rsidRPr="000A164A" w:rsidRDefault="00831B05" w:rsidP="00831B05">
      <w:pPr>
        <w:rPr>
          <w:rFonts w:ascii="Arial" w:hAnsi="Arial" w:cs="Arial"/>
          <w:color w:val="202122"/>
          <w:sz w:val="21"/>
          <w:szCs w:val="21"/>
          <w:shd w:val="clear" w:color="auto" w:fill="FFFFFF"/>
        </w:rPr>
      </w:pPr>
      <w:r w:rsidRPr="008C3E63">
        <w:rPr>
          <w:noProof/>
        </w:rPr>
        <w:drawing>
          <wp:inline distT="0" distB="0" distL="0" distR="0" wp14:anchorId="371782A4" wp14:editId="1BFBAEB0">
            <wp:extent cx="5760085" cy="41656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085" cy="416560"/>
                    </a:xfrm>
                    <a:prstGeom prst="rect">
                      <a:avLst/>
                    </a:prstGeom>
                    <a:noFill/>
                    <a:ln>
                      <a:noFill/>
                    </a:ln>
                  </pic:spPr>
                </pic:pic>
              </a:graphicData>
            </a:graphic>
          </wp:inline>
        </w:drawing>
      </w:r>
    </w:p>
    <w:p w14:paraId="184E6C16" w14:textId="77777777" w:rsidR="00831B05" w:rsidRDefault="00831B05" w:rsidP="00831B05">
      <w:pPr>
        <w:rPr>
          <w:rFonts w:ascii="Arial" w:hAnsi="Arial" w:cs="Arial"/>
          <w:color w:val="202122"/>
          <w:sz w:val="21"/>
          <w:szCs w:val="21"/>
          <w:shd w:val="clear" w:color="auto" w:fill="FFFFFF"/>
          <w:lang w:val="en-US"/>
        </w:rPr>
      </w:pPr>
      <w:r w:rsidRPr="009B1997">
        <w:rPr>
          <w:rFonts w:ascii="Arial" w:hAnsi="Arial" w:cs="Arial"/>
          <w:color w:val="202122"/>
          <w:sz w:val="21"/>
          <w:szCs w:val="21"/>
          <w:shd w:val="clear" w:color="auto" w:fill="FFFFFF"/>
          <w:lang w:val="en-US"/>
        </w:rPr>
        <w:t xml:space="preserve">Sutra II.16 deals </w:t>
      </w:r>
      <w:r>
        <w:rPr>
          <w:rFonts w:ascii="Arial" w:hAnsi="Arial" w:cs="Arial"/>
          <w:color w:val="202122"/>
          <w:sz w:val="21"/>
          <w:szCs w:val="21"/>
          <w:shd w:val="clear" w:color="auto" w:fill="FFFFFF"/>
          <w:lang w:val="en-US"/>
        </w:rPr>
        <w:t>with the avoidance of pain; sutra II.17-24 with how to control pleasure and pain, and attain freedom by dissociating the seer and the seen</w:t>
      </w:r>
      <w:r w:rsidRPr="00D60DB8">
        <w:rPr>
          <w:rFonts w:ascii="Arial" w:hAnsi="Arial" w:cs="Arial"/>
          <w:color w:val="202122"/>
          <w:sz w:val="21"/>
          <w:szCs w:val="21"/>
          <w:shd w:val="clear" w:color="auto" w:fill="FFFFFF"/>
          <w:lang w:val="en-US"/>
        </w:rPr>
        <w:t>.</w:t>
      </w:r>
    </w:p>
    <w:p w14:paraId="13953913"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kernel of Patanjali’s message is this : Yoga is specifically designed to help us avoid the sort of slips and errors in our conduct which store up future sorrows, and it builds up our strength, </w:t>
      </w:r>
      <w:proofErr w:type="spellStart"/>
      <w:r>
        <w:rPr>
          <w:rFonts w:ascii="Arial" w:hAnsi="Arial" w:cs="Arial"/>
          <w:color w:val="202122"/>
          <w:sz w:val="21"/>
          <w:szCs w:val="21"/>
          <w:shd w:val="clear" w:color="auto" w:fill="FFFFFF"/>
          <w:lang w:val="en-US"/>
        </w:rPr>
        <w:t>vigour</w:t>
      </w:r>
      <w:proofErr w:type="spellEnd"/>
      <w:r>
        <w:rPr>
          <w:rFonts w:ascii="Arial" w:hAnsi="Arial" w:cs="Arial"/>
          <w:color w:val="202122"/>
          <w:sz w:val="21"/>
          <w:szCs w:val="21"/>
          <w:shd w:val="clear" w:color="auto" w:fill="FFFFFF"/>
          <w:lang w:val="en-US"/>
        </w:rPr>
        <w:t xml:space="preserve"> and courage to deal with the inevitable problem of life.</w:t>
      </w:r>
    </w:p>
    <w:p w14:paraId="5EBB4067" w14:textId="77777777" w:rsidR="00831B05" w:rsidRDefault="00831B05" w:rsidP="00831B05">
      <w:pPr>
        <w:rPr>
          <w:rFonts w:ascii="Arial" w:hAnsi="Arial" w:cs="Arial"/>
          <w:color w:val="202122"/>
          <w:sz w:val="21"/>
          <w:szCs w:val="21"/>
          <w:shd w:val="clear" w:color="auto" w:fill="FFFFFF"/>
          <w:lang w:val="en-US"/>
        </w:rPr>
      </w:pPr>
    </w:p>
    <w:p w14:paraId="50A29997" w14:textId="77777777" w:rsidR="00831B05" w:rsidRPr="00D60DB8"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Patanjali advises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to train the mind and cultivate discrimination so that the objects and events are seen only for what they are, then they cannot gain power over us.</w:t>
      </w:r>
    </w:p>
    <w:p w14:paraId="08EB1E76" w14:textId="77777777" w:rsidR="00831B05" w:rsidRPr="009B1997" w:rsidRDefault="00831B05" w:rsidP="00831B05">
      <w:pPr>
        <w:rPr>
          <w:rFonts w:ascii="Arial" w:hAnsi="Arial" w:cs="Arial"/>
          <w:color w:val="202122"/>
          <w:sz w:val="21"/>
          <w:szCs w:val="21"/>
          <w:shd w:val="clear" w:color="auto" w:fill="FFFFFF"/>
          <w:lang w:val="en-US"/>
        </w:rPr>
      </w:pPr>
    </w:p>
    <w:p w14:paraId="3EFC37DC"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II.26 </w:t>
      </w:r>
      <w:proofErr w:type="spellStart"/>
      <w:r w:rsidRPr="002A0773">
        <w:rPr>
          <w:rFonts w:ascii="Arial" w:hAnsi="Arial" w:cs="Arial"/>
          <w:b/>
          <w:bCs/>
          <w:color w:val="00B0F0"/>
          <w:sz w:val="21"/>
          <w:szCs w:val="21"/>
          <w:shd w:val="clear" w:color="auto" w:fill="FFFFFF"/>
        </w:rPr>
        <w:t>vivekakhyatih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aviplava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hanopayah</w:t>
      </w:r>
      <w:proofErr w:type="spellEnd"/>
    </w:p>
    <w:p w14:paraId="6CF7C617" w14:textId="77777777" w:rsidR="00831B05" w:rsidRPr="002A0773" w:rsidRDefault="00831B05" w:rsidP="00831B05">
      <w:pPr>
        <w:rPr>
          <w:rFonts w:ascii="Arial" w:hAnsi="Arial" w:cs="Arial"/>
          <w:b/>
          <w:bCs/>
          <w:color w:val="00B0F0"/>
          <w:sz w:val="21"/>
          <w:szCs w:val="21"/>
          <w:shd w:val="clear" w:color="auto" w:fill="FFFFFF"/>
        </w:rPr>
      </w:pPr>
    </w:p>
    <w:p w14:paraId="78775205" w14:textId="77777777" w:rsidR="00831B05" w:rsidRPr="00E21B45" w:rsidRDefault="00831B05" w:rsidP="00831B05">
      <w:pPr>
        <w:rPr>
          <w:rFonts w:ascii="Arial" w:hAnsi="Arial" w:cs="Arial"/>
          <w:b/>
          <w:bCs/>
          <w:color w:val="00B0F0"/>
          <w:sz w:val="21"/>
          <w:szCs w:val="21"/>
          <w:shd w:val="clear" w:color="auto" w:fill="FFFFFF"/>
        </w:rPr>
      </w:pPr>
      <w:r w:rsidRPr="00E21B45">
        <w:rPr>
          <w:rFonts w:ascii="Arial" w:hAnsi="Arial" w:cs="Arial" w:hint="eastAsia"/>
          <w:b/>
          <w:bCs/>
          <w:color w:val="00B0F0"/>
          <w:sz w:val="21"/>
          <w:szCs w:val="21"/>
          <w:shd w:val="clear" w:color="auto" w:fill="FFFFFF"/>
        </w:rPr>
        <w:t>«</w:t>
      </w:r>
      <w:r w:rsidRPr="00E21B45">
        <w:rPr>
          <w:rFonts w:ascii="Arial" w:hAnsi="Arial" w:cs="Arial"/>
          <w:b/>
          <w:bCs/>
          <w:color w:val="00B0F0"/>
          <w:sz w:val="21"/>
          <w:szCs w:val="21"/>
          <w:shd w:val="clear" w:color="auto" w:fill="FFFFFF"/>
        </w:rPr>
        <w:t xml:space="preserve"> Le discernement, pratiqué de façon ininterrompue, est le moyen de</w:t>
      </w:r>
      <w:r>
        <w:rPr>
          <w:rFonts w:ascii="Arial" w:hAnsi="Arial" w:cs="Arial"/>
          <w:b/>
          <w:bCs/>
          <w:color w:val="00B0F0"/>
          <w:sz w:val="21"/>
          <w:szCs w:val="21"/>
          <w:shd w:val="clear" w:color="auto" w:fill="FFFFFF"/>
        </w:rPr>
        <w:t xml:space="preserve"> </w:t>
      </w:r>
      <w:r w:rsidRPr="00E21B45">
        <w:rPr>
          <w:rFonts w:ascii="Arial" w:hAnsi="Arial" w:cs="Arial"/>
          <w:b/>
          <w:bCs/>
          <w:color w:val="00B0F0"/>
          <w:sz w:val="21"/>
          <w:szCs w:val="21"/>
          <w:shd w:val="clear" w:color="auto" w:fill="FFFFFF"/>
        </w:rPr>
        <w:t>mettre fin à l'inconnaissance du réel. »</w:t>
      </w:r>
    </w:p>
    <w:p w14:paraId="149278C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vivéka</w:t>
      </w:r>
      <w:proofErr w:type="spellEnd"/>
      <w:r w:rsidRPr="002A0773">
        <w:rPr>
          <w:rFonts w:ascii="Arial" w:hAnsi="Arial" w:cs="Arial"/>
          <w:color w:val="202122"/>
          <w:sz w:val="21"/>
          <w:szCs w:val="21"/>
          <w:shd w:val="clear" w:color="auto" w:fill="FFFFFF"/>
        </w:rPr>
        <w:t xml:space="preserve"> : séparation, distinction, discrimination, discernement, raison</w:t>
      </w:r>
    </w:p>
    <w:p w14:paraId="5230914F"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khyāti</w:t>
      </w:r>
      <w:proofErr w:type="spellEnd"/>
      <w:r w:rsidRPr="002A0773">
        <w:rPr>
          <w:rFonts w:ascii="Arial" w:hAnsi="Arial" w:cs="Arial"/>
          <w:color w:val="202122"/>
          <w:sz w:val="21"/>
          <w:szCs w:val="21"/>
          <w:shd w:val="clear" w:color="auto" w:fill="FFFFFF"/>
        </w:rPr>
        <w:t xml:space="preserve"> : déclaration, opinion, idée</w:t>
      </w:r>
    </w:p>
    <w:p w14:paraId="2C4358D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w:t>
      </w:r>
      <w:proofErr w:type="spellStart"/>
      <w:r w:rsidRPr="002A0773">
        <w:rPr>
          <w:rFonts w:ascii="Arial" w:hAnsi="Arial" w:cs="Arial"/>
          <w:color w:val="202122"/>
          <w:sz w:val="21"/>
          <w:szCs w:val="21"/>
          <w:shd w:val="clear" w:color="auto" w:fill="FFFFFF"/>
        </w:rPr>
        <w:t>viplavā</w:t>
      </w:r>
      <w:proofErr w:type="spellEnd"/>
      <w:r w:rsidRPr="002A0773">
        <w:rPr>
          <w:rFonts w:ascii="Arial" w:hAnsi="Arial" w:cs="Arial"/>
          <w:color w:val="202122"/>
          <w:sz w:val="21"/>
          <w:szCs w:val="21"/>
          <w:shd w:val="clear" w:color="auto" w:fill="FFFFFF"/>
        </w:rPr>
        <w:t xml:space="preserve"> : privé de bateau, confus, transitoire, fugitif</w:t>
      </w:r>
    </w:p>
    <w:p w14:paraId="2EB330F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hāna</w:t>
      </w:r>
      <w:proofErr w:type="spellEnd"/>
      <w:r w:rsidRPr="002A0773">
        <w:rPr>
          <w:rFonts w:ascii="Arial" w:hAnsi="Arial" w:cs="Arial"/>
          <w:color w:val="202122"/>
          <w:sz w:val="21"/>
          <w:szCs w:val="21"/>
          <w:shd w:val="clear" w:color="auto" w:fill="FFFFFF"/>
        </w:rPr>
        <w:t xml:space="preserve"> : laisser-aller, cessation</w:t>
      </w:r>
    </w:p>
    <w:p w14:paraId="2B69D11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upāya</w:t>
      </w:r>
      <w:proofErr w:type="spellEnd"/>
      <w:r w:rsidRPr="002A0773">
        <w:rPr>
          <w:rFonts w:ascii="Arial" w:hAnsi="Arial" w:cs="Arial"/>
          <w:color w:val="202122"/>
          <w:sz w:val="21"/>
          <w:szCs w:val="21"/>
          <w:shd w:val="clear" w:color="auto" w:fill="FFFFFF"/>
        </w:rPr>
        <w:t xml:space="preserve"> : arrivée, moyen, voie, procédé, stratagème</w:t>
      </w:r>
    </w:p>
    <w:p w14:paraId="15882286" w14:textId="77777777" w:rsidR="00831B05" w:rsidRPr="00E21B45" w:rsidRDefault="00831B05" w:rsidP="00831B05">
      <w:pPr>
        <w:rPr>
          <w:rFonts w:ascii="Arial" w:hAnsi="Arial" w:cs="Arial"/>
          <w:color w:val="202122"/>
          <w:sz w:val="21"/>
          <w:szCs w:val="21"/>
          <w:shd w:val="clear" w:color="auto" w:fill="FFFFFF"/>
        </w:rPr>
      </w:pPr>
    </w:p>
    <w:p w14:paraId="22A1321E" w14:textId="77777777" w:rsidR="00831B05" w:rsidRPr="00E21B45" w:rsidRDefault="00831B05" w:rsidP="00831B05">
      <w:pPr>
        <w:rPr>
          <w:rFonts w:ascii="Arial" w:hAnsi="Arial" w:cs="Arial"/>
          <w:color w:val="202122"/>
          <w:sz w:val="21"/>
          <w:szCs w:val="21"/>
          <w:shd w:val="clear" w:color="auto" w:fill="FFFFFF"/>
        </w:rPr>
      </w:pPr>
    </w:p>
    <w:p w14:paraId="1D0C6EA9" w14:textId="77777777" w:rsidR="00831B05" w:rsidRDefault="00831B05" w:rsidP="00831B05">
      <w:pPr>
        <w:rPr>
          <w:rFonts w:ascii="Arial" w:hAnsi="Arial" w:cs="Arial"/>
          <w:b/>
          <w:bCs/>
          <w:color w:val="00B0F0"/>
          <w:sz w:val="21"/>
          <w:szCs w:val="21"/>
          <w:shd w:val="clear" w:color="auto" w:fill="FFFFFF"/>
        </w:rPr>
      </w:pPr>
      <w:r w:rsidRPr="0055158C">
        <w:rPr>
          <w:rFonts w:ascii="Arial" w:hAnsi="Arial" w:cs="Arial"/>
          <w:b/>
          <w:bCs/>
          <w:color w:val="00B0F0"/>
          <w:sz w:val="21"/>
          <w:szCs w:val="21"/>
          <w:shd w:val="clear" w:color="auto" w:fill="FFFFFF"/>
        </w:rPr>
        <w:t xml:space="preserve">II.27 Tasya </w:t>
      </w:r>
      <w:proofErr w:type="spellStart"/>
      <w:r w:rsidRPr="0055158C">
        <w:rPr>
          <w:rFonts w:ascii="Arial" w:hAnsi="Arial" w:cs="Arial"/>
          <w:b/>
          <w:bCs/>
          <w:color w:val="00B0F0"/>
          <w:sz w:val="21"/>
          <w:szCs w:val="21"/>
          <w:shd w:val="clear" w:color="auto" w:fill="FFFFFF"/>
        </w:rPr>
        <w:t>saptadha</w:t>
      </w:r>
      <w:proofErr w:type="spellEnd"/>
      <w:r w:rsidRPr="0055158C">
        <w:rPr>
          <w:rFonts w:ascii="Arial" w:hAnsi="Arial" w:cs="Arial"/>
          <w:b/>
          <w:bCs/>
          <w:color w:val="00B0F0"/>
          <w:sz w:val="21"/>
          <w:szCs w:val="21"/>
          <w:shd w:val="clear" w:color="auto" w:fill="FFFFFF"/>
        </w:rPr>
        <w:t xml:space="preserve"> </w:t>
      </w:r>
      <w:proofErr w:type="spellStart"/>
      <w:r w:rsidRPr="0055158C">
        <w:rPr>
          <w:rFonts w:ascii="Arial" w:hAnsi="Arial" w:cs="Arial"/>
          <w:b/>
          <w:bCs/>
          <w:color w:val="00B0F0"/>
          <w:sz w:val="21"/>
          <w:szCs w:val="21"/>
          <w:shd w:val="clear" w:color="auto" w:fill="FFFFFF"/>
        </w:rPr>
        <w:t>prantabhumih</w:t>
      </w:r>
      <w:proofErr w:type="spellEnd"/>
      <w:r w:rsidRPr="0055158C">
        <w:rPr>
          <w:rFonts w:ascii="Arial" w:hAnsi="Arial" w:cs="Arial"/>
          <w:b/>
          <w:bCs/>
          <w:color w:val="00B0F0"/>
          <w:sz w:val="21"/>
          <w:szCs w:val="21"/>
          <w:shd w:val="clear" w:color="auto" w:fill="FFFFFF"/>
        </w:rPr>
        <w:t xml:space="preserve"> </w:t>
      </w:r>
      <w:proofErr w:type="spellStart"/>
      <w:r w:rsidRPr="0055158C">
        <w:rPr>
          <w:rFonts w:ascii="Arial" w:hAnsi="Arial" w:cs="Arial"/>
          <w:b/>
          <w:bCs/>
          <w:color w:val="00B0F0"/>
          <w:sz w:val="21"/>
          <w:szCs w:val="21"/>
          <w:shd w:val="clear" w:color="auto" w:fill="FFFFFF"/>
        </w:rPr>
        <w:t>p</w:t>
      </w:r>
      <w:r>
        <w:rPr>
          <w:rFonts w:ascii="Arial" w:hAnsi="Arial" w:cs="Arial"/>
          <w:b/>
          <w:bCs/>
          <w:color w:val="00B0F0"/>
          <w:sz w:val="21"/>
          <w:szCs w:val="21"/>
          <w:shd w:val="clear" w:color="auto" w:fill="FFFFFF"/>
        </w:rPr>
        <w:t>rajna</w:t>
      </w:r>
      <w:proofErr w:type="spellEnd"/>
    </w:p>
    <w:p w14:paraId="00FE00FF" w14:textId="77777777" w:rsidR="00831B05" w:rsidRDefault="00831B05" w:rsidP="00831B05">
      <w:pPr>
        <w:rPr>
          <w:rFonts w:ascii="Arial" w:hAnsi="Arial" w:cs="Arial"/>
          <w:b/>
          <w:bCs/>
          <w:color w:val="00B0F0"/>
          <w:sz w:val="21"/>
          <w:szCs w:val="21"/>
          <w:shd w:val="clear" w:color="auto" w:fill="FFFFFF"/>
        </w:rPr>
      </w:pPr>
    </w:p>
    <w:p w14:paraId="2B78E192" w14:textId="77777777" w:rsidR="00831B05" w:rsidRDefault="00831B05" w:rsidP="00831B05">
      <w:pPr>
        <w:rPr>
          <w:rFonts w:ascii="Arial" w:hAnsi="Arial" w:cs="Arial"/>
          <w:b/>
          <w:bCs/>
          <w:color w:val="00B0F0"/>
          <w:sz w:val="21"/>
          <w:szCs w:val="21"/>
          <w:shd w:val="clear" w:color="auto" w:fill="FFFFFF"/>
        </w:rPr>
      </w:pPr>
      <w:r w:rsidRPr="002D7DA6">
        <w:rPr>
          <w:rFonts w:ascii="Arial" w:hAnsi="Arial" w:cs="Arial" w:hint="eastAsia"/>
          <w:b/>
          <w:bCs/>
          <w:color w:val="00B0F0"/>
          <w:sz w:val="21"/>
          <w:szCs w:val="21"/>
          <w:shd w:val="clear" w:color="auto" w:fill="FFFFFF"/>
        </w:rPr>
        <w:t>«</w:t>
      </w:r>
      <w:r w:rsidRPr="002D7DA6">
        <w:rPr>
          <w:rFonts w:ascii="Arial" w:hAnsi="Arial" w:cs="Arial"/>
          <w:b/>
          <w:bCs/>
          <w:color w:val="00B0F0"/>
          <w:sz w:val="21"/>
          <w:szCs w:val="21"/>
          <w:shd w:val="clear" w:color="auto" w:fill="FFFFFF"/>
        </w:rPr>
        <w:t xml:space="preserve"> La connaissance de celui qui pratique la discrimination devient</w:t>
      </w:r>
      <w:r>
        <w:rPr>
          <w:rFonts w:ascii="Arial" w:hAnsi="Arial" w:cs="Arial"/>
          <w:b/>
          <w:bCs/>
          <w:color w:val="00B0F0"/>
          <w:sz w:val="21"/>
          <w:szCs w:val="21"/>
          <w:shd w:val="clear" w:color="auto" w:fill="FFFFFF"/>
        </w:rPr>
        <w:t xml:space="preserve"> </w:t>
      </w:r>
      <w:r w:rsidRPr="002D7DA6">
        <w:rPr>
          <w:rFonts w:ascii="Arial" w:hAnsi="Arial" w:cs="Arial"/>
          <w:b/>
          <w:bCs/>
          <w:color w:val="00B0F0"/>
          <w:sz w:val="21"/>
          <w:szCs w:val="21"/>
          <w:shd w:val="clear" w:color="auto" w:fill="FFFFFF"/>
        </w:rPr>
        <w:t>graduellement sans limites. »</w:t>
      </w:r>
    </w:p>
    <w:p w14:paraId="57727AF3" w14:textId="77777777" w:rsidR="00831B05" w:rsidRPr="00F23DEA" w:rsidRDefault="00831B05" w:rsidP="00831B05">
      <w:pPr>
        <w:rPr>
          <w:rFonts w:ascii="Arial" w:hAnsi="Arial" w:cs="Arial"/>
          <w:b/>
          <w:bCs/>
          <w:color w:val="00B0F0"/>
          <w:sz w:val="21"/>
          <w:szCs w:val="21"/>
          <w:shd w:val="clear" w:color="auto" w:fill="FFFFFF"/>
          <w:lang w:val="en-US"/>
        </w:rPr>
      </w:pPr>
      <w:r w:rsidRPr="00F23DEA">
        <w:rPr>
          <w:rFonts w:ascii="Arial" w:hAnsi="Arial" w:cs="Arial" w:hint="eastAsia"/>
          <w:b/>
          <w:bCs/>
          <w:color w:val="00B0F0"/>
          <w:sz w:val="21"/>
          <w:szCs w:val="21"/>
          <w:shd w:val="clear" w:color="auto" w:fill="FFFFFF"/>
          <w:lang w:val="en-US"/>
        </w:rPr>
        <w:t>«</w:t>
      </w:r>
      <w:r w:rsidRPr="00F23DEA">
        <w:rPr>
          <w:rFonts w:ascii="Arial" w:hAnsi="Arial" w:cs="Arial"/>
          <w:b/>
          <w:bCs/>
          <w:color w:val="00B0F0"/>
          <w:sz w:val="21"/>
          <w:szCs w:val="21"/>
          <w:shd w:val="clear" w:color="auto" w:fill="FFFFFF"/>
          <w:lang w:val="en-US"/>
        </w:rPr>
        <w:t xml:space="preserve"> Through this unbroken flow of discriminative awareness, one ga</w:t>
      </w:r>
      <w:r>
        <w:rPr>
          <w:rFonts w:ascii="Arial" w:hAnsi="Arial" w:cs="Arial"/>
          <w:b/>
          <w:bCs/>
          <w:color w:val="00B0F0"/>
          <w:sz w:val="21"/>
          <w:szCs w:val="21"/>
          <w:shd w:val="clear" w:color="auto" w:fill="FFFFFF"/>
          <w:lang w:val="en-US"/>
        </w:rPr>
        <w:t>ins perfect knowledge which has seven spheres</w:t>
      </w:r>
      <w:r w:rsidRPr="00F23DEA">
        <w:rPr>
          <w:rFonts w:ascii="Arial" w:hAnsi="Arial" w:cs="Arial"/>
          <w:b/>
          <w:bCs/>
          <w:color w:val="00B0F0"/>
          <w:sz w:val="21"/>
          <w:szCs w:val="21"/>
          <w:shd w:val="clear" w:color="auto" w:fill="FFFFFF"/>
          <w:lang w:val="en-US"/>
        </w:rPr>
        <w:t>. »</w:t>
      </w:r>
    </w:p>
    <w:p w14:paraId="5DE3AA9C" w14:textId="77777777" w:rsidR="00831B05" w:rsidRPr="00F23DEA" w:rsidRDefault="00831B05" w:rsidP="00831B05">
      <w:pPr>
        <w:rPr>
          <w:rFonts w:ascii="Arial" w:hAnsi="Arial" w:cs="Arial"/>
          <w:b/>
          <w:bCs/>
          <w:color w:val="00B0F0"/>
          <w:sz w:val="21"/>
          <w:szCs w:val="21"/>
          <w:shd w:val="clear" w:color="auto" w:fill="FFFFFF"/>
          <w:lang w:val="en-US"/>
        </w:rPr>
      </w:pPr>
    </w:p>
    <w:p w14:paraId="0214FB3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tasya</w:t>
      </w:r>
      <w:proofErr w:type="spellEnd"/>
      <w:r w:rsidRPr="002A0773">
        <w:rPr>
          <w:rFonts w:ascii="Arial" w:hAnsi="Arial" w:cs="Arial"/>
          <w:color w:val="202122"/>
          <w:sz w:val="21"/>
          <w:szCs w:val="21"/>
          <w:shd w:val="clear" w:color="auto" w:fill="FFFFFF"/>
        </w:rPr>
        <w:t xml:space="preserve"> : de celui-ci</w:t>
      </w:r>
    </w:p>
    <w:p w14:paraId="79F7217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sapta-dhā</w:t>
      </w:r>
      <w:proofErr w:type="spellEnd"/>
      <w:r w:rsidRPr="002A0773">
        <w:rPr>
          <w:rFonts w:ascii="Arial" w:hAnsi="Arial" w:cs="Arial"/>
          <w:color w:val="202122"/>
          <w:sz w:val="21"/>
          <w:szCs w:val="21"/>
          <w:shd w:val="clear" w:color="auto" w:fill="FFFFFF"/>
        </w:rPr>
        <w:t xml:space="preserve"> : en sept parties, de sept manières</w:t>
      </w:r>
    </w:p>
    <w:p w14:paraId="18CB7E9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bhùmi</w:t>
      </w:r>
      <w:proofErr w:type="spellEnd"/>
      <w:r w:rsidRPr="002A0773">
        <w:rPr>
          <w:rFonts w:ascii="Arial" w:hAnsi="Arial" w:cs="Arial"/>
          <w:color w:val="202122"/>
          <w:sz w:val="21"/>
          <w:szCs w:val="21"/>
          <w:shd w:val="clear" w:color="auto" w:fill="FFFFFF"/>
        </w:rPr>
        <w:t xml:space="preserve"> : terre, sol, étendue, position, base</w:t>
      </w:r>
    </w:p>
    <w:p w14:paraId="51C445CA"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prajnā</w:t>
      </w:r>
      <w:proofErr w:type="spellEnd"/>
      <w:r w:rsidRPr="002A0773">
        <w:rPr>
          <w:rFonts w:ascii="Arial" w:hAnsi="Arial" w:cs="Arial"/>
          <w:color w:val="202122"/>
          <w:sz w:val="21"/>
          <w:szCs w:val="21"/>
          <w:shd w:val="clear" w:color="auto" w:fill="FFFFFF"/>
          <w:lang w:val="en-US"/>
        </w:rPr>
        <w:t xml:space="preserve"> : </w:t>
      </w:r>
      <w:proofErr w:type="spellStart"/>
      <w:r w:rsidRPr="002A0773">
        <w:rPr>
          <w:rFonts w:ascii="Arial" w:hAnsi="Arial" w:cs="Arial"/>
          <w:color w:val="202122"/>
          <w:sz w:val="21"/>
          <w:szCs w:val="21"/>
          <w:shd w:val="clear" w:color="auto" w:fill="FFFFFF"/>
          <w:lang w:val="en-US"/>
        </w:rPr>
        <w:t>connaissance</w:t>
      </w:r>
      <w:proofErr w:type="spellEnd"/>
    </w:p>
    <w:p w14:paraId="71B6358A"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prānta</w:t>
      </w:r>
      <w:proofErr w:type="spellEnd"/>
      <w:r w:rsidRPr="002A0773">
        <w:rPr>
          <w:rFonts w:ascii="Arial" w:hAnsi="Arial" w:cs="Arial"/>
          <w:color w:val="202122"/>
          <w:sz w:val="21"/>
          <w:szCs w:val="21"/>
          <w:shd w:val="clear" w:color="auto" w:fill="FFFFFF"/>
          <w:lang w:val="en-US"/>
        </w:rPr>
        <w:t xml:space="preserve"> : fin, </w:t>
      </w:r>
      <w:proofErr w:type="spellStart"/>
      <w:r w:rsidRPr="002A0773">
        <w:rPr>
          <w:rFonts w:ascii="Arial" w:hAnsi="Arial" w:cs="Arial"/>
          <w:color w:val="202122"/>
          <w:sz w:val="21"/>
          <w:szCs w:val="21"/>
          <w:shd w:val="clear" w:color="auto" w:fill="FFFFFF"/>
          <w:lang w:val="en-US"/>
        </w:rPr>
        <w:t>limites</w:t>
      </w:r>
      <w:proofErr w:type="spellEnd"/>
    </w:p>
    <w:p w14:paraId="7630E332" w14:textId="77777777" w:rsidR="00831B05" w:rsidRPr="002A0773" w:rsidRDefault="00831B05" w:rsidP="00831B05">
      <w:pPr>
        <w:rPr>
          <w:rFonts w:ascii="Arial" w:hAnsi="Arial" w:cs="Arial"/>
          <w:color w:val="202122"/>
          <w:sz w:val="21"/>
          <w:szCs w:val="21"/>
          <w:shd w:val="clear" w:color="auto" w:fill="FFFFFF"/>
          <w:lang w:val="en-US"/>
        </w:rPr>
      </w:pPr>
    </w:p>
    <w:p w14:paraId="4C88DCF0" w14:textId="77777777" w:rsidR="00831B05" w:rsidRDefault="00831B05" w:rsidP="00831B05">
      <w:pPr>
        <w:rPr>
          <w:rFonts w:ascii="Arial" w:hAnsi="Arial" w:cs="Arial"/>
          <w:color w:val="202122"/>
          <w:sz w:val="21"/>
          <w:szCs w:val="21"/>
          <w:shd w:val="clear" w:color="auto" w:fill="FFFFFF"/>
          <w:lang w:val="en-US"/>
        </w:rPr>
      </w:pPr>
      <w:r w:rsidRPr="005E0FCC">
        <w:rPr>
          <w:rFonts w:ascii="Arial" w:hAnsi="Arial" w:cs="Arial"/>
          <w:color w:val="202122"/>
          <w:sz w:val="21"/>
          <w:szCs w:val="21"/>
          <w:shd w:val="clear" w:color="auto" w:fill="FFFFFF"/>
          <w:lang w:val="en-US"/>
        </w:rPr>
        <w:t>The meaning of this s</w:t>
      </w:r>
      <w:r>
        <w:rPr>
          <w:rFonts w:ascii="Arial" w:hAnsi="Arial" w:cs="Arial"/>
          <w:color w:val="202122"/>
          <w:sz w:val="21"/>
          <w:szCs w:val="21"/>
          <w:shd w:val="clear" w:color="auto" w:fill="FFFFFF"/>
          <w:lang w:val="en-US"/>
        </w:rPr>
        <w:t xml:space="preserve">utra is through discriminative awareness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gains</w:t>
      </w:r>
    </w:p>
    <w:p w14:paraId="3990D30E"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Knowledge of the body (</w:t>
      </w:r>
      <w:proofErr w:type="spellStart"/>
      <w:r>
        <w:rPr>
          <w:rFonts w:ascii="Arial" w:hAnsi="Arial" w:cs="Arial"/>
          <w:color w:val="202122"/>
          <w:sz w:val="21"/>
          <w:szCs w:val="21"/>
          <w:shd w:val="clear" w:color="auto" w:fill="FFFFFF"/>
          <w:lang w:val="en-US"/>
        </w:rPr>
        <w:t>sarira</w:t>
      </w:r>
      <w:proofErr w:type="spellEnd"/>
      <w:r>
        <w:rPr>
          <w:rFonts w:ascii="Arial" w:hAnsi="Arial" w:cs="Arial"/>
          <w:color w:val="202122"/>
          <w:sz w:val="21"/>
          <w:szCs w:val="21"/>
          <w:shd w:val="clear" w:color="auto" w:fill="FFFFFF"/>
          <w:lang w:val="en-US"/>
        </w:rPr>
        <w:t xml:space="preserve"> jnana)</w:t>
      </w:r>
    </w:p>
    <w:p w14:paraId="03FDA132"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Knowledge of energy ( </w:t>
      </w:r>
      <w:proofErr w:type="spellStart"/>
      <w:r>
        <w:rPr>
          <w:rFonts w:ascii="Arial" w:hAnsi="Arial" w:cs="Arial"/>
          <w:color w:val="202122"/>
          <w:sz w:val="21"/>
          <w:szCs w:val="21"/>
          <w:shd w:val="clear" w:color="auto" w:fill="FFFFFF"/>
          <w:lang w:val="en-US"/>
        </w:rPr>
        <w:t>vijnana</w:t>
      </w:r>
      <w:proofErr w:type="spellEnd"/>
      <w:r>
        <w:rPr>
          <w:rFonts w:ascii="Arial" w:hAnsi="Arial" w:cs="Arial"/>
          <w:color w:val="202122"/>
          <w:sz w:val="21"/>
          <w:szCs w:val="21"/>
          <w:shd w:val="clear" w:color="auto" w:fill="FFFFFF"/>
          <w:lang w:val="en-US"/>
        </w:rPr>
        <w:t xml:space="preserve"> jnana)</w:t>
      </w:r>
    </w:p>
    <w:p w14:paraId="341DBE3A"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Control of the mind (mano jnana)</w:t>
      </w:r>
    </w:p>
    <w:p w14:paraId="74178059"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Stability in intelligence (</w:t>
      </w:r>
      <w:proofErr w:type="spellStart"/>
      <w:r>
        <w:rPr>
          <w:rFonts w:ascii="Arial" w:hAnsi="Arial" w:cs="Arial"/>
          <w:color w:val="202122"/>
          <w:sz w:val="21"/>
          <w:szCs w:val="21"/>
          <w:shd w:val="clear" w:color="auto" w:fill="FFFFFF"/>
          <w:lang w:val="en-US"/>
        </w:rPr>
        <w:t>vijnana</w:t>
      </w:r>
      <w:proofErr w:type="spellEnd"/>
      <w:r>
        <w:rPr>
          <w:rFonts w:ascii="Arial" w:hAnsi="Arial" w:cs="Arial"/>
          <w:color w:val="202122"/>
          <w:sz w:val="21"/>
          <w:szCs w:val="21"/>
          <w:shd w:val="clear" w:color="auto" w:fill="FFFFFF"/>
          <w:lang w:val="en-US"/>
        </w:rPr>
        <w:t xml:space="preserve"> jnana)</w:t>
      </w:r>
    </w:p>
    <w:p w14:paraId="44A3C8E6"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Knowledge gained by experience (</w:t>
      </w:r>
      <w:proofErr w:type="spellStart"/>
      <w:r>
        <w:rPr>
          <w:rFonts w:ascii="Arial" w:hAnsi="Arial" w:cs="Arial"/>
          <w:color w:val="202122"/>
          <w:sz w:val="21"/>
          <w:szCs w:val="21"/>
          <w:shd w:val="clear" w:color="auto" w:fill="FFFFFF"/>
          <w:lang w:val="en-US"/>
        </w:rPr>
        <w:t>anubhavika</w:t>
      </w:r>
      <w:proofErr w:type="spellEnd"/>
      <w:r>
        <w:rPr>
          <w:rFonts w:ascii="Arial" w:hAnsi="Arial" w:cs="Arial"/>
          <w:color w:val="202122"/>
          <w:sz w:val="21"/>
          <w:szCs w:val="21"/>
          <w:shd w:val="clear" w:color="auto" w:fill="FFFFFF"/>
          <w:lang w:val="en-US"/>
        </w:rPr>
        <w:t xml:space="preserve"> jnana)</w:t>
      </w:r>
    </w:p>
    <w:p w14:paraId="5A5EEF0D"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Absorption of the various flavors that life offers (</w:t>
      </w:r>
      <w:proofErr w:type="spellStart"/>
      <w:r>
        <w:rPr>
          <w:rFonts w:ascii="Arial" w:hAnsi="Arial" w:cs="Arial"/>
          <w:color w:val="202122"/>
          <w:sz w:val="21"/>
          <w:szCs w:val="21"/>
          <w:shd w:val="clear" w:color="auto" w:fill="FFFFFF"/>
          <w:lang w:val="en-US"/>
        </w:rPr>
        <w:t>rasatmaka</w:t>
      </w:r>
      <w:proofErr w:type="spellEnd"/>
      <w:r>
        <w:rPr>
          <w:rFonts w:ascii="Arial" w:hAnsi="Arial" w:cs="Arial"/>
          <w:color w:val="202122"/>
          <w:sz w:val="21"/>
          <w:szCs w:val="21"/>
          <w:shd w:val="clear" w:color="auto" w:fill="FFFFFF"/>
          <w:lang w:val="en-US"/>
        </w:rPr>
        <w:t xml:space="preserve"> jnana)</w:t>
      </w:r>
    </w:p>
    <w:p w14:paraId="0705BB37" w14:textId="77777777" w:rsidR="00831B05" w:rsidRDefault="00831B05" w:rsidP="00831B05">
      <w:pPr>
        <w:numPr>
          <w:ilvl w:val="0"/>
          <w:numId w:val="15"/>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Knowledge of the Self (</w:t>
      </w:r>
      <w:proofErr w:type="spellStart"/>
      <w:r>
        <w:rPr>
          <w:rFonts w:ascii="Arial" w:hAnsi="Arial" w:cs="Arial"/>
          <w:color w:val="202122"/>
          <w:sz w:val="21"/>
          <w:szCs w:val="21"/>
          <w:shd w:val="clear" w:color="auto" w:fill="FFFFFF"/>
          <w:lang w:val="en-US"/>
        </w:rPr>
        <w:t>atma</w:t>
      </w:r>
      <w:proofErr w:type="spellEnd"/>
      <w:r>
        <w:rPr>
          <w:rFonts w:ascii="Arial" w:hAnsi="Arial" w:cs="Arial"/>
          <w:color w:val="202122"/>
          <w:sz w:val="21"/>
          <w:szCs w:val="21"/>
          <w:shd w:val="clear" w:color="auto" w:fill="FFFFFF"/>
          <w:lang w:val="en-US"/>
        </w:rPr>
        <w:t xml:space="preserve"> jnana)</w:t>
      </w:r>
    </w:p>
    <w:p w14:paraId="01EBD944" w14:textId="77777777" w:rsidR="00831B05" w:rsidRDefault="00831B05" w:rsidP="00831B05">
      <w:pPr>
        <w:rPr>
          <w:rFonts w:ascii="Arial" w:hAnsi="Arial" w:cs="Arial"/>
          <w:color w:val="202122"/>
          <w:sz w:val="21"/>
          <w:szCs w:val="21"/>
          <w:shd w:val="clear" w:color="auto" w:fill="FFFFFF"/>
          <w:lang w:val="en-US"/>
        </w:rPr>
      </w:pPr>
    </w:p>
    <w:p w14:paraId="4FFAC697" w14:textId="77777777" w:rsidR="00831B05" w:rsidRPr="005E0FCC" w:rsidRDefault="00831B05" w:rsidP="00831B05">
      <w:pPr>
        <w:rPr>
          <w:rFonts w:ascii="Arial" w:hAnsi="Arial" w:cs="Arial"/>
          <w:color w:val="202122"/>
          <w:sz w:val="21"/>
          <w:szCs w:val="21"/>
          <w:shd w:val="clear" w:color="auto" w:fill="FFFFFF"/>
          <w:lang w:val="en-US"/>
        </w:rPr>
      </w:pPr>
    </w:p>
    <w:p w14:paraId="62A1743C" w14:textId="77777777" w:rsidR="00831B05" w:rsidRPr="005E0FCC" w:rsidRDefault="00831B05" w:rsidP="00831B05">
      <w:pPr>
        <w:rPr>
          <w:rFonts w:ascii="Arial" w:hAnsi="Arial" w:cs="Arial"/>
          <w:color w:val="202122"/>
          <w:sz w:val="21"/>
          <w:szCs w:val="21"/>
          <w:shd w:val="clear" w:color="auto" w:fill="FFFFFF"/>
          <w:lang w:val="en-US"/>
        </w:rPr>
      </w:pPr>
    </w:p>
    <w:p w14:paraId="66F5096C"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II.28 </w:t>
      </w:r>
      <w:proofErr w:type="spellStart"/>
      <w:r w:rsidRPr="002A0773">
        <w:rPr>
          <w:rFonts w:ascii="Arial" w:hAnsi="Arial" w:cs="Arial"/>
          <w:b/>
          <w:bCs/>
          <w:color w:val="00B0F0"/>
          <w:sz w:val="21"/>
          <w:szCs w:val="21"/>
          <w:shd w:val="clear" w:color="auto" w:fill="FFFFFF"/>
        </w:rPr>
        <w:t>Yoganganusthanat</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asuddhiksaye</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jnanadiptih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avivekakhyateh</w:t>
      </w:r>
      <w:proofErr w:type="spellEnd"/>
    </w:p>
    <w:p w14:paraId="61775617" w14:textId="77777777" w:rsidR="00831B05" w:rsidRPr="002A0773" w:rsidRDefault="00831B05" w:rsidP="00831B05">
      <w:pPr>
        <w:rPr>
          <w:rFonts w:ascii="Arial" w:hAnsi="Arial" w:cs="Arial"/>
          <w:b/>
          <w:bCs/>
          <w:color w:val="00B0F0"/>
          <w:sz w:val="21"/>
          <w:szCs w:val="21"/>
          <w:shd w:val="clear" w:color="auto" w:fill="FFFFFF"/>
        </w:rPr>
      </w:pPr>
    </w:p>
    <w:p w14:paraId="3A2E92BD" w14:textId="77777777" w:rsidR="00831B05" w:rsidRPr="00154193" w:rsidRDefault="00831B05" w:rsidP="00831B05">
      <w:pPr>
        <w:rPr>
          <w:rFonts w:ascii="Arial" w:hAnsi="Arial" w:cs="Arial"/>
          <w:b/>
          <w:bCs/>
          <w:color w:val="00B0F0"/>
          <w:sz w:val="21"/>
          <w:szCs w:val="21"/>
          <w:shd w:val="clear" w:color="auto" w:fill="FFFFFF"/>
        </w:rPr>
      </w:pPr>
      <w:r w:rsidRPr="00154193">
        <w:rPr>
          <w:rFonts w:ascii="Arial" w:hAnsi="Arial" w:cs="Arial" w:hint="eastAsia"/>
          <w:b/>
          <w:bCs/>
          <w:color w:val="00B0F0"/>
          <w:sz w:val="21"/>
          <w:szCs w:val="21"/>
          <w:shd w:val="clear" w:color="auto" w:fill="FFFFFF"/>
        </w:rPr>
        <w:t>«</w:t>
      </w:r>
      <w:r w:rsidRPr="00154193">
        <w:rPr>
          <w:rFonts w:ascii="Arial" w:hAnsi="Arial" w:cs="Arial"/>
          <w:b/>
          <w:bCs/>
          <w:color w:val="00B0F0"/>
          <w:sz w:val="21"/>
          <w:szCs w:val="21"/>
          <w:shd w:val="clear" w:color="auto" w:fill="FFFFFF"/>
        </w:rPr>
        <w:t xml:space="preserve"> Quand les impuretés du mental sont détruites par la pratique du</w:t>
      </w:r>
      <w:r>
        <w:rPr>
          <w:rFonts w:ascii="Arial" w:hAnsi="Arial" w:cs="Arial"/>
          <w:b/>
          <w:bCs/>
          <w:color w:val="00B0F0"/>
          <w:sz w:val="21"/>
          <w:szCs w:val="21"/>
          <w:shd w:val="clear" w:color="auto" w:fill="FFFFFF"/>
        </w:rPr>
        <w:t xml:space="preserve"> </w:t>
      </w:r>
      <w:r w:rsidRPr="00154193">
        <w:rPr>
          <w:rFonts w:ascii="Arial" w:hAnsi="Arial" w:cs="Arial"/>
          <w:b/>
          <w:bCs/>
          <w:color w:val="00B0F0"/>
          <w:sz w:val="21"/>
          <w:szCs w:val="21"/>
          <w:shd w:val="clear" w:color="auto" w:fill="FFFFFF"/>
        </w:rPr>
        <w:t>Yoga, la lumière de la connaissance donne à l'esprit la discrimination</w:t>
      </w:r>
      <w:r w:rsidRPr="00154193">
        <w:rPr>
          <w:rFonts w:ascii="Arial" w:hAnsi="Arial" w:cs="Arial" w:hint="eastAsia"/>
          <w:b/>
          <w:bCs/>
          <w:color w:val="00B0F0"/>
          <w:sz w:val="21"/>
          <w:szCs w:val="21"/>
          <w:shd w:val="clear" w:color="auto" w:fill="FFFFFF"/>
        </w:rPr>
        <w:t>»</w:t>
      </w:r>
      <w:r w:rsidRPr="00154193">
        <w:rPr>
          <w:rFonts w:ascii="Arial" w:hAnsi="Arial" w:cs="Arial"/>
          <w:b/>
          <w:bCs/>
          <w:color w:val="00B0F0"/>
          <w:sz w:val="21"/>
          <w:szCs w:val="21"/>
          <w:shd w:val="clear" w:color="auto" w:fill="FFFFFF"/>
        </w:rPr>
        <w:t>.</w:t>
      </w:r>
    </w:p>
    <w:p w14:paraId="27C02318"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anga</w:t>
      </w:r>
      <w:proofErr w:type="spellEnd"/>
      <w:r w:rsidRPr="00154193">
        <w:rPr>
          <w:rFonts w:ascii="Arial" w:hAnsi="Arial" w:cs="Arial"/>
          <w:color w:val="202122"/>
          <w:sz w:val="21"/>
          <w:szCs w:val="21"/>
          <w:shd w:val="clear" w:color="auto" w:fill="FFFFFF"/>
        </w:rPr>
        <w:t xml:space="preserve"> : membre, position, thème</w:t>
      </w:r>
    </w:p>
    <w:p w14:paraId="110F1FAC" w14:textId="77777777" w:rsidR="00831B05" w:rsidRPr="00154193" w:rsidRDefault="00831B05" w:rsidP="00831B05">
      <w:pPr>
        <w:rPr>
          <w:rFonts w:ascii="Arial" w:hAnsi="Arial" w:cs="Arial"/>
          <w:color w:val="202122"/>
          <w:sz w:val="21"/>
          <w:szCs w:val="21"/>
          <w:shd w:val="clear" w:color="auto" w:fill="FFFFFF"/>
        </w:rPr>
      </w:pPr>
      <w:r w:rsidRPr="00154193">
        <w:rPr>
          <w:rFonts w:ascii="Arial" w:hAnsi="Arial" w:cs="Arial"/>
          <w:color w:val="202122"/>
          <w:sz w:val="21"/>
          <w:szCs w:val="21"/>
          <w:shd w:val="clear" w:color="auto" w:fill="FFFFFF"/>
        </w:rPr>
        <w:t>yoga-</w:t>
      </w:r>
      <w:proofErr w:type="spellStart"/>
      <w:r w:rsidRPr="00154193">
        <w:rPr>
          <w:rFonts w:ascii="Arial" w:hAnsi="Arial" w:cs="Arial"/>
          <w:color w:val="202122"/>
          <w:sz w:val="21"/>
          <w:szCs w:val="21"/>
          <w:shd w:val="clear" w:color="auto" w:fill="FFFFFF"/>
        </w:rPr>
        <w:t>anga</w:t>
      </w:r>
      <w:proofErr w:type="spellEnd"/>
      <w:r w:rsidRPr="00154193">
        <w:rPr>
          <w:rFonts w:ascii="Arial" w:hAnsi="Arial" w:cs="Arial"/>
          <w:color w:val="202122"/>
          <w:sz w:val="21"/>
          <w:szCs w:val="21"/>
          <w:shd w:val="clear" w:color="auto" w:fill="FFFFFF"/>
        </w:rPr>
        <w:t xml:space="preserve"> : les constituants du Yoga</w:t>
      </w:r>
    </w:p>
    <w:p w14:paraId="0C3EB5B2"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anushtāna</w:t>
      </w:r>
      <w:proofErr w:type="spellEnd"/>
      <w:r w:rsidRPr="00154193">
        <w:rPr>
          <w:rFonts w:ascii="Arial" w:hAnsi="Arial" w:cs="Arial"/>
          <w:color w:val="202122"/>
          <w:sz w:val="21"/>
          <w:szCs w:val="21"/>
          <w:shd w:val="clear" w:color="auto" w:fill="FFFFFF"/>
        </w:rPr>
        <w:t xml:space="preserve"> : pratique</w:t>
      </w:r>
    </w:p>
    <w:p w14:paraId="5CCD2795" w14:textId="77777777" w:rsidR="00831B05" w:rsidRPr="00154193" w:rsidRDefault="00831B05" w:rsidP="00831B05">
      <w:pPr>
        <w:rPr>
          <w:rFonts w:ascii="Arial" w:hAnsi="Arial" w:cs="Arial"/>
          <w:color w:val="202122"/>
          <w:sz w:val="21"/>
          <w:szCs w:val="21"/>
          <w:shd w:val="clear" w:color="auto" w:fill="FFFFFF"/>
        </w:rPr>
      </w:pPr>
      <w:r w:rsidRPr="00154193">
        <w:rPr>
          <w:rFonts w:ascii="Arial" w:hAnsi="Arial" w:cs="Arial"/>
          <w:color w:val="202122"/>
          <w:sz w:val="21"/>
          <w:szCs w:val="21"/>
          <w:shd w:val="clear" w:color="auto" w:fill="FFFFFF"/>
        </w:rPr>
        <w:t>a-</w:t>
      </w:r>
      <w:proofErr w:type="spellStart"/>
      <w:r w:rsidRPr="00154193">
        <w:rPr>
          <w:rFonts w:ascii="Arial" w:hAnsi="Arial" w:cs="Arial"/>
          <w:color w:val="202122"/>
          <w:sz w:val="21"/>
          <w:szCs w:val="21"/>
          <w:shd w:val="clear" w:color="auto" w:fill="FFFFFF"/>
        </w:rPr>
        <w:t>shuddi</w:t>
      </w:r>
      <w:proofErr w:type="spellEnd"/>
      <w:r w:rsidRPr="00154193">
        <w:rPr>
          <w:rFonts w:ascii="Arial" w:hAnsi="Arial" w:cs="Arial"/>
          <w:color w:val="202122"/>
          <w:sz w:val="21"/>
          <w:szCs w:val="21"/>
          <w:shd w:val="clear" w:color="auto" w:fill="FFFFFF"/>
        </w:rPr>
        <w:t xml:space="preserve"> : impureté</w:t>
      </w:r>
    </w:p>
    <w:p w14:paraId="457468A1"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kshaya</w:t>
      </w:r>
      <w:proofErr w:type="spellEnd"/>
      <w:r w:rsidRPr="00154193">
        <w:rPr>
          <w:rFonts w:ascii="Arial" w:hAnsi="Arial" w:cs="Arial"/>
          <w:color w:val="202122"/>
          <w:sz w:val="21"/>
          <w:szCs w:val="21"/>
          <w:shd w:val="clear" w:color="auto" w:fill="FFFFFF"/>
        </w:rPr>
        <w:t xml:space="preserve"> : destruction, ruine, perte</w:t>
      </w:r>
    </w:p>
    <w:p w14:paraId="1DDEB8BD"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jnāna</w:t>
      </w:r>
      <w:proofErr w:type="spellEnd"/>
      <w:r w:rsidRPr="00154193">
        <w:rPr>
          <w:rFonts w:ascii="Arial" w:hAnsi="Arial" w:cs="Arial"/>
          <w:color w:val="202122"/>
          <w:sz w:val="21"/>
          <w:szCs w:val="21"/>
          <w:shd w:val="clear" w:color="auto" w:fill="FFFFFF"/>
        </w:rPr>
        <w:t xml:space="preserve"> : connaissance</w:t>
      </w:r>
    </w:p>
    <w:p w14:paraId="0461F2BF"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dïpti</w:t>
      </w:r>
      <w:proofErr w:type="spellEnd"/>
      <w:r w:rsidRPr="00154193">
        <w:rPr>
          <w:rFonts w:ascii="Arial" w:hAnsi="Arial" w:cs="Arial"/>
          <w:color w:val="202122"/>
          <w:sz w:val="21"/>
          <w:szCs w:val="21"/>
          <w:shd w:val="clear" w:color="auto" w:fill="FFFFFF"/>
        </w:rPr>
        <w:t xml:space="preserve"> : lumière, lueur, éclat</w:t>
      </w:r>
    </w:p>
    <w:p w14:paraId="3CAA32D3" w14:textId="77777777" w:rsidR="00831B05" w:rsidRPr="00154193" w:rsidRDefault="00831B05" w:rsidP="00831B05">
      <w:pPr>
        <w:rPr>
          <w:rFonts w:ascii="Arial" w:hAnsi="Arial" w:cs="Arial"/>
          <w:color w:val="202122"/>
          <w:sz w:val="21"/>
          <w:szCs w:val="21"/>
          <w:shd w:val="clear" w:color="auto" w:fill="FFFFFF"/>
        </w:rPr>
      </w:pPr>
      <w:r w:rsidRPr="00154193">
        <w:rPr>
          <w:rFonts w:ascii="Arial" w:hAnsi="Arial" w:cs="Arial" w:hint="eastAsia"/>
          <w:color w:val="202122"/>
          <w:sz w:val="21"/>
          <w:szCs w:val="21"/>
          <w:shd w:val="clear" w:color="auto" w:fill="FFFFFF"/>
        </w:rPr>
        <w:t>ā</w:t>
      </w:r>
      <w:r w:rsidRPr="00154193">
        <w:rPr>
          <w:rFonts w:ascii="Arial" w:hAnsi="Arial" w:cs="Arial"/>
          <w:color w:val="202122"/>
          <w:sz w:val="21"/>
          <w:szCs w:val="21"/>
          <w:shd w:val="clear" w:color="auto" w:fill="FFFFFF"/>
        </w:rPr>
        <w:t xml:space="preserve"> : jusqu'à</w:t>
      </w:r>
    </w:p>
    <w:p w14:paraId="686C8D49"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vivéka</w:t>
      </w:r>
      <w:proofErr w:type="spellEnd"/>
      <w:r w:rsidRPr="00154193">
        <w:rPr>
          <w:rFonts w:ascii="Arial" w:hAnsi="Arial" w:cs="Arial"/>
          <w:color w:val="202122"/>
          <w:sz w:val="21"/>
          <w:szCs w:val="21"/>
          <w:shd w:val="clear" w:color="auto" w:fill="FFFFFF"/>
        </w:rPr>
        <w:t xml:space="preserve"> : discernement, discrimination</w:t>
      </w:r>
    </w:p>
    <w:p w14:paraId="2775120C" w14:textId="77777777" w:rsidR="00831B05" w:rsidRPr="00154193" w:rsidRDefault="00831B05" w:rsidP="00831B05">
      <w:pPr>
        <w:rPr>
          <w:rFonts w:ascii="Arial" w:hAnsi="Arial" w:cs="Arial"/>
          <w:color w:val="202122"/>
          <w:sz w:val="21"/>
          <w:szCs w:val="21"/>
          <w:shd w:val="clear" w:color="auto" w:fill="FFFFFF"/>
        </w:rPr>
      </w:pPr>
      <w:proofErr w:type="spellStart"/>
      <w:r w:rsidRPr="00154193">
        <w:rPr>
          <w:rFonts w:ascii="Arial" w:hAnsi="Arial" w:cs="Arial"/>
          <w:color w:val="202122"/>
          <w:sz w:val="21"/>
          <w:szCs w:val="21"/>
          <w:shd w:val="clear" w:color="auto" w:fill="FFFFFF"/>
        </w:rPr>
        <w:t>khyāti</w:t>
      </w:r>
      <w:proofErr w:type="spellEnd"/>
      <w:r w:rsidRPr="00154193">
        <w:rPr>
          <w:rFonts w:ascii="Arial" w:hAnsi="Arial" w:cs="Arial"/>
          <w:color w:val="202122"/>
          <w:sz w:val="21"/>
          <w:szCs w:val="21"/>
          <w:shd w:val="clear" w:color="auto" w:fill="FFFFFF"/>
        </w:rPr>
        <w:t xml:space="preserve"> : opinion</w:t>
      </w:r>
    </w:p>
    <w:p w14:paraId="514218BF" w14:textId="77777777" w:rsidR="00831B05" w:rsidRDefault="00831B05" w:rsidP="00831B05">
      <w:pPr>
        <w:rPr>
          <w:rFonts w:ascii="Arial" w:hAnsi="Arial" w:cs="Arial"/>
          <w:color w:val="202122"/>
          <w:sz w:val="21"/>
          <w:szCs w:val="21"/>
          <w:shd w:val="clear" w:color="auto" w:fill="FFFFFF"/>
        </w:rPr>
      </w:pPr>
    </w:p>
    <w:p w14:paraId="6FBC2EAD" w14:textId="77777777" w:rsidR="00831B05" w:rsidRDefault="00831B05" w:rsidP="00831B05">
      <w:pPr>
        <w:rPr>
          <w:rFonts w:ascii="Arial" w:hAnsi="Arial" w:cs="Arial"/>
          <w:color w:val="202122"/>
          <w:sz w:val="21"/>
          <w:szCs w:val="21"/>
          <w:shd w:val="clear" w:color="auto" w:fill="FFFFFF"/>
        </w:rPr>
      </w:pPr>
    </w:p>
    <w:p w14:paraId="21579424" w14:textId="77777777" w:rsidR="00831B05" w:rsidRDefault="00831B05" w:rsidP="00831B05">
      <w:pPr>
        <w:rPr>
          <w:noProof/>
        </w:rPr>
      </w:pPr>
      <w:r w:rsidRPr="008C3E63">
        <w:rPr>
          <w:noProof/>
        </w:rPr>
        <w:drawing>
          <wp:inline distT="0" distB="0" distL="0" distR="0" wp14:anchorId="21695900" wp14:editId="61881E47">
            <wp:extent cx="5760085" cy="609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085" cy="609600"/>
                    </a:xfrm>
                    <a:prstGeom prst="rect">
                      <a:avLst/>
                    </a:prstGeom>
                    <a:noFill/>
                    <a:ln>
                      <a:noFill/>
                    </a:ln>
                  </pic:spPr>
                </pic:pic>
              </a:graphicData>
            </a:graphic>
          </wp:inline>
        </w:drawing>
      </w:r>
    </w:p>
    <w:p w14:paraId="37DAF522" w14:textId="77777777" w:rsidR="00831B05" w:rsidRDefault="00831B05" w:rsidP="00831B05">
      <w:pPr>
        <w:rPr>
          <w:noProof/>
        </w:rPr>
      </w:pPr>
    </w:p>
    <w:p w14:paraId="65FADAD6" w14:textId="77777777" w:rsidR="00831B05" w:rsidRDefault="00831B05" w:rsidP="00831B05">
      <w:pPr>
        <w:rPr>
          <w:noProof/>
        </w:rPr>
      </w:pPr>
    </w:p>
    <w:p w14:paraId="63AA3A80"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t>Le moyen de développer la faculté discrimination : les 8 membres du Yoga</w:t>
      </w:r>
    </w:p>
    <w:p w14:paraId="14933CE2" w14:textId="77777777" w:rsidR="00831B05" w:rsidRPr="00154193" w:rsidRDefault="00831B05" w:rsidP="00831B05">
      <w:pPr>
        <w:rPr>
          <w:rFonts w:ascii="Arial" w:hAnsi="Arial" w:cs="Arial"/>
          <w:color w:val="202122"/>
          <w:sz w:val="21"/>
          <w:szCs w:val="21"/>
          <w:shd w:val="clear" w:color="auto" w:fill="FFFFFF"/>
        </w:rPr>
      </w:pPr>
    </w:p>
    <w:p w14:paraId="6F9371A8" w14:textId="77777777" w:rsidR="00831B05" w:rsidRDefault="00831B05" w:rsidP="00831B05">
      <w:pPr>
        <w:rPr>
          <w:rFonts w:ascii="Arial" w:hAnsi="Arial" w:cs="Arial"/>
          <w:b/>
          <w:bCs/>
          <w:color w:val="00B0F0"/>
          <w:sz w:val="21"/>
          <w:szCs w:val="21"/>
          <w:shd w:val="clear" w:color="auto" w:fill="FFFFFF"/>
        </w:rPr>
      </w:pPr>
      <w:r w:rsidRPr="00DC26AB">
        <w:rPr>
          <w:rFonts w:ascii="Arial" w:hAnsi="Arial" w:cs="Arial"/>
          <w:b/>
          <w:bCs/>
          <w:color w:val="00B0F0"/>
          <w:sz w:val="21"/>
          <w:szCs w:val="21"/>
          <w:shd w:val="clear" w:color="auto" w:fill="FFFFFF"/>
        </w:rPr>
        <w:t xml:space="preserve">II.29 Yama </w:t>
      </w:r>
      <w:proofErr w:type="spellStart"/>
      <w:r w:rsidRPr="00DC26AB">
        <w:rPr>
          <w:rFonts w:ascii="Arial" w:hAnsi="Arial" w:cs="Arial"/>
          <w:b/>
          <w:bCs/>
          <w:color w:val="00B0F0"/>
          <w:sz w:val="21"/>
          <w:szCs w:val="21"/>
          <w:shd w:val="clear" w:color="auto" w:fill="FFFFFF"/>
        </w:rPr>
        <w:t>niyama</w:t>
      </w:r>
      <w:proofErr w:type="spellEnd"/>
      <w:r w:rsidRPr="00DC26AB">
        <w:rPr>
          <w:rFonts w:ascii="Arial" w:hAnsi="Arial" w:cs="Arial"/>
          <w:b/>
          <w:bCs/>
          <w:color w:val="00B0F0"/>
          <w:sz w:val="21"/>
          <w:szCs w:val="21"/>
          <w:shd w:val="clear" w:color="auto" w:fill="FFFFFF"/>
        </w:rPr>
        <w:t xml:space="preserve"> asana pranayama </w:t>
      </w:r>
      <w:proofErr w:type="spellStart"/>
      <w:r w:rsidRPr="00DC26AB">
        <w:rPr>
          <w:rFonts w:ascii="Arial" w:hAnsi="Arial" w:cs="Arial"/>
          <w:b/>
          <w:bCs/>
          <w:color w:val="00B0F0"/>
          <w:sz w:val="21"/>
          <w:szCs w:val="21"/>
          <w:shd w:val="clear" w:color="auto" w:fill="FFFFFF"/>
        </w:rPr>
        <w:t>pratyahara</w:t>
      </w:r>
      <w:proofErr w:type="spellEnd"/>
      <w:r w:rsidRPr="00DC26AB">
        <w:rPr>
          <w:rFonts w:ascii="Arial" w:hAnsi="Arial" w:cs="Arial"/>
          <w:b/>
          <w:bCs/>
          <w:color w:val="00B0F0"/>
          <w:sz w:val="21"/>
          <w:szCs w:val="21"/>
          <w:shd w:val="clear" w:color="auto" w:fill="FFFFFF"/>
        </w:rPr>
        <w:t xml:space="preserve"> </w:t>
      </w:r>
      <w:proofErr w:type="spellStart"/>
      <w:r w:rsidRPr="00DC26AB">
        <w:rPr>
          <w:rFonts w:ascii="Arial" w:hAnsi="Arial" w:cs="Arial"/>
          <w:b/>
          <w:bCs/>
          <w:color w:val="00B0F0"/>
          <w:sz w:val="21"/>
          <w:szCs w:val="21"/>
          <w:shd w:val="clear" w:color="auto" w:fill="FFFFFF"/>
        </w:rPr>
        <w:t>dharana</w:t>
      </w:r>
      <w:proofErr w:type="spellEnd"/>
      <w:r w:rsidRPr="00DC26AB">
        <w:rPr>
          <w:rFonts w:ascii="Arial" w:hAnsi="Arial" w:cs="Arial"/>
          <w:b/>
          <w:bCs/>
          <w:color w:val="00B0F0"/>
          <w:sz w:val="21"/>
          <w:szCs w:val="21"/>
          <w:shd w:val="clear" w:color="auto" w:fill="FFFFFF"/>
        </w:rPr>
        <w:t xml:space="preserve"> </w:t>
      </w:r>
      <w:proofErr w:type="spellStart"/>
      <w:r w:rsidRPr="00DC26AB">
        <w:rPr>
          <w:rFonts w:ascii="Arial" w:hAnsi="Arial" w:cs="Arial"/>
          <w:b/>
          <w:bCs/>
          <w:color w:val="00B0F0"/>
          <w:sz w:val="21"/>
          <w:szCs w:val="21"/>
          <w:shd w:val="clear" w:color="auto" w:fill="FFFFFF"/>
        </w:rPr>
        <w:t>dhyana</w:t>
      </w:r>
      <w:proofErr w:type="spellEnd"/>
      <w:r w:rsidRPr="00DC26AB">
        <w:rPr>
          <w:rFonts w:ascii="Arial" w:hAnsi="Arial" w:cs="Arial"/>
          <w:b/>
          <w:bCs/>
          <w:color w:val="00B0F0"/>
          <w:sz w:val="21"/>
          <w:szCs w:val="21"/>
          <w:shd w:val="clear" w:color="auto" w:fill="FFFFFF"/>
        </w:rPr>
        <w:t xml:space="preserve"> </w:t>
      </w:r>
      <w:proofErr w:type="spellStart"/>
      <w:r w:rsidRPr="00DC26AB">
        <w:rPr>
          <w:rFonts w:ascii="Arial" w:hAnsi="Arial" w:cs="Arial"/>
          <w:b/>
          <w:bCs/>
          <w:color w:val="00B0F0"/>
          <w:sz w:val="21"/>
          <w:szCs w:val="21"/>
          <w:shd w:val="clear" w:color="auto" w:fill="FFFFFF"/>
        </w:rPr>
        <w:t>sa</w:t>
      </w:r>
      <w:r>
        <w:rPr>
          <w:rFonts w:ascii="Arial" w:hAnsi="Arial" w:cs="Arial"/>
          <w:b/>
          <w:bCs/>
          <w:color w:val="00B0F0"/>
          <w:sz w:val="21"/>
          <w:szCs w:val="21"/>
          <w:shd w:val="clear" w:color="auto" w:fill="FFFFFF"/>
        </w:rPr>
        <w:t>madhayah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astau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angani</w:t>
      </w:r>
      <w:proofErr w:type="spellEnd"/>
    </w:p>
    <w:p w14:paraId="067C25C8" w14:textId="77777777" w:rsidR="00831B05" w:rsidRDefault="00831B05" w:rsidP="00831B05">
      <w:pPr>
        <w:rPr>
          <w:rFonts w:ascii="Arial" w:hAnsi="Arial" w:cs="Arial"/>
          <w:b/>
          <w:bCs/>
          <w:color w:val="00B0F0"/>
          <w:sz w:val="21"/>
          <w:szCs w:val="21"/>
          <w:shd w:val="clear" w:color="auto" w:fill="FFFFFF"/>
        </w:rPr>
      </w:pPr>
    </w:p>
    <w:p w14:paraId="63C224EC"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Les huit membres du Yoga sont :</w:t>
      </w:r>
    </w:p>
    <w:p w14:paraId="2A0F6593"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les règles de vie dans la relation aux autres ;</w:t>
      </w:r>
    </w:p>
    <w:p w14:paraId="2BB88B33"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les règles de vie dans la relation à soi-même ;</w:t>
      </w:r>
    </w:p>
    <w:p w14:paraId="61C0F25A"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la pratique de la posture ;</w:t>
      </w:r>
    </w:p>
    <w:p w14:paraId="421E43D5"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la pratique de la respiration ;</w:t>
      </w:r>
    </w:p>
    <w:p w14:paraId="1E1D13C1"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l'écoute intérieure ;</w:t>
      </w:r>
    </w:p>
    <w:p w14:paraId="5C8B90A1"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l'exercice de la concentration ;</w:t>
      </w:r>
    </w:p>
    <w:p w14:paraId="71384F32"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la méditation ;</w:t>
      </w:r>
    </w:p>
    <w:p w14:paraId="184321C9" w14:textId="77777777" w:rsidR="00831B05" w:rsidRPr="00DC26AB" w:rsidRDefault="00831B05" w:rsidP="00831B05">
      <w:pPr>
        <w:rPr>
          <w:rFonts w:ascii="Arial" w:hAnsi="Arial" w:cs="Arial"/>
          <w:b/>
          <w:bCs/>
          <w:color w:val="00B0F0"/>
          <w:sz w:val="21"/>
          <w:szCs w:val="21"/>
          <w:shd w:val="clear" w:color="auto" w:fill="FFFFFF"/>
        </w:rPr>
      </w:pPr>
      <w:r w:rsidRPr="00DC26AB">
        <w:rPr>
          <w:rFonts w:ascii="Arial" w:hAnsi="Arial" w:cs="Arial" w:hint="eastAsia"/>
          <w:b/>
          <w:bCs/>
          <w:color w:val="00B0F0"/>
          <w:sz w:val="21"/>
          <w:szCs w:val="21"/>
          <w:shd w:val="clear" w:color="auto" w:fill="FFFFFF"/>
        </w:rPr>
        <w:t>—</w:t>
      </w:r>
      <w:r w:rsidRPr="00DC26AB">
        <w:rPr>
          <w:rFonts w:ascii="Arial" w:hAnsi="Arial" w:cs="Arial"/>
          <w:b/>
          <w:bCs/>
          <w:color w:val="00B0F0"/>
          <w:sz w:val="21"/>
          <w:szCs w:val="21"/>
          <w:shd w:val="clear" w:color="auto" w:fill="FFFFFF"/>
        </w:rPr>
        <w:t xml:space="preserve"> l'état d'unité. »</w:t>
      </w:r>
    </w:p>
    <w:p w14:paraId="6273CFCB" w14:textId="77777777" w:rsidR="00831B05" w:rsidRPr="00DC26AB" w:rsidRDefault="00831B05" w:rsidP="00831B05">
      <w:pPr>
        <w:rPr>
          <w:rFonts w:ascii="Arial" w:hAnsi="Arial" w:cs="Arial"/>
          <w:color w:val="202122"/>
          <w:sz w:val="21"/>
          <w:szCs w:val="21"/>
          <w:shd w:val="clear" w:color="auto" w:fill="FFFFFF"/>
        </w:rPr>
      </w:pPr>
      <w:r w:rsidRPr="00DC26AB">
        <w:rPr>
          <w:rFonts w:ascii="Arial" w:hAnsi="Arial" w:cs="Arial"/>
          <w:color w:val="202122"/>
          <w:sz w:val="21"/>
          <w:szCs w:val="21"/>
          <w:shd w:val="clear" w:color="auto" w:fill="FFFFFF"/>
        </w:rPr>
        <w:t>yama : contrôle, maîtrise, observance, règle, discipline ;</w:t>
      </w:r>
    </w:p>
    <w:p w14:paraId="0FF78C4B"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deyam</w:t>
      </w:r>
      <w:proofErr w:type="spellEnd"/>
      <w:r w:rsidRPr="00DC26AB">
        <w:rPr>
          <w:rFonts w:ascii="Arial" w:hAnsi="Arial" w:cs="Arial"/>
          <w:color w:val="202122"/>
          <w:sz w:val="21"/>
          <w:szCs w:val="21"/>
          <w:shd w:val="clear" w:color="auto" w:fill="FFFFFF"/>
        </w:rPr>
        <w:t xml:space="preserve"> : maîtriser, dompter, tenir en main</w:t>
      </w:r>
    </w:p>
    <w:p w14:paraId="26CDE227"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niyama</w:t>
      </w:r>
      <w:proofErr w:type="spellEnd"/>
      <w:r w:rsidRPr="00DC26AB">
        <w:rPr>
          <w:rFonts w:ascii="Arial" w:hAnsi="Arial" w:cs="Arial"/>
          <w:color w:val="202122"/>
          <w:sz w:val="21"/>
          <w:szCs w:val="21"/>
          <w:shd w:val="clear" w:color="auto" w:fill="FFFFFF"/>
        </w:rPr>
        <w:t xml:space="preserve"> : répression, limitation, contrainte, règle, observance</w:t>
      </w:r>
    </w:p>
    <w:p w14:paraId="4369C1E4"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hint="eastAsia"/>
          <w:color w:val="202122"/>
          <w:sz w:val="21"/>
          <w:szCs w:val="21"/>
          <w:shd w:val="clear" w:color="auto" w:fill="FFFFFF"/>
        </w:rPr>
        <w:t>ā</w:t>
      </w:r>
      <w:r w:rsidRPr="00DC26AB">
        <w:rPr>
          <w:rFonts w:ascii="Arial" w:hAnsi="Arial" w:cs="Arial"/>
          <w:color w:val="202122"/>
          <w:sz w:val="21"/>
          <w:szCs w:val="21"/>
          <w:shd w:val="clear" w:color="auto" w:fill="FFFFFF"/>
        </w:rPr>
        <w:t>sana</w:t>
      </w:r>
      <w:proofErr w:type="spellEnd"/>
      <w:r w:rsidRPr="00DC26AB">
        <w:rPr>
          <w:rFonts w:ascii="Arial" w:hAnsi="Arial" w:cs="Arial"/>
          <w:color w:val="202122"/>
          <w:sz w:val="21"/>
          <w:szCs w:val="21"/>
          <w:shd w:val="clear" w:color="auto" w:fill="FFFFFF"/>
        </w:rPr>
        <w:t xml:space="preserve"> : fait d'être assis, posture, fait d'être installé dans une posture</w:t>
      </w:r>
    </w:p>
    <w:p w14:paraId="4B402BDB"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prānāyama</w:t>
      </w:r>
      <w:proofErr w:type="spellEnd"/>
      <w:r w:rsidRPr="00DC26AB">
        <w:rPr>
          <w:rFonts w:ascii="Arial" w:hAnsi="Arial" w:cs="Arial"/>
          <w:color w:val="202122"/>
          <w:sz w:val="21"/>
          <w:szCs w:val="21"/>
          <w:shd w:val="clear" w:color="auto" w:fill="FFFFFF"/>
        </w:rPr>
        <w:t xml:space="preserve"> : travail, allongement du souffle</w:t>
      </w:r>
    </w:p>
    <w:p w14:paraId="77DF5D34"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pratyāra</w:t>
      </w:r>
      <w:proofErr w:type="spellEnd"/>
      <w:r w:rsidRPr="00DC26AB">
        <w:rPr>
          <w:rFonts w:ascii="Arial" w:hAnsi="Arial" w:cs="Arial"/>
          <w:color w:val="202122"/>
          <w:sz w:val="21"/>
          <w:szCs w:val="21"/>
          <w:shd w:val="clear" w:color="auto" w:fill="FFFFFF"/>
        </w:rPr>
        <w:t xml:space="preserve"> : retrait des sens</w:t>
      </w:r>
    </w:p>
    <w:p w14:paraId="4F077C44"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dhāranā</w:t>
      </w:r>
      <w:proofErr w:type="spellEnd"/>
      <w:r w:rsidRPr="00DC26AB">
        <w:rPr>
          <w:rFonts w:ascii="Arial" w:hAnsi="Arial" w:cs="Arial"/>
          <w:color w:val="202122"/>
          <w:sz w:val="21"/>
          <w:szCs w:val="21"/>
          <w:shd w:val="clear" w:color="auto" w:fill="FFFFFF"/>
        </w:rPr>
        <w:t xml:space="preserve"> : concentration de l'esprit</w:t>
      </w:r>
    </w:p>
    <w:p w14:paraId="6D371797"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dhyāna</w:t>
      </w:r>
      <w:proofErr w:type="spellEnd"/>
      <w:r w:rsidRPr="00DC26AB">
        <w:rPr>
          <w:rFonts w:ascii="Arial" w:hAnsi="Arial" w:cs="Arial"/>
          <w:color w:val="202122"/>
          <w:sz w:val="21"/>
          <w:szCs w:val="21"/>
          <w:shd w:val="clear" w:color="auto" w:fill="FFFFFF"/>
        </w:rPr>
        <w:t xml:space="preserve"> : méditation</w:t>
      </w:r>
    </w:p>
    <w:p w14:paraId="7590E25B"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samādhi</w:t>
      </w:r>
      <w:proofErr w:type="spellEnd"/>
      <w:r w:rsidRPr="00DC26AB">
        <w:rPr>
          <w:rFonts w:ascii="Arial" w:hAnsi="Arial" w:cs="Arial"/>
          <w:color w:val="202122"/>
          <w:sz w:val="21"/>
          <w:szCs w:val="21"/>
          <w:shd w:val="clear" w:color="auto" w:fill="FFFFFF"/>
        </w:rPr>
        <w:t xml:space="preserve"> : état d'unité</w:t>
      </w:r>
    </w:p>
    <w:p w14:paraId="5248A97B"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astha</w:t>
      </w:r>
      <w:proofErr w:type="spellEnd"/>
      <w:r w:rsidRPr="00DC26AB">
        <w:rPr>
          <w:rFonts w:ascii="Arial" w:hAnsi="Arial" w:cs="Arial"/>
          <w:color w:val="202122"/>
          <w:sz w:val="21"/>
          <w:szCs w:val="21"/>
          <w:shd w:val="clear" w:color="auto" w:fill="FFFFFF"/>
        </w:rPr>
        <w:t xml:space="preserve"> : huit</w:t>
      </w:r>
    </w:p>
    <w:p w14:paraId="489AA73A" w14:textId="77777777" w:rsidR="00831B05" w:rsidRPr="00DC26AB" w:rsidRDefault="00831B05" w:rsidP="00831B05">
      <w:pPr>
        <w:rPr>
          <w:rFonts w:ascii="Arial" w:hAnsi="Arial" w:cs="Arial"/>
          <w:color w:val="202122"/>
          <w:sz w:val="21"/>
          <w:szCs w:val="21"/>
          <w:shd w:val="clear" w:color="auto" w:fill="FFFFFF"/>
        </w:rPr>
      </w:pPr>
      <w:proofErr w:type="spellStart"/>
      <w:r w:rsidRPr="00DC26AB">
        <w:rPr>
          <w:rFonts w:ascii="Arial" w:hAnsi="Arial" w:cs="Arial"/>
          <w:color w:val="202122"/>
          <w:sz w:val="21"/>
          <w:szCs w:val="21"/>
          <w:shd w:val="clear" w:color="auto" w:fill="FFFFFF"/>
        </w:rPr>
        <w:t>anga</w:t>
      </w:r>
      <w:proofErr w:type="spellEnd"/>
      <w:r w:rsidRPr="00DC26AB">
        <w:rPr>
          <w:rFonts w:ascii="Arial" w:hAnsi="Arial" w:cs="Arial"/>
          <w:color w:val="202122"/>
          <w:sz w:val="21"/>
          <w:szCs w:val="21"/>
          <w:shd w:val="clear" w:color="auto" w:fill="FFFFFF"/>
        </w:rPr>
        <w:t xml:space="preserve"> : membre</w:t>
      </w:r>
    </w:p>
    <w:p w14:paraId="700E4A36" w14:textId="77777777" w:rsidR="00831B05" w:rsidRPr="00DC26AB" w:rsidRDefault="00831B05" w:rsidP="00831B05">
      <w:pPr>
        <w:rPr>
          <w:rFonts w:ascii="Arial" w:hAnsi="Arial" w:cs="Arial"/>
          <w:color w:val="202122"/>
          <w:sz w:val="21"/>
          <w:szCs w:val="21"/>
          <w:shd w:val="clear" w:color="auto" w:fill="FFFFFF"/>
        </w:rPr>
      </w:pPr>
      <w:r w:rsidRPr="008C3E63">
        <w:rPr>
          <w:noProof/>
        </w:rPr>
        <w:drawing>
          <wp:inline distT="0" distB="0" distL="0" distR="0" wp14:anchorId="3DFE7C5C" wp14:editId="66F5A4D8">
            <wp:extent cx="5760085" cy="57213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085" cy="572135"/>
                    </a:xfrm>
                    <a:prstGeom prst="rect">
                      <a:avLst/>
                    </a:prstGeom>
                    <a:noFill/>
                    <a:ln>
                      <a:noFill/>
                    </a:ln>
                  </pic:spPr>
                </pic:pic>
              </a:graphicData>
            </a:graphic>
          </wp:inline>
        </w:drawing>
      </w:r>
    </w:p>
    <w:p w14:paraId="6F41FA44" w14:textId="77777777" w:rsidR="00831B05" w:rsidRPr="00DC26AB" w:rsidRDefault="00831B05" w:rsidP="00831B05">
      <w:pPr>
        <w:rPr>
          <w:rFonts w:ascii="Arial" w:hAnsi="Arial" w:cs="Arial"/>
          <w:color w:val="202122"/>
          <w:sz w:val="21"/>
          <w:szCs w:val="21"/>
          <w:shd w:val="clear" w:color="auto" w:fill="FFFFFF"/>
        </w:rPr>
      </w:pPr>
    </w:p>
    <w:p w14:paraId="512AFE42" w14:textId="77777777" w:rsidR="00831B05" w:rsidRPr="00DC26AB" w:rsidRDefault="00831B05" w:rsidP="00831B05">
      <w:pPr>
        <w:rPr>
          <w:rFonts w:ascii="Arial" w:hAnsi="Arial" w:cs="Arial"/>
          <w:color w:val="202122"/>
          <w:sz w:val="21"/>
          <w:szCs w:val="21"/>
          <w:shd w:val="clear" w:color="auto" w:fill="FFFFFF"/>
        </w:rPr>
      </w:pPr>
    </w:p>
    <w:p w14:paraId="7969180B" w14:textId="77777777" w:rsidR="00831B05" w:rsidRPr="00DC26AB" w:rsidRDefault="00831B05" w:rsidP="00831B05">
      <w:pPr>
        <w:rPr>
          <w:rFonts w:ascii="Arial" w:hAnsi="Arial" w:cs="Arial"/>
          <w:color w:val="202122"/>
          <w:sz w:val="21"/>
          <w:szCs w:val="21"/>
          <w:shd w:val="clear" w:color="auto" w:fill="FFFFFF"/>
        </w:rPr>
      </w:pPr>
    </w:p>
    <w:p w14:paraId="4FCC57AE" w14:textId="77777777" w:rsidR="00831B05" w:rsidRPr="00DC26AB" w:rsidRDefault="00831B05" w:rsidP="00831B05">
      <w:pPr>
        <w:rPr>
          <w:rFonts w:ascii="Arial" w:hAnsi="Arial" w:cs="Arial"/>
          <w:color w:val="202122"/>
          <w:sz w:val="21"/>
          <w:szCs w:val="21"/>
          <w:shd w:val="clear" w:color="auto" w:fill="FFFFFF"/>
        </w:rPr>
      </w:pPr>
    </w:p>
    <w:p w14:paraId="6D4C8773" w14:textId="77777777" w:rsidR="00831B05" w:rsidRPr="00DC26AB" w:rsidRDefault="00831B05" w:rsidP="00831B05">
      <w:pPr>
        <w:rPr>
          <w:rFonts w:ascii="Arial" w:hAnsi="Arial" w:cs="Arial"/>
          <w:color w:val="202122"/>
          <w:sz w:val="21"/>
          <w:szCs w:val="21"/>
          <w:shd w:val="clear" w:color="auto" w:fill="FFFFFF"/>
        </w:rPr>
      </w:pPr>
    </w:p>
    <w:p w14:paraId="2BF52D6E"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lastRenderedPageBreak/>
        <w:t>Les YAMAS</w:t>
      </w:r>
    </w:p>
    <w:p w14:paraId="77DCA91A" w14:textId="77777777" w:rsidR="00831B05" w:rsidRDefault="00831B05" w:rsidP="00831B05">
      <w:pPr>
        <w:rPr>
          <w:rFonts w:ascii="Arial" w:hAnsi="Arial" w:cs="Arial"/>
          <w:b/>
          <w:bCs/>
          <w:color w:val="00B0F0"/>
          <w:sz w:val="21"/>
          <w:szCs w:val="21"/>
          <w:shd w:val="clear" w:color="auto" w:fill="FFFFFF"/>
        </w:rPr>
      </w:pPr>
    </w:p>
    <w:p w14:paraId="675049F9" w14:textId="77777777" w:rsidR="00831B05" w:rsidRDefault="00831B05" w:rsidP="00831B05">
      <w:pPr>
        <w:rPr>
          <w:rFonts w:ascii="Arial" w:hAnsi="Arial" w:cs="Arial"/>
          <w:b/>
          <w:bCs/>
          <w:color w:val="00B0F0"/>
          <w:sz w:val="21"/>
          <w:szCs w:val="21"/>
          <w:shd w:val="clear" w:color="auto" w:fill="FFFFFF"/>
        </w:rPr>
      </w:pPr>
    </w:p>
    <w:p w14:paraId="0E32B54B" w14:textId="77777777" w:rsidR="00831B05" w:rsidRDefault="00831B05" w:rsidP="00831B05">
      <w:pPr>
        <w:rPr>
          <w:rFonts w:ascii="Arial" w:hAnsi="Arial" w:cs="Arial"/>
          <w:b/>
          <w:bCs/>
          <w:color w:val="00B0F0"/>
          <w:sz w:val="21"/>
          <w:szCs w:val="21"/>
          <w:shd w:val="clear" w:color="auto" w:fill="FFFFFF"/>
        </w:rPr>
      </w:pPr>
      <w:r w:rsidRPr="00DC26AB">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30 Ahimsa </w:t>
      </w:r>
      <w:proofErr w:type="spellStart"/>
      <w:r>
        <w:rPr>
          <w:rFonts w:ascii="Arial" w:hAnsi="Arial" w:cs="Arial"/>
          <w:b/>
          <w:bCs/>
          <w:color w:val="00B0F0"/>
          <w:sz w:val="21"/>
          <w:szCs w:val="21"/>
          <w:shd w:val="clear" w:color="auto" w:fill="FFFFFF"/>
        </w:rPr>
        <w:t>satya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asteya</w:t>
      </w:r>
      <w:proofErr w:type="spellEnd"/>
      <w:r>
        <w:rPr>
          <w:rFonts w:ascii="Arial" w:hAnsi="Arial" w:cs="Arial"/>
          <w:b/>
          <w:bCs/>
          <w:color w:val="00B0F0"/>
          <w:sz w:val="21"/>
          <w:szCs w:val="21"/>
          <w:shd w:val="clear" w:color="auto" w:fill="FFFFFF"/>
        </w:rPr>
        <w:t xml:space="preserve"> brahmacarya </w:t>
      </w:r>
      <w:proofErr w:type="spellStart"/>
      <w:r>
        <w:rPr>
          <w:rFonts w:ascii="Arial" w:hAnsi="Arial" w:cs="Arial"/>
          <w:b/>
          <w:bCs/>
          <w:color w:val="00B0F0"/>
          <w:sz w:val="21"/>
          <w:szCs w:val="21"/>
          <w:shd w:val="clear" w:color="auto" w:fill="FFFFFF"/>
        </w:rPr>
        <w:t>aparigrahah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yamah</w:t>
      </w:r>
      <w:proofErr w:type="spellEnd"/>
    </w:p>
    <w:p w14:paraId="4A61BDEF" w14:textId="77777777" w:rsidR="00831B05" w:rsidRDefault="00831B05" w:rsidP="00831B05">
      <w:pPr>
        <w:rPr>
          <w:rFonts w:ascii="Arial" w:hAnsi="Arial" w:cs="Arial"/>
          <w:b/>
          <w:bCs/>
          <w:color w:val="00B0F0"/>
          <w:sz w:val="21"/>
          <w:szCs w:val="21"/>
          <w:shd w:val="clear" w:color="auto" w:fill="FFFFFF"/>
        </w:rPr>
      </w:pPr>
    </w:p>
    <w:p w14:paraId="22C062CD" w14:textId="77777777" w:rsidR="00831B05" w:rsidRPr="00B023A5" w:rsidRDefault="00831B05" w:rsidP="00831B05">
      <w:pPr>
        <w:rPr>
          <w:rFonts w:ascii="Arial" w:hAnsi="Arial" w:cs="Arial"/>
          <w:b/>
          <w:bCs/>
          <w:color w:val="00B0F0"/>
          <w:sz w:val="21"/>
          <w:szCs w:val="21"/>
          <w:shd w:val="clear" w:color="auto" w:fill="FFFFFF"/>
        </w:rPr>
      </w:pPr>
      <w:r w:rsidRPr="00B023A5">
        <w:rPr>
          <w:rFonts w:ascii="Arial" w:hAnsi="Arial" w:cs="Arial" w:hint="eastAsia"/>
          <w:b/>
          <w:bCs/>
          <w:color w:val="00B0F0"/>
          <w:sz w:val="21"/>
          <w:szCs w:val="21"/>
          <w:shd w:val="clear" w:color="auto" w:fill="FFFFFF"/>
        </w:rPr>
        <w:t>«</w:t>
      </w:r>
      <w:r w:rsidRPr="00B023A5">
        <w:rPr>
          <w:rFonts w:ascii="Arial" w:hAnsi="Arial" w:cs="Arial"/>
          <w:b/>
          <w:bCs/>
          <w:color w:val="00B0F0"/>
          <w:sz w:val="21"/>
          <w:szCs w:val="21"/>
          <w:shd w:val="clear" w:color="auto" w:fill="FFFFFF"/>
        </w:rPr>
        <w:t xml:space="preserve"> Les Yamas sont la non-violence, la vérité, le désintéressement, la</w:t>
      </w:r>
      <w:r>
        <w:rPr>
          <w:rFonts w:ascii="Arial" w:hAnsi="Arial" w:cs="Arial"/>
          <w:b/>
          <w:bCs/>
          <w:color w:val="00B0F0"/>
          <w:sz w:val="21"/>
          <w:szCs w:val="21"/>
          <w:shd w:val="clear" w:color="auto" w:fill="FFFFFF"/>
        </w:rPr>
        <w:t xml:space="preserve"> </w:t>
      </w:r>
      <w:r w:rsidRPr="00B023A5">
        <w:rPr>
          <w:rFonts w:ascii="Arial" w:hAnsi="Arial" w:cs="Arial"/>
          <w:b/>
          <w:bCs/>
          <w:color w:val="00B0F0"/>
          <w:sz w:val="21"/>
          <w:szCs w:val="21"/>
          <w:shd w:val="clear" w:color="auto" w:fill="FFFFFF"/>
        </w:rPr>
        <w:t>modération, le refus des possessions inutiles. »</w:t>
      </w:r>
    </w:p>
    <w:p w14:paraId="499B184E" w14:textId="77777777" w:rsidR="00831B05" w:rsidRPr="006D2B5A" w:rsidRDefault="00831B05" w:rsidP="00831B05">
      <w:pPr>
        <w:rPr>
          <w:rFonts w:ascii="Arial" w:hAnsi="Arial" w:cs="Arial"/>
          <w:color w:val="202122"/>
          <w:sz w:val="21"/>
          <w:szCs w:val="21"/>
          <w:shd w:val="clear" w:color="auto" w:fill="FFFFFF"/>
        </w:rPr>
      </w:pPr>
      <w:r w:rsidRPr="006D2B5A">
        <w:rPr>
          <w:rFonts w:ascii="Arial" w:hAnsi="Arial" w:cs="Arial"/>
          <w:color w:val="202122"/>
          <w:sz w:val="21"/>
          <w:szCs w:val="21"/>
          <w:shd w:val="clear" w:color="auto" w:fill="FFFFFF"/>
        </w:rPr>
        <w:t>ahimsa : non-violence, abstention du mal, respect de la vie</w:t>
      </w:r>
    </w:p>
    <w:p w14:paraId="5E004D43" w14:textId="77777777" w:rsidR="00831B05" w:rsidRPr="006D2B5A" w:rsidRDefault="00831B05" w:rsidP="00831B05">
      <w:pPr>
        <w:rPr>
          <w:rFonts w:ascii="Arial" w:hAnsi="Arial" w:cs="Arial"/>
          <w:color w:val="202122"/>
          <w:sz w:val="21"/>
          <w:szCs w:val="21"/>
          <w:shd w:val="clear" w:color="auto" w:fill="FFFFFF"/>
        </w:rPr>
      </w:pPr>
      <w:proofErr w:type="spellStart"/>
      <w:r w:rsidRPr="006D2B5A">
        <w:rPr>
          <w:rFonts w:ascii="Arial" w:hAnsi="Arial" w:cs="Arial"/>
          <w:color w:val="202122"/>
          <w:sz w:val="21"/>
          <w:szCs w:val="21"/>
          <w:shd w:val="clear" w:color="auto" w:fill="FFFFFF"/>
        </w:rPr>
        <w:t>satya</w:t>
      </w:r>
      <w:proofErr w:type="spellEnd"/>
      <w:r w:rsidRPr="006D2B5A">
        <w:rPr>
          <w:rFonts w:ascii="Arial" w:hAnsi="Arial" w:cs="Arial"/>
          <w:color w:val="202122"/>
          <w:sz w:val="21"/>
          <w:szCs w:val="21"/>
          <w:shd w:val="clear" w:color="auto" w:fill="FFFFFF"/>
        </w:rPr>
        <w:t xml:space="preserve"> : réalité, vérité, exactitude</w:t>
      </w:r>
    </w:p>
    <w:p w14:paraId="4CA0F6E1" w14:textId="77777777" w:rsidR="00831B05" w:rsidRPr="006D2B5A" w:rsidRDefault="00831B05" w:rsidP="00831B05">
      <w:pPr>
        <w:rPr>
          <w:rFonts w:ascii="Arial" w:hAnsi="Arial" w:cs="Arial"/>
          <w:color w:val="202122"/>
          <w:sz w:val="21"/>
          <w:szCs w:val="21"/>
          <w:shd w:val="clear" w:color="auto" w:fill="FFFFFF"/>
        </w:rPr>
      </w:pPr>
      <w:proofErr w:type="spellStart"/>
      <w:r w:rsidRPr="006D2B5A">
        <w:rPr>
          <w:rFonts w:ascii="Arial" w:hAnsi="Arial" w:cs="Arial"/>
          <w:color w:val="202122"/>
          <w:sz w:val="21"/>
          <w:szCs w:val="21"/>
          <w:shd w:val="clear" w:color="auto" w:fill="FFFFFF"/>
        </w:rPr>
        <w:t>asteya</w:t>
      </w:r>
      <w:proofErr w:type="spellEnd"/>
      <w:r w:rsidRPr="006D2B5A">
        <w:rPr>
          <w:rFonts w:ascii="Arial" w:hAnsi="Arial" w:cs="Arial"/>
          <w:color w:val="202122"/>
          <w:sz w:val="21"/>
          <w:szCs w:val="21"/>
          <w:shd w:val="clear" w:color="auto" w:fill="FFFFFF"/>
        </w:rPr>
        <w:t xml:space="preserve"> : fait de ne pas voler</w:t>
      </w:r>
    </w:p>
    <w:p w14:paraId="562BF306" w14:textId="77777777" w:rsidR="00831B05" w:rsidRPr="006D2B5A" w:rsidRDefault="00831B05" w:rsidP="00831B05">
      <w:pPr>
        <w:rPr>
          <w:rFonts w:ascii="Arial" w:hAnsi="Arial" w:cs="Arial"/>
          <w:color w:val="202122"/>
          <w:sz w:val="21"/>
          <w:szCs w:val="21"/>
          <w:shd w:val="clear" w:color="auto" w:fill="FFFFFF"/>
        </w:rPr>
      </w:pPr>
      <w:proofErr w:type="spellStart"/>
      <w:r w:rsidRPr="006D2B5A">
        <w:rPr>
          <w:rFonts w:ascii="Arial" w:hAnsi="Arial" w:cs="Arial"/>
          <w:color w:val="202122"/>
          <w:sz w:val="21"/>
          <w:szCs w:val="21"/>
          <w:shd w:val="clear" w:color="auto" w:fill="FFFFFF"/>
        </w:rPr>
        <w:t>bramacharya</w:t>
      </w:r>
      <w:proofErr w:type="spellEnd"/>
      <w:r w:rsidRPr="006D2B5A">
        <w:rPr>
          <w:rFonts w:ascii="Arial" w:hAnsi="Arial" w:cs="Arial"/>
          <w:color w:val="202122"/>
          <w:sz w:val="21"/>
          <w:szCs w:val="21"/>
          <w:shd w:val="clear" w:color="auto" w:fill="FFFFFF"/>
        </w:rPr>
        <w:t xml:space="preserve"> : état de l'étudiant brahmanique, célibat,</w:t>
      </w:r>
    </w:p>
    <w:p w14:paraId="6F170C7C" w14:textId="77777777" w:rsidR="00831B05" w:rsidRPr="006D2B5A" w:rsidRDefault="00831B05" w:rsidP="00831B05">
      <w:pPr>
        <w:rPr>
          <w:rFonts w:ascii="Arial" w:hAnsi="Arial" w:cs="Arial"/>
          <w:color w:val="202122"/>
          <w:sz w:val="21"/>
          <w:szCs w:val="21"/>
          <w:shd w:val="clear" w:color="auto" w:fill="FFFFFF"/>
        </w:rPr>
      </w:pPr>
      <w:r w:rsidRPr="006D2B5A">
        <w:rPr>
          <w:rFonts w:ascii="Arial" w:hAnsi="Arial" w:cs="Arial"/>
          <w:color w:val="202122"/>
          <w:sz w:val="21"/>
          <w:szCs w:val="21"/>
          <w:shd w:val="clear" w:color="auto" w:fill="FFFFFF"/>
        </w:rPr>
        <w:t>chasteté, sagesse, modération</w:t>
      </w:r>
    </w:p>
    <w:p w14:paraId="6246F30C" w14:textId="77777777" w:rsidR="00831B05" w:rsidRDefault="00831B05" w:rsidP="00831B05">
      <w:pPr>
        <w:rPr>
          <w:rFonts w:ascii="Arial" w:hAnsi="Arial" w:cs="Arial"/>
          <w:color w:val="202122"/>
          <w:sz w:val="21"/>
          <w:szCs w:val="21"/>
          <w:shd w:val="clear" w:color="auto" w:fill="FFFFFF"/>
        </w:rPr>
      </w:pPr>
      <w:proofErr w:type="spellStart"/>
      <w:r w:rsidRPr="006D2B5A">
        <w:rPr>
          <w:rFonts w:ascii="Arial" w:hAnsi="Arial" w:cs="Arial"/>
          <w:color w:val="202122"/>
          <w:sz w:val="21"/>
          <w:szCs w:val="21"/>
          <w:shd w:val="clear" w:color="auto" w:fill="FFFFFF"/>
        </w:rPr>
        <w:t>aparigraha</w:t>
      </w:r>
      <w:proofErr w:type="spellEnd"/>
      <w:r w:rsidRPr="006D2B5A">
        <w:rPr>
          <w:rFonts w:ascii="Arial" w:hAnsi="Arial" w:cs="Arial"/>
          <w:color w:val="202122"/>
          <w:sz w:val="21"/>
          <w:szCs w:val="21"/>
          <w:shd w:val="clear" w:color="auto" w:fill="FFFFFF"/>
        </w:rPr>
        <w:t xml:space="preserve"> : refus de possessions inutiles</w:t>
      </w:r>
    </w:p>
    <w:p w14:paraId="56E6F2E4" w14:textId="77777777" w:rsidR="00831B05" w:rsidRDefault="00831B05" w:rsidP="00831B05">
      <w:pPr>
        <w:rPr>
          <w:rFonts w:ascii="Arial" w:hAnsi="Arial" w:cs="Arial"/>
          <w:color w:val="202122"/>
          <w:sz w:val="21"/>
          <w:szCs w:val="21"/>
          <w:shd w:val="clear" w:color="auto" w:fill="FFFFFF"/>
        </w:rPr>
      </w:pPr>
    </w:p>
    <w:p w14:paraId="7501055E" w14:textId="77777777" w:rsidR="00831B05" w:rsidRPr="006D2B5A" w:rsidRDefault="00831B05" w:rsidP="00831B05">
      <w:pPr>
        <w:rPr>
          <w:rFonts w:ascii="Arial" w:hAnsi="Arial" w:cs="Arial"/>
          <w:color w:val="202122"/>
          <w:sz w:val="21"/>
          <w:szCs w:val="21"/>
          <w:shd w:val="clear" w:color="auto" w:fill="FFFFFF"/>
        </w:rPr>
      </w:pPr>
      <w:r w:rsidRPr="008C3E63">
        <w:rPr>
          <w:noProof/>
        </w:rPr>
        <w:drawing>
          <wp:inline distT="0" distB="0" distL="0" distR="0" wp14:anchorId="78C1E0FC" wp14:editId="40E120AD">
            <wp:extent cx="5760085" cy="11004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085" cy="1100455"/>
                    </a:xfrm>
                    <a:prstGeom prst="rect">
                      <a:avLst/>
                    </a:prstGeom>
                    <a:noFill/>
                    <a:ln>
                      <a:noFill/>
                    </a:ln>
                  </pic:spPr>
                </pic:pic>
              </a:graphicData>
            </a:graphic>
          </wp:inline>
        </w:drawing>
      </w:r>
    </w:p>
    <w:p w14:paraId="4337E09B" w14:textId="77777777" w:rsidR="00831B05" w:rsidRPr="00DC26AB" w:rsidRDefault="00831B05" w:rsidP="00831B05">
      <w:pPr>
        <w:rPr>
          <w:rFonts w:ascii="Arial" w:hAnsi="Arial" w:cs="Arial"/>
          <w:color w:val="202122"/>
          <w:sz w:val="21"/>
          <w:szCs w:val="21"/>
          <w:shd w:val="clear" w:color="auto" w:fill="FFFFFF"/>
        </w:rPr>
      </w:pPr>
    </w:p>
    <w:p w14:paraId="51B08515" w14:textId="77777777" w:rsidR="00831B05" w:rsidRPr="00DC26AB" w:rsidRDefault="00831B05" w:rsidP="00831B05">
      <w:pPr>
        <w:rPr>
          <w:rFonts w:ascii="Arial" w:hAnsi="Arial" w:cs="Arial"/>
          <w:color w:val="202122"/>
          <w:sz w:val="21"/>
          <w:szCs w:val="21"/>
          <w:shd w:val="clear" w:color="auto" w:fill="FFFFFF"/>
        </w:rPr>
      </w:pPr>
    </w:p>
    <w:p w14:paraId="7BEE4A3F" w14:textId="77777777" w:rsidR="00831B05" w:rsidRPr="00DC26AB" w:rsidRDefault="00831B05" w:rsidP="00831B05">
      <w:pPr>
        <w:rPr>
          <w:rFonts w:ascii="Arial" w:hAnsi="Arial" w:cs="Arial"/>
          <w:color w:val="202122"/>
          <w:sz w:val="21"/>
          <w:szCs w:val="21"/>
          <w:shd w:val="clear" w:color="auto" w:fill="FFFFFF"/>
        </w:rPr>
      </w:pPr>
    </w:p>
    <w:p w14:paraId="7FA347FF" w14:textId="77777777" w:rsidR="00831B05" w:rsidRPr="00DC26AB" w:rsidRDefault="00831B05" w:rsidP="00831B05">
      <w:pPr>
        <w:rPr>
          <w:rFonts w:ascii="Arial" w:hAnsi="Arial" w:cs="Arial"/>
          <w:color w:val="202122"/>
          <w:sz w:val="21"/>
          <w:szCs w:val="21"/>
          <w:shd w:val="clear" w:color="auto" w:fill="FFFFFF"/>
        </w:rPr>
      </w:pPr>
    </w:p>
    <w:p w14:paraId="360DFE3E" w14:textId="77777777" w:rsidR="00831B05" w:rsidRDefault="00831B05" w:rsidP="00831B05">
      <w:pPr>
        <w:rPr>
          <w:rFonts w:ascii="Arial" w:hAnsi="Arial" w:cs="Arial"/>
          <w:b/>
          <w:bCs/>
          <w:color w:val="00B0F0"/>
          <w:sz w:val="21"/>
          <w:szCs w:val="21"/>
          <w:shd w:val="clear" w:color="auto" w:fill="FFFFFF"/>
        </w:rPr>
      </w:pPr>
      <w:r w:rsidRPr="00DC26AB">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31 Jati </w:t>
      </w:r>
      <w:proofErr w:type="spellStart"/>
      <w:r>
        <w:rPr>
          <w:rFonts w:ascii="Arial" w:hAnsi="Arial" w:cs="Arial"/>
          <w:b/>
          <w:bCs/>
          <w:color w:val="00B0F0"/>
          <w:sz w:val="21"/>
          <w:szCs w:val="21"/>
          <w:shd w:val="clear" w:color="auto" w:fill="FFFFFF"/>
        </w:rPr>
        <w:t>desa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kala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samaya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anavacchinnah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sarva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bhauma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mahavratam</w:t>
      </w:r>
      <w:proofErr w:type="spellEnd"/>
    </w:p>
    <w:p w14:paraId="51DF6D0F" w14:textId="77777777" w:rsidR="00831B05" w:rsidRPr="00DC26AB" w:rsidRDefault="00831B05" w:rsidP="00831B05">
      <w:pPr>
        <w:rPr>
          <w:rFonts w:ascii="Arial" w:hAnsi="Arial" w:cs="Arial"/>
          <w:color w:val="202122"/>
          <w:sz w:val="21"/>
          <w:szCs w:val="21"/>
          <w:shd w:val="clear" w:color="auto" w:fill="FFFFFF"/>
        </w:rPr>
      </w:pPr>
    </w:p>
    <w:p w14:paraId="0367BECE" w14:textId="77777777" w:rsidR="00831B05" w:rsidRPr="004E4B08" w:rsidRDefault="00831B05" w:rsidP="00831B05">
      <w:pPr>
        <w:rPr>
          <w:rFonts w:ascii="Arial" w:hAnsi="Arial" w:cs="Arial"/>
          <w:b/>
          <w:bCs/>
          <w:color w:val="00B0F0"/>
          <w:sz w:val="21"/>
          <w:szCs w:val="21"/>
          <w:shd w:val="clear" w:color="auto" w:fill="FFFFFF"/>
        </w:rPr>
      </w:pPr>
      <w:r w:rsidRPr="004E4B08">
        <w:rPr>
          <w:rFonts w:ascii="Arial" w:hAnsi="Arial" w:cs="Arial" w:hint="eastAsia"/>
          <w:b/>
          <w:bCs/>
          <w:color w:val="00B0F0"/>
          <w:sz w:val="21"/>
          <w:szCs w:val="21"/>
          <w:shd w:val="clear" w:color="auto" w:fill="FFFFFF"/>
        </w:rPr>
        <w:t>«</w:t>
      </w:r>
      <w:r w:rsidRPr="004E4B08">
        <w:rPr>
          <w:rFonts w:ascii="Arial" w:hAnsi="Arial" w:cs="Arial"/>
          <w:b/>
          <w:bCs/>
          <w:color w:val="00B0F0"/>
          <w:sz w:val="21"/>
          <w:szCs w:val="21"/>
          <w:shd w:val="clear" w:color="auto" w:fill="FFFFFF"/>
        </w:rPr>
        <w:t xml:space="preserve"> Ils constituent une règle universelle, car ils ne dépendent ni du</w:t>
      </w:r>
      <w:r>
        <w:rPr>
          <w:rFonts w:ascii="Arial" w:hAnsi="Arial" w:cs="Arial"/>
          <w:b/>
          <w:bCs/>
          <w:color w:val="00B0F0"/>
          <w:sz w:val="21"/>
          <w:szCs w:val="21"/>
          <w:shd w:val="clear" w:color="auto" w:fill="FFFFFF"/>
        </w:rPr>
        <w:t xml:space="preserve"> </w:t>
      </w:r>
      <w:r w:rsidRPr="004E4B08">
        <w:rPr>
          <w:rFonts w:ascii="Arial" w:hAnsi="Arial" w:cs="Arial"/>
          <w:b/>
          <w:bCs/>
          <w:color w:val="00B0F0"/>
          <w:sz w:val="21"/>
          <w:szCs w:val="21"/>
          <w:shd w:val="clear" w:color="auto" w:fill="FFFFFF"/>
        </w:rPr>
        <w:t>mode d'existence, ni du lieu, ni de l'époque, ni des circonstances. »</w:t>
      </w:r>
    </w:p>
    <w:p w14:paraId="3E0F9CF5"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jāti</w:t>
      </w:r>
      <w:proofErr w:type="spellEnd"/>
      <w:r w:rsidRPr="004E4B08">
        <w:rPr>
          <w:rFonts w:ascii="Arial" w:hAnsi="Arial" w:cs="Arial"/>
          <w:color w:val="202122"/>
          <w:sz w:val="21"/>
          <w:szCs w:val="21"/>
          <w:shd w:val="clear" w:color="auto" w:fill="FFFFFF"/>
        </w:rPr>
        <w:t xml:space="preserve"> : naissance, forme d'existence, famille, caste, caractère spécifique</w:t>
      </w:r>
    </w:p>
    <w:p w14:paraId="78053EB7"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désha</w:t>
      </w:r>
      <w:proofErr w:type="spellEnd"/>
      <w:r w:rsidRPr="004E4B08">
        <w:rPr>
          <w:rFonts w:ascii="Arial" w:hAnsi="Arial" w:cs="Arial"/>
          <w:color w:val="202122"/>
          <w:sz w:val="21"/>
          <w:szCs w:val="21"/>
          <w:shd w:val="clear" w:color="auto" w:fill="FFFFFF"/>
        </w:rPr>
        <w:t xml:space="preserve"> : endroit, région, pays, localité</w:t>
      </w:r>
    </w:p>
    <w:p w14:paraId="7C43D8E7"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kāla</w:t>
      </w:r>
      <w:proofErr w:type="spellEnd"/>
      <w:r w:rsidRPr="004E4B08">
        <w:rPr>
          <w:rFonts w:ascii="Arial" w:hAnsi="Arial" w:cs="Arial"/>
          <w:color w:val="202122"/>
          <w:sz w:val="21"/>
          <w:szCs w:val="21"/>
          <w:shd w:val="clear" w:color="auto" w:fill="FFFFFF"/>
        </w:rPr>
        <w:t xml:space="preserve"> : temps, saison, époque, destin</w:t>
      </w:r>
    </w:p>
    <w:p w14:paraId="51E521CF"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samaya</w:t>
      </w:r>
      <w:proofErr w:type="spellEnd"/>
      <w:r w:rsidRPr="004E4B08">
        <w:rPr>
          <w:rFonts w:ascii="Arial" w:hAnsi="Arial" w:cs="Arial"/>
          <w:color w:val="202122"/>
          <w:sz w:val="21"/>
          <w:szCs w:val="21"/>
          <w:shd w:val="clear" w:color="auto" w:fill="FFFFFF"/>
        </w:rPr>
        <w:t xml:space="preserve"> : fréquentation, condition, moment déterminé, circonstance</w:t>
      </w:r>
    </w:p>
    <w:p w14:paraId="5E4EE0D5"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anavicchina</w:t>
      </w:r>
      <w:proofErr w:type="spellEnd"/>
      <w:r w:rsidRPr="004E4B08">
        <w:rPr>
          <w:rFonts w:ascii="Arial" w:hAnsi="Arial" w:cs="Arial"/>
          <w:color w:val="202122"/>
          <w:sz w:val="21"/>
          <w:szCs w:val="21"/>
          <w:shd w:val="clear" w:color="auto" w:fill="FFFFFF"/>
        </w:rPr>
        <w:t xml:space="preserve"> : non interrompu, non limité</w:t>
      </w:r>
    </w:p>
    <w:p w14:paraId="13143508" w14:textId="77777777" w:rsidR="00831B05" w:rsidRPr="004E4B08" w:rsidRDefault="00831B05" w:rsidP="00831B05">
      <w:pPr>
        <w:rPr>
          <w:rFonts w:ascii="Arial" w:hAnsi="Arial" w:cs="Arial"/>
          <w:color w:val="202122"/>
          <w:sz w:val="21"/>
          <w:szCs w:val="21"/>
          <w:shd w:val="clear" w:color="auto" w:fill="FFFFFF"/>
        </w:rPr>
      </w:pPr>
      <w:proofErr w:type="spellStart"/>
      <w:r w:rsidRPr="004E4B08">
        <w:rPr>
          <w:rFonts w:ascii="Arial" w:hAnsi="Arial" w:cs="Arial"/>
          <w:color w:val="202122"/>
          <w:sz w:val="21"/>
          <w:szCs w:val="21"/>
          <w:shd w:val="clear" w:color="auto" w:fill="FFFFFF"/>
        </w:rPr>
        <w:t>sārva-bhaumā</w:t>
      </w:r>
      <w:proofErr w:type="spellEnd"/>
      <w:r w:rsidRPr="004E4B08">
        <w:rPr>
          <w:rFonts w:ascii="Arial" w:hAnsi="Arial" w:cs="Arial"/>
          <w:color w:val="202122"/>
          <w:sz w:val="21"/>
          <w:szCs w:val="21"/>
          <w:shd w:val="clear" w:color="auto" w:fill="FFFFFF"/>
        </w:rPr>
        <w:t xml:space="preserve"> : toute la terre</w:t>
      </w:r>
    </w:p>
    <w:p w14:paraId="09432BBB" w14:textId="77777777" w:rsidR="00831B05" w:rsidRPr="002A0773" w:rsidRDefault="00831B05" w:rsidP="00831B05">
      <w:pPr>
        <w:rPr>
          <w:rFonts w:ascii="Arial" w:hAnsi="Arial" w:cs="Arial"/>
          <w:color w:val="202122"/>
          <w:sz w:val="21"/>
          <w:szCs w:val="21"/>
          <w:shd w:val="clear" w:color="auto" w:fill="FFFFFF"/>
          <w:lang w:val="en-US"/>
        </w:rPr>
      </w:pPr>
      <w:proofErr w:type="spellStart"/>
      <w:r w:rsidRPr="002A0773">
        <w:rPr>
          <w:rFonts w:ascii="Arial" w:hAnsi="Arial" w:cs="Arial"/>
          <w:color w:val="202122"/>
          <w:sz w:val="21"/>
          <w:szCs w:val="21"/>
          <w:shd w:val="clear" w:color="auto" w:fill="FFFFFF"/>
          <w:lang w:val="en-US"/>
        </w:rPr>
        <w:t>mahā-vrata</w:t>
      </w:r>
      <w:proofErr w:type="spellEnd"/>
      <w:r w:rsidRPr="002A0773">
        <w:rPr>
          <w:rFonts w:ascii="Arial" w:hAnsi="Arial" w:cs="Arial"/>
          <w:color w:val="202122"/>
          <w:sz w:val="21"/>
          <w:szCs w:val="21"/>
          <w:shd w:val="clear" w:color="auto" w:fill="FFFFFF"/>
          <w:lang w:val="en-US"/>
        </w:rPr>
        <w:t xml:space="preserve"> : grande </w:t>
      </w:r>
      <w:proofErr w:type="spellStart"/>
      <w:r w:rsidRPr="002A0773">
        <w:rPr>
          <w:rFonts w:ascii="Arial" w:hAnsi="Arial" w:cs="Arial"/>
          <w:color w:val="202122"/>
          <w:sz w:val="21"/>
          <w:szCs w:val="21"/>
          <w:shd w:val="clear" w:color="auto" w:fill="FFFFFF"/>
          <w:lang w:val="en-US"/>
        </w:rPr>
        <w:t>règle</w:t>
      </w:r>
      <w:proofErr w:type="spellEnd"/>
      <w:r w:rsidRPr="002A0773">
        <w:rPr>
          <w:rFonts w:ascii="Arial" w:hAnsi="Arial" w:cs="Arial"/>
          <w:color w:val="202122"/>
          <w:sz w:val="21"/>
          <w:szCs w:val="21"/>
          <w:shd w:val="clear" w:color="auto" w:fill="FFFFFF"/>
          <w:lang w:val="en-US"/>
        </w:rPr>
        <w:t>, observance</w:t>
      </w:r>
    </w:p>
    <w:p w14:paraId="70F164C5" w14:textId="77777777" w:rsidR="00831B05" w:rsidRPr="002A0773" w:rsidRDefault="00831B05" w:rsidP="00831B05">
      <w:pPr>
        <w:rPr>
          <w:rFonts w:ascii="Arial" w:hAnsi="Arial" w:cs="Arial"/>
          <w:color w:val="202122"/>
          <w:sz w:val="21"/>
          <w:szCs w:val="21"/>
          <w:shd w:val="clear" w:color="auto" w:fill="FFFFFF"/>
          <w:lang w:val="en-US"/>
        </w:rPr>
      </w:pPr>
    </w:p>
    <w:p w14:paraId="77B3D079" w14:textId="77777777" w:rsidR="00831B05" w:rsidRPr="006E3C35" w:rsidRDefault="00831B05" w:rsidP="00831B05">
      <w:pPr>
        <w:rPr>
          <w:rFonts w:ascii="Arial" w:hAnsi="Arial" w:cs="Arial"/>
          <w:color w:val="202122"/>
          <w:sz w:val="21"/>
          <w:szCs w:val="21"/>
          <w:shd w:val="clear" w:color="auto" w:fill="FFFFFF"/>
          <w:lang w:val="en-US"/>
        </w:rPr>
      </w:pPr>
      <w:r w:rsidRPr="006E3C35">
        <w:rPr>
          <w:rFonts w:ascii="Arial" w:hAnsi="Arial" w:cs="Arial"/>
          <w:color w:val="202122"/>
          <w:sz w:val="21"/>
          <w:szCs w:val="21"/>
          <w:shd w:val="clear" w:color="auto" w:fill="FFFFFF"/>
          <w:lang w:val="en-US"/>
        </w:rPr>
        <w:t xml:space="preserve">The five components of </w:t>
      </w:r>
      <w:proofErr w:type="spellStart"/>
      <w:r w:rsidRPr="006E3C35">
        <w:rPr>
          <w:rFonts w:ascii="Arial" w:hAnsi="Arial" w:cs="Arial"/>
          <w:color w:val="202122"/>
          <w:sz w:val="21"/>
          <w:szCs w:val="21"/>
          <w:shd w:val="clear" w:color="auto" w:fill="FFFFFF"/>
          <w:lang w:val="en-US"/>
        </w:rPr>
        <w:t>y</w:t>
      </w:r>
      <w:r>
        <w:rPr>
          <w:rFonts w:ascii="Arial" w:hAnsi="Arial" w:cs="Arial"/>
          <w:color w:val="202122"/>
          <w:sz w:val="21"/>
          <w:szCs w:val="21"/>
          <w:shd w:val="clear" w:color="auto" w:fill="FFFFFF"/>
          <w:lang w:val="en-US"/>
        </w:rPr>
        <w:t>ama</w:t>
      </w:r>
      <w:proofErr w:type="spellEnd"/>
      <w:r>
        <w:rPr>
          <w:rFonts w:ascii="Arial" w:hAnsi="Arial" w:cs="Arial"/>
          <w:color w:val="202122"/>
          <w:sz w:val="21"/>
          <w:szCs w:val="21"/>
          <w:shd w:val="clear" w:color="auto" w:fill="FFFFFF"/>
          <w:lang w:val="en-US"/>
        </w:rPr>
        <w:t xml:space="preserve"> are called mighty universal vows.</w:t>
      </w:r>
    </w:p>
    <w:p w14:paraId="4851BC59" w14:textId="77777777" w:rsidR="00831B05" w:rsidRPr="006E3C35" w:rsidRDefault="00831B05" w:rsidP="00831B05">
      <w:pPr>
        <w:rPr>
          <w:rFonts w:ascii="Arial" w:hAnsi="Arial" w:cs="Arial"/>
          <w:color w:val="202122"/>
          <w:sz w:val="21"/>
          <w:szCs w:val="21"/>
          <w:shd w:val="clear" w:color="auto" w:fill="FFFFFF"/>
          <w:lang w:val="en-US"/>
        </w:rPr>
      </w:pPr>
    </w:p>
    <w:p w14:paraId="02B38F0F" w14:textId="77777777" w:rsidR="00831B05" w:rsidRPr="002A0773" w:rsidRDefault="00831B05" w:rsidP="00831B05">
      <w:pPr>
        <w:rPr>
          <w:rFonts w:ascii="Arial" w:hAnsi="Arial" w:cs="Arial"/>
          <w:color w:val="202122"/>
          <w:sz w:val="21"/>
          <w:szCs w:val="21"/>
          <w:shd w:val="clear" w:color="auto" w:fill="FFFFFF"/>
          <w:lang w:val="en-US"/>
        </w:rPr>
      </w:pPr>
      <w:r w:rsidRPr="002A0773">
        <w:rPr>
          <w:rFonts w:ascii="Tahoma" w:hAnsi="Tahoma" w:cs="Tahoma"/>
          <w:b/>
          <w:bCs/>
          <w:color w:val="333399"/>
          <w:lang w:val="en-US"/>
        </w:rPr>
        <w:t>Les NIYAMAS</w:t>
      </w:r>
    </w:p>
    <w:p w14:paraId="3D83D511" w14:textId="77777777" w:rsidR="00831B05" w:rsidRPr="006E3C35" w:rsidRDefault="00831B05" w:rsidP="00831B05">
      <w:pPr>
        <w:rPr>
          <w:rFonts w:ascii="Arial" w:hAnsi="Arial" w:cs="Arial"/>
          <w:color w:val="202122"/>
          <w:sz w:val="21"/>
          <w:szCs w:val="21"/>
          <w:shd w:val="clear" w:color="auto" w:fill="FFFFFF"/>
          <w:lang w:val="en-US"/>
        </w:rPr>
      </w:pPr>
    </w:p>
    <w:p w14:paraId="0591C3E0" w14:textId="77777777" w:rsidR="00831B05" w:rsidRPr="002A0773" w:rsidRDefault="00831B05" w:rsidP="00831B05">
      <w:pPr>
        <w:rPr>
          <w:rFonts w:ascii="Arial" w:hAnsi="Arial" w:cs="Arial"/>
          <w:b/>
          <w:bCs/>
          <w:color w:val="00B0F0"/>
          <w:sz w:val="21"/>
          <w:szCs w:val="21"/>
          <w:shd w:val="clear" w:color="auto" w:fill="FFFFFF"/>
          <w:lang w:val="en-US"/>
        </w:rPr>
      </w:pPr>
      <w:r w:rsidRPr="002A0773">
        <w:rPr>
          <w:rFonts w:ascii="Arial" w:hAnsi="Arial" w:cs="Arial"/>
          <w:b/>
          <w:bCs/>
          <w:color w:val="00B0F0"/>
          <w:sz w:val="21"/>
          <w:szCs w:val="21"/>
          <w:shd w:val="clear" w:color="auto" w:fill="FFFFFF"/>
          <w:lang w:val="en-US"/>
        </w:rPr>
        <w:t xml:space="preserve">II.32 </w:t>
      </w:r>
      <w:proofErr w:type="spellStart"/>
      <w:r w:rsidRPr="002A0773">
        <w:rPr>
          <w:rFonts w:ascii="Arial" w:hAnsi="Arial" w:cs="Arial"/>
          <w:b/>
          <w:bCs/>
          <w:color w:val="00B0F0"/>
          <w:sz w:val="21"/>
          <w:szCs w:val="21"/>
          <w:shd w:val="clear" w:color="auto" w:fill="FFFFFF"/>
          <w:lang w:val="en-US"/>
        </w:rPr>
        <w:t>Shaucha</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santosa</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tapah</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svadhyaya</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isvarapranidhanani</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niyamah</w:t>
      </w:r>
      <w:proofErr w:type="spellEnd"/>
    </w:p>
    <w:p w14:paraId="4414128F" w14:textId="77777777" w:rsidR="00831B05" w:rsidRPr="006E3C35" w:rsidRDefault="00831B05" w:rsidP="00831B05">
      <w:pPr>
        <w:rPr>
          <w:rFonts w:ascii="Arial" w:hAnsi="Arial" w:cs="Arial"/>
          <w:b/>
          <w:bCs/>
          <w:color w:val="00B0F0"/>
          <w:sz w:val="21"/>
          <w:szCs w:val="21"/>
          <w:shd w:val="clear" w:color="auto" w:fill="FFFFFF"/>
        </w:rPr>
      </w:pPr>
      <w:r w:rsidRPr="006E3C35">
        <w:rPr>
          <w:rFonts w:ascii="Arial" w:hAnsi="Arial" w:cs="Arial" w:hint="eastAsia"/>
          <w:b/>
          <w:bCs/>
          <w:color w:val="00B0F0"/>
          <w:sz w:val="21"/>
          <w:szCs w:val="21"/>
          <w:shd w:val="clear" w:color="auto" w:fill="FFFFFF"/>
        </w:rPr>
        <w:t>«</w:t>
      </w:r>
      <w:r w:rsidRPr="006E3C35">
        <w:rPr>
          <w:rFonts w:ascii="Arial" w:hAnsi="Arial" w:cs="Arial"/>
          <w:b/>
          <w:bCs/>
          <w:color w:val="00B0F0"/>
          <w:sz w:val="21"/>
          <w:szCs w:val="21"/>
          <w:shd w:val="clear" w:color="auto" w:fill="FFFFFF"/>
        </w:rPr>
        <w:t xml:space="preserve"> Être clair dans ses pensées et ses actes, être en paix avec ce que l'on vit, sans désirer plus ou autre chose, pratiquer avec ardeur, apprendre</w:t>
      </w:r>
      <w:r>
        <w:rPr>
          <w:rFonts w:ascii="Arial" w:hAnsi="Arial" w:cs="Arial"/>
          <w:b/>
          <w:bCs/>
          <w:color w:val="00B0F0"/>
          <w:sz w:val="21"/>
          <w:szCs w:val="21"/>
          <w:shd w:val="clear" w:color="auto" w:fill="FFFFFF"/>
        </w:rPr>
        <w:t xml:space="preserve"> </w:t>
      </w:r>
      <w:r w:rsidRPr="006E3C35">
        <w:rPr>
          <w:rFonts w:ascii="Arial" w:hAnsi="Arial" w:cs="Arial" w:hint="eastAsia"/>
          <w:b/>
          <w:bCs/>
          <w:color w:val="00B0F0"/>
          <w:sz w:val="21"/>
          <w:szCs w:val="21"/>
          <w:shd w:val="clear" w:color="auto" w:fill="FFFFFF"/>
        </w:rPr>
        <w:t>à</w:t>
      </w:r>
      <w:r w:rsidRPr="006E3C35">
        <w:rPr>
          <w:rFonts w:ascii="Arial" w:hAnsi="Arial" w:cs="Arial"/>
          <w:b/>
          <w:bCs/>
          <w:color w:val="00B0F0"/>
          <w:sz w:val="21"/>
          <w:szCs w:val="21"/>
          <w:shd w:val="clear" w:color="auto" w:fill="FFFFFF"/>
        </w:rPr>
        <w:t xml:space="preserve"> se connaître et à agir dans le mouvement de la vie, telles sont les</w:t>
      </w:r>
      <w:r>
        <w:rPr>
          <w:rFonts w:ascii="Arial" w:hAnsi="Arial" w:cs="Arial"/>
          <w:b/>
          <w:bCs/>
          <w:color w:val="00B0F0"/>
          <w:sz w:val="21"/>
          <w:szCs w:val="21"/>
          <w:shd w:val="clear" w:color="auto" w:fill="FFFFFF"/>
        </w:rPr>
        <w:t xml:space="preserve"> </w:t>
      </w:r>
      <w:r w:rsidRPr="006E3C35">
        <w:rPr>
          <w:rFonts w:ascii="Arial" w:hAnsi="Arial" w:cs="Arial"/>
          <w:b/>
          <w:bCs/>
          <w:color w:val="00B0F0"/>
          <w:sz w:val="21"/>
          <w:szCs w:val="21"/>
          <w:shd w:val="clear" w:color="auto" w:fill="FFFFFF"/>
        </w:rPr>
        <w:t>règles de vie que propose le Yoga. »</w:t>
      </w:r>
    </w:p>
    <w:p w14:paraId="5118DBE7" w14:textId="77777777" w:rsidR="00831B05" w:rsidRPr="006E3C35" w:rsidRDefault="00831B05" w:rsidP="00831B05">
      <w:pPr>
        <w:rPr>
          <w:rFonts w:ascii="Arial" w:hAnsi="Arial" w:cs="Arial"/>
          <w:color w:val="202122"/>
          <w:sz w:val="21"/>
          <w:szCs w:val="21"/>
          <w:shd w:val="clear" w:color="auto" w:fill="FFFFFF"/>
        </w:rPr>
      </w:pPr>
      <w:proofErr w:type="spellStart"/>
      <w:r w:rsidRPr="006E3C35">
        <w:rPr>
          <w:rFonts w:ascii="Arial" w:hAnsi="Arial" w:cs="Arial"/>
          <w:color w:val="202122"/>
          <w:sz w:val="21"/>
          <w:szCs w:val="21"/>
          <w:shd w:val="clear" w:color="auto" w:fill="FFFFFF"/>
        </w:rPr>
        <w:t>shaucha</w:t>
      </w:r>
      <w:proofErr w:type="spellEnd"/>
      <w:r w:rsidRPr="006E3C35">
        <w:rPr>
          <w:rFonts w:ascii="Arial" w:hAnsi="Arial" w:cs="Arial"/>
          <w:color w:val="202122"/>
          <w:sz w:val="21"/>
          <w:szCs w:val="21"/>
          <w:shd w:val="clear" w:color="auto" w:fill="FFFFFF"/>
        </w:rPr>
        <w:t xml:space="preserve"> : pureté, propreté, purification, honnêteté, correction</w:t>
      </w:r>
    </w:p>
    <w:p w14:paraId="41B91299" w14:textId="77777777" w:rsidR="00831B05" w:rsidRPr="006E3C35" w:rsidRDefault="00831B05" w:rsidP="00831B05">
      <w:pPr>
        <w:rPr>
          <w:rFonts w:ascii="Arial" w:hAnsi="Arial" w:cs="Arial"/>
          <w:color w:val="202122"/>
          <w:sz w:val="21"/>
          <w:szCs w:val="21"/>
          <w:shd w:val="clear" w:color="auto" w:fill="FFFFFF"/>
        </w:rPr>
      </w:pPr>
      <w:proofErr w:type="spellStart"/>
      <w:r w:rsidRPr="006E3C35">
        <w:rPr>
          <w:rFonts w:ascii="Arial" w:hAnsi="Arial" w:cs="Arial"/>
          <w:color w:val="202122"/>
          <w:sz w:val="21"/>
          <w:szCs w:val="21"/>
          <w:shd w:val="clear" w:color="auto" w:fill="FFFFFF"/>
        </w:rPr>
        <w:t>samtosha</w:t>
      </w:r>
      <w:proofErr w:type="spellEnd"/>
      <w:r w:rsidRPr="006E3C35">
        <w:rPr>
          <w:rFonts w:ascii="Arial" w:hAnsi="Arial" w:cs="Arial"/>
          <w:color w:val="202122"/>
          <w:sz w:val="21"/>
          <w:szCs w:val="21"/>
          <w:shd w:val="clear" w:color="auto" w:fill="FFFFFF"/>
        </w:rPr>
        <w:t xml:space="preserve"> : satisfaction, contentement</w:t>
      </w:r>
    </w:p>
    <w:p w14:paraId="740B3DB6" w14:textId="77777777" w:rsidR="00831B05" w:rsidRPr="006E3C35" w:rsidRDefault="00831B05" w:rsidP="00831B05">
      <w:pPr>
        <w:rPr>
          <w:rFonts w:ascii="Arial" w:hAnsi="Arial" w:cs="Arial"/>
          <w:color w:val="202122"/>
          <w:sz w:val="21"/>
          <w:szCs w:val="21"/>
          <w:shd w:val="clear" w:color="auto" w:fill="FFFFFF"/>
        </w:rPr>
      </w:pPr>
      <w:proofErr w:type="spellStart"/>
      <w:r w:rsidRPr="006E3C35">
        <w:rPr>
          <w:rFonts w:ascii="Arial" w:hAnsi="Arial" w:cs="Arial"/>
          <w:color w:val="202122"/>
          <w:sz w:val="21"/>
          <w:szCs w:val="21"/>
          <w:shd w:val="clear" w:color="auto" w:fill="FFFFFF"/>
        </w:rPr>
        <w:t>tapah</w:t>
      </w:r>
      <w:proofErr w:type="spellEnd"/>
      <w:r w:rsidRPr="006E3C35">
        <w:rPr>
          <w:rFonts w:ascii="Arial" w:hAnsi="Arial" w:cs="Arial"/>
          <w:color w:val="202122"/>
          <w:sz w:val="21"/>
          <w:szCs w:val="21"/>
          <w:shd w:val="clear" w:color="auto" w:fill="FFFFFF"/>
        </w:rPr>
        <w:t xml:space="preserve"> : ascèse, pratique intense</w:t>
      </w:r>
    </w:p>
    <w:p w14:paraId="6E4B6FEB" w14:textId="77777777" w:rsidR="00831B05" w:rsidRPr="006E3C35" w:rsidRDefault="00831B05" w:rsidP="00831B05">
      <w:pPr>
        <w:rPr>
          <w:rFonts w:ascii="Arial" w:hAnsi="Arial" w:cs="Arial"/>
          <w:color w:val="202122"/>
          <w:sz w:val="21"/>
          <w:szCs w:val="21"/>
          <w:shd w:val="clear" w:color="auto" w:fill="FFFFFF"/>
        </w:rPr>
      </w:pPr>
      <w:proofErr w:type="spellStart"/>
      <w:r w:rsidRPr="006E3C35">
        <w:rPr>
          <w:rFonts w:ascii="Arial" w:hAnsi="Arial" w:cs="Arial"/>
          <w:color w:val="202122"/>
          <w:sz w:val="21"/>
          <w:szCs w:val="21"/>
          <w:shd w:val="clear" w:color="auto" w:fill="FFFFFF"/>
        </w:rPr>
        <w:t>svādhyāya</w:t>
      </w:r>
      <w:proofErr w:type="spellEnd"/>
      <w:r w:rsidRPr="006E3C35">
        <w:rPr>
          <w:rFonts w:ascii="Arial" w:hAnsi="Arial" w:cs="Arial"/>
          <w:color w:val="202122"/>
          <w:sz w:val="21"/>
          <w:szCs w:val="21"/>
          <w:shd w:val="clear" w:color="auto" w:fill="FFFFFF"/>
        </w:rPr>
        <w:t xml:space="preserve"> : connaissance de soi, des textes</w:t>
      </w:r>
    </w:p>
    <w:p w14:paraId="5F116D80" w14:textId="77777777" w:rsidR="00831B05" w:rsidRPr="006E3C35" w:rsidRDefault="00831B05" w:rsidP="00831B05">
      <w:pPr>
        <w:rPr>
          <w:rFonts w:ascii="Arial" w:hAnsi="Arial" w:cs="Arial"/>
          <w:color w:val="202122"/>
          <w:sz w:val="21"/>
          <w:szCs w:val="21"/>
          <w:shd w:val="clear" w:color="auto" w:fill="FFFFFF"/>
        </w:rPr>
      </w:pPr>
      <w:proofErr w:type="spellStart"/>
      <w:r w:rsidRPr="006E3C35">
        <w:rPr>
          <w:rFonts w:ascii="Arial" w:hAnsi="Arial" w:cs="Arial" w:hint="eastAsia"/>
          <w:color w:val="202122"/>
          <w:sz w:val="21"/>
          <w:szCs w:val="21"/>
          <w:shd w:val="clear" w:color="auto" w:fill="FFFFFF"/>
        </w:rPr>
        <w:t>ï</w:t>
      </w:r>
      <w:r w:rsidRPr="006E3C35">
        <w:rPr>
          <w:rFonts w:ascii="Arial" w:hAnsi="Arial" w:cs="Arial"/>
          <w:color w:val="202122"/>
          <w:sz w:val="21"/>
          <w:szCs w:val="21"/>
          <w:shd w:val="clear" w:color="auto" w:fill="FFFFFF"/>
        </w:rPr>
        <w:t>shvarapranidhāna</w:t>
      </w:r>
      <w:proofErr w:type="spellEnd"/>
      <w:r w:rsidRPr="006E3C35">
        <w:rPr>
          <w:rFonts w:ascii="Arial" w:hAnsi="Arial" w:cs="Arial"/>
          <w:color w:val="202122"/>
          <w:sz w:val="21"/>
          <w:szCs w:val="21"/>
          <w:shd w:val="clear" w:color="auto" w:fill="FFFFFF"/>
        </w:rPr>
        <w:t xml:space="preserve"> : lâcher-prise, abandon à Dieu</w:t>
      </w:r>
    </w:p>
    <w:p w14:paraId="3AA2AD54" w14:textId="77777777" w:rsidR="00831B05" w:rsidRPr="006E3C35" w:rsidRDefault="00831B05" w:rsidP="00831B05">
      <w:pPr>
        <w:rPr>
          <w:rFonts w:ascii="Arial" w:hAnsi="Arial" w:cs="Arial"/>
          <w:color w:val="202122"/>
          <w:sz w:val="21"/>
          <w:szCs w:val="21"/>
          <w:shd w:val="clear" w:color="auto" w:fill="FFFFFF"/>
        </w:rPr>
      </w:pPr>
    </w:p>
    <w:p w14:paraId="0DE04397" w14:textId="77777777" w:rsidR="00831B05" w:rsidRPr="006E3C35" w:rsidRDefault="00831B05" w:rsidP="00831B05">
      <w:pPr>
        <w:rPr>
          <w:rFonts w:ascii="Arial" w:hAnsi="Arial" w:cs="Arial"/>
          <w:color w:val="202122"/>
          <w:sz w:val="21"/>
          <w:szCs w:val="21"/>
          <w:shd w:val="clear" w:color="auto" w:fill="FFFFFF"/>
        </w:rPr>
      </w:pPr>
    </w:p>
    <w:p w14:paraId="6F8DA3B0" w14:textId="77777777" w:rsidR="00831B05" w:rsidRPr="006E3C35" w:rsidRDefault="00831B05" w:rsidP="00831B05">
      <w:pPr>
        <w:rPr>
          <w:rFonts w:ascii="Arial" w:hAnsi="Arial" w:cs="Arial"/>
          <w:color w:val="202122"/>
          <w:sz w:val="21"/>
          <w:szCs w:val="21"/>
          <w:shd w:val="clear" w:color="auto" w:fill="FFFFFF"/>
        </w:rPr>
      </w:pPr>
      <w:r w:rsidRPr="00756122">
        <w:rPr>
          <w:noProof/>
        </w:rPr>
        <w:drawing>
          <wp:inline distT="0" distB="0" distL="0" distR="0" wp14:anchorId="17AF73E0" wp14:editId="40FD28D9">
            <wp:extent cx="5760085" cy="6318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085" cy="631825"/>
                    </a:xfrm>
                    <a:prstGeom prst="rect">
                      <a:avLst/>
                    </a:prstGeom>
                    <a:noFill/>
                    <a:ln>
                      <a:noFill/>
                    </a:ln>
                  </pic:spPr>
                </pic:pic>
              </a:graphicData>
            </a:graphic>
          </wp:inline>
        </w:drawing>
      </w:r>
    </w:p>
    <w:p w14:paraId="27CD7ABE" w14:textId="77777777" w:rsidR="00831B05" w:rsidRPr="006E3C35" w:rsidRDefault="00831B05" w:rsidP="00831B05">
      <w:pPr>
        <w:rPr>
          <w:rFonts w:ascii="Arial" w:hAnsi="Arial" w:cs="Arial"/>
          <w:color w:val="202122"/>
          <w:sz w:val="21"/>
          <w:szCs w:val="21"/>
          <w:shd w:val="clear" w:color="auto" w:fill="FFFFFF"/>
        </w:rPr>
      </w:pPr>
    </w:p>
    <w:p w14:paraId="10EAA2C5" w14:textId="77777777" w:rsidR="00831B05" w:rsidRPr="006E3C35" w:rsidRDefault="00831B05" w:rsidP="00831B05">
      <w:pPr>
        <w:rPr>
          <w:rFonts w:ascii="Arial" w:hAnsi="Arial" w:cs="Arial"/>
          <w:color w:val="202122"/>
          <w:sz w:val="21"/>
          <w:szCs w:val="21"/>
          <w:shd w:val="clear" w:color="auto" w:fill="FFFFFF"/>
        </w:rPr>
      </w:pPr>
    </w:p>
    <w:p w14:paraId="14730795" w14:textId="77777777" w:rsidR="00831B05" w:rsidRDefault="00831B05" w:rsidP="00831B05">
      <w:pPr>
        <w:rPr>
          <w:rFonts w:ascii="Arial" w:hAnsi="Arial" w:cs="Arial"/>
          <w:color w:val="202122"/>
          <w:sz w:val="21"/>
          <w:szCs w:val="21"/>
          <w:shd w:val="clear" w:color="auto" w:fill="FFFFFF"/>
          <w:lang w:val="en-US"/>
        </w:rPr>
      </w:pPr>
      <w:r w:rsidRPr="00827A05">
        <w:rPr>
          <w:rFonts w:ascii="Arial" w:hAnsi="Arial" w:cs="Arial"/>
          <w:color w:val="202122"/>
          <w:sz w:val="21"/>
          <w:szCs w:val="21"/>
          <w:shd w:val="clear" w:color="auto" w:fill="FFFFFF"/>
          <w:lang w:val="en-US"/>
        </w:rPr>
        <w:t xml:space="preserve">As </w:t>
      </w:r>
      <w:proofErr w:type="spellStart"/>
      <w:r w:rsidRPr="00827A05">
        <w:rPr>
          <w:rFonts w:ascii="Arial" w:hAnsi="Arial" w:cs="Arial"/>
          <w:color w:val="202122"/>
          <w:sz w:val="21"/>
          <w:szCs w:val="21"/>
          <w:shd w:val="clear" w:color="auto" w:fill="FFFFFF"/>
          <w:lang w:val="en-US"/>
        </w:rPr>
        <w:t>yama</w:t>
      </w:r>
      <w:proofErr w:type="spellEnd"/>
      <w:r w:rsidRPr="00827A05">
        <w:rPr>
          <w:rFonts w:ascii="Arial" w:hAnsi="Arial" w:cs="Arial"/>
          <w:color w:val="202122"/>
          <w:sz w:val="21"/>
          <w:szCs w:val="21"/>
          <w:shd w:val="clear" w:color="auto" w:fill="FFFFFF"/>
          <w:lang w:val="en-US"/>
        </w:rPr>
        <w:t xml:space="preserve"> is universal s</w:t>
      </w:r>
      <w:r>
        <w:rPr>
          <w:rFonts w:ascii="Arial" w:hAnsi="Arial" w:cs="Arial"/>
          <w:color w:val="202122"/>
          <w:sz w:val="21"/>
          <w:szCs w:val="21"/>
          <w:shd w:val="clear" w:color="auto" w:fill="FFFFFF"/>
          <w:lang w:val="en-US"/>
        </w:rPr>
        <w:t xml:space="preserve">ocial practice, niyama evolves from individual practices necessary to build up the </w:t>
      </w:r>
      <w:proofErr w:type="spellStart"/>
      <w:r>
        <w:rPr>
          <w:rFonts w:ascii="Arial" w:hAnsi="Arial" w:cs="Arial"/>
          <w:color w:val="202122"/>
          <w:sz w:val="21"/>
          <w:szCs w:val="21"/>
          <w:shd w:val="clear" w:color="auto" w:fill="FFFFFF"/>
          <w:lang w:val="en-US"/>
        </w:rPr>
        <w:t>sadhaka’s</w:t>
      </w:r>
      <w:proofErr w:type="spellEnd"/>
      <w:r>
        <w:rPr>
          <w:rFonts w:ascii="Arial" w:hAnsi="Arial" w:cs="Arial"/>
          <w:color w:val="202122"/>
          <w:sz w:val="21"/>
          <w:szCs w:val="21"/>
          <w:shd w:val="clear" w:color="auto" w:fill="FFFFFF"/>
          <w:lang w:val="en-US"/>
        </w:rPr>
        <w:t xml:space="preserve"> own character.</w:t>
      </w:r>
    </w:p>
    <w:p w14:paraId="1BF69275"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Mastery of Yoga would be unrealizable without the observance of the ethical principles of </w:t>
      </w:r>
      <w:proofErr w:type="spellStart"/>
      <w:r>
        <w:rPr>
          <w:rFonts w:ascii="Arial" w:hAnsi="Arial" w:cs="Arial"/>
          <w:color w:val="202122"/>
          <w:sz w:val="21"/>
          <w:szCs w:val="21"/>
          <w:shd w:val="clear" w:color="auto" w:fill="FFFFFF"/>
          <w:lang w:val="en-US"/>
        </w:rPr>
        <w:t>yama</w:t>
      </w:r>
      <w:proofErr w:type="spellEnd"/>
      <w:r>
        <w:rPr>
          <w:rFonts w:ascii="Arial" w:hAnsi="Arial" w:cs="Arial"/>
          <w:color w:val="202122"/>
          <w:sz w:val="21"/>
          <w:szCs w:val="21"/>
          <w:shd w:val="clear" w:color="auto" w:fill="FFFFFF"/>
          <w:lang w:val="en-US"/>
        </w:rPr>
        <w:t xml:space="preserve"> and niyama.</w:t>
      </w:r>
    </w:p>
    <w:p w14:paraId="5D5D563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Cleanliness is of two type, external and internal. Both are necessary. Taking a bath is external purification, asanas and pranayama internal.</w:t>
      </w:r>
    </w:p>
    <w:p w14:paraId="60C243CA"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Observance of niyama develops friendliness, compassion and indifference.</w:t>
      </w:r>
    </w:p>
    <w:p w14:paraId="17AF903A"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Svadhyaya</w:t>
      </w:r>
      <w:proofErr w:type="spellEnd"/>
      <w:r>
        <w:rPr>
          <w:rFonts w:ascii="Arial" w:hAnsi="Arial" w:cs="Arial"/>
          <w:color w:val="202122"/>
          <w:sz w:val="21"/>
          <w:szCs w:val="21"/>
          <w:shd w:val="clear" w:color="auto" w:fill="FFFFFF"/>
          <w:lang w:val="en-US"/>
        </w:rPr>
        <w:t xml:space="preserve"> is checking oneself to see if the principles of yoga are be followed. Re </w:t>
      </w:r>
      <w:proofErr w:type="spellStart"/>
      <w:r>
        <w:rPr>
          <w:rFonts w:ascii="Arial" w:hAnsi="Arial" w:cs="Arial"/>
          <w:color w:val="202122"/>
          <w:sz w:val="21"/>
          <w:szCs w:val="21"/>
          <w:shd w:val="clear" w:color="auto" w:fill="FFFFFF"/>
          <w:lang w:val="en-US"/>
        </w:rPr>
        <w:t>examintation</w:t>
      </w:r>
      <w:proofErr w:type="spellEnd"/>
      <w:r>
        <w:rPr>
          <w:rFonts w:ascii="Arial" w:hAnsi="Arial" w:cs="Arial"/>
          <w:color w:val="202122"/>
          <w:sz w:val="21"/>
          <w:szCs w:val="21"/>
          <w:shd w:val="clear" w:color="auto" w:fill="FFFFFF"/>
          <w:lang w:val="en-US"/>
        </w:rPr>
        <w:t xml:space="preserve"> of his thoughts </w:t>
      </w:r>
      <w:proofErr w:type="spellStart"/>
      <w:r>
        <w:rPr>
          <w:rFonts w:ascii="Arial" w:hAnsi="Arial" w:cs="Arial"/>
          <w:color w:val="202122"/>
          <w:sz w:val="21"/>
          <w:szCs w:val="21"/>
          <w:shd w:val="clear" w:color="auto" w:fill="FFFFFF"/>
          <w:lang w:val="en-US"/>
        </w:rPr>
        <w:t>redeuces</w:t>
      </w:r>
      <w:proofErr w:type="spellEnd"/>
      <w:r>
        <w:rPr>
          <w:rFonts w:ascii="Arial" w:hAnsi="Arial" w:cs="Arial"/>
          <w:color w:val="202122"/>
          <w:sz w:val="21"/>
          <w:szCs w:val="21"/>
          <w:shd w:val="clear" w:color="auto" w:fill="FFFFFF"/>
          <w:lang w:val="en-US"/>
        </w:rPr>
        <w:t xml:space="preserve"> the tendency to go wrong.</w:t>
      </w:r>
    </w:p>
    <w:p w14:paraId="453CAD8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What in fact is true Religion ? </w:t>
      </w:r>
    </w:p>
    <w:p w14:paraId="43D8FCB0" w14:textId="77777777" w:rsidR="00831B05" w:rsidRPr="00827A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It is a method knowingly designed to lift each </w:t>
      </w:r>
      <w:proofErr w:type="spellStart"/>
      <w:r>
        <w:rPr>
          <w:rFonts w:ascii="Arial" w:hAnsi="Arial" w:cs="Arial"/>
          <w:color w:val="202122"/>
          <w:sz w:val="21"/>
          <w:szCs w:val="21"/>
          <w:shd w:val="clear" w:color="auto" w:fill="FFFFFF"/>
          <w:lang w:val="en-US"/>
        </w:rPr>
        <w:t>individuql’s</w:t>
      </w:r>
      <w:proofErr w:type="spellEnd"/>
      <w:r>
        <w:rPr>
          <w:rFonts w:ascii="Arial" w:hAnsi="Arial" w:cs="Arial"/>
          <w:color w:val="202122"/>
          <w:sz w:val="21"/>
          <w:szCs w:val="21"/>
          <w:shd w:val="clear" w:color="auto" w:fill="FFFFFF"/>
          <w:lang w:val="en-US"/>
        </w:rPr>
        <w:t xml:space="preserve"> awareness so that he may experience the vision of the core of his being.</w:t>
      </w:r>
      <w:r>
        <w:rPr>
          <w:rFonts w:ascii="Arial" w:hAnsi="Arial" w:cs="Arial"/>
          <w:color w:val="202122"/>
          <w:sz w:val="21"/>
          <w:szCs w:val="21"/>
          <w:shd w:val="clear" w:color="auto" w:fill="FFFFFF"/>
          <w:lang w:val="en-US"/>
        </w:rPr>
        <w:br/>
        <w:t xml:space="preserve">In short religion is the means to Self-Realization. </w:t>
      </w:r>
    </w:p>
    <w:p w14:paraId="7662C912" w14:textId="77777777" w:rsidR="00831B05" w:rsidRPr="00827A05" w:rsidRDefault="00831B05" w:rsidP="00831B05">
      <w:pPr>
        <w:rPr>
          <w:rFonts w:ascii="Arial" w:hAnsi="Arial" w:cs="Arial"/>
          <w:color w:val="202122"/>
          <w:sz w:val="21"/>
          <w:szCs w:val="21"/>
          <w:shd w:val="clear" w:color="auto" w:fill="FFFFFF"/>
          <w:lang w:val="en-US"/>
        </w:rPr>
      </w:pPr>
    </w:p>
    <w:p w14:paraId="46C8AF46" w14:textId="77777777" w:rsidR="00831B05" w:rsidRPr="00827A05" w:rsidRDefault="00831B05" w:rsidP="00831B05">
      <w:pPr>
        <w:rPr>
          <w:rFonts w:ascii="Arial" w:hAnsi="Arial" w:cs="Arial"/>
          <w:color w:val="202122"/>
          <w:sz w:val="21"/>
          <w:szCs w:val="21"/>
          <w:shd w:val="clear" w:color="auto" w:fill="FFFFFF"/>
          <w:lang w:val="en-US"/>
        </w:rPr>
      </w:pPr>
    </w:p>
    <w:p w14:paraId="1BF8F476" w14:textId="77777777" w:rsidR="00831B05" w:rsidRPr="00827A05" w:rsidRDefault="00831B05" w:rsidP="00831B05">
      <w:pPr>
        <w:rPr>
          <w:rFonts w:ascii="Arial" w:hAnsi="Arial" w:cs="Arial"/>
          <w:color w:val="202122"/>
          <w:sz w:val="21"/>
          <w:szCs w:val="21"/>
          <w:shd w:val="clear" w:color="auto" w:fill="FFFFFF"/>
          <w:lang w:val="en-US"/>
        </w:rPr>
      </w:pPr>
    </w:p>
    <w:p w14:paraId="38C71927" w14:textId="77777777" w:rsidR="00831B05" w:rsidRPr="004A458A" w:rsidRDefault="00831B05" w:rsidP="00831B05">
      <w:pPr>
        <w:rPr>
          <w:rFonts w:ascii="Arial" w:hAnsi="Arial" w:cs="Arial"/>
          <w:color w:val="202122"/>
          <w:sz w:val="21"/>
          <w:szCs w:val="21"/>
          <w:shd w:val="clear" w:color="auto" w:fill="FFFFFF"/>
          <w:lang w:val="en-US"/>
        </w:rPr>
      </w:pPr>
      <w:r w:rsidRPr="004A458A">
        <w:rPr>
          <w:rFonts w:ascii="Tahoma" w:hAnsi="Tahoma" w:cs="Tahoma"/>
          <w:b/>
          <w:bCs/>
          <w:color w:val="333399"/>
          <w:lang w:val="en-US"/>
        </w:rPr>
        <w:t xml:space="preserve">Importance du mental dans la pratique des Yamas et de </w:t>
      </w:r>
      <w:proofErr w:type="spellStart"/>
      <w:r w:rsidRPr="004A458A">
        <w:rPr>
          <w:rFonts w:ascii="Tahoma" w:hAnsi="Tahoma" w:cs="Tahoma"/>
          <w:b/>
          <w:bCs/>
          <w:color w:val="333399"/>
          <w:lang w:val="en-US"/>
        </w:rPr>
        <w:t>Niyamas</w:t>
      </w:r>
      <w:proofErr w:type="spellEnd"/>
      <w:r w:rsidRPr="004A458A">
        <w:rPr>
          <w:rFonts w:ascii="Tahoma" w:hAnsi="Tahoma" w:cs="Tahoma"/>
          <w:b/>
          <w:bCs/>
          <w:color w:val="333399"/>
          <w:lang w:val="en-US"/>
        </w:rPr>
        <w:t>.</w:t>
      </w:r>
    </w:p>
    <w:p w14:paraId="491CAF2E" w14:textId="77777777" w:rsidR="00831B05" w:rsidRPr="004A458A" w:rsidRDefault="00831B05" w:rsidP="00831B05">
      <w:pPr>
        <w:rPr>
          <w:rFonts w:ascii="Arial" w:hAnsi="Arial" w:cs="Arial"/>
          <w:color w:val="202122"/>
          <w:sz w:val="21"/>
          <w:szCs w:val="21"/>
          <w:shd w:val="clear" w:color="auto" w:fill="FFFFFF"/>
          <w:lang w:val="en-US"/>
        </w:rPr>
      </w:pPr>
    </w:p>
    <w:p w14:paraId="6C795286" w14:textId="77777777" w:rsidR="00831B05" w:rsidRPr="004A458A" w:rsidRDefault="00831B05" w:rsidP="00831B05">
      <w:pPr>
        <w:rPr>
          <w:rFonts w:ascii="Arial" w:hAnsi="Arial" w:cs="Arial"/>
          <w:color w:val="202122"/>
          <w:sz w:val="21"/>
          <w:szCs w:val="21"/>
          <w:shd w:val="clear" w:color="auto" w:fill="FFFFFF"/>
          <w:lang w:val="en-US"/>
        </w:rPr>
      </w:pPr>
    </w:p>
    <w:p w14:paraId="055FBE38" w14:textId="77777777" w:rsidR="00831B05" w:rsidRPr="001D04A8" w:rsidRDefault="00831B05" w:rsidP="00831B05">
      <w:pPr>
        <w:rPr>
          <w:rFonts w:ascii="Arial" w:hAnsi="Arial" w:cs="Arial"/>
          <w:b/>
          <w:bCs/>
          <w:color w:val="00B0F0"/>
          <w:sz w:val="21"/>
          <w:szCs w:val="21"/>
          <w:shd w:val="clear" w:color="auto" w:fill="FFFFFF"/>
        </w:rPr>
      </w:pPr>
      <w:r w:rsidRPr="001D04A8">
        <w:rPr>
          <w:rFonts w:ascii="Arial" w:hAnsi="Arial" w:cs="Arial"/>
          <w:b/>
          <w:bCs/>
          <w:color w:val="00B0F0"/>
          <w:sz w:val="21"/>
          <w:szCs w:val="21"/>
          <w:shd w:val="clear" w:color="auto" w:fill="FFFFFF"/>
        </w:rPr>
        <w:t xml:space="preserve">II.33 </w:t>
      </w:r>
      <w:proofErr w:type="spellStart"/>
      <w:r w:rsidRPr="001D04A8">
        <w:rPr>
          <w:rFonts w:ascii="Arial" w:hAnsi="Arial" w:cs="Arial"/>
          <w:b/>
          <w:bCs/>
          <w:color w:val="00B0F0"/>
          <w:sz w:val="21"/>
          <w:szCs w:val="21"/>
          <w:shd w:val="clear" w:color="auto" w:fill="FFFFFF"/>
        </w:rPr>
        <w:t>vitarkabadhane</w:t>
      </w:r>
      <w:proofErr w:type="spellEnd"/>
      <w:r w:rsidRPr="001D04A8">
        <w:rPr>
          <w:rFonts w:ascii="Arial" w:hAnsi="Arial" w:cs="Arial"/>
          <w:b/>
          <w:bCs/>
          <w:color w:val="00B0F0"/>
          <w:sz w:val="21"/>
          <w:szCs w:val="21"/>
          <w:shd w:val="clear" w:color="auto" w:fill="FFFFFF"/>
        </w:rPr>
        <w:t xml:space="preserve"> </w:t>
      </w:r>
      <w:proofErr w:type="spellStart"/>
      <w:r w:rsidRPr="001D04A8">
        <w:rPr>
          <w:rFonts w:ascii="Arial" w:hAnsi="Arial" w:cs="Arial"/>
          <w:b/>
          <w:bCs/>
          <w:color w:val="00B0F0"/>
          <w:sz w:val="21"/>
          <w:szCs w:val="21"/>
          <w:shd w:val="clear" w:color="auto" w:fill="FFFFFF"/>
        </w:rPr>
        <w:t>pratipakshabhavanam</w:t>
      </w:r>
      <w:proofErr w:type="spellEnd"/>
    </w:p>
    <w:p w14:paraId="45110E3C" w14:textId="77777777" w:rsidR="00831B05" w:rsidRPr="001D04A8" w:rsidRDefault="00831B05" w:rsidP="00831B05">
      <w:pPr>
        <w:rPr>
          <w:rFonts w:ascii="Arial" w:hAnsi="Arial" w:cs="Arial"/>
          <w:color w:val="202122"/>
          <w:sz w:val="21"/>
          <w:szCs w:val="21"/>
          <w:shd w:val="clear" w:color="auto" w:fill="FFFFFF"/>
        </w:rPr>
      </w:pPr>
    </w:p>
    <w:p w14:paraId="3A5BEDDD" w14:textId="77777777" w:rsidR="00831B05" w:rsidRPr="001D04A8" w:rsidRDefault="00831B05" w:rsidP="00831B05">
      <w:pPr>
        <w:rPr>
          <w:rFonts w:ascii="Arial" w:hAnsi="Arial" w:cs="Arial"/>
          <w:b/>
          <w:bCs/>
          <w:color w:val="00B0F0"/>
          <w:sz w:val="21"/>
          <w:szCs w:val="21"/>
          <w:shd w:val="clear" w:color="auto" w:fill="FFFFFF"/>
        </w:rPr>
      </w:pPr>
      <w:r w:rsidRPr="001D04A8">
        <w:rPr>
          <w:rFonts w:ascii="Arial" w:hAnsi="Arial" w:cs="Arial" w:hint="eastAsia"/>
          <w:b/>
          <w:bCs/>
          <w:color w:val="00B0F0"/>
          <w:sz w:val="21"/>
          <w:szCs w:val="21"/>
          <w:shd w:val="clear" w:color="auto" w:fill="FFFFFF"/>
        </w:rPr>
        <w:t>«</w:t>
      </w:r>
      <w:r w:rsidRPr="001D04A8">
        <w:rPr>
          <w:rFonts w:ascii="Arial" w:hAnsi="Arial" w:cs="Arial"/>
          <w:b/>
          <w:bCs/>
          <w:color w:val="00B0F0"/>
          <w:sz w:val="21"/>
          <w:szCs w:val="21"/>
          <w:shd w:val="clear" w:color="auto" w:fill="FFFFFF"/>
        </w:rPr>
        <w:t xml:space="preserve"> Quand les pensées perturbent ces attitudes, il faut laisser se manifester le contraire. »</w:t>
      </w:r>
    </w:p>
    <w:p w14:paraId="73C0F77F" w14:textId="77777777" w:rsidR="00831B05" w:rsidRPr="001D04A8" w:rsidRDefault="00831B05" w:rsidP="00831B05">
      <w:pPr>
        <w:rPr>
          <w:rFonts w:ascii="Arial" w:hAnsi="Arial" w:cs="Arial"/>
          <w:color w:val="202122"/>
          <w:sz w:val="21"/>
          <w:szCs w:val="21"/>
          <w:shd w:val="clear" w:color="auto" w:fill="FFFFFF"/>
        </w:rPr>
      </w:pPr>
      <w:proofErr w:type="spellStart"/>
      <w:r w:rsidRPr="001D04A8">
        <w:rPr>
          <w:rFonts w:ascii="Arial" w:hAnsi="Arial" w:cs="Arial"/>
          <w:color w:val="202122"/>
          <w:sz w:val="21"/>
          <w:szCs w:val="21"/>
          <w:shd w:val="clear" w:color="auto" w:fill="FFFFFF"/>
        </w:rPr>
        <w:t>vitarka</w:t>
      </w:r>
      <w:proofErr w:type="spellEnd"/>
      <w:r w:rsidRPr="001D04A8">
        <w:rPr>
          <w:rFonts w:ascii="Arial" w:hAnsi="Arial" w:cs="Arial"/>
          <w:color w:val="202122"/>
          <w:sz w:val="21"/>
          <w:szCs w:val="21"/>
          <w:shd w:val="clear" w:color="auto" w:fill="FFFFFF"/>
        </w:rPr>
        <w:t xml:space="preserve"> : supposition, conjecture, doute, raisonnement, réflexion</w:t>
      </w:r>
    </w:p>
    <w:p w14:paraId="4CE3B687" w14:textId="77777777" w:rsidR="00831B05" w:rsidRPr="001D04A8" w:rsidRDefault="00831B05" w:rsidP="00831B05">
      <w:pPr>
        <w:rPr>
          <w:rFonts w:ascii="Arial" w:hAnsi="Arial" w:cs="Arial"/>
          <w:color w:val="202122"/>
          <w:sz w:val="21"/>
          <w:szCs w:val="21"/>
          <w:shd w:val="clear" w:color="auto" w:fill="FFFFFF"/>
        </w:rPr>
      </w:pPr>
      <w:proofErr w:type="spellStart"/>
      <w:r w:rsidRPr="001D04A8">
        <w:rPr>
          <w:rFonts w:ascii="Arial" w:hAnsi="Arial" w:cs="Arial"/>
          <w:color w:val="202122"/>
          <w:sz w:val="21"/>
          <w:szCs w:val="21"/>
          <w:shd w:val="clear" w:color="auto" w:fill="FFFFFF"/>
        </w:rPr>
        <w:t>bādhana</w:t>
      </w:r>
      <w:proofErr w:type="spellEnd"/>
      <w:r w:rsidRPr="001D04A8">
        <w:rPr>
          <w:rFonts w:ascii="Arial" w:hAnsi="Arial" w:cs="Arial"/>
          <w:color w:val="202122"/>
          <w:sz w:val="21"/>
          <w:szCs w:val="21"/>
          <w:shd w:val="clear" w:color="auto" w:fill="FFFFFF"/>
        </w:rPr>
        <w:t xml:space="preserve"> : oppression, fait de harceler</w:t>
      </w:r>
    </w:p>
    <w:p w14:paraId="56DE2864" w14:textId="77777777" w:rsidR="00831B05" w:rsidRPr="001D04A8" w:rsidRDefault="00831B05" w:rsidP="00831B05">
      <w:pPr>
        <w:rPr>
          <w:rFonts w:ascii="Arial" w:hAnsi="Arial" w:cs="Arial"/>
          <w:color w:val="202122"/>
          <w:sz w:val="21"/>
          <w:szCs w:val="21"/>
          <w:shd w:val="clear" w:color="auto" w:fill="FFFFFF"/>
        </w:rPr>
      </w:pPr>
      <w:proofErr w:type="spellStart"/>
      <w:r w:rsidRPr="001D04A8">
        <w:rPr>
          <w:rFonts w:ascii="Arial" w:hAnsi="Arial" w:cs="Arial"/>
          <w:color w:val="202122"/>
          <w:sz w:val="21"/>
          <w:szCs w:val="21"/>
          <w:shd w:val="clear" w:color="auto" w:fill="FFFFFF"/>
        </w:rPr>
        <w:t>pratipaksha</w:t>
      </w:r>
      <w:proofErr w:type="spellEnd"/>
      <w:r w:rsidRPr="001D04A8">
        <w:rPr>
          <w:rFonts w:ascii="Arial" w:hAnsi="Arial" w:cs="Arial"/>
          <w:color w:val="202122"/>
          <w:sz w:val="21"/>
          <w:szCs w:val="21"/>
          <w:shd w:val="clear" w:color="auto" w:fill="FFFFFF"/>
        </w:rPr>
        <w:t xml:space="preserve"> : côté opposé, parti contraire, opposition, rivalité</w:t>
      </w:r>
    </w:p>
    <w:p w14:paraId="23C06BE2" w14:textId="77777777" w:rsidR="00831B05" w:rsidRDefault="00831B05" w:rsidP="00831B05">
      <w:pPr>
        <w:rPr>
          <w:rFonts w:ascii="Arial" w:hAnsi="Arial" w:cs="Arial"/>
          <w:color w:val="202122"/>
          <w:sz w:val="21"/>
          <w:szCs w:val="21"/>
          <w:shd w:val="clear" w:color="auto" w:fill="FFFFFF"/>
        </w:rPr>
      </w:pPr>
      <w:proofErr w:type="spellStart"/>
      <w:r w:rsidRPr="001D04A8">
        <w:rPr>
          <w:rFonts w:ascii="Arial" w:hAnsi="Arial" w:cs="Arial"/>
          <w:color w:val="202122"/>
          <w:sz w:val="21"/>
          <w:szCs w:val="21"/>
          <w:shd w:val="clear" w:color="auto" w:fill="FFFFFF"/>
        </w:rPr>
        <w:t>bhāvana</w:t>
      </w:r>
      <w:proofErr w:type="spellEnd"/>
      <w:r w:rsidRPr="001D04A8">
        <w:rPr>
          <w:rFonts w:ascii="Arial" w:hAnsi="Arial" w:cs="Arial"/>
          <w:color w:val="202122"/>
          <w:sz w:val="21"/>
          <w:szCs w:val="21"/>
          <w:shd w:val="clear" w:color="auto" w:fill="FFFFFF"/>
        </w:rPr>
        <w:t xml:space="preserve"> : action de faire apparaître, création mentale, conception</w:t>
      </w:r>
    </w:p>
    <w:p w14:paraId="27F771A1" w14:textId="77777777" w:rsidR="00831B05" w:rsidRPr="001D04A8" w:rsidRDefault="00831B05" w:rsidP="00831B05">
      <w:pPr>
        <w:rPr>
          <w:rFonts w:ascii="Arial" w:hAnsi="Arial" w:cs="Arial"/>
          <w:color w:val="202122"/>
          <w:sz w:val="21"/>
          <w:szCs w:val="21"/>
          <w:shd w:val="clear" w:color="auto" w:fill="FFFFFF"/>
        </w:rPr>
      </w:pPr>
    </w:p>
    <w:p w14:paraId="5ACEEDA0" w14:textId="77777777" w:rsidR="00831B05" w:rsidRPr="00827A05" w:rsidRDefault="00831B05" w:rsidP="00831B05">
      <w:pPr>
        <w:rPr>
          <w:rFonts w:ascii="Arial" w:hAnsi="Arial" w:cs="Arial"/>
          <w:color w:val="202122"/>
          <w:sz w:val="21"/>
          <w:szCs w:val="21"/>
          <w:shd w:val="clear" w:color="auto" w:fill="FFFFFF"/>
          <w:lang w:val="en-US"/>
        </w:rPr>
      </w:pPr>
      <w:r w:rsidRPr="00756122">
        <w:rPr>
          <w:noProof/>
        </w:rPr>
        <w:drawing>
          <wp:inline distT="0" distB="0" distL="0" distR="0" wp14:anchorId="4B14E9D1" wp14:editId="7C5AE0B9">
            <wp:extent cx="5760085" cy="914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085" cy="914400"/>
                    </a:xfrm>
                    <a:prstGeom prst="rect">
                      <a:avLst/>
                    </a:prstGeom>
                    <a:noFill/>
                    <a:ln>
                      <a:noFill/>
                    </a:ln>
                  </pic:spPr>
                </pic:pic>
              </a:graphicData>
            </a:graphic>
          </wp:inline>
        </w:drawing>
      </w:r>
    </w:p>
    <w:p w14:paraId="4F7EFF8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has to </w:t>
      </w:r>
      <w:proofErr w:type="spellStart"/>
      <w:r>
        <w:rPr>
          <w:rFonts w:ascii="Arial" w:hAnsi="Arial" w:cs="Arial"/>
          <w:color w:val="202122"/>
          <w:sz w:val="21"/>
          <w:szCs w:val="21"/>
          <w:shd w:val="clear" w:color="auto" w:fill="FFFFFF"/>
          <w:lang w:val="en-US"/>
        </w:rPr>
        <w:t>analyse</w:t>
      </w:r>
      <w:proofErr w:type="spellEnd"/>
      <w:r>
        <w:rPr>
          <w:rFonts w:ascii="Arial" w:hAnsi="Arial" w:cs="Arial"/>
          <w:color w:val="202122"/>
          <w:sz w:val="21"/>
          <w:szCs w:val="21"/>
          <w:shd w:val="clear" w:color="auto" w:fill="FFFFFF"/>
          <w:lang w:val="en-US"/>
        </w:rPr>
        <w:t xml:space="preserve"> and investigate these ideas and actions and their opposites; then he learns to balance his thoughts by repeated experimentation. </w:t>
      </w:r>
      <w:r>
        <w:rPr>
          <w:rFonts w:ascii="Arial" w:hAnsi="Arial" w:cs="Arial"/>
          <w:color w:val="202122"/>
          <w:sz w:val="21"/>
          <w:szCs w:val="21"/>
          <w:shd w:val="clear" w:color="auto" w:fill="FFFFFF"/>
          <w:lang w:val="en-US"/>
        </w:rPr>
        <w:br/>
      </w:r>
      <w:proofErr w:type="spellStart"/>
      <w:r>
        <w:rPr>
          <w:rFonts w:ascii="Arial" w:hAnsi="Arial" w:cs="Arial"/>
          <w:color w:val="202122"/>
          <w:sz w:val="21"/>
          <w:szCs w:val="21"/>
          <w:shd w:val="clear" w:color="auto" w:fill="FFFFFF"/>
          <w:lang w:val="en-US"/>
        </w:rPr>
        <w:t>Paksa</w:t>
      </w:r>
      <w:proofErr w:type="spellEnd"/>
      <w:r>
        <w:rPr>
          <w:rFonts w:ascii="Arial" w:hAnsi="Arial" w:cs="Arial"/>
          <w:color w:val="202122"/>
          <w:sz w:val="21"/>
          <w:szCs w:val="21"/>
          <w:shd w:val="clear" w:color="auto" w:fill="FFFFFF"/>
          <w:lang w:val="en-US"/>
        </w:rPr>
        <w:t xml:space="preserve"> means to take one side (in </w:t>
      </w:r>
      <w:proofErr w:type="spellStart"/>
      <w:r>
        <w:rPr>
          <w:rFonts w:ascii="Arial" w:hAnsi="Arial" w:cs="Arial"/>
          <w:color w:val="202122"/>
          <w:sz w:val="21"/>
          <w:szCs w:val="21"/>
          <w:shd w:val="clear" w:color="auto" w:fill="FFFFFF"/>
          <w:lang w:val="en-US"/>
        </w:rPr>
        <w:t>a</w:t>
      </w:r>
      <w:proofErr w:type="spellEnd"/>
      <w:r>
        <w:rPr>
          <w:rFonts w:ascii="Arial" w:hAnsi="Arial" w:cs="Arial"/>
          <w:color w:val="202122"/>
          <w:sz w:val="21"/>
          <w:szCs w:val="21"/>
          <w:shd w:val="clear" w:color="auto" w:fill="FFFFFF"/>
          <w:lang w:val="en-US"/>
        </w:rPr>
        <w:t xml:space="preserve"> argument), to espouse one view while </w:t>
      </w:r>
      <w:proofErr w:type="spellStart"/>
      <w:r>
        <w:rPr>
          <w:rFonts w:ascii="Arial" w:hAnsi="Arial" w:cs="Arial"/>
          <w:color w:val="202122"/>
          <w:sz w:val="21"/>
          <w:szCs w:val="21"/>
          <w:shd w:val="clear" w:color="auto" w:fill="FFFFFF"/>
          <w:lang w:val="en-US"/>
        </w:rPr>
        <w:t>pratipaksa</w:t>
      </w:r>
      <w:proofErr w:type="spellEnd"/>
      <w:r>
        <w:rPr>
          <w:rFonts w:ascii="Arial" w:hAnsi="Arial" w:cs="Arial"/>
          <w:color w:val="202122"/>
          <w:sz w:val="21"/>
          <w:szCs w:val="21"/>
          <w:shd w:val="clear" w:color="auto" w:fill="FFFFFF"/>
          <w:lang w:val="en-US"/>
        </w:rPr>
        <w:t xml:space="preserve"> conveys the ideas of taking the opposite position.</w:t>
      </w:r>
    </w:p>
    <w:p w14:paraId="561E7154"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By raising the weak or dull to the level of the intelligent or strong,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learns compassion in action.</w:t>
      </w:r>
    </w:p>
    <w:p w14:paraId="68EE8AB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internal measuring and balancing process which we call </w:t>
      </w:r>
      <w:proofErr w:type="spellStart"/>
      <w:r>
        <w:rPr>
          <w:rFonts w:ascii="Arial" w:hAnsi="Arial" w:cs="Arial"/>
          <w:color w:val="202122"/>
          <w:sz w:val="21"/>
          <w:szCs w:val="21"/>
          <w:shd w:val="clear" w:color="auto" w:fill="FFFFFF"/>
          <w:lang w:val="en-US"/>
        </w:rPr>
        <w:t>paksa</w:t>
      </w:r>
      <w:proofErr w:type="spellEnd"/>
      <w:r>
        <w:rPr>
          <w:rFonts w:ascii="Arial" w:hAnsi="Arial" w:cs="Arial"/>
          <w:color w:val="202122"/>
          <w:sz w:val="21"/>
          <w:szCs w:val="21"/>
          <w:shd w:val="clear" w:color="auto" w:fill="FFFFFF"/>
          <w:lang w:val="en-US"/>
        </w:rPr>
        <w:t xml:space="preserve"> </w:t>
      </w:r>
      <w:proofErr w:type="spellStart"/>
      <w:r>
        <w:rPr>
          <w:rFonts w:ascii="Arial" w:hAnsi="Arial" w:cs="Arial"/>
          <w:color w:val="202122"/>
          <w:sz w:val="21"/>
          <w:szCs w:val="21"/>
          <w:shd w:val="clear" w:color="auto" w:fill="FFFFFF"/>
          <w:lang w:val="en-US"/>
        </w:rPr>
        <w:t>pratipaksa</w:t>
      </w:r>
      <w:proofErr w:type="spellEnd"/>
      <w:r>
        <w:rPr>
          <w:rFonts w:ascii="Arial" w:hAnsi="Arial" w:cs="Arial"/>
          <w:color w:val="202122"/>
          <w:sz w:val="21"/>
          <w:szCs w:val="21"/>
          <w:shd w:val="clear" w:color="auto" w:fill="FFFFFF"/>
          <w:lang w:val="en-US"/>
        </w:rPr>
        <w:t xml:space="preserve"> is in some respects the key to why yoga practice actually work, why it has mechanical power to revolutionize our whole being.</w:t>
      </w:r>
    </w:p>
    <w:p w14:paraId="224B86B6"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Modern man becomes unbalanced, he seeks to change not himself but his environment, in order to create the illusion that he is enjoying health and harmony. In winter he </w:t>
      </w:r>
      <w:proofErr w:type="spellStart"/>
      <w:r>
        <w:rPr>
          <w:rFonts w:ascii="Arial" w:hAnsi="Arial" w:cs="Arial"/>
          <w:color w:val="202122"/>
          <w:sz w:val="21"/>
          <w:szCs w:val="21"/>
          <w:shd w:val="clear" w:color="auto" w:fill="FFFFFF"/>
          <w:lang w:val="en-US"/>
        </w:rPr>
        <w:t>overheqts</w:t>
      </w:r>
      <w:proofErr w:type="spellEnd"/>
      <w:r>
        <w:rPr>
          <w:rFonts w:ascii="Arial" w:hAnsi="Arial" w:cs="Arial"/>
          <w:color w:val="202122"/>
          <w:sz w:val="21"/>
          <w:szCs w:val="21"/>
          <w:shd w:val="clear" w:color="auto" w:fill="FFFFFF"/>
          <w:lang w:val="en-US"/>
        </w:rPr>
        <w:t xml:space="preserve"> his house, in summer he freezes it with A/C… etc.</w:t>
      </w:r>
    </w:p>
    <w:p w14:paraId="467BC8D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student of yoga who learns to balance himself internally at every level (physical, emotional, mental), by observation of </w:t>
      </w:r>
      <w:proofErr w:type="spellStart"/>
      <w:r>
        <w:rPr>
          <w:rFonts w:ascii="Arial" w:hAnsi="Arial" w:cs="Arial"/>
          <w:color w:val="202122"/>
          <w:sz w:val="21"/>
          <w:szCs w:val="21"/>
          <w:shd w:val="clear" w:color="auto" w:fill="FFFFFF"/>
          <w:lang w:val="en-US"/>
        </w:rPr>
        <w:t>paksa</w:t>
      </w:r>
      <w:proofErr w:type="spellEnd"/>
      <w:r>
        <w:rPr>
          <w:rFonts w:ascii="Arial" w:hAnsi="Arial" w:cs="Arial"/>
          <w:color w:val="202122"/>
          <w:sz w:val="21"/>
          <w:szCs w:val="21"/>
          <w:shd w:val="clear" w:color="auto" w:fill="FFFFFF"/>
          <w:lang w:val="en-US"/>
        </w:rPr>
        <w:t xml:space="preserve"> and </w:t>
      </w:r>
      <w:proofErr w:type="spellStart"/>
      <w:r>
        <w:rPr>
          <w:rFonts w:ascii="Arial" w:hAnsi="Arial" w:cs="Arial"/>
          <w:color w:val="202122"/>
          <w:sz w:val="21"/>
          <w:szCs w:val="21"/>
          <w:shd w:val="clear" w:color="auto" w:fill="FFFFFF"/>
          <w:lang w:val="en-US"/>
        </w:rPr>
        <w:t>pratipaksa</w:t>
      </w:r>
      <w:proofErr w:type="spellEnd"/>
      <w:r>
        <w:rPr>
          <w:rFonts w:ascii="Arial" w:hAnsi="Arial" w:cs="Arial"/>
          <w:color w:val="202122"/>
          <w:sz w:val="21"/>
          <w:szCs w:val="21"/>
          <w:shd w:val="clear" w:color="auto" w:fill="FFFFFF"/>
          <w:lang w:val="en-US"/>
        </w:rPr>
        <w:t>, free himself from this hellish up and down. Because he is stable, he can adapt to outside changes.</w:t>
      </w:r>
    </w:p>
    <w:p w14:paraId="15D58A79" w14:textId="77777777" w:rsidR="00831B05" w:rsidRPr="00827A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w:t>
      </w:r>
      <w:proofErr w:type="spellStart"/>
      <w:r>
        <w:rPr>
          <w:rFonts w:ascii="Arial" w:hAnsi="Arial" w:cs="Arial"/>
          <w:color w:val="202122"/>
          <w:sz w:val="21"/>
          <w:szCs w:val="21"/>
          <w:shd w:val="clear" w:color="auto" w:fill="FFFFFF"/>
          <w:lang w:val="en-US"/>
        </w:rPr>
        <w:t>yama</w:t>
      </w:r>
      <w:proofErr w:type="spellEnd"/>
      <w:r>
        <w:rPr>
          <w:rFonts w:ascii="Arial" w:hAnsi="Arial" w:cs="Arial"/>
          <w:color w:val="202122"/>
          <w:sz w:val="21"/>
          <w:szCs w:val="21"/>
          <w:shd w:val="clear" w:color="auto" w:fill="FFFFFF"/>
          <w:lang w:val="en-US"/>
        </w:rPr>
        <w:t xml:space="preserve"> and niyama are not only the foundation of yoga, but the reflection of our success or failure at its higher levels.</w:t>
      </w:r>
    </w:p>
    <w:p w14:paraId="3C2E02AC" w14:textId="77777777" w:rsidR="00831B05" w:rsidRPr="00827A05" w:rsidRDefault="00831B05" w:rsidP="00831B05">
      <w:pPr>
        <w:rPr>
          <w:rFonts w:ascii="Arial" w:hAnsi="Arial" w:cs="Arial"/>
          <w:color w:val="202122"/>
          <w:sz w:val="21"/>
          <w:szCs w:val="21"/>
          <w:shd w:val="clear" w:color="auto" w:fill="FFFFFF"/>
          <w:lang w:val="en-US"/>
        </w:rPr>
      </w:pPr>
    </w:p>
    <w:p w14:paraId="4C295B99" w14:textId="77777777" w:rsidR="00831B05" w:rsidRPr="00827A05" w:rsidRDefault="00831B05" w:rsidP="00831B05">
      <w:pPr>
        <w:rPr>
          <w:rFonts w:ascii="Arial" w:hAnsi="Arial" w:cs="Arial"/>
          <w:color w:val="202122"/>
          <w:sz w:val="21"/>
          <w:szCs w:val="21"/>
          <w:shd w:val="clear" w:color="auto" w:fill="FFFFFF"/>
          <w:lang w:val="en-US"/>
        </w:rPr>
      </w:pPr>
    </w:p>
    <w:p w14:paraId="69ABD1A0" w14:textId="77777777" w:rsidR="00831B05" w:rsidRPr="00827A05" w:rsidRDefault="00831B05" w:rsidP="00831B05">
      <w:pPr>
        <w:rPr>
          <w:rFonts w:ascii="Arial" w:hAnsi="Arial" w:cs="Arial"/>
          <w:color w:val="202122"/>
          <w:sz w:val="21"/>
          <w:szCs w:val="21"/>
          <w:shd w:val="clear" w:color="auto" w:fill="FFFFFF"/>
          <w:lang w:val="en-US"/>
        </w:rPr>
      </w:pPr>
    </w:p>
    <w:p w14:paraId="7F95C72E" w14:textId="77777777" w:rsidR="00831B05" w:rsidRPr="00827A05" w:rsidRDefault="00831B05" w:rsidP="00831B05">
      <w:pPr>
        <w:rPr>
          <w:rFonts w:ascii="Arial" w:hAnsi="Arial" w:cs="Arial"/>
          <w:color w:val="202122"/>
          <w:sz w:val="21"/>
          <w:szCs w:val="21"/>
          <w:shd w:val="clear" w:color="auto" w:fill="FFFFFF"/>
          <w:lang w:val="en-US"/>
        </w:rPr>
      </w:pPr>
    </w:p>
    <w:p w14:paraId="30072AAB" w14:textId="77777777" w:rsidR="00831B05" w:rsidRPr="00827A05" w:rsidRDefault="00831B05" w:rsidP="00831B05">
      <w:pPr>
        <w:rPr>
          <w:rFonts w:ascii="Arial" w:hAnsi="Arial" w:cs="Arial"/>
          <w:color w:val="202122"/>
          <w:sz w:val="21"/>
          <w:szCs w:val="21"/>
          <w:shd w:val="clear" w:color="auto" w:fill="FFFFFF"/>
          <w:lang w:val="en-US"/>
        </w:rPr>
      </w:pPr>
    </w:p>
    <w:p w14:paraId="1DFCBECF" w14:textId="77777777" w:rsidR="00831B05" w:rsidRPr="00827A05" w:rsidRDefault="00831B05" w:rsidP="00831B05">
      <w:pPr>
        <w:rPr>
          <w:rFonts w:ascii="Arial" w:hAnsi="Arial" w:cs="Arial"/>
          <w:color w:val="202122"/>
          <w:sz w:val="21"/>
          <w:szCs w:val="21"/>
          <w:shd w:val="clear" w:color="auto" w:fill="FFFFFF"/>
          <w:lang w:val="en-US"/>
        </w:rPr>
      </w:pPr>
    </w:p>
    <w:p w14:paraId="0430D921" w14:textId="77777777" w:rsidR="00831B05" w:rsidRPr="00827A05" w:rsidRDefault="00831B05" w:rsidP="00831B05">
      <w:pPr>
        <w:rPr>
          <w:rFonts w:ascii="Arial" w:hAnsi="Arial" w:cs="Arial"/>
          <w:color w:val="202122"/>
          <w:sz w:val="21"/>
          <w:szCs w:val="21"/>
          <w:shd w:val="clear" w:color="auto" w:fill="FFFFFF"/>
          <w:lang w:val="en-US"/>
        </w:rPr>
      </w:pPr>
    </w:p>
    <w:p w14:paraId="610676DE" w14:textId="77777777" w:rsidR="00831B05" w:rsidRPr="00827A05" w:rsidRDefault="00831B05" w:rsidP="00831B05">
      <w:pPr>
        <w:rPr>
          <w:rFonts w:ascii="Arial" w:hAnsi="Arial" w:cs="Arial"/>
          <w:color w:val="202122"/>
          <w:sz w:val="21"/>
          <w:szCs w:val="21"/>
          <w:shd w:val="clear" w:color="auto" w:fill="FFFFFF"/>
          <w:lang w:val="en-US"/>
        </w:rPr>
      </w:pPr>
    </w:p>
    <w:p w14:paraId="500AFF1C"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t xml:space="preserve">Exemple de pensée </w:t>
      </w:r>
      <w:proofErr w:type="spellStart"/>
      <w:r>
        <w:rPr>
          <w:rFonts w:ascii="Tahoma" w:hAnsi="Tahoma" w:cs="Tahoma"/>
          <w:b/>
          <w:bCs/>
          <w:color w:val="333399"/>
        </w:rPr>
        <w:t>pertubatrice</w:t>
      </w:r>
      <w:proofErr w:type="spellEnd"/>
      <w:r>
        <w:rPr>
          <w:rFonts w:ascii="Tahoma" w:hAnsi="Tahoma" w:cs="Tahoma"/>
          <w:b/>
          <w:bCs/>
          <w:color w:val="333399"/>
        </w:rPr>
        <w:t> : la violence</w:t>
      </w:r>
    </w:p>
    <w:p w14:paraId="50E9B48E" w14:textId="77777777" w:rsidR="00831B05" w:rsidRDefault="00831B05" w:rsidP="00831B05">
      <w:pPr>
        <w:rPr>
          <w:rFonts w:ascii="Arial" w:hAnsi="Arial" w:cs="Arial"/>
          <w:color w:val="202122"/>
          <w:sz w:val="21"/>
          <w:szCs w:val="21"/>
          <w:shd w:val="clear" w:color="auto" w:fill="FFFFFF"/>
        </w:rPr>
      </w:pPr>
    </w:p>
    <w:p w14:paraId="30C08E31" w14:textId="77777777" w:rsidR="00831B05" w:rsidRPr="000A5D29" w:rsidRDefault="00831B05" w:rsidP="00831B05">
      <w:pPr>
        <w:rPr>
          <w:rFonts w:ascii="Arial" w:hAnsi="Arial" w:cs="Arial"/>
          <w:b/>
          <w:bCs/>
          <w:color w:val="00B0F0"/>
          <w:sz w:val="21"/>
          <w:szCs w:val="21"/>
          <w:shd w:val="clear" w:color="auto" w:fill="FFFFFF"/>
        </w:rPr>
      </w:pPr>
      <w:r w:rsidRPr="000A5D29">
        <w:rPr>
          <w:rFonts w:ascii="Arial" w:hAnsi="Arial" w:cs="Arial"/>
          <w:b/>
          <w:bCs/>
          <w:color w:val="00B0F0"/>
          <w:sz w:val="21"/>
          <w:szCs w:val="21"/>
          <w:shd w:val="clear" w:color="auto" w:fill="FFFFFF"/>
        </w:rPr>
        <w:t xml:space="preserve">II.34 </w:t>
      </w:r>
      <w:proofErr w:type="spellStart"/>
      <w:r w:rsidRPr="000A5D29">
        <w:rPr>
          <w:rFonts w:ascii="Arial" w:hAnsi="Arial" w:cs="Arial"/>
          <w:b/>
          <w:bCs/>
          <w:color w:val="00B0F0"/>
          <w:sz w:val="21"/>
          <w:szCs w:val="21"/>
          <w:shd w:val="clear" w:color="auto" w:fill="FFFFFF"/>
        </w:rPr>
        <w:t>Vitarkah</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himsadayah</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krita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karita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anumoditah</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lobha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krodha</w:t>
      </w:r>
      <w:proofErr w:type="spellEnd"/>
      <w:r w:rsidRPr="000A5D29">
        <w:rPr>
          <w:rFonts w:ascii="Arial" w:hAnsi="Arial" w:cs="Arial"/>
          <w:b/>
          <w:bCs/>
          <w:color w:val="00B0F0"/>
          <w:sz w:val="21"/>
          <w:szCs w:val="21"/>
          <w:shd w:val="clear" w:color="auto" w:fill="FFFFFF"/>
        </w:rPr>
        <w:t xml:space="preserve"> moha </w:t>
      </w:r>
      <w:proofErr w:type="spellStart"/>
      <w:r w:rsidRPr="000A5D29">
        <w:rPr>
          <w:rFonts w:ascii="Arial" w:hAnsi="Arial" w:cs="Arial"/>
          <w:b/>
          <w:bCs/>
          <w:color w:val="00B0F0"/>
          <w:sz w:val="21"/>
          <w:szCs w:val="21"/>
          <w:shd w:val="clear" w:color="auto" w:fill="FFFFFF"/>
        </w:rPr>
        <w:t>purvakah</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mridu</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madhya</w:t>
      </w:r>
      <w:proofErr w:type="spellEnd"/>
      <w:r>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Adhimatra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duhkha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ajnana</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anantaphalah</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iti</w:t>
      </w:r>
      <w:proofErr w:type="spellEnd"/>
      <w:r w:rsidRPr="000A5D29">
        <w:rPr>
          <w:rFonts w:ascii="Arial" w:hAnsi="Arial" w:cs="Arial"/>
          <w:b/>
          <w:bCs/>
          <w:color w:val="00B0F0"/>
          <w:sz w:val="21"/>
          <w:szCs w:val="21"/>
          <w:shd w:val="clear" w:color="auto" w:fill="FFFFFF"/>
        </w:rPr>
        <w:t xml:space="preserve"> </w:t>
      </w:r>
      <w:proofErr w:type="spellStart"/>
      <w:r w:rsidRPr="000A5D29">
        <w:rPr>
          <w:rFonts w:ascii="Arial" w:hAnsi="Arial" w:cs="Arial"/>
          <w:b/>
          <w:bCs/>
          <w:color w:val="00B0F0"/>
          <w:sz w:val="21"/>
          <w:szCs w:val="21"/>
          <w:shd w:val="clear" w:color="auto" w:fill="FFFFFF"/>
        </w:rPr>
        <w:t>pratipaksha</w:t>
      </w:r>
      <w:proofErr w:type="spellEnd"/>
    </w:p>
    <w:p w14:paraId="661BC923" w14:textId="77777777" w:rsidR="00831B05" w:rsidRPr="0013668E" w:rsidRDefault="00831B05" w:rsidP="00831B05">
      <w:pPr>
        <w:rPr>
          <w:rFonts w:ascii="Arial" w:hAnsi="Arial" w:cs="Arial"/>
          <w:color w:val="202122"/>
          <w:sz w:val="21"/>
          <w:szCs w:val="21"/>
          <w:shd w:val="clear" w:color="auto" w:fill="FFFFFF"/>
        </w:rPr>
      </w:pPr>
    </w:p>
    <w:p w14:paraId="53002DAA" w14:textId="77777777" w:rsidR="00831B05" w:rsidRDefault="00831B05" w:rsidP="00831B05">
      <w:pPr>
        <w:rPr>
          <w:rFonts w:ascii="Arial" w:hAnsi="Arial" w:cs="Arial"/>
          <w:b/>
          <w:bCs/>
          <w:color w:val="00B0F0"/>
          <w:sz w:val="21"/>
          <w:szCs w:val="21"/>
          <w:shd w:val="clear" w:color="auto" w:fill="FFFFFF"/>
        </w:rPr>
      </w:pPr>
      <w:r w:rsidRPr="00EA4503">
        <w:rPr>
          <w:rFonts w:ascii="Arial" w:hAnsi="Arial" w:cs="Arial" w:hint="eastAsia"/>
          <w:b/>
          <w:bCs/>
          <w:color w:val="00B0F0"/>
          <w:sz w:val="21"/>
          <w:szCs w:val="21"/>
          <w:shd w:val="clear" w:color="auto" w:fill="FFFFFF"/>
        </w:rPr>
        <w:t>«</w:t>
      </w:r>
      <w:r w:rsidRPr="00EA4503">
        <w:rPr>
          <w:rFonts w:ascii="Arial" w:hAnsi="Arial" w:cs="Arial"/>
          <w:b/>
          <w:bCs/>
          <w:color w:val="00B0F0"/>
          <w:sz w:val="21"/>
          <w:szCs w:val="21"/>
          <w:shd w:val="clear" w:color="auto" w:fill="FFFFFF"/>
        </w:rPr>
        <w:t xml:space="preserve"> Ces pensées, comme la violence, qu'on la vive, la provoque ou l'approuve, sont causées par l'impatience, la colère et l'erreur. Qu'elles soient faibles, moyennes ou fortes, elles engendrent une souffrance et une confusion qui n'ont pas de fin. Méditer sur le contraire empêche cela. »</w:t>
      </w:r>
    </w:p>
    <w:p w14:paraId="48E4A674" w14:textId="77777777" w:rsidR="00831B05" w:rsidRPr="00EA4503" w:rsidRDefault="00831B05" w:rsidP="00831B05">
      <w:pPr>
        <w:rPr>
          <w:rFonts w:ascii="Arial" w:hAnsi="Arial" w:cs="Arial"/>
          <w:b/>
          <w:bCs/>
          <w:color w:val="00B0F0"/>
          <w:sz w:val="21"/>
          <w:szCs w:val="21"/>
          <w:shd w:val="clear" w:color="auto" w:fill="FFFFFF"/>
        </w:rPr>
      </w:pPr>
    </w:p>
    <w:p w14:paraId="06D285DD"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vitarka</w:t>
      </w:r>
      <w:proofErr w:type="spellEnd"/>
      <w:r w:rsidRPr="00D149A3">
        <w:rPr>
          <w:rFonts w:ascii="Arial" w:hAnsi="Arial" w:cs="Arial"/>
          <w:color w:val="202122"/>
          <w:sz w:val="21"/>
          <w:szCs w:val="21"/>
          <w:shd w:val="clear" w:color="auto" w:fill="FFFFFF"/>
        </w:rPr>
        <w:t xml:space="preserve"> : conjecture, raisonnement, doute</w:t>
      </w:r>
    </w:p>
    <w:p w14:paraId="55661AF8"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himsā</w:t>
      </w:r>
      <w:proofErr w:type="spellEnd"/>
      <w:r w:rsidRPr="00D149A3">
        <w:rPr>
          <w:rFonts w:ascii="Arial" w:hAnsi="Arial" w:cs="Arial"/>
          <w:color w:val="202122"/>
          <w:sz w:val="21"/>
          <w:szCs w:val="21"/>
          <w:shd w:val="clear" w:color="auto" w:fill="FFFFFF"/>
        </w:rPr>
        <w:t xml:space="preserve"> : dommage, délit, nuisance</w:t>
      </w:r>
    </w:p>
    <w:p w14:paraId="492571F6"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hint="eastAsia"/>
          <w:color w:val="202122"/>
          <w:sz w:val="21"/>
          <w:szCs w:val="21"/>
          <w:shd w:val="clear" w:color="auto" w:fill="FFFFFF"/>
        </w:rPr>
        <w:t>ā</w:t>
      </w:r>
      <w:r w:rsidRPr="00D149A3">
        <w:rPr>
          <w:rFonts w:ascii="Arial" w:hAnsi="Arial" w:cs="Arial"/>
          <w:color w:val="202122"/>
          <w:sz w:val="21"/>
          <w:szCs w:val="21"/>
          <w:shd w:val="clear" w:color="auto" w:fill="FFFFFF"/>
        </w:rPr>
        <w:t>dayah</w:t>
      </w:r>
      <w:proofErr w:type="spellEnd"/>
      <w:r w:rsidRPr="00D149A3">
        <w:rPr>
          <w:rFonts w:ascii="Arial" w:hAnsi="Arial" w:cs="Arial"/>
          <w:color w:val="202122"/>
          <w:sz w:val="21"/>
          <w:szCs w:val="21"/>
          <w:shd w:val="clear" w:color="auto" w:fill="FFFFFF"/>
        </w:rPr>
        <w:t xml:space="preserve"> : et autres, etc.</w:t>
      </w:r>
    </w:p>
    <w:p w14:paraId="3C91CA5A"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krita</w:t>
      </w:r>
      <w:proofErr w:type="spellEnd"/>
      <w:r w:rsidRPr="00D149A3">
        <w:rPr>
          <w:rFonts w:ascii="Arial" w:hAnsi="Arial" w:cs="Arial"/>
          <w:color w:val="202122"/>
          <w:sz w:val="21"/>
          <w:szCs w:val="21"/>
          <w:shd w:val="clear" w:color="auto" w:fill="FFFFFF"/>
        </w:rPr>
        <w:t xml:space="preserve"> : fait, acte accompli</w:t>
      </w:r>
    </w:p>
    <w:p w14:paraId="400CAC52"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kārita</w:t>
      </w:r>
      <w:proofErr w:type="spellEnd"/>
      <w:r w:rsidRPr="00D149A3">
        <w:rPr>
          <w:rFonts w:ascii="Arial" w:hAnsi="Arial" w:cs="Arial"/>
          <w:color w:val="202122"/>
          <w:sz w:val="21"/>
          <w:szCs w:val="21"/>
          <w:shd w:val="clear" w:color="auto" w:fill="FFFFFF"/>
        </w:rPr>
        <w:t xml:space="preserve"> : causé, occasionné, provoqué</w:t>
      </w:r>
    </w:p>
    <w:p w14:paraId="413BA686"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anumodita</w:t>
      </w:r>
      <w:proofErr w:type="spellEnd"/>
      <w:r w:rsidRPr="00D149A3">
        <w:rPr>
          <w:rFonts w:ascii="Arial" w:hAnsi="Arial" w:cs="Arial"/>
          <w:color w:val="202122"/>
          <w:sz w:val="21"/>
          <w:szCs w:val="21"/>
          <w:shd w:val="clear" w:color="auto" w:fill="FFFFFF"/>
        </w:rPr>
        <w:t xml:space="preserve"> : autorisé, approuvé</w:t>
      </w:r>
    </w:p>
    <w:p w14:paraId="28702944"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lobha</w:t>
      </w:r>
      <w:proofErr w:type="spellEnd"/>
      <w:r w:rsidRPr="00D149A3">
        <w:rPr>
          <w:rFonts w:ascii="Arial" w:hAnsi="Arial" w:cs="Arial"/>
          <w:color w:val="202122"/>
          <w:sz w:val="21"/>
          <w:szCs w:val="21"/>
          <w:shd w:val="clear" w:color="auto" w:fill="FFFFFF"/>
        </w:rPr>
        <w:t xml:space="preserve"> : avidité, impatience, cupidité</w:t>
      </w:r>
    </w:p>
    <w:p w14:paraId="71EBCD39"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krodha</w:t>
      </w:r>
      <w:proofErr w:type="spellEnd"/>
      <w:r w:rsidRPr="00D149A3">
        <w:rPr>
          <w:rFonts w:ascii="Arial" w:hAnsi="Arial" w:cs="Arial"/>
          <w:color w:val="202122"/>
          <w:sz w:val="21"/>
          <w:szCs w:val="21"/>
          <w:shd w:val="clear" w:color="auto" w:fill="FFFFFF"/>
        </w:rPr>
        <w:t xml:space="preserve"> : colère, fureur, emportement</w:t>
      </w:r>
    </w:p>
    <w:p w14:paraId="7E2CF465" w14:textId="77777777" w:rsidR="00831B05" w:rsidRPr="00D149A3" w:rsidRDefault="00831B05" w:rsidP="00831B05">
      <w:pPr>
        <w:rPr>
          <w:rFonts w:ascii="Arial" w:hAnsi="Arial" w:cs="Arial"/>
          <w:color w:val="202122"/>
          <w:sz w:val="21"/>
          <w:szCs w:val="21"/>
          <w:shd w:val="clear" w:color="auto" w:fill="FFFFFF"/>
        </w:rPr>
      </w:pPr>
      <w:r w:rsidRPr="00D149A3">
        <w:rPr>
          <w:rFonts w:ascii="Arial" w:hAnsi="Arial" w:cs="Arial"/>
          <w:color w:val="202122"/>
          <w:sz w:val="21"/>
          <w:szCs w:val="21"/>
          <w:shd w:val="clear" w:color="auto" w:fill="FFFFFF"/>
        </w:rPr>
        <w:t>moha : égarement, erreur, illusion</w:t>
      </w:r>
    </w:p>
    <w:p w14:paraId="1DA8CE17"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pūrvaka</w:t>
      </w:r>
      <w:proofErr w:type="spellEnd"/>
      <w:r w:rsidRPr="00D149A3">
        <w:rPr>
          <w:rFonts w:ascii="Arial" w:hAnsi="Arial" w:cs="Arial"/>
          <w:color w:val="202122"/>
          <w:sz w:val="21"/>
          <w:szCs w:val="21"/>
          <w:shd w:val="clear" w:color="auto" w:fill="FFFFFF"/>
        </w:rPr>
        <w:t xml:space="preserve"> : précédé de, accompagné de</w:t>
      </w:r>
    </w:p>
    <w:p w14:paraId="6FF70485"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mridu</w:t>
      </w:r>
      <w:proofErr w:type="spellEnd"/>
      <w:r w:rsidRPr="00D149A3">
        <w:rPr>
          <w:rFonts w:ascii="Arial" w:hAnsi="Arial" w:cs="Arial"/>
          <w:color w:val="202122"/>
          <w:sz w:val="21"/>
          <w:szCs w:val="21"/>
          <w:shd w:val="clear" w:color="auto" w:fill="FFFFFF"/>
        </w:rPr>
        <w:t xml:space="preserve"> : petit, faible</w:t>
      </w:r>
    </w:p>
    <w:p w14:paraId="72755D0C"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madhya</w:t>
      </w:r>
      <w:proofErr w:type="spellEnd"/>
      <w:r w:rsidRPr="00D149A3">
        <w:rPr>
          <w:rFonts w:ascii="Arial" w:hAnsi="Arial" w:cs="Arial"/>
          <w:color w:val="202122"/>
          <w:sz w:val="21"/>
          <w:szCs w:val="21"/>
          <w:shd w:val="clear" w:color="auto" w:fill="FFFFFF"/>
        </w:rPr>
        <w:t xml:space="preserve"> : moyen</w:t>
      </w:r>
    </w:p>
    <w:p w14:paraId="1B7F8395"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adhimātrā</w:t>
      </w:r>
      <w:proofErr w:type="spellEnd"/>
      <w:r w:rsidRPr="00D149A3">
        <w:rPr>
          <w:rFonts w:ascii="Arial" w:hAnsi="Arial" w:cs="Arial"/>
          <w:color w:val="202122"/>
          <w:sz w:val="21"/>
          <w:szCs w:val="21"/>
          <w:shd w:val="clear" w:color="auto" w:fill="FFFFFF"/>
        </w:rPr>
        <w:t xml:space="preserve"> : forte</w:t>
      </w:r>
    </w:p>
    <w:p w14:paraId="05E7A61A"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dukha</w:t>
      </w:r>
      <w:proofErr w:type="spellEnd"/>
      <w:r w:rsidRPr="00D149A3">
        <w:rPr>
          <w:rFonts w:ascii="Arial" w:hAnsi="Arial" w:cs="Arial"/>
          <w:color w:val="202122"/>
          <w:sz w:val="21"/>
          <w:szCs w:val="21"/>
          <w:shd w:val="clear" w:color="auto" w:fill="FFFFFF"/>
        </w:rPr>
        <w:t xml:space="preserve"> : malheur, douleur</w:t>
      </w:r>
    </w:p>
    <w:p w14:paraId="22DBE50D"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ajnāna</w:t>
      </w:r>
      <w:proofErr w:type="spellEnd"/>
      <w:r w:rsidRPr="00D149A3">
        <w:rPr>
          <w:rFonts w:ascii="Arial" w:hAnsi="Arial" w:cs="Arial"/>
          <w:color w:val="202122"/>
          <w:sz w:val="21"/>
          <w:szCs w:val="21"/>
          <w:shd w:val="clear" w:color="auto" w:fill="FFFFFF"/>
        </w:rPr>
        <w:t xml:space="preserve"> : ignorance, inconnaissance</w:t>
      </w:r>
    </w:p>
    <w:p w14:paraId="68EEE0A3"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anantaphala</w:t>
      </w:r>
      <w:proofErr w:type="spellEnd"/>
      <w:r w:rsidRPr="00D149A3">
        <w:rPr>
          <w:rFonts w:ascii="Arial" w:hAnsi="Arial" w:cs="Arial"/>
          <w:color w:val="202122"/>
          <w:sz w:val="21"/>
          <w:szCs w:val="21"/>
          <w:shd w:val="clear" w:color="auto" w:fill="FFFFFF"/>
        </w:rPr>
        <w:t xml:space="preserve"> : fruit destiné à durer, résultat sans fin</w:t>
      </w:r>
    </w:p>
    <w:p w14:paraId="2F2CC0E8"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iti</w:t>
      </w:r>
      <w:proofErr w:type="spellEnd"/>
      <w:r w:rsidRPr="00D149A3">
        <w:rPr>
          <w:rFonts w:ascii="Arial" w:hAnsi="Arial" w:cs="Arial"/>
          <w:color w:val="202122"/>
          <w:sz w:val="21"/>
          <w:szCs w:val="21"/>
          <w:shd w:val="clear" w:color="auto" w:fill="FFFFFF"/>
        </w:rPr>
        <w:t xml:space="preserve"> : ainsi</w:t>
      </w:r>
    </w:p>
    <w:p w14:paraId="62F14923" w14:textId="77777777" w:rsidR="00831B05" w:rsidRPr="00D149A3"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pratipaksha</w:t>
      </w:r>
      <w:proofErr w:type="spellEnd"/>
      <w:r w:rsidRPr="00D149A3">
        <w:rPr>
          <w:rFonts w:ascii="Arial" w:hAnsi="Arial" w:cs="Arial"/>
          <w:color w:val="202122"/>
          <w:sz w:val="21"/>
          <w:szCs w:val="21"/>
          <w:shd w:val="clear" w:color="auto" w:fill="FFFFFF"/>
        </w:rPr>
        <w:t xml:space="preserve"> : le contraire</w:t>
      </w:r>
    </w:p>
    <w:p w14:paraId="5D8FC125" w14:textId="77777777" w:rsidR="00831B05" w:rsidRDefault="00831B05" w:rsidP="00831B05">
      <w:pPr>
        <w:rPr>
          <w:rFonts w:ascii="Arial" w:hAnsi="Arial" w:cs="Arial"/>
          <w:color w:val="202122"/>
          <w:sz w:val="21"/>
          <w:szCs w:val="21"/>
          <w:shd w:val="clear" w:color="auto" w:fill="FFFFFF"/>
        </w:rPr>
      </w:pPr>
      <w:proofErr w:type="spellStart"/>
      <w:r w:rsidRPr="00D149A3">
        <w:rPr>
          <w:rFonts w:ascii="Arial" w:hAnsi="Arial" w:cs="Arial"/>
          <w:color w:val="202122"/>
          <w:sz w:val="21"/>
          <w:szCs w:val="21"/>
          <w:shd w:val="clear" w:color="auto" w:fill="FFFFFF"/>
        </w:rPr>
        <w:t>bhāvanam</w:t>
      </w:r>
      <w:proofErr w:type="spellEnd"/>
      <w:r w:rsidRPr="00D149A3">
        <w:rPr>
          <w:rFonts w:ascii="Arial" w:hAnsi="Arial" w:cs="Arial"/>
          <w:color w:val="202122"/>
          <w:sz w:val="21"/>
          <w:szCs w:val="21"/>
          <w:shd w:val="clear" w:color="auto" w:fill="FFFFFF"/>
        </w:rPr>
        <w:t xml:space="preserve"> : fait de produire</w:t>
      </w:r>
    </w:p>
    <w:p w14:paraId="6EF184D3" w14:textId="77777777" w:rsidR="00831B05" w:rsidRDefault="00831B05" w:rsidP="00831B05">
      <w:pPr>
        <w:rPr>
          <w:rFonts w:ascii="Arial" w:hAnsi="Arial" w:cs="Arial"/>
          <w:color w:val="202122"/>
          <w:sz w:val="21"/>
          <w:szCs w:val="21"/>
          <w:shd w:val="clear" w:color="auto" w:fill="FFFFFF"/>
        </w:rPr>
      </w:pPr>
    </w:p>
    <w:p w14:paraId="4281916E" w14:textId="77777777" w:rsidR="00831B05" w:rsidRDefault="00831B05" w:rsidP="00831B05">
      <w:pPr>
        <w:rPr>
          <w:rFonts w:ascii="Arial" w:hAnsi="Arial" w:cs="Arial"/>
          <w:color w:val="202122"/>
          <w:sz w:val="21"/>
          <w:szCs w:val="21"/>
          <w:shd w:val="clear" w:color="auto" w:fill="FFFFFF"/>
        </w:rPr>
      </w:pPr>
    </w:p>
    <w:p w14:paraId="7FB50FAF" w14:textId="77777777" w:rsidR="00831B05" w:rsidRDefault="00831B05" w:rsidP="00831B05">
      <w:pPr>
        <w:rPr>
          <w:rFonts w:ascii="Arial" w:hAnsi="Arial" w:cs="Arial"/>
          <w:color w:val="202122"/>
          <w:sz w:val="21"/>
          <w:szCs w:val="21"/>
          <w:shd w:val="clear" w:color="auto" w:fill="FFFFFF"/>
        </w:rPr>
      </w:pPr>
    </w:p>
    <w:p w14:paraId="6027ADE6" w14:textId="77777777" w:rsidR="00831B05" w:rsidRDefault="00831B05" w:rsidP="00831B05">
      <w:pPr>
        <w:rPr>
          <w:rFonts w:ascii="Arial" w:hAnsi="Arial" w:cs="Arial"/>
          <w:color w:val="202122"/>
          <w:sz w:val="21"/>
          <w:szCs w:val="21"/>
          <w:shd w:val="clear" w:color="auto" w:fill="FFFFFF"/>
        </w:rPr>
      </w:pPr>
      <w:r w:rsidRPr="00756122">
        <w:rPr>
          <w:noProof/>
        </w:rPr>
        <w:drawing>
          <wp:inline distT="0" distB="0" distL="0" distR="0" wp14:anchorId="456C0554" wp14:editId="5C15458D">
            <wp:extent cx="5760085" cy="9740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085" cy="974090"/>
                    </a:xfrm>
                    <a:prstGeom prst="rect">
                      <a:avLst/>
                    </a:prstGeom>
                    <a:noFill/>
                    <a:ln>
                      <a:noFill/>
                    </a:ln>
                  </pic:spPr>
                </pic:pic>
              </a:graphicData>
            </a:graphic>
          </wp:inline>
        </w:drawing>
      </w:r>
    </w:p>
    <w:p w14:paraId="6D473E2C" w14:textId="77777777" w:rsidR="00831B05" w:rsidRDefault="00831B05" w:rsidP="00831B05">
      <w:pPr>
        <w:rPr>
          <w:rFonts w:ascii="Arial" w:hAnsi="Arial" w:cs="Arial"/>
          <w:color w:val="202122"/>
          <w:sz w:val="21"/>
          <w:szCs w:val="21"/>
          <w:shd w:val="clear" w:color="auto" w:fill="FFFFFF"/>
        </w:rPr>
      </w:pPr>
    </w:p>
    <w:p w14:paraId="61291438" w14:textId="77777777" w:rsidR="00831B05" w:rsidRDefault="00831B05" w:rsidP="00831B05">
      <w:pPr>
        <w:rPr>
          <w:rFonts w:ascii="Arial" w:hAnsi="Arial" w:cs="Arial"/>
          <w:color w:val="202122"/>
          <w:sz w:val="21"/>
          <w:szCs w:val="21"/>
          <w:shd w:val="clear" w:color="auto" w:fill="FFFFFF"/>
        </w:rPr>
      </w:pPr>
    </w:p>
    <w:p w14:paraId="7FF99A75" w14:textId="77777777" w:rsidR="00831B05" w:rsidRDefault="00831B05" w:rsidP="00831B05">
      <w:pPr>
        <w:rPr>
          <w:rFonts w:ascii="Arial" w:hAnsi="Arial" w:cs="Arial"/>
          <w:color w:val="202122"/>
          <w:sz w:val="21"/>
          <w:szCs w:val="21"/>
          <w:shd w:val="clear" w:color="auto" w:fill="FFFFFF"/>
        </w:rPr>
      </w:pPr>
    </w:p>
    <w:p w14:paraId="25A76CD9" w14:textId="77777777" w:rsidR="00831B05" w:rsidRDefault="00831B05" w:rsidP="00831B05">
      <w:pPr>
        <w:rPr>
          <w:rFonts w:ascii="Arial" w:hAnsi="Arial" w:cs="Arial"/>
          <w:color w:val="202122"/>
          <w:sz w:val="21"/>
          <w:szCs w:val="21"/>
          <w:shd w:val="clear" w:color="auto" w:fill="FFFFFF"/>
        </w:rPr>
      </w:pPr>
    </w:p>
    <w:p w14:paraId="23077B81" w14:textId="77777777" w:rsidR="00831B05" w:rsidRDefault="00831B05" w:rsidP="00831B05">
      <w:pPr>
        <w:rPr>
          <w:rFonts w:ascii="Arial" w:hAnsi="Arial" w:cs="Arial"/>
          <w:color w:val="202122"/>
          <w:sz w:val="21"/>
          <w:szCs w:val="21"/>
          <w:shd w:val="clear" w:color="auto" w:fill="FFFFFF"/>
        </w:rPr>
      </w:pPr>
    </w:p>
    <w:p w14:paraId="7119BFF4" w14:textId="77777777" w:rsidR="00831B05" w:rsidRDefault="00831B05" w:rsidP="00831B05">
      <w:pPr>
        <w:rPr>
          <w:rFonts w:ascii="Arial" w:hAnsi="Arial" w:cs="Arial"/>
          <w:color w:val="202122"/>
          <w:sz w:val="21"/>
          <w:szCs w:val="21"/>
          <w:shd w:val="clear" w:color="auto" w:fill="FFFFFF"/>
        </w:rPr>
      </w:pPr>
    </w:p>
    <w:p w14:paraId="03E5E769" w14:textId="77777777" w:rsidR="00831B05" w:rsidRDefault="00831B05" w:rsidP="00831B05">
      <w:pPr>
        <w:rPr>
          <w:rFonts w:ascii="Arial" w:hAnsi="Arial" w:cs="Arial"/>
          <w:color w:val="202122"/>
          <w:sz w:val="21"/>
          <w:szCs w:val="21"/>
          <w:shd w:val="clear" w:color="auto" w:fill="FFFFFF"/>
        </w:rPr>
      </w:pPr>
    </w:p>
    <w:p w14:paraId="25EB4CAF" w14:textId="77777777" w:rsidR="00831B05" w:rsidRDefault="00831B05" w:rsidP="00831B05">
      <w:pPr>
        <w:rPr>
          <w:rFonts w:ascii="Arial" w:hAnsi="Arial" w:cs="Arial"/>
          <w:color w:val="202122"/>
          <w:sz w:val="21"/>
          <w:szCs w:val="21"/>
          <w:shd w:val="clear" w:color="auto" w:fill="FFFFFF"/>
        </w:rPr>
      </w:pPr>
    </w:p>
    <w:p w14:paraId="4EE9AF7D" w14:textId="77777777" w:rsidR="00831B05" w:rsidRDefault="00831B05" w:rsidP="00831B05">
      <w:pPr>
        <w:rPr>
          <w:rFonts w:ascii="Arial" w:hAnsi="Arial" w:cs="Arial"/>
          <w:color w:val="202122"/>
          <w:sz w:val="21"/>
          <w:szCs w:val="21"/>
          <w:shd w:val="clear" w:color="auto" w:fill="FFFFFF"/>
        </w:rPr>
      </w:pPr>
    </w:p>
    <w:p w14:paraId="75FE270C" w14:textId="77777777" w:rsidR="00831B05" w:rsidRDefault="00831B05" w:rsidP="00831B05">
      <w:pPr>
        <w:rPr>
          <w:rFonts w:ascii="Arial" w:hAnsi="Arial" w:cs="Arial"/>
          <w:color w:val="202122"/>
          <w:sz w:val="21"/>
          <w:szCs w:val="21"/>
          <w:shd w:val="clear" w:color="auto" w:fill="FFFFFF"/>
        </w:rPr>
      </w:pPr>
    </w:p>
    <w:p w14:paraId="322CF2FE" w14:textId="77777777" w:rsidR="00831B05" w:rsidRDefault="00831B05" w:rsidP="00831B05">
      <w:pPr>
        <w:rPr>
          <w:rFonts w:ascii="Arial" w:hAnsi="Arial" w:cs="Arial"/>
          <w:color w:val="202122"/>
          <w:sz w:val="21"/>
          <w:szCs w:val="21"/>
          <w:shd w:val="clear" w:color="auto" w:fill="FFFFFF"/>
        </w:rPr>
      </w:pPr>
    </w:p>
    <w:p w14:paraId="0172C907" w14:textId="77777777" w:rsidR="00831B05" w:rsidRDefault="00831B05" w:rsidP="00831B05">
      <w:pPr>
        <w:rPr>
          <w:rFonts w:ascii="Arial" w:hAnsi="Arial" w:cs="Arial"/>
          <w:color w:val="202122"/>
          <w:sz w:val="21"/>
          <w:szCs w:val="21"/>
          <w:shd w:val="clear" w:color="auto" w:fill="FFFFFF"/>
        </w:rPr>
      </w:pPr>
    </w:p>
    <w:p w14:paraId="2B96C159" w14:textId="77777777" w:rsidR="00831B05" w:rsidRDefault="00831B05" w:rsidP="00831B05">
      <w:pPr>
        <w:rPr>
          <w:rFonts w:ascii="Arial" w:hAnsi="Arial" w:cs="Arial"/>
          <w:color w:val="202122"/>
          <w:sz w:val="21"/>
          <w:szCs w:val="21"/>
          <w:shd w:val="clear" w:color="auto" w:fill="FFFFFF"/>
        </w:rPr>
      </w:pPr>
    </w:p>
    <w:p w14:paraId="518448D3" w14:textId="77777777" w:rsidR="00831B05" w:rsidRDefault="00831B05" w:rsidP="00831B05">
      <w:pPr>
        <w:rPr>
          <w:rFonts w:ascii="Arial" w:hAnsi="Arial" w:cs="Arial"/>
          <w:color w:val="202122"/>
          <w:sz w:val="21"/>
          <w:szCs w:val="21"/>
          <w:shd w:val="clear" w:color="auto" w:fill="FFFFFF"/>
        </w:rPr>
      </w:pPr>
    </w:p>
    <w:p w14:paraId="5AEAB5A8" w14:textId="77777777" w:rsidR="00831B05" w:rsidRDefault="00831B05" w:rsidP="00831B05">
      <w:pPr>
        <w:rPr>
          <w:rFonts w:ascii="Arial" w:hAnsi="Arial" w:cs="Arial"/>
          <w:color w:val="202122"/>
          <w:sz w:val="21"/>
          <w:szCs w:val="21"/>
          <w:shd w:val="clear" w:color="auto" w:fill="FFFFFF"/>
        </w:rPr>
      </w:pPr>
    </w:p>
    <w:p w14:paraId="7947DEDF" w14:textId="77777777" w:rsidR="00831B05" w:rsidRDefault="00831B05" w:rsidP="00831B05">
      <w:pPr>
        <w:rPr>
          <w:rFonts w:ascii="Arial" w:hAnsi="Arial" w:cs="Arial"/>
          <w:color w:val="202122"/>
          <w:sz w:val="21"/>
          <w:szCs w:val="21"/>
          <w:shd w:val="clear" w:color="auto" w:fill="FFFFFF"/>
        </w:rPr>
      </w:pPr>
    </w:p>
    <w:p w14:paraId="553DFFFB" w14:textId="77777777" w:rsidR="00831B05" w:rsidRDefault="00831B05" w:rsidP="00831B05">
      <w:pPr>
        <w:rPr>
          <w:rFonts w:ascii="Arial" w:hAnsi="Arial" w:cs="Arial"/>
          <w:color w:val="202122"/>
          <w:sz w:val="21"/>
          <w:szCs w:val="21"/>
          <w:shd w:val="clear" w:color="auto" w:fill="FFFFFF"/>
        </w:rPr>
      </w:pPr>
    </w:p>
    <w:p w14:paraId="46921A79"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lastRenderedPageBreak/>
        <w:t>Développement sur les YAMAS</w:t>
      </w:r>
    </w:p>
    <w:p w14:paraId="6E0E6913" w14:textId="77777777" w:rsidR="00831B05" w:rsidRDefault="00831B05" w:rsidP="00831B05">
      <w:pPr>
        <w:rPr>
          <w:rFonts w:ascii="Arial" w:hAnsi="Arial" w:cs="Arial"/>
          <w:color w:val="202122"/>
          <w:sz w:val="21"/>
          <w:szCs w:val="21"/>
          <w:shd w:val="clear" w:color="auto" w:fill="FFFFFF"/>
        </w:rPr>
      </w:pPr>
    </w:p>
    <w:p w14:paraId="39E1E4EE" w14:textId="77777777" w:rsidR="00831B05" w:rsidRDefault="00831B05" w:rsidP="00831B05">
      <w:pPr>
        <w:rPr>
          <w:rFonts w:ascii="Arial" w:hAnsi="Arial" w:cs="Arial"/>
          <w:color w:val="202122"/>
          <w:sz w:val="21"/>
          <w:szCs w:val="21"/>
          <w:shd w:val="clear" w:color="auto" w:fill="FFFFFF"/>
        </w:rPr>
      </w:pPr>
    </w:p>
    <w:p w14:paraId="2A184F03" w14:textId="77777777" w:rsidR="00831B05" w:rsidRDefault="00831B05" w:rsidP="00831B05">
      <w:pPr>
        <w:rPr>
          <w:rFonts w:ascii="Arial" w:hAnsi="Arial" w:cs="Arial"/>
          <w:b/>
          <w:bCs/>
          <w:color w:val="00B0F0"/>
          <w:sz w:val="21"/>
          <w:szCs w:val="21"/>
          <w:shd w:val="clear" w:color="auto" w:fill="FFFFFF"/>
        </w:rPr>
      </w:pPr>
      <w:r w:rsidRPr="000A5D29">
        <w:rPr>
          <w:rFonts w:ascii="Arial" w:hAnsi="Arial" w:cs="Arial"/>
          <w:b/>
          <w:bCs/>
          <w:color w:val="00B0F0"/>
          <w:sz w:val="21"/>
          <w:szCs w:val="21"/>
          <w:shd w:val="clear" w:color="auto" w:fill="FFFFFF"/>
        </w:rPr>
        <w:t>II.3</w:t>
      </w:r>
      <w:r>
        <w:rPr>
          <w:rFonts w:ascii="Arial" w:hAnsi="Arial" w:cs="Arial"/>
          <w:b/>
          <w:bCs/>
          <w:color w:val="00B0F0"/>
          <w:sz w:val="21"/>
          <w:szCs w:val="21"/>
          <w:shd w:val="clear" w:color="auto" w:fill="FFFFFF"/>
        </w:rPr>
        <w:t>5</w:t>
      </w:r>
      <w:r w:rsidRPr="000A5D29">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Ahimsapratishtayam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tatsannidhan</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vauratyagah</w:t>
      </w:r>
      <w:proofErr w:type="spellEnd"/>
    </w:p>
    <w:p w14:paraId="019BE3AF" w14:textId="77777777" w:rsidR="00831B05" w:rsidRDefault="00831B05" w:rsidP="00831B05">
      <w:pPr>
        <w:rPr>
          <w:rFonts w:ascii="Arial" w:hAnsi="Arial" w:cs="Arial"/>
          <w:color w:val="202122"/>
          <w:sz w:val="21"/>
          <w:szCs w:val="21"/>
          <w:shd w:val="clear" w:color="auto" w:fill="FFFFFF"/>
        </w:rPr>
      </w:pPr>
    </w:p>
    <w:p w14:paraId="547A6FE3" w14:textId="77777777" w:rsidR="00831B05" w:rsidRPr="00B14CEA" w:rsidRDefault="00831B05" w:rsidP="00831B05">
      <w:pPr>
        <w:rPr>
          <w:rFonts w:ascii="Arial" w:hAnsi="Arial" w:cs="Arial"/>
          <w:b/>
          <w:bCs/>
          <w:color w:val="00B0F0"/>
          <w:sz w:val="21"/>
          <w:szCs w:val="21"/>
          <w:shd w:val="clear" w:color="auto" w:fill="FFFFFF"/>
        </w:rPr>
      </w:pPr>
      <w:r w:rsidRPr="00B14CEA">
        <w:rPr>
          <w:rFonts w:ascii="Arial" w:hAnsi="Arial" w:cs="Arial" w:hint="eastAsia"/>
          <w:b/>
          <w:bCs/>
          <w:color w:val="00B0F0"/>
          <w:sz w:val="21"/>
          <w:szCs w:val="21"/>
          <w:shd w:val="clear" w:color="auto" w:fill="FFFFFF"/>
        </w:rPr>
        <w:t>«</w:t>
      </w:r>
      <w:r w:rsidRPr="00B14CEA">
        <w:rPr>
          <w:rFonts w:ascii="Arial" w:hAnsi="Arial" w:cs="Arial"/>
          <w:b/>
          <w:bCs/>
          <w:color w:val="00B0F0"/>
          <w:sz w:val="21"/>
          <w:szCs w:val="21"/>
          <w:shd w:val="clear" w:color="auto" w:fill="FFFFFF"/>
        </w:rPr>
        <w:t xml:space="preserve"> Si quelqu'un est installé dans la non-violence, autour de </w:t>
      </w:r>
      <w:proofErr w:type="spellStart"/>
      <w:r w:rsidRPr="00B14CEA">
        <w:rPr>
          <w:rFonts w:ascii="Arial" w:hAnsi="Arial" w:cs="Arial"/>
          <w:b/>
          <w:bCs/>
          <w:color w:val="00B0F0"/>
          <w:sz w:val="21"/>
          <w:szCs w:val="21"/>
          <w:shd w:val="clear" w:color="auto" w:fill="FFFFFF"/>
        </w:rPr>
        <w:t>lui,l'hostilité</w:t>
      </w:r>
      <w:proofErr w:type="spellEnd"/>
      <w:r w:rsidRPr="00B14CEA">
        <w:rPr>
          <w:rFonts w:ascii="Arial" w:hAnsi="Arial" w:cs="Arial"/>
          <w:b/>
          <w:bCs/>
          <w:color w:val="00B0F0"/>
          <w:sz w:val="21"/>
          <w:szCs w:val="21"/>
          <w:shd w:val="clear" w:color="auto" w:fill="FFFFFF"/>
        </w:rPr>
        <w:t xml:space="preserve"> disparaît. »</w:t>
      </w:r>
    </w:p>
    <w:p w14:paraId="782343F6" w14:textId="77777777" w:rsidR="00831B05" w:rsidRPr="00B14CEA"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ahimsā</w:t>
      </w:r>
      <w:proofErr w:type="spellEnd"/>
      <w:r w:rsidRPr="00B14CEA">
        <w:rPr>
          <w:rFonts w:ascii="Arial" w:hAnsi="Arial" w:cs="Arial"/>
          <w:color w:val="202122"/>
          <w:sz w:val="21"/>
          <w:szCs w:val="21"/>
          <w:shd w:val="clear" w:color="auto" w:fill="FFFFFF"/>
        </w:rPr>
        <w:t xml:space="preserve"> : la non-violence</w:t>
      </w:r>
    </w:p>
    <w:p w14:paraId="7BF31A44" w14:textId="77777777" w:rsidR="00831B05" w:rsidRPr="00B14CEA"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pratishtā</w:t>
      </w:r>
      <w:proofErr w:type="spellEnd"/>
      <w:r w:rsidRPr="00B14CEA">
        <w:rPr>
          <w:rFonts w:ascii="Arial" w:hAnsi="Arial" w:cs="Arial"/>
          <w:color w:val="202122"/>
          <w:sz w:val="21"/>
          <w:szCs w:val="21"/>
          <w:shd w:val="clear" w:color="auto" w:fill="FFFFFF"/>
        </w:rPr>
        <w:t xml:space="preserve"> : stabilité, base, support</w:t>
      </w:r>
    </w:p>
    <w:p w14:paraId="3843A41B" w14:textId="77777777" w:rsidR="00831B05" w:rsidRPr="00B14CEA"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tad</w:t>
      </w:r>
      <w:proofErr w:type="spellEnd"/>
      <w:r w:rsidRPr="00B14CEA">
        <w:rPr>
          <w:rFonts w:ascii="Arial" w:hAnsi="Arial" w:cs="Arial"/>
          <w:color w:val="202122"/>
          <w:sz w:val="21"/>
          <w:szCs w:val="21"/>
          <w:shd w:val="clear" w:color="auto" w:fill="FFFFFF"/>
        </w:rPr>
        <w:t xml:space="preserve"> : lui</w:t>
      </w:r>
    </w:p>
    <w:p w14:paraId="15FB6DF6" w14:textId="77777777" w:rsidR="00831B05" w:rsidRPr="00B14CEA"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samnidhi</w:t>
      </w:r>
      <w:proofErr w:type="spellEnd"/>
      <w:r w:rsidRPr="00B14CEA">
        <w:rPr>
          <w:rFonts w:ascii="Arial" w:hAnsi="Arial" w:cs="Arial"/>
          <w:color w:val="202122"/>
          <w:sz w:val="21"/>
          <w:szCs w:val="21"/>
          <w:shd w:val="clear" w:color="auto" w:fill="FFFFFF"/>
        </w:rPr>
        <w:t xml:space="preserve"> : proximité, présence</w:t>
      </w:r>
    </w:p>
    <w:p w14:paraId="69B63B26" w14:textId="77777777" w:rsidR="00831B05" w:rsidRPr="00B14CEA"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vaïra</w:t>
      </w:r>
      <w:proofErr w:type="spellEnd"/>
      <w:r w:rsidRPr="00B14CEA">
        <w:rPr>
          <w:rFonts w:ascii="Arial" w:hAnsi="Arial" w:cs="Arial"/>
          <w:color w:val="202122"/>
          <w:sz w:val="21"/>
          <w:szCs w:val="21"/>
          <w:shd w:val="clear" w:color="auto" w:fill="FFFFFF"/>
        </w:rPr>
        <w:t xml:space="preserve"> : animosité, hostilité, haine, discorde, armée ennemie</w:t>
      </w:r>
    </w:p>
    <w:p w14:paraId="0F081745" w14:textId="77777777" w:rsidR="00831B05" w:rsidRDefault="00831B05" w:rsidP="00831B05">
      <w:pPr>
        <w:rPr>
          <w:rFonts w:ascii="Arial" w:hAnsi="Arial" w:cs="Arial"/>
          <w:color w:val="202122"/>
          <w:sz w:val="21"/>
          <w:szCs w:val="21"/>
          <w:shd w:val="clear" w:color="auto" w:fill="FFFFFF"/>
        </w:rPr>
      </w:pPr>
      <w:proofErr w:type="spellStart"/>
      <w:r w:rsidRPr="00B14CEA">
        <w:rPr>
          <w:rFonts w:ascii="Arial" w:hAnsi="Arial" w:cs="Arial"/>
          <w:color w:val="202122"/>
          <w:sz w:val="21"/>
          <w:szCs w:val="21"/>
          <w:shd w:val="clear" w:color="auto" w:fill="FFFFFF"/>
        </w:rPr>
        <w:t>tyāga</w:t>
      </w:r>
      <w:proofErr w:type="spellEnd"/>
      <w:r w:rsidRPr="00B14CEA">
        <w:rPr>
          <w:rFonts w:ascii="Arial" w:hAnsi="Arial" w:cs="Arial"/>
          <w:color w:val="202122"/>
          <w:sz w:val="21"/>
          <w:szCs w:val="21"/>
          <w:shd w:val="clear" w:color="auto" w:fill="FFFFFF"/>
        </w:rPr>
        <w:t xml:space="preserve"> : abandon, séparation, don, renoncement</w:t>
      </w:r>
    </w:p>
    <w:p w14:paraId="44716C36" w14:textId="77777777" w:rsidR="00831B05" w:rsidRDefault="00831B05" w:rsidP="00831B05">
      <w:pPr>
        <w:rPr>
          <w:rFonts w:ascii="Arial" w:hAnsi="Arial" w:cs="Arial"/>
          <w:color w:val="202122"/>
          <w:sz w:val="21"/>
          <w:szCs w:val="21"/>
          <w:shd w:val="clear" w:color="auto" w:fill="FFFFFF"/>
        </w:rPr>
      </w:pPr>
    </w:p>
    <w:p w14:paraId="4E512BA8" w14:textId="77777777" w:rsidR="00831B05" w:rsidRDefault="00831B05" w:rsidP="00831B05">
      <w:pPr>
        <w:rPr>
          <w:rFonts w:ascii="Arial" w:hAnsi="Arial" w:cs="Arial"/>
          <w:color w:val="202122"/>
          <w:sz w:val="21"/>
          <w:szCs w:val="21"/>
          <w:shd w:val="clear" w:color="auto" w:fill="FFFFFF"/>
        </w:rPr>
      </w:pPr>
      <w:r w:rsidRPr="005036D7">
        <w:rPr>
          <w:noProof/>
        </w:rPr>
        <w:drawing>
          <wp:inline distT="0" distB="0" distL="0" distR="0" wp14:anchorId="371A0A7D" wp14:editId="7D113632">
            <wp:extent cx="5760085" cy="6762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085" cy="676275"/>
                    </a:xfrm>
                    <a:prstGeom prst="rect">
                      <a:avLst/>
                    </a:prstGeom>
                    <a:noFill/>
                    <a:ln>
                      <a:noFill/>
                    </a:ln>
                  </pic:spPr>
                </pic:pic>
              </a:graphicData>
            </a:graphic>
          </wp:inline>
        </w:drawing>
      </w:r>
    </w:p>
    <w:p w14:paraId="1B04B648" w14:textId="77777777" w:rsidR="00831B05" w:rsidRDefault="00831B05" w:rsidP="00831B05">
      <w:pPr>
        <w:rPr>
          <w:rFonts w:ascii="Arial" w:hAnsi="Arial" w:cs="Arial"/>
          <w:color w:val="202122"/>
          <w:sz w:val="21"/>
          <w:szCs w:val="21"/>
          <w:shd w:val="clear" w:color="auto" w:fill="FFFFFF"/>
        </w:rPr>
      </w:pPr>
    </w:p>
    <w:p w14:paraId="1ED1B15D" w14:textId="77777777" w:rsidR="00831B05" w:rsidRDefault="00831B05" w:rsidP="00831B05">
      <w:pPr>
        <w:rPr>
          <w:rFonts w:ascii="Arial" w:hAnsi="Arial" w:cs="Arial"/>
          <w:b/>
          <w:bCs/>
          <w:color w:val="00B0F0"/>
          <w:sz w:val="21"/>
          <w:szCs w:val="21"/>
          <w:shd w:val="clear" w:color="auto" w:fill="FFFFFF"/>
        </w:rPr>
      </w:pPr>
      <w:r w:rsidRPr="000A5D29">
        <w:rPr>
          <w:rFonts w:ascii="Arial" w:hAnsi="Arial" w:cs="Arial"/>
          <w:b/>
          <w:bCs/>
          <w:color w:val="00B0F0"/>
          <w:sz w:val="21"/>
          <w:szCs w:val="21"/>
          <w:shd w:val="clear" w:color="auto" w:fill="FFFFFF"/>
        </w:rPr>
        <w:t>II.3</w:t>
      </w:r>
      <w:r>
        <w:rPr>
          <w:rFonts w:ascii="Arial" w:hAnsi="Arial" w:cs="Arial"/>
          <w:b/>
          <w:bCs/>
          <w:color w:val="00B0F0"/>
          <w:sz w:val="21"/>
          <w:szCs w:val="21"/>
          <w:shd w:val="clear" w:color="auto" w:fill="FFFFFF"/>
        </w:rPr>
        <w:t>6</w:t>
      </w:r>
      <w:r w:rsidRPr="000A5D29">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Satyapratisthayam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kriyaphalasrayatvam</w:t>
      </w:r>
      <w:proofErr w:type="spellEnd"/>
    </w:p>
    <w:p w14:paraId="6D8E0204" w14:textId="77777777" w:rsidR="00831B05" w:rsidRDefault="00831B05" w:rsidP="00831B05">
      <w:pPr>
        <w:rPr>
          <w:rFonts w:ascii="Arial" w:hAnsi="Arial" w:cs="Arial"/>
          <w:color w:val="202122"/>
          <w:sz w:val="21"/>
          <w:szCs w:val="21"/>
          <w:shd w:val="clear" w:color="auto" w:fill="FFFFFF"/>
        </w:rPr>
      </w:pPr>
    </w:p>
    <w:p w14:paraId="7BF04D5C" w14:textId="77777777" w:rsidR="00831B05" w:rsidRPr="0068752E" w:rsidRDefault="00831B05" w:rsidP="00831B05">
      <w:pPr>
        <w:rPr>
          <w:rFonts w:ascii="Arial" w:hAnsi="Arial" w:cs="Arial"/>
          <w:b/>
          <w:bCs/>
          <w:color w:val="00B0F0"/>
          <w:sz w:val="21"/>
          <w:szCs w:val="21"/>
          <w:shd w:val="clear" w:color="auto" w:fill="FFFFFF"/>
        </w:rPr>
      </w:pPr>
      <w:r w:rsidRPr="0068752E">
        <w:rPr>
          <w:rFonts w:ascii="Arial" w:hAnsi="Arial" w:cs="Arial" w:hint="eastAsia"/>
          <w:b/>
          <w:bCs/>
          <w:color w:val="00B0F0"/>
          <w:sz w:val="21"/>
          <w:szCs w:val="21"/>
          <w:shd w:val="clear" w:color="auto" w:fill="FFFFFF"/>
        </w:rPr>
        <w:t>«</w:t>
      </w:r>
      <w:r w:rsidRPr="0068752E">
        <w:rPr>
          <w:rFonts w:ascii="Arial" w:hAnsi="Arial" w:cs="Arial"/>
          <w:b/>
          <w:bCs/>
          <w:color w:val="00B0F0"/>
          <w:sz w:val="21"/>
          <w:szCs w:val="21"/>
          <w:shd w:val="clear" w:color="auto" w:fill="FFFFFF"/>
        </w:rPr>
        <w:t xml:space="preserve"> Quand on est établi dans un état de vérité, l'action porte des fruits</w:t>
      </w:r>
      <w:r>
        <w:rPr>
          <w:rFonts w:ascii="Arial" w:hAnsi="Arial" w:cs="Arial"/>
          <w:b/>
          <w:bCs/>
          <w:color w:val="00B0F0"/>
          <w:sz w:val="21"/>
          <w:szCs w:val="21"/>
          <w:shd w:val="clear" w:color="auto" w:fill="FFFFFF"/>
        </w:rPr>
        <w:t xml:space="preserve"> </w:t>
      </w:r>
      <w:r w:rsidRPr="0068752E">
        <w:rPr>
          <w:rFonts w:ascii="Arial" w:hAnsi="Arial" w:cs="Arial"/>
          <w:b/>
          <w:bCs/>
          <w:color w:val="00B0F0"/>
          <w:sz w:val="21"/>
          <w:szCs w:val="21"/>
          <w:shd w:val="clear" w:color="auto" w:fill="FFFFFF"/>
        </w:rPr>
        <w:t>appropriés. »</w:t>
      </w:r>
    </w:p>
    <w:p w14:paraId="4CD4B0A4" w14:textId="77777777" w:rsidR="00831B05" w:rsidRPr="0068752E" w:rsidRDefault="00831B05" w:rsidP="00831B05">
      <w:pPr>
        <w:rPr>
          <w:rFonts w:ascii="Arial" w:hAnsi="Arial" w:cs="Arial"/>
          <w:color w:val="202122"/>
          <w:sz w:val="21"/>
          <w:szCs w:val="21"/>
          <w:shd w:val="clear" w:color="auto" w:fill="FFFFFF"/>
        </w:rPr>
      </w:pPr>
      <w:proofErr w:type="spellStart"/>
      <w:r w:rsidRPr="0068752E">
        <w:rPr>
          <w:rFonts w:ascii="Arial" w:hAnsi="Arial" w:cs="Arial"/>
          <w:color w:val="202122"/>
          <w:sz w:val="21"/>
          <w:szCs w:val="21"/>
          <w:shd w:val="clear" w:color="auto" w:fill="FFFFFF"/>
        </w:rPr>
        <w:t>satya</w:t>
      </w:r>
      <w:proofErr w:type="spellEnd"/>
      <w:r w:rsidRPr="0068752E">
        <w:rPr>
          <w:rFonts w:ascii="Arial" w:hAnsi="Arial" w:cs="Arial"/>
          <w:color w:val="202122"/>
          <w:sz w:val="21"/>
          <w:szCs w:val="21"/>
          <w:shd w:val="clear" w:color="auto" w:fill="FFFFFF"/>
        </w:rPr>
        <w:t xml:space="preserve"> : vérité</w:t>
      </w:r>
    </w:p>
    <w:p w14:paraId="168964EA" w14:textId="77777777" w:rsidR="00831B05" w:rsidRPr="0068752E" w:rsidRDefault="00831B05" w:rsidP="00831B05">
      <w:pPr>
        <w:rPr>
          <w:rFonts w:ascii="Arial" w:hAnsi="Arial" w:cs="Arial"/>
          <w:color w:val="202122"/>
          <w:sz w:val="21"/>
          <w:szCs w:val="21"/>
          <w:shd w:val="clear" w:color="auto" w:fill="FFFFFF"/>
        </w:rPr>
      </w:pPr>
      <w:proofErr w:type="spellStart"/>
      <w:r w:rsidRPr="0068752E">
        <w:rPr>
          <w:rFonts w:ascii="Arial" w:hAnsi="Arial" w:cs="Arial"/>
          <w:color w:val="202122"/>
          <w:sz w:val="21"/>
          <w:szCs w:val="21"/>
          <w:shd w:val="clear" w:color="auto" w:fill="FFFFFF"/>
        </w:rPr>
        <w:t>pratishthā</w:t>
      </w:r>
      <w:proofErr w:type="spellEnd"/>
      <w:r w:rsidRPr="0068752E">
        <w:rPr>
          <w:rFonts w:ascii="Arial" w:hAnsi="Arial" w:cs="Arial"/>
          <w:color w:val="202122"/>
          <w:sz w:val="21"/>
          <w:szCs w:val="21"/>
          <w:shd w:val="clear" w:color="auto" w:fill="FFFFFF"/>
        </w:rPr>
        <w:t xml:space="preserve"> : installation</w:t>
      </w:r>
    </w:p>
    <w:p w14:paraId="2FF1169D" w14:textId="77777777" w:rsidR="00831B05" w:rsidRPr="0068752E" w:rsidRDefault="00831B05" w:rsidP="00831B05">
      <w:pPr>
        <w:rPr>
          <w:rFonts w:ascii="Arial" w:hAnsi="Arial" w:cs="Arial"/>
          <w:color w:val="202122"/>
          <w:sz w:val="21"/>
          <w:szCs w:val="21"/>
          <w:shd w:val="clear" w:color="auto" w:fill="FFFFFF"/>
        </w:rPr>
      </w:pPr>
      <w:proofErr w:type="spellStart"/>
      <w:r w:rsidRPr="0068752E">
        <w:rPr>
          <w:rFonts w:ascii="Arial" w:hAnsi="Arial" w:cs="Arial"/>
          <w:color w:val="202122"/>
          <w:sz w:val="21"/>
          <w:szCs w:val="21"/>
          <w:shd w:val="clear" w:color="auto" w:fill="FFFFFF"/>
        </w:rPr>
        <w:t>kriyā</w:t>
      </w:r>
      <w:proofErr w:type="spellEnd"/>
      <w:r w:rsidRPr="0068752E">
        <w:rPr>
          <w:rFonts w:ascii="Arial" w:hAnsi="Arial" w:cs="Arial"/>
          <w:color w:val="202122"/>
          <w:sz w:val="21"/>
          <w:szCs w:val="21"/>
          <w:shd w:val="clear" w:color="auto" w:fill="FFFFFF"/>
        </w:rPr>
        <w:t xml:space="preserve"> : action</w:t>
      </w:r>
    </w:p>
    <w:p w14:paraId="4EFD41F4" w14:textId="77777777" w:rsidR="00831B05" w:rsidRPr="0068752E" w:rsidRDefault="00831B05" w:rsidP="00831B05">
      <w:pPr>
        <w:rPr>
          <w:rFonts w:ascii="Arial" w:hAnsi="Arial" w:cs="Arial"/>
          <w:color w:val="202122"/>
          <w:sz w:val="21"/>
          <w:szCs w:val="21"/>
          <w:shd w:val="clear" w:color="auto" w:fill="FFFFFF"/>
        </w:rPr>
      </w:pPr>
      <w:proofErr w:type="spellStart"/>
      <w:r w:rsidRPr="0068752E">
        <w:rPr>
          <w:rFonts w:ascii="Arial" w:hAnsi="Arial" w:cs="Arial"/>
          <w:color w:val="202122"/>
          <w:sz w:val="21"/>
          <w:szCs w:val="21"/>
          <w:shd w:val="clear" w:color="auto" w:fill="FFFFFF"/>
        </w:rPr>
        <w:t>phala</w:t>
      </w:r>
      <w:proofErr w:type="spellEnd"/>
      <w:r w:rsidRPr="0068752E">
        <w:rPr>
          <w:rFonts w:ascii="Arial" w:hAnsi="Arial" w:cs="Arial"/>
          <w:color w:val="202122"/>
          <w:sz w:val="21"/>
          <w:szCs w:val="21"/>
          <w:shd w:val="clear" w:color="auto" w:fill="FFFFFF"/>
        </w:rPr>
        <w:t xml:space="preserve"> : fruit</w:t>
      </w:r>
    </w:p>
    <w:p w14:paraId="64D7FAF7" w14:textId="77777777" w:rsidR="00831B05" w:rsidRPr="0068752E" w:rsidRDefault="00831B05" w:rsidP="00831B05">
      <w:pPr>
        <w:rPr>
          <w:rFonts w:ascii="Arial" w:hAnsi="Arial" w:cs="Arial"/>
          <w:color w:val="202122"/>
          <w:sz w:val="21"/>
          <w:szCs w:val="21"/>
          <w:shd w:val="clear" w:color="auto" w:fill="FFFFFF"/>
        </w:rPr>
      </w:pPr>
      <w:proofErr w:type="spellStart"/>
      <w:r w:rsidRPr="0068752E">
        <w:rPr>
          <w:rFonts w:ascii="Arial" w:hAnsi="Arial" w:cs="Arial" w:hint="eastAsia"/>
          <w:color w:val="202122"/>
          <w:sz w:val="21"/>
          <w:szCs w:val="21"/>
          <w:shd w:val="clear" w:color="auto" w:fill="FFFFFF"/>
        </w:rPr>
        <w:t>ā</w:t>
      </w:r>
      <w:r w:rsidRPr="0068752E">
        <w:rPr>
          <w:rFonts w:ascii="Arial" w:hAnsi="Arial" w:cs="Arial"/>
          <w:color w:val="202122"/>
          <w:sz w:val="21"/>
          <w:szCs w:val="21"/>
          <w:shd w:val="clear" w:color="auto" w:fill="FFFFFF"/>
        </w:rPr>
        <w:t>shraya</w:t>
      </w:r>
      <w:proofErr w:type="spellEnd"/>
      <w:r w:rsidRPr="0068752E">
        <w:rPr>
          <w:rFonts w:ascii="Arial" w:hAnsi="Arial" w:cs="Arial"/>
          <w:color w:val="202122"/>
          <w:sz w:val="21"/>
          <w:szCs w:val="21"/>
          <w:shd w:val="clear" w:color="auto" w:fill="FFFFFF"/>
        </w:rPr>
        <w:t xml:space="preserve"> : recours, aide, point d'appui</w:t>
      </w:r>
    </w:p>
    <w:p w14:paraId="4CC3C0F4" w14:textId="77777777" w:rsidR="00831B05" w:rsidRDefault="00831B05" w:rsidP="00831B05">
      <w:pPr>
        <w:rPr>
          <w:rFonts w:ascii="Arial" w:hAnsi="Arial" w:cs="Arial"/>
          <w:color w:val="202122"/>
          <w:sz w:val="21"/>
          <w:szCs w:val="21"/>
          <w:shd w:val="clear" w:color="auto" w:fill="FFFFFF"/>
        </w:rPr>
      </w:pPr>
      <w:proofErr w:type="spellStart"/>
      <w:r w:rsidRPr="0068752E">
        <w:rPr>
          <w:rFonts w:ascii="Arial" w:hAnsi="Arial" w:cs="Arial"/>
          <w:color w:val="202122"/>
          <w:sz w:val="21"/>
          <w:szCs w:val="21"/>
          <w:shd w:val="clear" w:color="auto" w:fill="FFFFFF"/>
        </w:rPr>
        <w:t>tvam</w:t>
      </w:r>
      <w:proofErr w:type="spellEnd"/>
      <w:r w:rsidRPr="0068752E">
        <w:rPr>
          <w:rFonts w:ascii="Arial" w:hAnsi="Arial" w:cs="Arial"/>
          <w:color w:val="202122"/>
          <w:sz w:val="21"/>
          <w:szCs w:val="21"/>
          <w:shd w:val="clear" w:color="auto" w:fill="FFFFFF"/>
        </w:rPr>
        <w:t xml:space="preserve"> : en raison de</w:t>
      </w:r>
    </w:p>
    <w:p w14:paraId="0CCE27B6" w14:textId="77777777" w:rsidR="00831B05" w:rsidRDefault="00831B05" w:rsidP="00831B05">
      <w:pPr>
        <w:rPr>
          <w:rFonts w:ascii="Arial" w:hAnsi="Arial" w:cs="Arial"/>
          <w:color w:val="202122"/>
          <w:sz w:val="21"/>
          <w:szCs w:val="21"/>
          <w:shd w:val="clear" w:color="auto" w:fill="FFFFFF"/>
        </w:rPr>
      </w:pPr>
    </w:p>
    <w:p w14:paraId="5BD62724" w14:textId="77777777" w:rsidR="00831B05" w:rsidRDefault="00831B05" w:rsidP="00831B05">
      <w:pPr>
        <w:rPr>
          <w:rFonts w:ascii="Arial" w:hAnsi="Arial" w:cs="Arial"/>
          <w:color w:val="202122"/>
          <w:sz w:val="21"/>
          <w:szCs w:val="21"/>
          <w:shd w:val="clear" w:color="auto" w:fill="FFFFFF"/>
        </w:rPr>
      </w:pPr>
      <w:r w:rsidRPr="005036D7">
        <w:rPr>
          <w:noProof/>
        </w:rPr>
        <w:drawing>
          <wp:inline distT="0" distB="0" distL="0" distR="0" wp14:anchorId="185925BC" wp14:editId="2F0963A8">
            <wp:extent cx="5760085" cy="3937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085" cy="393700"/>
                    </a:xfrm>
                    <a:prstGeom prst="rect">
                      <a:avLst/>
                    </a:prstGeom>
                    <a:noFill/>
                    <a:ln>
                      <a:noFill/>
                    </a:ln>
                  </pic:spPr>
                </pic:pic>
              </a:graphicData>
            </a:graphic>
          </wp:inline>
        </w:drawing>
      </w:r>
    </w:p>
    <w:p w14:paraId="41A8687E" w14:textId="77777777" w:rsidR="00831B05" w:rsidRPr="0042622C" w:rsidRDefault="00831B05" w:rsidP="00831B05">
      <w:pPr>
        <w:rPr>
          <w:rFonts w:ascii="Arial" w:hAnsi="Arial" w:cs="Arial"/>
          <w:color w:val="202122"/>
          <w:sz w:val="21"/>
          <w:szCs w:val="21"/>
          <w:shd w:val="clear" w:color="auto" w:fill="FFFFFF"/>
          <w:lang w:val="en-US"/>
        </w:rPr>
      </w:pPr>
      <w:r w:rsidRPr="0042622C">
        <w:rPr>
          <w:rFonts w:ascii="Arial" w:hAnsi="Arial" w:cs="Arial"/>
          <w:color w:val="202122"/>
          <w:sz w:val="21"/>
          <w:szCs w:val="21"/>
          <w:shd w:val="clear" w:color="auto" w:fill="FFFFFF"/>
          <w:lang w:val="en-US"/>
        </w:rPr>
        <w:t>If the stated intention i</w:t>
      </w:r>
      <w:r>
        <w:rPr>
          <w:rFonts w:ascii="Arial" w:hAnsi="Arial" w:cs="Arial"/>
          <w:color w:val="202122"/>
          <w:sz w:val="21"/>
          <w:szCs w:val="21"/>
          <w:shd w:val="clear" w:color="auto" w:fill="FFFFFF"/>
          <w:lang w:val="en-US"/>
        </w:rPr>
        <w:t>s totally whole hearted, then we create the reality we desire.</w:t>
      </w:r>
    </w:p>
    <w:p w14:paraId="74BD907F" w14:textId="77777777" w:rsidR="00831B05" w:rsidRPr="0042622C" w:rsidRDefault="00831B05" w:rsidP="00831B05">
      <w:pPr>
        <w:rPr>
          <w:rFonts w:ascii="Arial" w:hAnsi="Arial" w:cs="Arial"/>
          <w:color w:val="202122"/>
          <w:sz w:val="21"/>
          <w:szCs w:val="21"/>
          <w:shd w:val="clear" w:color="auto" w:fill="FFFFFF"/>
          <w:lang w:val="en-US"/>
        </w:rPr>
      </w:pPr>
    </w:p>
    <w:p w14:paraId="275D5977" w14:textId="77777777" w:rsidR="00831B05" w:rsidRPr="0042622C" w:rsidRDefault="00831B05" w:rsidP="00831B05">
      <w:pPr>
        <w:rPr>
          <w:rFonts w:ascii="Arial" w:hAnsi="Arial" w:cs="Arial"/>
          <w:color w:val="202122"/>
          <w:sz w:val="21"/>
          <w:szCs w:val="21"/>
          <w:shd w:val="clear" w:color="auto" w:fill="FFFFFF"/>
          <w:lang w:val="en-US"/>
        </w:rPr>
      </w:pPr>
    </w:p>
    <w:p w14:paraId="3A661849" w14:textId="6824D678" w:rsidR="00831B05" w:rsidRDefault="00831B05" w:rsidP="00831B05">
      <w:pPr>
        <w:rPr>
          <w:rFonts w:ascii="Arial" w:hAnsi="Arial" w:cs="Arial"/>
          <w:b/>
          <w:bCs/>
          <w:color w:val="00B0F0"/>
          <w:sz w:val="21"/>
          <w:szCs w:val="21"/>
          <w:shd w:val="clear" w:color="auto" w:fill="FFFFFF"/>
        </w:rPr>
      </w:pPr>
      <w:r w:rsidRPr="000A5D29">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37 </w:t>
      </w:r>
      <w:proofErr w:type="spellStart"/>
      <w:r>
        <w:rPr>
          <w:rFonts w:ascii="Arial" w:hAnsi="Arial" w:cs="Arial"/>
          <w:b/>
          <w:bCs/>
          <w:color w:val="00B0F0"/>
          <w:sz w:val="21"/>
          <w:szCs w:val="21"/>
          <w:shd w:val="clear" w:color="auto" w:fill="FFFFFF"/>
        </w:rPr>
        <w:t>Asteyapratisthayam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sarvaratnopasthanam</w:t>
      </w:r>
      <w:proofErr w:type="spellEnd"/>
    </w:p>
    <w:p w14:paraId="79BE741E" w14:textId="77777777" w:rsidR="00831B05" w:rsidRDefault="00831B05" w:rsidP="00831B05">
      <w:pPr>
        <w:rPr>
          <w:rFonts w:ascii="Arial" w:hAnsi="Arial" w:cs="Arial"/>
          <w:b/>
          <w:bCs/>
          <w:color w:val="00B0F0"/>
          <w:sz w:val="21"/>
          <w:szCs w:val="21"/>
          <w:shd w:val="clear" w:color="auto" w:fill="FFFFFF"/>
        </w:rPr>
      </w:pPr>
    </w:p>
    <w:p w14:paraId="1A79ADAB" w14:textId="77777777" w:rsidR="00831B05" w:rsidRPr="0053615A" w:rsidRDefault="00831B05" w:rsidP="00831B05">
      <w:pPr>
        <w:rPr>
          <w:rFonts w:ascii="Arial" w:hAnsi="Arial" w:cs="Arial"/>
          <w:b/>
          <w:bCs/>
          <w:color w:val="00B0F0"/>
          <w:sz w:val="21"/>
          <w:szCs w:val="21"/>
          <w:shd w:val="clear" w:color="auto" w:fill="FFFFFF"/>
        </w:rPr>
      </w:pPr>
      <w:r w:rsidRPr="0053615A">
        <w:rPr>
          <w:rFonts w:ascii="Arial" w:hAnsi="Arial" w:cs="Arial" w:hint="eastAsia"/>
          <w:b/>
          <w:bCs/>
          <w:color w:val="00B0F0"/>
          <w:sz w:val="21"/>
          <w:szCs w:val="21"/>
          <w:shd w:val="clear" w:color="auto" w:fill="FFFFFF"/>
        </w:rPr>
        <w:t>«</w:t>
      </w:r>
      <w:r w:rsidRPr="0053615A">
        <w:rPr>
          <w:rFonts w:ascii="Arial" w:hAnsi="Arial" w:cs="Arial"/>
          <w:b/>
          <w:bCs/>
          <w:color w:val="00B0F0"/>
          <w:sz w:val="21"/>
          <w:szCs w:val="21"/>
          <w:shd w:val="clear" w:color="auto" w:fill="FFFFFF"/>
        </w:rPr>
        <w:t xml:space="preserve"> Quand le désir de prendre disparaît, les joyaux apparaissent. »</w:t>
      </w:r>
    </w:p>
    <w:p w14:paraId="49083BE2" w14:textId="77777777" w:rsidR="00831B05" w:rsidRPr="0053615A" w:rsidRDefault="00831B05" w:rsidP="00831B05">
      <w:pPr>
        <w:rPr>
          <w:rFonts w:ascii="Arial" w:hAnsi="Arial" w:cs="Arial"/>
          <w:color w:val="202122"/>
          <w:sz w:val="21"/>
          <w:szCs w:val="21"/>
          <w:shd w:val="clear" w:color="auto" w:fill="FFFFFF"/>
        </w:rPr>
      </w:pPr>
      <w:proofErr w:type="spellStart"/>
      <w:r w:rsidRPr="0053615A">
        <w:rPr>
          <w:rFonts w:ascii="Arial" w:hAnsi="Arial" w:cs="Arial"/>
          <w:color w:val="202122"/>
          <w:sz w:val="21"/>
          <w:szCs w:val="21"/>
          <w:shd w:val="clear" w:color="auto" w:fill="FFFFFF"/>
        </w:rPr>
        <w:t>astéya</w:t>
      </w:r>
      <w:proofErr w:type="spellEnd"/>
      <w:r w:rsidRPr="0053615A">
        <w:rPr>
          <w:rFonts w:ascii="Arial" w:hAnsi="Arial" w:cs="Arial"/>
          <w:color w:val="202122"/>
          <w:sz w:val="21"/>
          <w:szCs w:val="21"/>
          <w:shd w:val="clear" w:color="auto" w:fill="FFFFFF"/>
        </w:rPr>
        <w:t xml:space="preserve"> : ne pas voler, ne pas prendre, ne pas convoiter</w:t>
      </w:r>
    </w:p>
    <w:p w14:paraId="5BEE20DF" w14:textId="77777777" w:rsidR="00831B05" w:rsidRPr="0053615A" w:rsidRDefault="00831B05" w:rsidP="00831B05">
      <w:pPr>
        <w:rPr>
          <w:rFonts w:ascii="Arial" w:hAnsi="Arial" w:cs="Arial"/>
          <w:color w:val="202122"/>
          <w:sz w:val="21"/>
          <w:szCs w:val="21"/>
          <w:shd w:val="clear" w:color="auto" w:fill="FFFFFF"/>
        </w:rPr>
      </w:pPr>
      <w:proofErr w:type="spellStart"/>
      <w:r w:rsidRPr="0053615A">
        <w:rPr>
          <w:rFonts w:ascii="Arial" w:hAnsi="Arial" w:cs="Arial"/>
          <w:color w:val="202122"/>
          <w:sz w:val="21"/>
          <w:szCs w:val="21"/>
          <w:shd w:val="clear" w:color="auto" w:fill="FFFFFF"/>
        </w:rPr>
        <w:t>pratishthā</w:t>
      </w:r>
      <w:proofErr w:type="spellEnd"/>
      <w:r w:rsidRPr="0053615A">
        <w:rPr>
          <w:rFonts w:ascii="Arial" w:hAnsi="Arial" w:cs="Arial"/>
          <w:color w:val="202122"/>
          <w:sz w:val="21"/>
          <w:szCs w:val="21"/>
          <w:shd w:val="clear" w:color="auto" w:fill="FFFFFF"/>
        </w:rPr>
        <w:t xml:space="preserve"> : installation</w:t>
      </w:r>
    </w:p>
    <w:p w14:paraId="596FE7B2" w14:textId="77777777" w:rsidR="00831B05" w:rsidRPr="0053615A" w:rsidRDefault="00831B05" w:rsidP="00831B05">
      <w:pPr>
        <w:rPr>
          <w:rFonts w:ascii="Arial" w:hAnsi="Arial" w:cs="Arial"/>
          <w:color w:val="202122"/>
          <w:sz w:val="21"/>
          <w:szCs w:val="21"/>
          <w:shd w:val="clear" w:color="auto" w:fill="FFFFFF"/>
        </w:rPr>
      </w:pPr>
      <w:proofErr w:type="spellStart"/>
      <w:r w:rsidRPr="0053615A">
        <w:rPr>
          <w:rFonts w:ascii="Arial" w:hAnsi="Arial" w:cs="Arial"/>
          <w:color w:val="202122"/>
          <w:sz w:val="21"/>
          <w:szCs w:val="21"/>
          <w:shd w:val="clear" w:color="auto" w:fill="FFFFFF"/>
        </w:rPr>
        <w:t>sarva</w:t>
      </w:r>
      <w:proofErr w:type="spellEnd"/>
      <w:r w:rsidRPr="0053615A">
        <w:rPr>
          <w:rFonts w:ascii="Arial" w:hAnsi="Arial" w:cs="Arial"/>
          <w:color w:val="202122"/>
          <w:sz w:val="21"/>
          <w:szCs w:val="21"/>
          <w:shd w:val="clear" w:color="auto" w:fill="FFFFFF"/>
        </w:rPr>
        <w:t xml:space="preserve"> : tout</w:t>
      </w:r>
    </w:p>
    <w:p w14:paraId="35188BF4" w14:textId="77777777" w:rsidR="00831B05" w:rsidRPr="0053615A" w:rsidRDefault="00831B05" w:rsidP="00831B05">
      <w:pPr>
        <w:rPr>
          <w:rFonts w:ascii="Arial" w:hAnsi="Arial" w:cs="Arial"/>
          <w:color w:val="202122"/>
          <w:sz w:val="21"/>
          <w:szCs w:val="21"/>
          <w:shd w:val="clear" w:color="auto" w:fill="FFFFFF"/>
        </w:rPr>
      </w:pPr>
      <w:proofErr w:type="spellStart"/>
      <w:r w:rsidRPr="0053615A">
        <w:rPr>
          <w:rFonts w:ascii="Arial" w:hAnsi="Arial" w:cs="Arial"/>
          <w:color w:val="202122"/>
          <w:sz w:val="21"/>
          <w:szCs w:val="21"/>
          <w:shd w:val="clear" w:color="auto" w:fill="FFFFFF"/>
        </w:rPr>
        <w:t>ratna</w:t>
      </w:r>
      <w:proofErr w:type="spellEnd"/>
      <w:r w:rsidRPr="0053615A">
        <w:rPr>
          <w:rFonts w:ascii="Arial" w:hAnsi="Arial" w:cs="Arial"/>
          <w:color w:val="202122"/>
          <w:sz w:val="21"/>
          <w:szCs w:val="21"/>
          <w:shd w:val="clear" w:color="auto" w:fill="FFFFFF"/>
        </w:rPr>
        <w:t xml:space="preserve"> : joyau, pierre précieuse, perle</w:t>
      </w:r>
    </w:p>
    <w:p w14:paraId="09BDE5E3" w14:textId="77777777" w:rsidR="00831B05" w:rsidRPr="0053615A" w:rsidRDefault="00831B05" w:rsidP="00831B05">
      <w:pPr>
        <w:rPr>
          <w:rFonts w:ascii="Arial" w:hAnsi="Arial" w:cs="Arial"/>
          <w:color w:val="202122"/>
          <w:sz w:val="21"/>
          <w:szCs w:val="21"/>
          <w:shd w:val="clear" w:color="auto" w:fill="FFFFFF"/>
        </w:rPr>
      </w:pPr>
      <w:proofErr w:type="spellStart"/>
      <w:r w:rsidRPr="0053615A">
        <w:rPr>
          <w:rFonts w:ascii="Arial" w:hAnsi="Arial" w:cs="Arial"/>
          <w:color w:val="202122"/>
          <w:sz w:val="21"/>
          <w:szCs w:val="21"/>
          <w:shd w:val="clear" w:color="auto" w:fill="FFFFFF"/>
        </w:rPr>
        <w:t>upasthāna</w:t>
      </w:r>
      <w:proofErr w:type="spellEnd"/>
      <w:r w:rsidRPr="0053615A">
        <w:rPr>
          <w:rFonts w:ascii="Arial" w:hAnsi="Arial" w:cs="Arial"/>
          <w:color w:val="202122"/>
          <w:sz w:val="21"/>
          <w:szCs w:val="21"/>
          <w:shd w:val="clear" w:color="auto" w:fill="FFFFFF"/>
        </w:rPr>
        <w:t xml:space="preserve"> : fait d'approcher, d'apparaître</w:t>
      </w:r>
    </w:p>
    <w:p w14:paraId="5528EB90" w14:textId="77777777" w:rsidR="00831B05" w:rsidRDefault="00831B05" w:rsidP="00831B05">
      <w:pPr>
        <w:rPr>
          <w:rFonts w:ascii="Arial" w:hAnsi="Arial" w:cs="Arial"/>
          <w:b/>
          <w:bCs/>
          <w:color w:val="00B0F0"/>
          <w:sz w:val="21"/>
          <w:szCs w:val="21"/>
          <w:shd w:val="clear" w:color="auto" w:fill="FFFFFF"/>
        </w:rPr>
      </w:pPr>
      <w:r w:rsidRPr="005036D7">
        <w:rPr>
          <w:noProof/>
        </w:rPr>
        <w:drawing>
          <wp:inline distT="0" distB="0" distL="0" distR="0" wp14:anchorId="1640ED04" wp14:editId="53D162C8">
            <wp:extent cx="5760085" cy="7505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085" cy="750570"/>
                    </a:xfrm>
                    <a:prstGeom prst="rect">
                      <a:avLst/>
                    </a:prstGeom>
                    <a:noFill/>
                    <a:ln>
                      <a:noFill/>
                    </a:ln>
                  </pic:spPr>
                </pic:pic>
              </a:graphicData>
            </a:graphic>
          </wp:inline>
        </w:drawing>
      </w:r>
    </w:p>
    <w:p w14:paraId="4E1E9CB0" w14:textId="77777777" w:rsidR="00831B05" w:rsidRDefault="00831B05" w:rsidP="00831B05">
      <w:pPr>
        <w:rPr>
          <w:rFonts w:ascii="Arial" w:hAnsi="Arial" w:cs="Arial"/>
          <w:color w:val="202122"/>
          <w:sz w:val="21"/>
          <w:szCs w:val="21"/>
          <w:shd w:val="clear" w:color="auto" w:fill="FFFFFF"/>
          <w:lang w:val="en-US"/>
        </w:rPr>
      </w:pPr>
    </w:p>
    <w:p w14:paraId="076DDE4A" w14:textId="77777777" w:rsidR="00831B05" w:rsidRPr="0042622C" w:rsidRDefault="00831B05" w:rsidP="00831B05">
      <w:pPr>
        <w:rPr>
          <w:rFonts w:ascii="Arial" w:hAnsi="Arial" w:cs="Arial"/>
          <w:color w:val="202122"/>
          <w:sz w:val="21"/>
          <w:szCs w:val="21"/>
          <w:shd w:val="clear" w:color="auto" w:fill="FFFFFF"/>
          <w:lang w:val="en-US"/>
        </w:rPr>
      </w:pPr>
    </w:p>
    <w:p w14:paraId="1CF561E6" w14:textId="77777777" w:rsidR="00831B05" w:rsidRPr="0042622C" w:rsidRDefault="00831B05" w:rsidP="00831B05">
      <w:pPr>
        <w:rPr>
          <w:rFonts w:ascii="Arial" w:hAnsi="Arial" w:cs="Arial"/>
          <w:color w:val="202122"/>
          <w:sz w:val="21"/>
          <w:szCs w:val="21"/>
          <w:shd w:val="clear" w:color="auto" w:fill="FFFFFF"/>
          <w:lang w:val="en-US"/>
        </w:rPr>
      </w:pPr>
    </w:p>
    <w:p w14:paraId="0CB9840F" w14:textId="77777777" w:rsidR="00831B05" w:rsidRDefault="00831B05" w:rsidP="00831B05">
      <w:pPr>
        <w:rPr>
          <w:rFonts w:ascii="Arial" w:hAnsi="Arial" w:cs="Arial"/>
          <w:b/>
          <w:bCs/>
          <w:color w:val="00B0F0"/>
          <w:sz w:val="21"/>
          <w:szCs w:val="21"/>
          <w:shd w:val="clear" w:color="auto" w:fill="FFFFFF"/>
        </w:rPr>
      </w:pPr>
      <w:bookmarkStart w:id="1" w:name="_Hlk58079406"/>
      <w:r w:rsidRPr="000A5D29">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38 </w:t>
      </w:r>
      <w:proofErr w:type="spellStart"/>
      <w:r>
        <w:rPr>
          <w:rFonts w:ascii="Arial" w:hAnsi="Arial" w:cs="Arial"/>
          <w:b/>
          <w:bCs/>
          <w:color w:val="00B0F0"/>
          <w:sz w:val="21"/>
          <w:szCs w:val="21"/>
          <w:shd w:val="clear" w:color="auto" w:fill="FFFFFF"/>
        </w:rPr>
        <w:t>Brahmacaryapratisthayam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viryalabhah</w:t>
      </w:r>
      <w:proofErr w:type="spellEnd"/>
    </w:p>
    <w:p w14:paraId="440BDC36" w14:textId="77777777" w:rsidR="00831B05" w:rsidRPr="00396A3F" w:rsidRDefault="00831B05" w:rsidP="00831B05">
      <w:pPr>
        <w:rPr>
          <w:rFonts w:ascii="Arial" w:hAnsi="Arial" w:cs="Arial"/>
          <w:color w:val="202122"/>
          <w:sz w:val="21"/>
          <w:szCs w:val="21"/>
          <w:shd w:val="clear" w:color="auto" w:fill="FFFFFF"/>
        </w:rPr>
      </w:pPr>
    </w:p>
    <w:p w14:paraId="160BD644" w14:textId="3C9FBE71" w:rsidR="00831B05" w:rsidRDefault="00831B05" w:rsidP="00831B05">
      <w:pPr>
        <w:rPr>
          <w:rFonts w:ascii="Arial" w:hAnsi="Arial" w:cs="Arial"/>
          <w:b/>
          <w:bCs/>
          <w:color w:val="00B0F0"/>
          <w:sz w:val="21"/>
          <w:szCs w:val="21"/>
          <w:shd w:val="clear" w:color="auto" w:fill="FFFFFF"/>
        </w:rPr>
      </w:pPr>
      <w:r w:rsidRPr="00396A3F">
        <w:rPr>
          <w:rFonts w:ascii="Arial" w:hAnsi="Arial" w:cs="Arial" w:hint="eastAsia"/>
          <w:b/>
          <w:bCs/>
          <w:color w:val="00B0F0"/>
          <w:sz w:val="21"/>
          <w:szCs w:val="21"/>
          <w:shd w:val="clear" w:color="auto" w:fill="FFFFFF"/>
        </w:rPr>
        <w:t>«</w:t>
      </w:r>
      <w:r w:rsidRPr="00396A3F">
        <w:rPr>
          <w:rFonts w:ascii="Arial" w:hAnsi="Arial" w:cs="Arial"/>
          <w:b/>
          <w:bCs/>
          <w:color w:val="00B0F0"/>
          <w:sz w:val="21"/>
          <w:szCs w:val="21"/>
          <w:shd w:val="clear" w:color="auto" w:fill="FFFFFF"/>
        </w:rPr>
        <w:t xml:space="preserve"> Être établi dans la modération donne une bonne énergie de vie. »</w:t>
      </w:r>
    </w:p>
    <w:p w14:paraId="5759B770" w14:textId="143AF75A" w:rsidR="0094093D" w:rsidRPr="0094093D" w:rsidRDefault="0094093D" w:rsidP="00831B05">
      <w:pPr>
        <w:rPr>
          <w:rFonts w:ascii="Arial" w:hAnsi="Arial" w:cs="Arial"/>
          <w:b/>
          <w:bCs/>
          <w:color w:val="00B0F0"/>
          <w:sz w:val="21"/>
          <w:szCs w:val="21"/>
          <w:shd w:val="clear" w:color="auto" w:fill="FFFFFF"/>
          <w:lang w:val="en-US"/>
        </w:rPr>
      </w:pPr>
      <w:r w:rsidRPr="0094093D">
        <w:rPr>
          <w:rFonts w:ascii="Arial" w:hAnsi="Arial" w:cs="Arial"/>
          <w:b/>
          <w:bCs/>
          <w:color w:val="00B0F0"/>
          <w:sz w:val="21"/>
          <w:szCs w:val="21"/>
          <w:shd w:val="clear" w:color="auto" w:fill="FFFFFF"/>
          <w:lang w:val="en-US"/>
        </w:rPr>
        <w:t>« Knowledge o</w:t>
      </w:r>
      <w:r>
        <w:rPr>
          <w:rFonts w:ascii="Arial" w:hAnsi="Arial" w:cs="Arial"/>
          <w:b/>
          <w:bCs/>
          <w:color w:val="00B0F0"/>
          <w:sz w:val="21"/>
          <w:szCs w:val="21"/>
          <w:shd w:val="clear" w:color="auto" w:fill="FFFFFF"/>
          <w:lang w:val="en-US"/>
        </w:rPr>
        <w:t>f past and future unfolds when one is free from greed for possession”</w:t>
      </w:r>
    </w:p>
    <w:bookmarkEnd w:id="1"/>
    <w:p w14:paraId="5F27AF97" w14:textId="77777777" w:rsidR="00831B05" w:rsidRPr="007066D0" w:rsidRDefault="00831B05" w:rsidP="00831B05">
      <w:pPr>
        <w:rPr>
          <w:rFonts w:ascii="Arial" w:hAnsi="Arial" w:cs="Arial"/>
          <w:color w:val="202122"/>
          <w:sz w:val="21"/>
          <w:szCs w:val="21"/>
          <w:shd w:val="clear" w:color="auto" w:fill="FFFFFF"/>
        </w:rPr>
      </w:pPr>
      <w:proofErr w:type="spellStart"/>
      <w:r w:rsidRPr="007066D0">
        <w:rPr>
          <w:rFonts w:ascii="Arial" w:hAnsi="Arial" w:cs="Arial"/>
          <w:color w:val="202122"/>
          <w:sz w:val="21"/>
          <w:szCs w:val="21"/>
          <w:shd w:val="clear" w:color="auto" w:fill="FFFFFF"/>
        </w:rPr>
        <w:t>bramacharya</w:t>
      </w:r>
      <w:proofErr w:type="spellEnd"/>
      <w:r w:rsidRPr="007066D0">
        <w:rPr>
          <w:rFonts w:ascii="Arial" w:hAnsi="Arial" w:cs="Arial"/>
          <w:color w:val="202122"/>
          <w:sz w:val="21"/>
          <w:szCs w:val="21"/>
          <w:shd w:val="clear" w:color="auto" w:fill="FFFFFF"/>
        </w:rPr>
        <w:t xml:space="preserve"> : sagesse, modération</w:t>
      </w:r>
    </w:p>
    <w:p w14:paraId="1088193D" w14:textId="77777777" w:rsidR="00831B05" w:rsidRPr="00396A3F" w:rsidRDefault="00831B05" w:rsidP="00831B05">
      <w:pPr>
        <w:rPr>
          <w:rFonts w:ascii="Arial" w:hAnsi="Arial" w:cs="Arial"/>
          <w:color w:val="202122"/>
          <w:sz w:val="21"/>
          <w:szCs w:val="21"/>
          <w:shd w:val="clear" w:color="auto" w:fill="FFFFFF"/>
        </w:rPr>
      </w:pPr>
      <w:proofErr w:type="spellStart"/>
      <w:r w:rsidRPr="00396A3F">
        <w:rPr>
          <w:rFonts w:ascii="Arial" w:hAnsi="Arial" w:cs="Arial"/>
          <w:color w:val="202122"/>
          <w:sz w:val="21"/>
          <w:szCs w:val="21"/>
          <w:shd w:val="clear" w:color="auto" w:fill="FFFFFF"/>
        </w:rPr>
        <w:t>pratishthā</w:t>
      </w:r>
      <w:proofErr w:type="spellEnd"/>
      <w:r w:rsidRPr="00396A3F">
        <w:rPr>
          <w:rFonts w:ascii="Arial" w:hAnsi="Arial" w:cs="Arial"/>
          <w:color w:val="202122"/>
          <w:sz w:val="21"/>
          <w:szCs w:val="21"/>
          <w:shd w:val="clear" w:color="auto" w:fill="FFFFFF"/>
        </w:rPr>
        <w:t xml:space="preserve"> : installation</w:t>
      </w:r>
    </w:p>
    <w:p w14:paraId="503CE36B" w14:textId="77777777" w:rsidR="00831B05" w:rsidRPr="00396A3F" w:rsidRDefault="00831B05" w:rsidP="00831B05">
      <w:pPr>
        <w:rPr>
          <w:rFonts w:ascii="Arial" w:hAnsi="Arial" w:cs="Arial"/>
          <w:color w:val="202122"/>
          <w:sz w:val="21"/>
          <w:szCs w:val="21"/>
          <w:shd w:val="clear" w:color="auto" w:fill="FFFFFF"/>
        </w:rPr>
      </w:pPr>
      <w:r w:rsidRPr="00396A3F">
        <w:rPr>
          <w:rFonts w:ascii="Arial" w:hAnsi="Arial" w:cs="Arial"/>
          <w:color w:val="202122"/>
          <w:sz w:val="21"/>
          <w:szCs w:val="21"/>
          <w:shd w:val="clear" w:color="auto" w:fill="FFFFFF"/>
        </w:rPr>
        <w:t>vira : homme, héros, guerrier</w:t>
      </w:r>
    </w:p>
    <w:p w14:paraId="4AED6ACB" w14:textId="77777777" w:rsidR="00831B05" w:rsidRPr="00396A3F" w:rsidRDefault="00831B05" w:rsidP="00831B05">
      <w:pPr>
        <w:rPr>
          <w:rFonts w:ascii="Arial" w:hAnsi="Arial" w:cs="Arial"/>
          <w:color w:val="202122"/>
          <w:sz w:val="21"/>
          <w:szCs w:val="21"/>
          <w:shd w:val="clear" w:color="auto" w:fill="FFFFFF"/>
        </w:rPr>
      </w:pPr>
      <w:proofErr w:type="spellStart"/>
      <w:r w:rsidRPr="00396A3F">
        <w:rPr>
          <w:rFonts w:ascii="Arial" w:hAnsi="Arial" w:cs="Arial"/>
          <w:color w:val="202122"/>
          <w:sz w:val="21"/>
          <w:szCs w:val="21"/>
          <w:shd w:val="clear" w:color="auto" w:fill="FFFFFF"/>
        </w:rPr>
        <w:lastRenderedPageBreak/>
        <w:t>lābha</w:t>
      </w:r>
      <w:proofErr w:type="spellEnd"/>
      <w:r w:rsidRPr="00396A3F">
        <w:rPr>
          <w:rFonts w:ascii="Arial" w:hAnsi="Arial" w:cs="Arial"/>
          <w:color w:val="202122"/>
          <w:sz w:val="21"/>
          <w:szCs w:val="21"/>
          <w:shd w:val="clear" w:color="auto" w:fill="FFFFFF"/>
        </w:rPr>
        <w:t xml:space="preserve"> : fait de trouver, d'obtenir</w:t>
      </w:r>
    </w:p>
    <w:p w14:paraId="1126CF4E" w14:textId="77777777" w:rsidR="00831B05" w:rsidRPr="00396A3F" w:rsidRDefault="00831B05" w:rsidP="00831B05">
      <w:pPr>
        <w:rPr>
          <w:rFonts w:ascii="Arial" w:hAnsi="Arial" w:cs="Arial"/>
          <w:color w:val="202122"/>
          <w:sz w:val="21"/>
          <w:szCs w:val="21"/>
          <w:shd w:val="clear" w:color="auto" w:fill="FFFFFF"/>
        </w:rPr>
      </w:pPr>
    </w:p>
    <w:p w14:paraId="18EBA9D9" w14:textId="77777777" w:rsidR="00831B05" w:rsidRPr="00396A3F" w:rsidRDefault="00831B05" w:rsidP="00831B05">
      <w:pPr>
        <w:rPr>
          <w:rFonts w:ascii="Arial" w:hAnsi="Arial" w:cs="Arial"/>
          <w:color w:val="202122"/>
          <w:sz w:val="21"/>
          <w:szCs w:val="21"/>
          <w:shd w:val="clear" w:color="auto" w:fill="FFFFFF"/>
        </w:rPr>
      </w:pPr>
      <w:r w:rsidRPr="005036D7">
        <w:rPr>
          <w:noProof/>
        </w:rPr>
        <w:drawing>
          <wp:inline distT="0" distB="0" distL="0" distR="0" wp14:anchorId="22C77291" wp14:editId="5882EB55">
            <wp:extent cx="5760085" cy="3270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085" cy="327025"/>
                    </a:xfrm>
                    <a:prstGeom prst="rect">
                      <a:avLst/>
                    </a:prstGeom>
                    <a:noFill/>
                    <a:ln>
                      <a:noFill/>
                    </a:ln>
                  </pic:spPr>
                </pic:pic>
              </a:graphicData>
            </a:graphic>
          </wp:inline>
        </w:drawing>
      </w:r>
    </w:p>
    <w:p w14:paraId="23DF9A63" w14:textId="77777777" w:rsidR="00831B05" w:rsidRDefault="00831B05" w:rsidP="00831B05">
      <w:pPr>
        <w:rPr>
          <w:rFonts w:ascii="Arial" w:hAnsi="Arial" w:cs="Arial"/>
          <w:color w:val="202122"/>
          <w:sz w:val="21"/>
          <w:szCs w:val="21"/>
          <w:shd w:val="clear" w:color="auto" w:fill="FFFFFF"/>
          <w:lang w:val="en-US"/>
        </w:rPr>
      </w:pPr>
      <w:r w:rsidRPr="00C06C3B">
        <w:rPr>
          <w:rFonts w:ascii="Arial" w:hAnsi="Arial" w:cs="Arial"/>
          <w:color w:val="202122"/>
          <w:sz w:val="21"/>
          <w:szCs w:val="21"/>
          <w:shd w:val="clear" w:color="auto" w:fill="FFFFFF"/>
          <w:lang w:val="en-US"/>
        </w:rPr>
        <w:t>The celibate transforms the e</w:t>
      </w:r>
      <w:r>
        <w:rPr>
          <w:rFonts w:ascii="Arial" w:hAnsi="Arial" w:cs="Arial"/>
          <w:color w:val="202122"/>
          <w:sz w:val="21"/>
          <w:szCs w:val="21"/>
          <w:shd w:val="clear" w:color="auto" w:fill="FFFFFF"/>
          <w:lang w:val="en-US"/>
        </w:rPr>
        <w:t>nergy of procreation into spiritual energy creating radiance.</w:t>
      </w:r>
    </w:p>
    <w:p w14:paraId="5432966A"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Brahmacarya</w:t>
      </w:r>
      <w:proofErr w:type="spellEnd"/>
      <w:r>
        <w:rPr>
          <w:rFonts w:ascii="Arial" w:hAnsi="Arial" w:cs="Arial"/>
          <w:color w:val="202122"/>
          <w:sz w:val="21"/>
          <w:szCs w:val="21"/>
          <w:shd w:val="clear" w:color="auto" w:fill="FFFFFF"/>
          <w:lang w:val="en-US"/>
        </w:rPr>
        <w:t>, in its sense of sexual control is often misunderstood.</w:t>
      </w:r>
    </w:p>
    <w:p w14:paraId="33C1412B" w14:textId="77777777" w:rsidR="00831B05" w:rsidRPr="00C06C3B"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Sexual energy is the most basic expression of the life force. It is immensely powerful and it is essential to control and channel it. In no way should we despise it. He who seeks to suppress his sexual energy is in effect denigrating his own origins.</w:t>
      </w:r>
    </w:p>
    <w:p w14:paraId="17EDCE3D" w14:textId="77777777" w:rsidR="00831B05" w:rsidRPr="00AA3D0E"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A yogi may or may not practice total abstinence , the great Yogi Vasista had 100 children, yet he was called a </w:t>
      </w:r>
      <w:proofErr w:type="spellStart"/>
      <w:r>
        <w:rPr>
          <w:rFonts w:ascii="Arial" w:hAnsi="Arial" w:cs="Arial"/>
          <w:color w:val="202122"/>
          <w:sz w:val="21"/>
          <w:szCs w:val="21"/>
          <w:shd w:val="clear" w:color="auto" w:fill="FFFFFF"/>
          <w:lang w:val="en-US"/>
        </w:rPr>
        <w:t>brahmacari</w:t>
      </w:r>
      <w:proofErr w:type="spellEnd"/>
      <w:r>
        <w:rPr>
          <w:rFonts w:ascii="Arial" w:hAnsi="Arial" w:cs="Arial"/>
          <w:color w:val="202122"/>
          <w:sz w:val="21"/>
          <w:szCs w:val="21"/>
          <w:shd w:val="clear" w:color="auto" w:fill="FFFFFF"/>
          <w:lang w:val="en-US"/>
        </w:rPr>
        <w:t xml:space="preserve">. </w:t>
      </w:r>
      <w:r>
        <w:rPr>
          <w:rFonts w:ascii="Arial" w:hAnsi="Arial" w:cs="Arial"/>
          <w:color w:val="202122"/>
          <w:sz w:val="21"/>
          <w:szCs w:val="21"/>
          <w:shd w:val="clear" w:color="auto" w:fill="FFFFFF"/>
          <w:lang w:val="en-US"/>
        </w:rPr>
        <w:br/>
        <w:t xml:space="preserve">Continence or control in no way belies or contradict the enjoyment of pleasure. </w:t>
      </w:r>
    </w:p>
    <w:p w14:paraId="190DB5CE" w14:textId="77777777" w:rsidR="00831B05"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A</w:t>
      </w:r>
      <w:r w:rsidRPr="00AA3D0E">
        <w:rPr>
          <w:rFonts w:ascii="Arial" w:hAnsi="Arial" w:cs="Arial"/>
          <w:color w:val="202122"/>
          <w:sz w:val="21"/>
          <w:szCs w:val="21"/>
          <w:shd w:val="clear" w:color="auto" w:fill="FFFFFF"/>
          <w:lang w:val="en-US"/>
        </w:rPr>
        <w:t>ssurely</w:t>
      </w:r>
      <w:proofErr w:type="spellEnd"/>
      <w:r w:rsidRPr="00AA3D0E">
        <w:rPr>
          <w:rFonts w:ascii="Arial" w:hAnsi="Arial" w:cs="Arial"/>
          <w:color w:val="202122"/>
          <w:sz w:val="21"/>
          <w:szCs w:val="21"/>
          <w:shd w:val="clear" w:color="auto" w:fill="FFFFFF"/>
          <w:lang w:val="en-US"/>
        </w:rPr>
        <w:t xml:space="preserve"> they enhanced it</w:t>
      </w:r>
      <w:r>
        <w:rPr>
          <w:rFonts w:ascii="Arial" w:hAnsi="Arial" w:cs="Arial"/>
          <w:color w:val="202122"/>
          <w:sz w:val="21"/>
          <w:szCs w:val="21"/>
          <w:shd w:val="clear" w:color="auto" w:fill="FFFFFF"/>
          <w:lang w:val="en-US"/>
        </w:rPr>
        <w:t xml:space="preserve">. It is when sensory pleasure is the sole motivating factor that </w:t>
      </w:r>
      <w:proofErr w:type="spellStart"/>
      <w:r>
        <w:rPr>
          <w:rFonts w:ascii="Arial" w:hAnsi="Arial" w:cs="Arial"/>
          <w:color w:val="202122"/>
          <w:sz w:val="21"/>
          <w:szCs w:val="21"/>
          <w:shd w:val="clear" w:color="auto" w:fill="FFFFFF"/>
          <w:lang w:val="en-US"/>
        </w:rPr>
        <w:t>brahmacarya</w:t>
      </w:r>
      <w:proofErr w:type="spellEnd"/>
      <w:r>
        <w:rPr>
          <w:rFonts w:ascii="Arial" w:hAnsi="Arial" w:cs="Arial"/>
          <w:color w:val="202122"/>
          <w:sz w:val="21"/>
          <w:szCs w:val="21"/>
          <w:shd w:val="clear" w:color="auto" w:fill="FFFFFF"/>
          <w:lang w:val="en-US"/>
        </w:rPr>
        <w:t xml:space="preserve"> is compromised.</w:t>
      </w:r>
    </w:p>
    <w:p w14:paraId="3E0469CA" w14:textId="77777777" w:rsidR="00831B05" w:rsidRDefault="00831B05" w:rsidP="00831B05">
      <w:pPr>
        <w:rPr>
          <w:rFonts w:ascii="Arial" w:hAnsi="Arial" w:cs="Arial"/>
          <w:color w:val="202122"/>
          <w:sz w:val="21"/>
          <w:szCs w:val="21"/>
          <w:shd w:val="clear" w:color="auto" w:fill="FFFFFF"/>
        </w:rPr>
      </w:pPr>
      <w:r w:rsidRPr="00F1172C">
        <w:rPr>
          <w:rFonts w:ascii="Arial" w:hAnsi="Arial" w:cs="Arial"/>
          <w:color w:val="202122"/>
          <w:sz w:val="21"/>
          <w:szCs w:val="21"/>
          <w:shd w:val="clear" w:color="auto" w:fill="FFFFFF"/>
          <w:lang w:val="en-US"/>
        </w:rPr>
        <w:t xml:space="preserve">We need application, study and idealistic motivation if we are to achieve anything. </w:t>
      </w:r>
      <w:r>
        <w:rPr>
          <w:rFonts w:ascii="Arial" w:hAnsi="Arial" w:cs="Arial"/>
          <w:color w:val="202122"/>
          <w:sz w:val="21"/>
          <w:szCs w:val="21"/>
          <w:shd w:val="clear" w:color="auto" w:fill="FFFFFF"/>
          <w:lang w:val="en-US"/>
        </w:rPr>
        <w:br/>
      </w:r>
      <w:r w:rsidRPr="00F1172C">
        <w:rPr>
          <w:rFonts w:ascii="Arial" w:hAnsi="Arial" w:cs="Arial"/>
          <w:color w:val="202122"/>
          <w:sz w:val="21"/>
          <w:szCs w:val="21"/>
          <w:shd w:val="clear" w:color="auto" w:fill="FFFFFF"/>
        </w:rPr>
        <w:t>Si, par la débauche juvénile, la source d'énergie concentrée a déjà été gaspillée, nous ne la retrouverons plus tard dans la vie qu'avec d'énormes difficultés</w:t>
      </w:r>
      <w:r>
        <w:rPr>
          <w:rFonts w:ascii="Arial" w:hAnsi="Arial" w:cs="Arial"/>
          <w:color w:val="202122"/>
          <w:sz w:val="21"/>
          <w:szCs w:val="21"/>
          <w:shd w:val="clear" w:color="auto" w:fill="FFFFFF"/>
        </w:rPr>
        <w:t>.</w:t>
      </w:r>
    </w:p>
    <w:p w14:paraId="4A5B4EF0" w14:textId="77777777" w:rsidR="00831B05" w:rsidRDefault="00831B05" w:rsidP="00831B05">
      <w:pPr>
        <w:rPr>
          <w:rFonts w:ascii="Arial" w:hAnsi="Arial" w:cs="Arial"/>
          <w:color w:val="202122"/>
          <w:sz w:val="21"/>
          <w:szCs w:val="21"/>
          <w:shd w:val="clear" w:color="auto" w:fill="FFFFFF"/>
          <w:lang w:val="en-US"/>
        </w:rPr>
      </w:pPr>
      <w:r w:rsidRPr="00F1172C">
        <w:rPr>
          <w:rFonts w:ascii="Arial" w:hAnsi="Arial" w:cs="Arial"/>
          <w:color w:val="202122"/>
          <w:sz w:val="21"/>
          <w:szCs w:val="21"/>
          <w:shd w:val="clear" w:color="auto" w:fill="FFFFFF"/>
          <w:lang w:val="en-US"/>
        </w:rPr>
        <w:t>If energy is abundant a</w:t>
      </w:r>
      <w:r>
        <w:rPr>
          <w:rFonts w:ascii="Arial" w:hAnsi="Arial" w:cs="Arial"/>
          <w:color w:val="202122"/>
          <w:sz w:val="21"/>
          <w:szCs w:val="21"/>
          <w:shd w:val="clear" w:color="auto" w:fill="FFFFFF"/>
          <w:lang w:val="en-US"/>
        </w:rPr>
        <w:t>nd controlled we have hope and confidence, and our mind turns automatically to higher thoughts.</w:t>
      </w:r>
    </w:p>
    <w:p w14:paraId="2BF01DE3" w14:textId="77777777" w:rsidR="00831B05" w:rsidRDefault="00831B05" w:rsidP="00831B05">
      <w:pPr>
        <w:rPr>
          <w:rFonts w:ascii="Arial" w:hAnsi="Arial" w:cs="Arial"/>
          <w:color w:val="202122"/>
          <w:sz w:val="21"/>
          <w:szCs w:val="21"/>
          <w:shd w:val="clear" w:color="auto" w:fill="FFFFFF"/>
          <w:lang w:val="en-US"/>
        </w:rPr>
      </w:pPr>
    </w:p>
    <w:p w14:paraId="35B758FE" w14:textId="77777777" w:rsidR="00831B05" w:rsidRDefault="00831B05" w:rsidP="00831B05">
      <w:pPr>
        <w:rPr>
          <w:rFonts w:ascii="Arial" w:hAnsi="Arial" w:cs="Arial"/>
          <w:color w:val="202122"/>
          <w:sz w:val="21"/>
          <w:szCs w:val="21"/>
          <w:shd w:val="clear" w:color="auto" w:fill="FFFFFF"/>
          <w:lang w:val="en-US"/>
        </w:rPr>
      </w:pPr>
    </w:p>
    <w:p w14:paraId="55DDE5B5" w14:textId="77777777" w:rsidR="00831B05" w:rsidRDefault="00831B05" w:rsidP="00831B05">
      <w:pPr>
        <w:rPr>
          <w:rFonts w:ascii="Arial" w:hAnsi="Arial" w:cs="Arial"/>
          <w:color w:val="202122"/>
          <w:sz w:val="21"/>
          <w:szCs w:val="21"/>
          <w:shd w:val="clear" w:color="auto" w:fill="FFFFFF"/>
          <w:lang w:val="en-US"/>
        </w:rPr>
      </w:pPr>
    </w:p>
    <w:p w14:paraId="3CC23E00" w14:textId="77777777" w:rsidR="00831B05" w:rsidRDefault="00831B05" w:rsidP="00831B05">
      <w:pPr>
        <w:rPr>
          <w:rFonts w:ascii="Arial" w:hAnsi="Arial" w:cs="Arial"/>
          <w:b/>
          <w:bCs/>
          <w:color w:val="00B0F0"/>
          <w:sz w:val="21"/>
          <w:szCs w:val="21"/>
          <w:shd w:val="clear" w:color="auto" w:fill="FFFFFF"/>
        </w:rPr>
      </w:pPr>
      <w:r w:rsidRPr="000A5D29">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 xml:space="preserve">39 </w:t>
      </w:r>
      <w:proofErr w:type="spellStart"/>
      <w:r>
        <w:rPr>
          <w:rFonts w:ascii="Arial" w:hAnsi="Arial" w:cs="Arial"/>
          <w:b/>
          <w:bCs/>
          <w:color w:val="00B0F0"/>
          <w:sz w:val="21"/>
          <w:szCs w:val="21"/>
          <w:shd w:val="clear" w:color="auto" w:fill="FFFFFF"/>
        </w:rPr>
        <w:t>aparigrahastairye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janmakathamta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sambidhah</w:t>
      </w:r>
      <w:proofErr w:type="spellEnd"/>
    </w:p>
    <w:p w14:paraId="02D15966" w14:textId="77777777" w:rsidR="00831B05" w:rsidRDefault="00831B05" w:rsidP="00831B05">
      <w:pPr>
        <w:rPr>
          <w:rFonts w:ascii="Arial" w:hAnsi="Arial" w:cs="Arial"/>
          <w:b/>
          <w:bCs/>
          <w:color w:val="00B0F0"/>
          <w:sz w:val="21"/>
          <w:szCs w:val="21"/>
          <w:shd w:val="clear" w:color="auto" w:fill="FFFFFF"/>
        </w:rPr>
      </w:pPr>
    </w:p>
    <w:p w14:paraId="345F57E6" w14:textId="30BF01E1" w:rsidR="00831B05" w:rsidRPr="00E5515B" w:rsidRDefault="00831B05" w:rsidP="00831B05">
      <w:pPr>
        <w:rPr>
          <w:rFonts w:ascii="Arial" w:hAnsi="Arial" w:cs="Arial"/>
          <w:b/>
          <w:bCs/>
          <w:color w:val="00B0F0"/>
          <w:sz w:val="21"/>
          <w:szCs w:val="21"/>
          <w:shd w:val="clear" w:color="auto" w:fill="FFFFFF"/>
        </w:rPr>
      </w:pPr>
      <w:r w:rsidRPr="00E5515B">
        <w:rPr>
          <w:rFonts w:ascii="Arial" w:hAnsi="Arial" w:cs="Arial" w:hint="eastAsia"/>
          <w:b/>
          <w:bCs/>
          <w:color w:val="00B0F0"/>
          <w:sz w:val="21"/>
          <w:szCs w:val="21"/>
          <w:shd w:val="clear" w:color="auto" w:fill="FFFFFF"/>
        </w:rPr>
        <w:t>«</w:t>
      </w:r>
      <w:r w:rsidRPr="00E5515B">
        <w:rPr>
          <w:rFonts w:ascii="Arial" w:hAnsi="Arial" w:cs="Arial"/>
          <w:b/>
          <w:bCs/>
          <w:color w:val="00B0F0"/>
          <w:sz w:val="21"/>
          <w:szCs w:val="21"/>
          <w:shd w:val="clear" w:color="auto" w:fill="FFFFFF"/>
        </w:rPr>
        <w:t xml:space="preserve"> Celui qui se désintéresse de l'acquisition de biens inutiles connaît la</w:t>
      </w:r>
      <w:r w:rsidR="0094093D">
        <w:rPr>
          <w:rFonts w:ascii="Arial" w:hAnsi="Arial" w:cs="Arial"/>
          <w:b/>
          <w:bCs/>
          <w:color w:val="00B0F0"/>
          <w:sz w:val="21"/>
          <w:szCs w:val="21"/>
          <w:shd w:val="clear" w:color="auto" w:fill="FFFFFF"/>
        </w:rPr>
        <w:t xml:space="preserve"> </w:t>
      </w:r>
      <w:r w:rsidRPr="00E5515B">
        <w:rPr>
          <w:rFonts w:ascii="Arial" w:hAnsi="Arial" w:cs="Arial"/>
          <w:b/>
          <w:bCs/>
          <w:color w:val="00B0F0"/>
          <w:sz w:val="21"/>
          <w:szCs w:val="21"/>
          <w:shd w:val="clear" w:color="auto" w:fill="FFFFFF"/>
        </w:rPr>
        <w:t>signification de la vie »</w:t>
      </w:r>
    </w:p>
    <w:p w14:paraId="48BBF51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aparigraha</w:t>
      </w:r>
      <w:proofErr w:type="spellEnd"/>
      <w:r w:rsidRPr="002A0773">
        <w:rPr>
          <w:rFonts w:ascii="Arial" w:hAnsi="Arial" w:cs="Arial"/>
          <w:color w:val="202122"/>
          <w:sz w:val="21"/>
          <w:szCs w:val="21"/>
          <w:shd w:val="clear" w:color="auto" w:fill="FFFFFF"/>
        </w:rPr>
        <w:t xml:space="preserve"> : désintérêt face à la possession, absence d'avidité</w:t>
      </w:r>
    </w:p>
    <w:p w14:paraId="6DB6385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sthaïrya</w:t>
      </w:r>
      <w:proofErr w:type="spellEnd"/>
      <w:r w:rsidRPr="002A0773">
        <w:rPr>
          <w:rFonts w:ascii="Arial" w:hAnsi="Arial" w:cs="Arial"/>
          <w:color w:val="202122"/>
          <w:sz w:val="21"/>
          <w:szCs w:val="21"/>
          <w:shd w:val="clear" w:color="auto" w:fill="FFFFFF"/>
        </w:rPr>
        <w:t xml:space="preserve"> : fermeté, solidité, permanence, constance, </w:t>
      </w:r>
      <w:proofErr w:type="spellStart"/>
      <w:r w:rsidRPr="002A0773">
        <w:rPr>
          <w:rFonts w:ascii="Arial" w:hAnsi="Arial" w:cs="Arial"/>
          <w:color w:val="202122"/>
          <w:sz w:val="21"/>
          <w:szCs w:val="21"/>
          <w:shd w:val="clear" w:color="auto" w:fill="FFFFFF"/>
        </w:rPr>
        <w:t>persévérence</w:t>
      </w:r>
      <w:proofErr w:type="spellEnd"/>
    </w:p>
    <w:p w14:paraId="029D2CC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janman</w:t>
      </w:r>
      <w:proofErr w:type="spellEnd"/>
      <w:r w:rsidRPr="002A0773">
        <w:rPr>
          <w:rFonts w:ascii="Arial" w:hAnsi="Arial" w:cs="Arial"/>
          <w:color w:val="202122"/>
          <w:sz w:val="21"/>
          <w:szCs w:val="21"/>
          <w:shd w:val="clear" w:color="auto" w:fill="FFFFFF"/>
        </w:rPr>
        <w:t xml:space="preserve"> : naissance, origine, existence</w:t>
      </w:r>
    </w:p>
    <w:p w14:paraId="62CC158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kathamtā</w:t>
      </w:r>
      <w:proofErr w:type="spellEnd"/>
      <w:r w:rsidRPr="002A0773">
        <w:rPr>
          <w:rFonts w:ascii="Arial" w:hAnsi="Arial" w:cs="Arial"/>
          <w:color w:val="202122"/>
          <w:sz w:val="21"/>
          <w:szCs w:val="21"/>
          <w:shd w:val="clear" w:color="auto" w:fill="FFFFFF"/>
        </w:rPr>
        <w:t xml:space="preserve"> : le pourquoi</w:t>
      </w:r>
    </w:p>
    <w:p w14:paraId="4A62B536" w14:textId="77777777" w:rsidR="00831B05" w:rsidRPr="00D02F91" w:rsidRDefault="00831B05" w:rsidP="00831B05">
      <w:pPr>
        <w:rPr>
          <w:rFonts w:ascii="Arial" w:hAnsi="Arial" w:cs="Arial"/>
          <w:color w:val="202122"/>
          <w:sz w:val="21"/>
          <w:szCs w:val="21"/>
          <w:shd w:val="clear" w:color="auto" w:fill="FFFFFF"/>
          <w:lang w:val="en-US"/>
        </w:rPr>
      </w:pPr>
      <w:proofErr w:type="spellStart"/>
      <w:r w:rsidRPr="00D02F91">
        <w:rPr>
          <w:rFonts w:ascii="Arial" w:hAnsi="Arial" w:cs="Arial"/>
          <w:color w:val="202122"/>
          <w:sz w:val="21"/>
          <w:szCs w:val="21"/>
          <w:shd w:val="clear" w:color="auto" w:fill="FFFFFF"/>
          <w:lang w:val="en-US"/>
        </w:rPr>
        <w:t>sambodha</w:t>
      </w:r>
      <w:proofErr w:type="spellEnd"/>
      <w:r w:rsidRPr="00D02F91">
        <w:rPr>
          <w:rFonts w:ascii="Arial" w:hAnsi="Arial" w:cs="Arial"/>
          <w:color w:val="202122"/>
          <w:sz w:val="21"/>
          <w:szCs w:val="21"/>
          <w:shd w:val="clear" w:color="auto" w:fill="FFFFFF"/>
          <w:lang w:val="en-US"/>
        </w:rPr>
        <w:t xml:space="preserve"> : fait d'être </w:t>
      </w:r>
      <w:proofErr w:type="spellStart"/>
      <w:r w:rsidRPr="00D02F91">
        <w:rPr>
          <w:rFonts w:ascii="Arial" w:hAnsi="Arial" w:cs="Arial"/>
          <w:color w:val="202122"/>
          <w:sz w:val="21"/>
          <w:szCs w:val="21"/>
          <w:shd w:val="clear" w:color="auto" w:fill="FFFFFF"/>
          <w:lang w:val="en-US"/>
        </w:rPr>
        <w:t>éveillé</w:t>
      </w:r>
      <w:proofErr w:type="spellEnd"/>
      <w:r w:rsidRPr="00D02F91">
        <w:rPr>
          <w:rFonts w:ascii="Arial" w:hAnsi="Arial" w:cs="Arial"/>
          <w:color w:val="202122"/>
          <w:sz w:val="21"/>
          <w:szCs w:val="21"/>
          <w:shd w:val="clear" w:color="auto" w:fill="FFFFFF"/>
          <w:lang w:val="en-US"/>
        </w:rPr>
        <w:t xml:space="preserve">, </w:t>
      </w:r>
      <w:proofErr w:type="spellStart"/>
      <w:r w:rsidRPr="00D02F91">
        <w:rPr>
          <w:rFonts w:ascii="Arial" w:hAnsi="Arial" w:cs="Arial"/>
          <w:color w:val="202122"/>
          <w:sz w:val="21"/>
          <w:szCs w:val="21"/>
          <w:shd w:val="clear" w:color="auto" w:fill="FFFFFF"/>
          <w:lang w:val="en-US"/>
        </w:rPr>
        <w:t>connaissance</w:t>
      </w:r>
      <w:proofErr w:type="spellEnd"/>
    </w:p>
    <w:p w14:paraId="47CEA8F1" w14:textId="77777777" w:rsidR="00831B05" w:rsidRDefault="00831B05" w:rsidP="00831B05">
      <w:pPr>
        <w:rPr>
          <w:rFonts w:ascii="Arial" w:hAnsi="Arial" w:cs="Arial"/>
          <w:color w:val="202122"/>
          <w:sz w:val="21"/>
          <w:szCs w:val="21"/>
          <w:shd w:val="clear" w:color="auto" w:fill="FFFFFF"/>
          <w:lang w:val="en-US"/>
        </w:rPr>
      </w:pPr>
    </w:p>
    <w:p w14:paraId="5E33F499" w14:textId="77777777" w:rsidR="00831B05" w:rsidRPr="00F1172C" w:rsidRDefault="00831B05" w:rsidP="00831B05">
      <w:pPr>
        <w:rPr>
          <w:rFonts w:ascii="Arial" w:hAnsi="Arial" w:cs="Arial"/>
          <w:color w:val="202122"/>
          <w:sz w:val="21"/>
          <w:szCs w:val="21"/>
          <w:shd w:val="clear" w:color="auto" w:fill="FFFFFF"/>
          <w:lang w:val="en-US"/>
        </w:rPr>
      </w:pPr>
      <w:r w:rsidRPr="005036D7">
        <w:rPr>
          <w:noProof/>
        </w:rPr>
        <w:drawing>
          <wp:inline distT="0" distB="0" distL="0" distR="0" wp14:anchorId="318B00BC" wp14:editId="3CA7F281">
            <wp:extent cx="5760085" cy="43878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085" cy="438785"/>
                    </a:xfrm>
                    <a:prstGeom prst="rect">
                      <a:avLst/>
                    </a:prstGeom>
                    <a:noFill/>
                    <a:ln>
                      <a:noFill/>
                    </a:ln>
                  </pic:spPr>
                </pic:pic>
              </a:graphicData>
            </a:graphic>
          </wp:inline>
        </w:drawing>
      </w:r>
    </w:p>
    <w:p w14:paraId="0A3B83A0"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When one is steady in living without surplus possessions and without greed, one realizes the true meaning of one’s life, and all life unfolds before one. </w:t>
      </w:r>
    </w:p>
    <w:p w14:paraId="28355623"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Perseverance in this austerity leads of one’s past and future lives which appear like reflections in a mirror. When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is free of </w:t>
      </w:r>
      <w:proofErr w:type="spellStart"/>
      <w:r>
        <w:rPr>
          <w:rFonts w:ascii="Arial" w:hAnsi="Arial" w:cs="Arial"/>
          <w:color w:val="202122"/>
          <w:sz w:val="21"/>
          <w:szCs w:val="21"/>
          <w:shd w:val="clear" w:color="auto" w:fill="FFFFFF"/>
          <w:lang w:val="en-US"/>
        </w:rPr>
        <w:t>wordly</w:t>
      </w:r>
      <w:proofErr w:type="spellEnd"/>
      <w:r>
        <w:rPr>
          <w:rFonts w:ascii="Arial" w:hAnsi="Arial" w:cs="Arial"/>
          <w:color w:val="202122"/>
          <w:sz w:val="21"/>
          <w:szCs w:val="21"/>
          <w:shd w:val="clear" w:color="auto" w:fill="FFFFFF"/>
          <w:lang w:val="en-US"/>
        </w:rPr>
        <w:t xml:space="preserve"> aspirations, he is a </w:t>
      </w:r>
      <w:proofErr w:type="spellStart"/>
      <w:r>
        <w:rPr>
          <w:rFonts w:ascii="Arial" w:hAnsi="Arial" w:cs="Arial"/>
          <w:color w:val="202122"/>
          <w:sz w:val="21"/>
          <w:szCs w:val="21"/>
          <w:shd w:val="clear" w:color="auto" w:fill="FFFFFF"/>
          <w:lang w:val="en-US"/>
        </w:rPr>
        <w:t>krtarthan</w:t>
      </w:r>
      <w:proofErr w:type="spellEnd"/>
      <w:r>
        <w:rPr>
          <w:rFonts w:ascii="Arial" w:hAnsi="Arial" w:cs="Arial"/>
          <w:color w:val="202122"/>
          <w:sz w:val="21"/>
          <w:szCs w:val="21"/>
          <w:shd w:val="clear" w:color="auto" w:fill="FFFFFF"/>
          <w:lang w:val="en-US"/>
        </w:rPr>
        <w:t xml:space="preserve"> (happy and satisfied person).</w:t>
      </w:r>
    </w:p>
    <w:p w14:paraId="21363B5B" w14:textId="77777777" w:rsidR="00831B05" w:rsidRPr="00F1172C" w:rsidRDefault="00831B05" w:rsidP="00831B05">
      <w:p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Aparigraha</w:t>
      </w:r>
      <w:proofErr w:type="spellEnd"/>
      <w:r>
        <w:rPr>
          <w:rFonts w:ascii="Arial" w:hAnsi="Arial" w:cs="Arial"/>
          <w:color w:val="202122"/>
          <w:sz w:val="21"/>
          <w:szCs w:val="21"/>
          <w:shd w:val="clear" w:color="auto" w:fill="FFFFFF"/>
          <w:lang w:val="en-US"/>
        </w:rPr>
        <w:t xml:space="preserve"> is the subtlest aspect of </w:t>
      </w:r>
      <w:proofErr w:type="spellStart"/>
      <w:r>
        <w:rPr>
          <w:rFonts w:ascii="Arial" w:hAnsi="Arial" w:cs="Arial"/>
          <w:color w:val="202122"/>
          <w:sz w:val="21"/>
          <w:szCs w:val="21"/>
          <w:shd w:val="clear" w:color="auto" w:fill="FFFFFF"/>
          <w:lang w:val="en-US"/>
        </w:rPr>
        <w:t>yama</w:t>
      </w:r>
      <w:proofErr w:type="spellEnd"/>
      <w:r>
        <w:rPr>
          <w:rFonts w:ascii="Arial" w:hAnsi="Arial" w:cs="Arial"/>
          <w:color w:val="202122"/>
          <w:sz w:val="21"/>
          <w:szCs w:val="21"/>
          <w:shd w:val="clear" w:color="auto" w:fill="FFFFFF"/>
          <w:lang w:val="en-US"/>
        </w:rPr>
        <w:t>, and difficult to master. Yet repeated attempts must be made to gain pure knowledge of ‘what I am’ and ‘what I am meant for’</w:t>
      </w:r>
    </w:p>
    <w:p w14:paraId="388FE634" w14:textId="77777777" w:rsidR="00831B05" w:rsidRPr="00F1172C" w:rsidRDefault="00831B05" w:rsidP="00831B05">
      <w:pPr>
        <w:rPr>
          <w:rFonts w:ascii="Arial" w:hAnsi="Arial" w:cs="Arial"/>
          <w:color w:val="202122"/>
          <w:sz w:val="21"/>
          <w:szCs w:val="21"/>
          <w:shd w:val="clear" w:color="auto" w:fill="FFFFFF"/>
          <w:lang w:val="en-US"/>
        </w:rPr>
      </w:pPr>
    </w:p>
    <w:p w14:paraId="037F320F" w14:textId="77777777" w:rsidR="00831B05" w:rsidRPr="00F1172C" w:rsidRDefault="00831B05" w:rsidP="00831B05">
      <w:pPr>
        <w:rPr>
          <w:rFonts w:ascii="Arial" w:hAnsi="Arial" w:cs="Arial"/>
          <w:color w:val="202122"/>
          <w:sz w:val="21"/>
          <w:szCs w:val="21"/>
          <w:shd w:val="clear" w:color="auto" w:fill="FFFFFF"/>
          <w:lang w:val="en-US"/>
        </w:rPr>
      </w:pPr>
    </w:p>
    <w:p w14:paraId="41B022C5" w14:textId="77777777" w:rsidR="00831B05" w:rsidRPr="00F1172C" w:rsidRDefault="00831B05" w:rsidP="00831B05">
      <w:pPr>
        <w:rPr>
          <w:rFonts w:ascii="Arial" w:hAnsi="Arial" w:cs="Arial"/>
          <w:color w:val="202122"/>
          <w:sz w:val="21"/>
          <w:szCs w:val="21"/>
          <w:shd w:val="clear" w:color="auto" w:fill="FFFFFF"/>
          <w:lang w:val="en-US"/>
        </w:rPr>
      </w:pPr>
    </w:p>
    <w:p w14:paraId="1D32B7AF" w14:textId="77777777" w:rsidR="00831B05" w:rsidRPr="00F1172C" w:rsidRDefault="00831B05" w:rsidP="00831B05">
      <w:pPr>
        <w:rPr>
          <w:rFonts w:ascii="Arial" w:hAnsi="Arial" w:cs="Arial"/>
          <w:color w:val="202122"/>
          <w:sz w:val="21"/>
          <w:szCs w:val="21"/>
          <w:shd w:val="clear" w:color="auto" w:fill="FFFFFF"/>
          <w:lang w:val="en-US"/>
        </w:rPr>
      </w:pPr>
    </w:p>
    <w:p w14:paraId="3DBD7F6E" w14:textId="77777777" w:rsidR="00831B05" w:rsidRPr="00F1172C" w:rsidRDefault="00831B05" w:rsidP="00831B05">
      <w:pPr>
        <w:rPr>
          <w:rFonts w:ascii="Arial" w:hAnsi="Arial" w:cs="Arial"/>
          <w:color w:val="202122"/>
          <w:sz w:val="21"/>
          <w:szCs w:val="21"/>
          <w:shd w:val="clear" w:color="auto" w:fill="FFFFFF"/>
          <w:lang w:val="en-US"/>
        </w:rPr>
      </w:pPr>
    </w:p>
    <w:p w14:paraId="29CE640C" w14:textId="77777777" w:rsidR="00831B05" w:rsidRPr="00F1172C" w:rsidRDefault="00831B05" w:rsidP="00831B05">
      <w:pPr>
        <w:rPr>
          <w:rFonts w:ascii="Arial" w:hAnsi="Arial" w:cs="Arial"/>
          <w:color w:val="202122"/>
          <w:sz w:val="21"/>
          <w:szCs w:val="21"/>
          <w:shd w:val="clear" w:color="auto" w:fill="FFFFFF"/>
          <w:lang w:val="en-US"/>
        </w:rPr>
      </w:pPr>
    </w:p>
    <w:p w14:paraId="6DE0E5F7" w14:textId="77777777" w:rsidR="00831B05" w:rsidRPr="00F1172C" w:rsidRDefault="00831B05" w:rsidP="00831B05">
      <w:pPr>
        <w:rPr>
          <w:rFonts w:ascii="Arial" w:hAnsi="Arial" w:cs="Arial"/>
          <w:color w:val="202122"/>
          <w:sz w:val="21"/>
          <w:szCs w:val="21"/>
          <w:shd w:val="clear" w:color="auto" w:fill="FFFFFF"/>
          <w:lang w:val="en-US"/>
        </w:rPr>
      </w:pPr>
    </w:p>
    <w:p w14:paraId="67E32B1D" w14:textId="77777777" w:rsidR="00831B05" w:rsidRPr="00F1172C" w:rsidRDefault="00831B05" w:rsidP="00831B05">
      <w:pPr>
        <w:rPr>
          <w:rFonts w:ascii="Arial" w:hAnsi="Arial" w:cs="Arial"/>
          <w:color w:val="202122"/>
          <w:sz w:val="21"/>
          <w:szCs w:val="21"/>
          <w:shd w:val="clear" w:color="auto" w:fill="FFFFFF"/>
          <w:lang w:val="en-US"/>
        </w:rPr>
      </w:pPr>
    </w:p>
    <w:p w14:paraId="10F9F771" w14:textId="77777777" w:rsidR="00831B05" w:rsidRPr="00F1172C" w:rsidRDefault="00831B05" w:rsidP="00831B05">
      <w:pPr>
        <w:rPr>
          <w:rFonts w:ascii="Arial" w:hAnsi="Arial" w:cs="Arial"/>
          <w:color w:val="202122"/>
          <w:sz w:val="21"/>
          <w:szCs w:val="21"/>
          <w:shd w:val="clear" w:color="auto" w:fill="FFFFFF"/>
          <w:lang w:val="en-US"/>
        </w:rPr>
      </w:pPr>
    </w:p>
    <w:p w14:paraId="60965FD9" w14:textId="77777777" w:rsidR="00831B05" w:rsidRPr="00F1172C" w:rsidRDefault="00831B05" w:rsidP="00831B05">
      <w:pPr>
        <w:rPr>
          <w:rFonts w:ascii="Arial" w:hAnsi="Arial" w:cs="Arial"/>
          <w:color w:val="202122"/>
          <w:sz w:val="21"/>
          <w:szCs w:val="21"/>
          <w:shd w:val="clear" w:color="auto" w:fill="FFFFFF"/>
          <w:lang w:val="en-US"/>
        </w:rPr>
      </w:pPr>
    </w:p>
    <w:p w14:paraId="03E7F1B6"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t>Développement sur les NIYAMAS</w:t>
      </w:r>
    </w:p>
    <w:p w14:paraId="7430797A" w14:textId="77777777" w:rsidR="00831B05" w:rsidRPr="00A060EF" w:rsidRDefault="00831B05" w:rsidP="00831B05">
      <w:pPr>
        <w:rPr>
          <w:rFonts w:ascii="Arial" w:hAnsi="Arial" w:cs="Arial"/>
          <w:color w:val="202122"/>
          <w:sz w:val="21"/>
          <w:szCs w:val="21"/>
          <w:shd w:val="clear" w:color="auto" w:fill="FFFFFF"/>
        </w:rPr>
      </w:pPr>
    </w:p>
    <w:p w14:paraId="02B13D87" w14:textId="77777777" w:rsidR="00831B05" w:rsidRPr="00A060EF" w:rsidRDefault="00831B05" w:rsidP="00831B05">
      <w:pPr>
        <w:rPr>
          <w:rFonts w:ascii="Arial" w:hAnsi="Arial" w:cs="Arial"/>
          <w:color w:val="202122"/>
          <w:sz w:val="21"/>
          <w:szCs w:val="21"/>
          <w:shd w:val="clear" w:color="auto" w:fill="FFFFFF"/>
        </w:rPr>
      </w:pPr>
    </w:p>
    <w:p w14:paraId="4F6F9E57" w14:textId="77777777" w:rsidR="007066D0" w:rsidRDefault="007066D0" w:rsidP="00831B05">
      <w:pPr>
        <w:rPr>
          <w:rFonts w:ascii="Arial" w:hAnsi="Arial" w:cs="Arial"/>
          <w:b/>
          <w:bCs/>
          <w:color w:val="00B0F0"/>
          <w:sz w:val="21"/>
          <w:szCs w:val="21"/>
          <w:shd w:val="clear" w:color="auto" w:fill="FFFFFF"/>
        </w:rPr>
      </w:pPr>
    </w:p>
    <w:p w14:paraId="71B760A5" w14:textId="77777777" w:rsidR="007066D0" w:rsidRDefault="007066D0" w:rsidP="00831B05">
      <w:pPr>
        <w:rPr>
          <w:rFonts w:ascii="Arial" w:hAnsi="Arial" w:cs="Arial"/>
          <w:b/>
          <w:bCs/>
          <w:color w:val="00B0F0"/>
          <w:sz w:val="21"/>
          <w:szCs w:val="21"/>
          <w:shd w:val="clear" w:color="auto" w:fill="FFFFFF"/>
        </w:rPr>
      </w:pPr>
    </w:p>
    <w:p w14:paraId="64920F6D" w14:textId="081A3D89" w:rsidR="00831B05" w:rsidRDefault="00831B05" w:rsidP="00831B05">
      <w:pPr>
        <w:rPr>
          <w:rFonts w:ascii="Arial" w:hAnsi="Arial" w:cs="Arial"/>
          <w:b/>
          <w:bCs/>
          <w:color w:val="00B0F0"/>
          <w:sz w:val="21"/>
          <w:szCs w:val="21"/>
          <w:shd w:val="clear" w:color="auto" w:fill="FFFFFF"/>
        </w:rPr>
      </w:pPr>
      <w:bookmarkStart w:id="2" w:name="_Hlk58419316"/>
      <w:r w:rsidRPr="000A5D29">
        <w:rPr>
          <w:rFonts w:ascii="Arial" w:hAnsi="Arial" w:cs="Arial"/>
          <w:b/>
          <w:bCs/>
          <w:color w:val="00B0F0"/>
          <w:sz w:val="21"/>
          <w:szCs w:val="21"/>
          <w:shd w:val="clear" w:color="auto" w:fill="FFFFFF"/>
        </w:rPr>
        <w:lastRenderedPageBreak/>
        <w:t>II.</w:t>
      </w:r>
      <w:r>
        <w:rPr>
          <w:rFonts w:ascii="Arial" w:hAnsi="Arial" w:cs="Arial"/>
          <w:b/>
          <w:bCs/>
          <w:color w:val="00B0F0"/>
          <w:sz w:val="21"/>
          <w:szCs w:val="21"/>
          <w:shd w:val="clear" w:color="auto" w:fill="FFFFFF"/>
        </w:rPr>
        <w:t xml:space="preserve">40 </w:t>
      </w:r>
      <w:proofErr w:type="spellStart"/>
      <w:r>
        <w:rPr>
          <w:rFonts w:ascii="Arial" w:hAnsi="Arial" w:cs="Arial"/>
          <w:b/>
          <w:bCs/>
          <w:color w:val="00B0F0"/>
          <w:sz w:val="21"/>
          <w:szCs w:val="21"/>
          <w:shd w:val="clear" w:color="auto" w:fill="FFFFFF"/>
        </w:rPr>
        <w:t>Saucat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svangajugupsa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paraih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asamsargah</w:t>
      </w:r>
      <w:proofErr w:type="spellEnd"/>
    </w:p>
    <w:p w14:paraId="5266A8F5" w14:textId="77777777" w:rsidR="00831B05" w:rsidRPr="00A060EF" w:rsidRDefault="00831B05" w:rsidP="00831B05">
      <w:pPr>
        <w:rPr>
          <w:rFonts w:ascii="Arial" w:hAnsi="Arial" w:cs="Arial"/>
          <w:color w:val="202122"/>
          <w:sz w:val="21"/>
          <w:szCs w:val="21"/>
          <w:shd w:val="clear" w:color="auto" w:fill="FFFFFF"/>
        </w:rPr>
      </w:pPr>
    </w:p>
    <w:p w14:paraId="476CA01C" w14:textId="77777777" w:rsidR="00831B05" w:rsidRPr="00A060EF" w:rsidRDefault="00831B05" w:rsidP="00831B05">
      <w:pPr>
        <w:rPr>
          <w:rFonts w:ascii="Arial" w:hAnsi="Arial" w:cs="Arial"/>
          <w:color w:val="202122"/>
          <w:sz w:val="21"/>
          <w:szCs w:val="21"/>
          <w:shd w:val="clear" w:color="auto" w:fill="FFFFFF"/>
        </w:rPr>
      </w:pPr>
    </w:p>
    <w:p w14:paraId="2D473B99" w14:textId="77777777" w:rsidR="00831B05" w:rsidRPr="00A060EF" w:rsidRDefault="00831B05" w:rsidP="00831B05">
      <w:pPr>
        <w:rPr>
          <w:rFonts w:ascii="Arial" w:hAnsi="Arial" w:cs="Arial"/>
          <w:b/>
          <w:bCs/>
          <w:color w:val="00B0F0"/>
          <w:sz w:val="21"/>
          <w:szCs w:val="21"/>
          <w:shd w:val="clear" w:color="auto" w:fill="FFFFFF"/>
        </w:rPr>
      </w:pPr>
      <w:r w:rsidRPr="00A060EF">
        <w:rPr>
          <w:rFonts w:ascii="Arial" w:hAnsi="Arial" w:cs="Arial" w:hint="eastAsia"/>
          <w:b/>
          <w:bCs/>
          <w:color w:val="00B0F0"/>
          <w:sz w:val="21"/>
          <w:szCs w:val="21"/>
          <w:shd w:val="clear" w:color="auto" w:fill="FFFFFF"/>
        </w:rPr>
        <w:t>«</w:t>
      </w:r>
      <w:r w:rsidRPr="00A060EF">
        <w:rPr>
          <w:rFonts w:ascii="Arial" w:hAnsi="Arial" w:cs="Arial"/>
          <w:b/>
          <w:bCs/>
          <w:color w:val="00B0F0"/>
          <w:sz w:val="21"/>
          <w:szCs w:val="21"/>
          <w:shd w:val="clear" w:color="auto" w:fill="FFFFFF"/>
        </w:rPr>
        <w:t xml:space="preserve"> La pureté nous amène à être détaché de notre corps et de celui des autres. »</w:t>
      </w:r>
      <w:bookmarkEnd w:id="2"/>
    </w:p>
    <w:p w14:paraId="20C625DD" w14:textId="77777777" w:rsidR="00831B05" w:rsidRPr="00A060EF" w:rsidRDefault="00831B05" w:rsidP="00831B05">
      <w:pPr>
        <w:rPr>
          <w:rFonts w:ascii="Arial" w:hAnsi="Arial" w:cs="Arial"/>
          <w:color w:val="202122"/>
          <w:sz w:val="21"/>
          <w:szCs w:val="21"/>
          <w:shd w:val="clear" w:color="auto" w:fill="FFFFFF"/>
        </w:rPr>
      </w:pPr>
      <w:proofErr w:type="spellStart"/>
      <w:r w:rsidRPr="00A060EF">
        <w:rPr>
          <w:rFonts w:ascii="Arial" w:hAnsi="Arial" w:cs="Arial"/>
          <w:color w:val="202122"/>
          <w:sz w:val="21"/>
          <w:szCs w:val="21"/>
          <w:shd w:val="clear" w:color="auto" w:fill="FFFFFF"/>
        </w:rPr>
        <w:t>shaucha</w:t>
      </w:r>
      <w:proofErr w:type="spellEnd"/>
      <w:r w:rsidRPr="00A060EF">
        <w:rPr>
          <w:rFonts w:ascii="Arial" w:hAnsi="Arial" w:cs="Arial"/>
          <w:color w:val="202122"/>
          <w:sz w:val="21"/>
          <w:szCs w:val="21"/>
          <w:shd w:val="clear" w:color="auto" w:fill="FFFFFF"/>
        </w:rPr>
        <w:t xml:space="preserve"> : propreté, clarté, pureté</w:t>
      </w:r>
    </w:p>
    <w:p w14:paraId="6CA75B7C" w14:textId="77777777" w:rsidR="00831B05" w:rsidRPr="00A060EF" w:rsidRDefault="00831B05" w:rsidP="00831B05">
      <w:pPr>
        <w:rPr>
          <w:rFonts w:ascii="Arial" w:hAnsi="Arial" w:cs="Arial"/>
          <w:color w:val="202122"/>
          <w:sz w:val="21"/>
          <w:szCs w:val="21"/>
          <w:shd w:val="clear" w:color="auto" w:fill="FFFFFF"/>
        </w:rPr>
      </w:pPr>
      <w:proofErr w:type="spellStart"/>
      <w:r w:rsidRPr="00A060EF">
        <w:rPr>
          <w:rFonts w:ascii="Arial" w:hAnsi="Arial" w:cs="Arial"/>
          <w:color w:val="202122"/>
          <w:sz w:val="21"/>
          <w:szCs w:val="21"/>
          <w:shd w:val="clear" w:color="auto" w:fill="FFFFFF"/>
        </w:rPr>
        <w:t>svānga</w:t>
      </w:r>
      <w:proofErr w:type="spellEnd"/>
      <w:r w:rsidRPr="00A060EF">
        <w:rPr>
          <w:rFonts w:ascii="Arial" w:hAnsi="Arial" w:cs="Arial"/>
          <w:color w:val="202122"/>
          <w:sz w:val="21"/>
          <w:szCs w:val="21"/>
          <w:shd w:val="clear" w:color="auto" w:fill="FFFFFF"/>
        </w:rPr>
        <w:t xml:space="preserve"> : son propre corps</w:t>
      </w:r>
    </w:p>
    <w:p w14:paraId="6B6D99D5" w14:textId="77777777" w:rsidR="00831B05" w:rsidRPr="00A060EF" w:rsidRDefault="00831B05" w:rsidP="00831B05">
      <w:pPr>
        <w:rPr>
          <w:rFonts w:ascii="Arial" w:hAnsi="Arial" w:cs="Arial"/>
          <w:color w:val="202122"/>
          <w:sz w:val="21"/>
          <w:szCs w:val="21"/>
          <w:shd w:val="clear" w:color="auto" w:fill="FFFFFF"/>
        </w:rPr>
      </w:pPr>
      <w:proofErr w:type="spellStart"/>
      <w:r w:rsidRPr="00A060EF">
        <w:rPr>
          <w:rFonts w:ascii="Arial" w:hAnsi="Arial" w:cs="Arial"/>
          <w:color w:val="202122"/>
          <w:sz w:val="21"/>
          <w:szCs w:val="21"/>
          <w:shd w:val="clear" w:color="auto" w:fill="FFFFFF"/>
        </w:rPr>
        <w:t>jugupsā</w:t>
      </w:r>
      <w:proofErr w:type="spellEnd"/>
      <w:r w:rsidRPr="00A060EF">
        <w:rPr>
          <w:rFonts w:ascii="Arial" w:hAnsi="Arial" w:cs="Arial"/>
          <w:color w:val="202122"/>
          <w:sz w:val="21"/>
          <w:szCs w:val="21"/>
          <w:shd w:val="clear" w:color="auto" w:fill="FFFFFF"/>
        </w:rPr>
        <w:t xml:space="preserve"> : aversion</w:t>
      </w:r>
    </w:p>
    <w:p w14:paraId="66B36EE5" w14:textId="77777777" w:rsidR="00831B05" w:rsidRPr="00A060EF" w:rsidRDefault="00831B05" w:rsidP="00831B05">
      <w:pPr>
        <w:rPr>
          <w:rFonts w:ascii="Arial" w:hAnsi="Arial" w:cs="Arial"/>
          <w:color w:val="202122"/>
          <w:sz w:val="21"/>
          <w:szCs w:val="21"/>
          <w:shd w:val="clear" w:color="auto" w:fill="FFFFFF"/>
        </w:rPr>
      </w:pPr>
      <w:r w:rsidRPr="00A060EF">
        <w:rPr>
          <w:rFonts w:ascii="Arial" w:hAnsi="Arial" w:cs="Arial"/>
          <w:color w:val="202122"/>
          <w:sz w:val="21"/>
          <w:szCs w:val="21"/>
          <w:shd w:val="clear" w:color="auto" w:fill="FFFFFF"/>
        </w:rPr>
        <w:t>para : autre</w:t>
      </w:r>
    </w:p>
    <w:p w14:paraId="0CB24466" w14:textId="77777777" w:rsidR="00831B05" w:rsidRPr="00A060EF" w:rsidRDefault="00831B05" w:rsidP="00831B05">
      <w:pPr>
        <w:rPr>
          <w:rFonts w:ascii="Arial" w:hAnsi="Arial" w:cs="Arial"/>
          <w:color w:val="202122"/>
          <w:sz w:val="21"/>
          <w:szCs w:val="21"/>
          <w:shd w:val="clear" w:color="auto" w:fill="FFFFFF"/>
        </w:rPr>
      </w:pPr>
      <w:r w:rsidRPr="00A060EF">
        <w:rPr>
          <w:rFonts w:ascii="Arial" w:hAnsi="Arial" w:cs="Arial"/>
          <w:color w:val="202122"/>
          <w:sz w:val="21"/>
          <w:szCs w:val="21"/>
          <w:shd w:val="clear" w:color="auto" w:fill="FFFFFF"/>
        </w:rPr>
        <w:t>a- : absence de</w:t>
      </w:r>
    </w:p>
    <w:p w14:paraId="6EDEA08C" w14:textId="48FF978B" w:rsidR="00831B05" w:rsidRPr="00F1172C" w:rsidRDefault="00831B05" w:rsidP="00831B05">
      <w:pPr>
        <w:rPr>
          <w:rFonts w:ascii="Arial" w:hAnsi="Arial" w:cs="Arial"/>
          <w:color w:val="202122"/>
          <w:sz w:val="21"/>
          <w:szCs w:val="21"/>
          <w:shd w:val="clear" w:color="auto" w:fill="FFFFFF"/>
          <w:lang w:val="en-US"/>
        </w:rPr>
      </w:pPr>
      <w:proofErr w:type="spellStart"/>
      <w:r w:rsidRPr="00A060EF">
        <w:rPr>
          <w:rFonts w:ascii="Arial" w:hAnsi="Arial" w:cs="Arial"/>
          <w:color w:val="202122"/>
          <w:sz w:val="21"/>
          <w:szCs w:val="21"/>
          <w:shd w:val="clear" w:color="auto" w:fill="FFFFFF"/>
          <w:lang w:val="en-US"/>
        </w:rPr>
        <w:t>samsarga</w:t>
      </w:r>
      <w:proofErr w:type="spellEnd"/>
      <w:r w:rsidRPr="00A060EF">
        <w:rPr>
          <w:rFonts w:ascii="Arial" w:hAnsi="Arial" w:cs="Arial"/>
          <w:color w:val="202122"/>
          <w:sz w:val="21"/>
          <w:szCs w:val="21"/>
          <w:shd w:val="clear" w:color="auto" w:fill="FFFFFF"/>
          <w:lang w:val="en-US"/>
        </w:rPr>
        <w:t xml:space="preserve"> : contact, relation</w:t>
      </w:r>
    </w:p>
    <w:p w14:paraId="6DC20076" w14:textId="77777777" w:rsidR="00831B05" w:rsidRPr="00F1172C" w:rsidRDefault="00831B05" w:rsidP="00831B05">
      <w:pPr>
        <w:rPr>
          <w:rFonts w:ascii="Arial" w:hAnsi="Arial" w:cs="Arial"/>
          <w:color w:val="202122"/>
          <w:sz w:val="21"/>
          <w:szCs w:val="21"/>
          <w:shd w:val="clear" w:color="auto" w:fill="FFFFFF"/>
          <w:lang w:val="en-US"/>
        </w:rPr>
      </w:pPr>
    </w:p>
    <w:p w14:paraId="46989465" w14:textId="77777777" w:rsidR="00831B05" w:rsidRDefault="00831B05" w:rsidP="00831B05">
      <w:pPr>
        <w:rPr>
          <w:rFonts w:ascii="Arial" w:hAnsi="Arial" w:cs="Arial"/>
          <w:color w:val="202122"/>
          <w:sz w:val="21"/>
          <w:szCs w:val="21"/>
          <w:shd w:val="clear" w:color="auto" w:fill="FFFFFF"/>
          <w:lang w:val="en-US"/>
        </w:rPr>
      </w:pPr>
      <w:bookmarkStart w:id="3" w:name="_Hlk58419411"/>
      <w:r>
        <w:rPr>
          <w:rFonts w:ascii="Arial" w:hAnsi="Arial" w:cs="Arial"/>
          <w:color w:val="202122"/>
          <w:sz w:val="21"/>
          <w:szCs w:val="21"/>
          <w:shd w:val="clear" w:color="auto" w:fill="FFFFFF"/>
          <w:lang w:val="en-US"/>
        </w:rPr>
        <w:t>Purity and cleanliness protect the body and make it fit home for the seer.</w:t>
      </w:r>
      <w:r>
        <w:rPr>
          <w:rFonts w:ascii="Arial" w:hAnsi="Arial" w:cs="Arial"/>
          <w:color w:val="202122"/>
          <w:sz w:val="21"/>
          <w:szCs w:val="21"/>
          <w:shd w:val="clear" w:color="auto" w:fill="FFFFFF"/>
          <w:lang w:val="en-US"/>
        </w:rPr>
        <w:br/>
        <w:t xml:space="preserve">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respects the body as a temple. The temple of the soul should be bathed with copious </w:t>
      </w:r>
      <w:proofErr w:type="spellStart"/>
      <w:r>
        <w:rPr>
          <w:rFonts w:ascii="Arial" w:hAnsi="Arial" w:cs="Arial"/>
          <w:color w:val="202122"/>
          <w:sz w:val="21"/>
          <w:szCs w:val="21"/>
          <w:shd w:val="clear" w:color="auto" w:fill="FFFFFF"/>
          <w:lang w:val="en-US"/>
        </w:rPr>
        <w:t>suplply</w:t>
      </w:r>
      <w:proofErr w:type="spellEnd"/>
      <w:r>
        <w:rPr>
          <w:rFonts w:ascii="Arial" w:hAnsi="Arial" w:cs="Arial"/>
          <w:color w:val="202122"/>
          <w:sz w:val="21"/>
          <w:szCs w:val="21"/>
          <w:shd w:val="clear" w:color="auto" w:fill="FFFFFF"/>
          <w:lang w:val="en-US"/>
        </w:rPr>
        <w:t xml:space="preserve"> of blood through asana and pranayama. They cleanse the body physically, physiologically and intellectually. </w:t>
      </w:r>
      <w:r>
        <w:rPr>
          <w:rFonts w:ascii="Arial" w:hAnsi="Arial" w:cs="Arial"/>
          <w:color w:val="202122"/>
          <w:sz w:val="21"/>
          <w:szCs w:val="21"/>
          <w:shd w:val="clear" w:color="auto" w:fill="FFFFFF"/>
          <w:lang w:val="en-US"/>
        </w:rPr>
        <w:br/>
        <w:t xml:space="preserve">Thus </w:t>
      </w:r>
      <w:proofErr w:type="spellStart"/>
      <w:r>
        <w:rPr>
          <w:rFonts w:ascii="Arial" w:hAnsi="Arial" w:cs="Arial"/>
          <w:color w:val="202122"/>
          <w:sz w:val="21"/>
          <w:szCs w:val="21"/>
          <w:shd w:val="clear" w:color="auto" w:fill="FFFFFF"/>
          <w:lang w:val="en-US"/>
        </w:rPr>
        <w:t>sauca</w:t>
      </w:r>
      <w:proofErr w:type="spellEnd"/>
      <w:r>
        <w:rPr>
          <w:rFonts w:ascii="Arial" w:hAnsi="Arial" w:cs="Arial"/>
          <w:color w:val="202122"/>
          <w:sz w:val="21"/>
          <w:szCs w:val="21"/>
          <w:shd w:val="clear" w:color="auto" w:fill="FFFFFF"/>
          <w:lang w:val="en-US"/>
        </w:rPr>
        <w:t xml:space="preserve"> makes the body a fit instrument for the pursuit of spiritual knowledge.</w:t>
      </w:r>
    </w:p>
    <w:bookmarkEnd w:id="3"/>
    <w:p w14:paraId="6681C553" w14:textId="77777777" w:rsidR="00831B05" w:rsidRDefault="00831B05" w:rsidP="00831B05">
      <w:pPr>
        <w:rPr>
          <w:rFonts w:ascii="Arial" w:hAnsi="Arial" w:cs="Arial"/>
          <w:color w:val="202122"/>
          <w:sz w:val="21"/>
          <w:szCs w:val="21"/>
          <w:shd w:val="clear" w:color="auto" w:fill="FFFFFF"/>
          <w:lang w:val="en-US"/>
        </w:rPr>
      </w:pPr>
    </w:p>
    <w:p w14:paraId="1B7BEACE" w14:textId="77777777" w:rsidR="00831B05" w:rsidRDefault="00831B05" w:rsidP="00831B05">
      <w:pPr>
        <w:rPr>
          <w:rFonts w:ascii="Arial" w:hAnsi="Arial" w:cs="Arial"/>
          <w:color w:val="202122"/>
          <w:sz w:val="21"/>
          <w:szCs w:val="21"/>
          <w:shd w:val="clear" w:color="auto" w:fill="FFFFFF"/>
          <w:lang w:val="en-US"/>
        </w:rPr>
      </w:pPr>
    </w:p>
    <w:p w14:paraId="7BEB98A7" w14:textId="77777777" w:rsidR="00831B05" w:rsidRDefault="00831B05" w:rsidP="00831B05">
      <w:pPr>
        <w:rPr>
          <w:rFonts w:ascii="Arial" w:hAnsi="Arial" w:cs="Arial"/>
          <w:b/>
          <w:bCs/>
          <w:color w:val="00B0F0"/>
          <w:sz w:val="21"/>
          <w:szCs w:val="21"/>
          <w:shd w:val="clear" w:color="auto" w:fill="FFFFFF"/>
          <w:lang w:val="en-US"/>
        </w:rPr>
      </w:pPr>
      <w:bookmarkStart w:id="4" w:name="_Hlk58419436"/>
      <w:r w:rsidRPr="00972AF0">
        <w:rPr>
          <w:rFonts w:ascii="Arial" w:hAnsi="Arial" w:cs="Arial"/>
          <w:b/>
          <w:bCs/>
          <w:color w:val="00B0F0"/>
          <w:sz w:val="21"/>
          <w:szCs w:val="21"/>
          <w:shd w:val="clear" w:color="auto" w:fill="FFFFFF"/>
          <w:lang w:val="en-US"/>
        </w:rPr>
        <w:t xml:space="preserve">II.41 </w:t>
      </w:r>
      <w:proofErr w:type="spellStart"/>
      <w:r>
        <w:rPr>
          <w:rFonts w:ascii="Arial" w:hAnsi="Arial" w:cs="Arial"/>
          <w:b/>
          <w:bCs/>
          <w:color w:val="00B0F0"/>
          <w:sz w:val="21"/>
          <w:szCs w:val="21"/>
          <w:shd w:val="clear" w:color="auto" w:fill="FFFFFF"/>
          <w:lang w:val="en-US"/>
        </w:rPr>
        <w:t>Sattvasuddhi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saumanasya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aikagrya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indriyajaya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atmadarsana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yogyatvani</w:t>
      </w:r>
      <w:proofErr w:type="spellEnd"/>
      <w:r>
        <w:rPr>
          <w:rFonts w:ascii="Arial" w:hAnsi="Arial" w:cs="Arial"/>
          <w:b/>
          <w:bCs/>
          <w:color w:val="00B0F0"/>
          <w:sz w:val="21"/>
          <w:szCs w:val="21"/>
          <w:shd w:val="clear" w:color="auto" w:fill="FFFFFF"/>
          <w:lang w:val="en-US"/>
        </w:rPr>
        <w:t xml:space="preserve"> ca</w:t>
      </w:r>
    </w:p>
    <w:p w14:paraId="184C4B3C" w14:textId="77777777" w:rsidR="00831B05" w:rsidRDefault="00831B05" w:rsidP="00831B05">
      <w:pPr>
        <w:rPr>
          <w:rFonts w:ascii="Arial" w:hAnsi="Arial" w:cs="Arial"/>
          <w:b/>
          <w:bCs/>
          <w:color w:val="00B0F0"/>
          <w:sz w:val="21"/>
          <w:szCs w:val="21"/>
          <w:shd w:val="clear" w:color="auto" w:fill="FFFFFF"/>
          <w:lang w:val="en-US"/>
        </w:rPr>
      </w:pPr>
    </w:p>
    <w:p w14:paraId="41EF0D58"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Le fait d'être pur engendre la bonne humeur, la concentration d'esprit, la maîtrise des sens et la faculté d'être en relation avec la conscience profonde. »</w:t>
      </w:r>
    </w:p>
    <w:bookmarkEnd w:id="4"/>
    <w:p w14:paraId="0ADFCCED" w14:textId="77777777" w:rsidR="00831B05" w:rsidRPr="00972AF0" w:rsidRDefault="00831B05" w:rsidP="00831B05">
      <w:pPr>
        <w:rPr>
          <w:rFonts w:ascii="Arial" w:hAnsi="Arial" w:cs="Arial"/>
          <w:color w:val="202122"/>
          <w:sz w:val="21"/>
          <w:szCs w:val="21"/>
          <w:shd w:val="clear" w:color="auto" w:fill="FFFFFF"/>
        </w:rPr>
      </w:pPr>
      <w:r w:rsidRPr="00972AF0">
        <w:rPr>
          <w:rFonts w:ascii="Arial" w:hAnsi="Arial" w:cs="Arial"/>
          <w:color w:val="202122"/>
          <w:sz w:val="21"/>
          <w:szCs w:val="21"/>
          <w:shd w:val="clear" w:color="auto" w:fill="FFFFFF"/>
        </w:rPr>
        <w:t>sattva-</w:t>
      </w:r>
      <w:proofErr w:type="spellStart"/>
      <w:r w:rsidRPr="00972AF0">
        <w:rPr>
          <w:rFonts w:ascii="Arial" w:hAnsi="Arial" w:cs="Arial"/>
          <w:color w:val="202122"/>
          <w:sz w:val="21"/>
          <w:szCs w:val="21"/>
          <w:shd w:val="clear" w:color="auto" w:fill="FFFFFF"/>
        </w:rPr>
        <w:t>shuddhi</w:t>
      </w:r>
      <w:proofErr w:type="spellEnd"/>
      <w:r w:rsidRPr="00972AF0">
        <w:rPr>
          <w:rFonts w:ascii="Arial" w:hAnsi="Arial" w:cs="Arial"/>
          <w:color w:val="202122"/>
          <w:sz w:val="21"/>
          <w:szCs w:val="21"/>
          <w:shd w:val="clear" w:color="auto" w:fill="FFFFFF"/>
        </w:rPr>
        <w:t xml:space="preserve"> : pureté</w:t>
      </w:r>
    </w:p>
    <w:p w14:paraId="46C55F69" w14:textId="77777777" w:rsidR="00831B05" w:rsidRPr="00972AF0" w:rsidRDefault="00831B05" w:rsidP="00831B05">
      <w:pPr>
        <w:rPr>
          <w:rFonts w:ascii="Arial" w:hAnsi="Arial" w:cs="Arial"/>
          <w:color w:val="202122"/>
          <w:sz w:val="21"/>
          <w:szCs w:val="21"/>
          <w:shd w:val="clear" w:color="auto" w:fill="FFFFFF"/>
        </w:rPr>
      </w:pPr>
      <w:proofErr w:type="spellStart"/>
      <w:r w:rsidRPr="00972AF0">
        <w:rPr>
          <w:rFonts w:ascii="Arial" w:hAnsi="Arial" w:cs="Arial"/>
          <w:color w:val="202122"/>
          <w:sz w:val="21"/>
          <w:szCs w:val="21"/>
          <w:shd w:val="clear" w:color="auto" w:fill="FFFFFF"/>
        </w:rPr>
        <w:t>saumanasya</w:t>
      </w:r>
      <w:proofErr w:type="spellEnd"/>
      <w:r w:rsidRPr="00972AF0">
        <w:rPr>
          <w:rFonts w:ascii="Arial" w:hAnsi="Arial" w:cs="Arial"/>
          <w:color w:val="202122"/>
          <w:sz w:val="21"/>
          <w:szCs w:val="21"/>
          <w:shd w:val="clear" w:color="auto" w:fill="FFFFFF"/>
        </w:rPr>
        <w:t xml:space="preserve"> : satisfaction, bonne humeur</w:t>
      </w:r>
    </w:p>
    <w:p w14:paraId="1CEA2BA5" w14:textId="77777777" w:rsidR="00831B05" w:rsidRPr="00972AF0" w:rsidRDefault="00831B05" w:rsidP="00831B05">
      <w:pPr>
        <w:rPr>
          <w:rFonts w:ascii="Arial" w:hAnsi="Arial" w:cs="Arial"/>
          <w:color w:val="202122"/>
          <w:sz w:val="21"/>
          <w:szCs w:val="21"/>
          <w:shd w:val="clear" w:color="auto" w:fill="FFFFFF"/>
        </w:rPr>
      </w:pPr>
      <w:proofErr w:type="spellStart"/>
      <w:r w:rsidRPr="00972AF0">
        <w:rPr>
          <w:rFonts w:ascii="Arial" w:hAnsi="Arial" w:cs="Arial" w:hint="eastAsia"/>
          <w:color w:val="202122"/>
          <w:sz w:val="21"/>
          <w:szCs w:val="21"/>
          <w:shd w:val="clear" w:color="auto" w:fill="FFFFFF"/>
        </w:rPr>
        <w:t>é</w:t>
      </w:r>
      <w:r w:rsidRPr="00972AF0">
        <w:rPr>
          <w:rFonts w:ascii="Arial" w:hAnsi="Arial" w:cs="Arial"/>
          <w:color w:val="202122"/>
          <w:sz w:val="21"/>
          <w:szCs w:val="21"/>
          <w:shd w:val="clear" w:color="auto" w:fill="FFFFFF"/>
        </w:rPr>
        <w:t>kagrya</w:t>
      </w:r>
      <w:proofErr w:type="spellEnd"/>
      <w:r w:rsidRPr="00972AF0">
        <w:rPr>
          <w:rFonts w:ascii="Arial" w:hAnsi="Arial" w:cs="Arial"/>
          <w:color w:val="202122"/>
          <w:sz w:val="21"/>
          <w:szCs w:val="21"/>
          <w:shd w:val="clear" w:color="auto" w:fill="FFFFFF"/>
        </w:rPr>
        <w:t xml:space="preserve"> : concentration</w:t>
      </w:r>
    </w:p>
    <w:p w14:paraId="5E990D04" w14:textId="77777777" w:rsidR="00831B05" w:rsidRPr="00972AF0" w:rsidRDefault="00831B05" w:rsidP="00831B05">
      <w:pPr>
        <w:rPr>
          <w:rFonts w:ascii="Arial" w:hAnsi="Arial" w:cs="Arial"/>
          <w:color w:val="202122"/>
          <w:sz w:val="21"/>
          <w:szCs w:val="21"/>
          <w:shd w:val="clear" w:color="auto" w:fill="FFFFFF"/>
        </w:rPr>
      </w:pPr>
      <w:proofErr w:type="spellStart"/>
      <w:r w:rsidRPr="00972AF0">
        <w:rPr>
          <w:rFonts w:ascii="Arial" w:hAnsi="Arial" w:cs="Arial"/>
          <w:color w:val="202122"/>
          <w:sz w:val="21"/>
          <w:szCs w:val="21"/>
          <w:shd w:val="clear" w:color="auto" w:fill="FFFFFF"/>
        </w:rPr>
        <w:t>indriya-jaya</w:t>
      </w:r>
      <w:proofErr w:type="spellEnd"/>
      <w:r w:rsidRPr="00972AF0">
        <w:rPr>
          <w:rFonts w:ascii="Arial" w:hAnsi="Arial" w:cs="Arial"/>
          <w:color w:val="202122"/>
          <w:sz w:val="21"/>
          <w:szCs w:val="21"/>
          <w:shd w:val="clear" w:color="auto" w:fill="FFFFFF"/>
        </w:rPr>
        <w:t xml:space="preserve"> : maîtrise des sens</w:t>
      </w:r>
    </w:p>
    <w:p w14:paraId="30953582" w14:textId="77777777" w:rsidR="00831B05" w:rsidRPr="00972AF0" w:rsidRDefault="00831B05" w:rsidP="00831B05">
      <w:pPr>
        <w:rPr>
          <w:rFonts w:ascii="Arial" w:hAnsi="Arial" w:cs="Arial"/>
          <w:color w:val="202122"/>
          <w:sz w:val="21"/>
          <w:szCs w:val="21"/>
          <w:shd w:val="clear" w:color="auto" w:fill="FFFFFF"/>
        </w:rPr>
      </w:pPr>
      <w:proofErr w:type="spellStart"/>
      <w:r w:rsidRPr="00972AF0">
        <w:rPr>
          <w:rFonts w:ascii="Arial" w:hAnsi="Arial" w:cs="Arial" w:hint="eastAsia"/>
          <w:color w:val="202122"/>
          <w:sz w:val="21"/>
          <w:szCs w:val="21"/>
          <w:shd w:val="clear" w:color="auto" w:fill="FFFFFF"/>
        </w:rPr>
        <w:t>ā</w:t>
      </w:r>
      <w:r w:rsidRPr="00972AF0">
        <w:rPr>
          <w:rFonts w:ascii="Arial" w:hAnsi="Arial" w:cs="Arial"/>
          <w:color w:val="202122"/>
          <w:sz w:val="21"/>
          <w:szCs w:val="21"/>
          <w:shd w:val="clear" w:color="auto" w:fill="FFFFFF"/>
        </w:rPr>
        <w:t>tmadarshana</w:t>
      </w:r>
      <w:proofErr w:type="spellEnd"/>
      <w:r w:rsidRPr="00972AF0">
        <w:rPr>
          <w:rFonts w:ascii="Arial" w:hAnsi="Arial" w:cs="Arial"/>
          <w:color w:val="202122"/>
          <w:sz w:val="21"/>
          <w:szCs w:val="21"/>
          <w:shd w:val="clear" w:color="auto" w:fill="FFFFFF"/>
        </w:rPr>
        <w:t xml:space="preserve"> : vision du Soi</w:t>
      </w:r>
    </w:p>
    <w:p w14:paraId="67329B02" w14:textId="77777777" w:rsidR="00831B05" w:rsidRPr="00972AF0" w:rsidRDefault="00831B05" w:rsidP="00831B05">
      <w:pPr>
        <w:rPr>
          <w:rFonts w:ascii="Arial" w:hAnsi="Arial" w:cs="Arial"/>
          <w:color w:val="202122"/>
          <w:sz w:val="21"/>
          <w:szCs w:val="21"/>
          <w:shd w:val="clear" w:color="auto" w:fill="FFFFFF"/>
        </w:rPr>
      </w:pPr>
      <w:proofErr w:type="spellStart"/>
      <w:r w:rsidRPr="00972AF0">
        <w:rPr>
          <w:rFonts w:ascii="Arial" w:hAnsi="Arial" w:cs="Arial"/>
          <w:color w:val="202122"/>
          <w:sz w:val="21"/>
          <w:szCs w:val="21"/>
          <w:shd w:val="clear" w:color="auto" w:fill="FFFFFF"/>
        </w:rPr>
        <w:t>yogatva</w:t>
      </w:r>
      <w:proofErr w:type="spellEnd"/>
      <w:r w:rsidRPr="00972AF0">
        <w:rPr>
          <w:rFonts w:ascii="Arial" w:hAnsi="Arial" w:cs="Arial"/>
          <w:color w:val="202122"/>
          <w:sz w:val="21"/>
          <w:szCs w:val="21"/>
          <w:shd w:val="clear" w:color="auto" w:fill="FFFFFF"/>
        </w:rPr>
        <w:t xml:space="preserve"> : faculté, moyen</w:t>
      </w:r>
    </w:p>
    <w:p w14:paraId="1B719351" w14:textId="77777777" w:rsidR="00831B05" w:rsidRPr="00F1172C" w:rsidRDefault="00831B05" w:rsidP="00831B05">
      <w:pPr>
        <w:rPr>
          <w:rFonts w:ascii="Arial" w:hAnsi="Arial" w:cs="Arial"/>
          <w:color w:val="202122"/>
          <w:sz w:val="21"/>
          <w:szCs w:val="21"/>
          <w:shd w:val="clear" w:color="auto" w:fill="FFFFFF"/>
          <w:lang w:val="en-US"/>
        </w:rPr>
      </w:pPr>
      <w:r w:rsidRPr="00972AF0">
        <w:rPr>
          <w:rFonts w:ascii="Arial" w:hAnsi="Arial" w:cs="Arial"/>
          <w:color w:val="202122"/>
          <w:sz w:val="21"/>
          <w:szCs w:val="21"/>
          <w:shd w:val="clear" w:color="auto" w:fill="FFFFFF"/>
          <w:lang w:val="en-US"/>
        </w:rPr>
        <w:t>cha : et</w:t>
      </w:r>
    </w:p>
    <w:p w14:paraId="6F2D3A01" w14:textId="77777777" w:rsidR="00831B05" w:rsidRPr="00F1172C" w:rsidRDefault="00831B05" w:rsidP="00831B05">
      <w:pPr>
        <w:rPr>
          <w:rFonts w:ascii="Arial" w:hAnsi="Arial" w:cs="Arial"/>
          <w:color w:val="202122"/>
          <w:sz w:val="21"/>
          <w:szCs w:val="21"/>
          <w:shd w:val="clear" w:color="auto" w:fill="FFFFFF"/>
          <w:lang w:val="en-US"/>
        </w:rPr>
      </w:pPr>
    </w:p>
    <w:p w14:paraId="35171F51" w14:textId="77777777" w:rsidR="00831B05" w:rsidRPr="00F1172C" w:rsidRDefault="00831B05" w:rsidP="00831B05">
      <w:pPr>
        <w:rPr>
          <w:rFonts w:ascii="Arial" w:hAnsi="Arial" w:cs="Arial"/>
          <w:color w:val="202122"/>
          <w:sz w:val="21"/>
          <w:szCs w:val="21"/>
          <w:shd w:val="clear" w:color="auto" w:fill="FFFFFF"/>
          <w:lang w:val="en-US"/>
        </w:rPr>
      </w:pPr>
      <w:bookmarkStart w:id="5" w:name="_Hlk58419452"/>
      <w:r>
        <w:rPr>
          <w:rFonts w:ascii="Arial" w:hAnsi="Arial" w:cs="Arial"/>
          <w:color w:val="202122"/>
          <w:sz w:val="21"/>
          <w:szCs w:val="21"/>
          <w:shd w:val="clear" w:color="auto" w:fill="FFFFFF"/>
          <w:lang w:val="en-US"/>
        </w:rPr>
        <w:t xml:space="preserve">With cleanliness the body becomes the temple of the seer and fells the joy of </w:t>
      </w:r>
      <w:proofErr w:type="spellStart"/>
      <w:r>
        <w:rPr>
          <w:rFonts w:ascii="Arial" w:hAnsi="Arial" w:cs="Arial"/>
          <w:color w:val="202122"/>
          <w:sz w:val="21"/>
          <w:szCs w:val="21"/>
          <w:shd w:val="clear" w:color="auto" w:fill="FFFFFF"/>
          <w:lang w:val="en-US"/>
        </w:rPr>
        <w:t>self awareness</w:t>
      </w:r>
      <w:proofErr w:type="spellEnd"/>
      <w:r>
        <w:rPr>
          <w:rFonts w:ascii="Arial" w:hAnsi="Arial" w:cs="Arial"/>
          <w:color w:val="202122"/>
          <w:sz w:val="21"/>
          <w:szCs w:val="21"/>
          <w:shd w:val="clear" w:color="auto" w:fill="FFFFFF"/>
          <w:lang w:val="en-US"/>
        </w:rPr>
        <w:t>.</w:t>
      </w:r>
    </w:p>
    <w:bookmarkEnd w:id="5"/>
    <w:p w14:paraId="53193014" w14:textId="77777777" w:rsidR="00831B05" w:rsidRPr="00F1172C" w:rsidRDefault="00831B05" w:rsidP="00831B05">
      <w:pPr>
        <w:rPr>
          <w:rFonts w:ascii="Arial" w:hAnsi="Arial" w:cs="Arial"/>
          <w:color w:val="202122"/>
          <w:sz w:val="21"/>
          <w:szCs w:val="21"/>
          <w:shd w:val="clear" w:color="auto" w:fill="FFFFFF"/>
          <w:lang w:val="en-US"/>
        </w:rPr>
      </w:pPr>
    </w:p>
    <w:p w14:paraId="08565E50" w14:textId="77777777" w:rsidR="00831B05" w:rsidRPr="00F1172C" w:rsidRDefault="00831B05" w:rsidP="00831B05">
      <w:pPr>
        <w:rPr>
          <w:rFonts w:ascii="Arial" w:hAnsi="Arial" w:cs="Arial"/>
          <w:color w:val="202122"/>
          <w:sz w:val="21"/>
          <w:szCs w:val="21"/>
          <w:shd w:val="clear" w:color="auto" w:fill="FFFFFF"/>
          <w:lang w:val="en-US"/>
        </w:rPr>
      </w:pPr>
    </w:p>
    <w:p w14:paraId="746CDDE1" w14:textId="77777777" w:rsidR="00831B05" w:rsidRPr="002A0773" w:rsidRDefault="00831B05" w:rsidP="00831B05">
      <w:pPr>
        <w:rPr>
          <w:rFonts w:ascii="Arial" w:hAnsi="Arial" w:cs="Arial"/>
          <w:b/>
          <w:bCs/>
          <w:color w:val="00B0F0"/>
          <w:sz w:val="21"/>
          <w:szCs w:val="21"/>
          <w:shd w:val="clear" w:color="auto" w:fill="FFFFFF"/>
        </w:rPr>
      </w:pPr>
      <w:bookmarkStart w:id="6" w:name="_Hlk58420236"/>
      <w:r w:rsidRPr="002A0773">
        <w:rPr>
          <w:rFonts w:ascii="Arial" w:hAnsi="Arial" w:cs="Arial"/>
          <w:b/>
          <w:bCs/>
          <w:color w:val="00B0F0"/>
          <w:sz w:val="21"/>
          <w:szCs w:val="21"/>
          <w:shd w:val="clear" w:color="auto" w:fill="FFFFFF"/>
        </w:rPr>
        <w:t xml:space="preserve">II.42 </w:t>
      </w:r>
      <w:proofErr w:type="spellStart"/>
      <w:r w:rsidRPr="002A0773">
        <w:rPr>
          <w:rFonts w:ascii="Arial" w:hAnsi="Arial" w:cs="Arial"/>
          <w:b/>
          <w:bCs/>
          <w:color w:val="00B0F0"/>
          <w:sz w:val="21"/>
          <w:szCs w:val="21"/>
          <w:shd w:val="clear" w:color="auto" w:fill="FFFFFF"/>
        </w:rPr>
        <w:t>Santosat</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anuttamah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sukhalabhah</w:t>
      </w:r>
      <w:proofErr w:type="spellEnd"/>
    </w:p>
    <w:p w14:paraId="0F88F122" w14:textId="77777777" w:rsidR="00831B05" w:rsidRPr="002A0773" w:rsidRDefault="00831B05" w:rsidP="00831B05">
      <w:pPr>
        <w:rPr>
          <w:rFonts w:ascii="Arial" w:hAnsi="Arial" w:cs="Arial"/>
          <w:b/>
          <w:bCs/>
          <w:color w:val="00B0F0"/>
          <w:sz w:val="21"/>
          <w:szCs w:val="21"/>
          <w:shd w:val="clear" w:color="auto" w:fill="FFFFFF"/>
        </w:rPr>
      </w:pPr>
    </w:p>
    <w:p w14:paraId="13976A83" w14:textId="77777777" w:rsidR="00831B05" w:rsidRPr="005E4759" w:rsidRDefault="00831B05" w:rsidP="00831B05">
      <w:pPr>
        <w:rPr>
          <w:rFonts w:ascii="Arial" w:hAnsi="Arial" w:cs="Arial"/>
          <w:b/>
          <w:bCs/>
          <w:color w:val="00B0F0"/>
          <w:sz w:val="21"/>
          <w:szCs w:val="21"/>
          <w:shd w:val="clear" w:color="auto" w:fill="FFFFFF"/>
        </w:rPr>
      </w:pPr>
      <w:r w:rsidRPr="005E4759">
        <w:rPr>
          <w:rFonts w:ascii="Arial" w:hAnsi="Arial" w:cs="Arial" w:hint="eastAsia"/>
          <w:b/>
          <w:bCs/>
          <w:color w:val="00B0F0"/>
          <w:sz w:val="21"/>
          <w:szCs w:val="21"/>
          <w:shd w:val="clear" w:color="auto" w:fill="FFFFFF"/>
        </w:rPr>
        <w:t>«</w:t>
      </w:r>
      <w:r w:rsidRPr="005E4759">
        <w:rPr>
          <w:rFonts w:ascii="Arial" w:hAnsi="Arial" w:cs="Arial"/>
          <w:b/>
          <w:bCs/>
          <w:color w:val="00B0F0"/>
          <w:sz w:val="21"/>
          <w:szCs w:val="21"/>
          <w:shd w:val="clear" w:color="auto" w:fill="FFFFFF"/>
        </w:rPr>
        <w:t xml:space="preserve"> Par la pratique du </w:t>
      </w:r>
      <w:proofErr w:type="spellStart"/>
      <w:r w:rsidRPr="005E4759">
        <w:rPr>
          <w:rFonts w:ascii="Arial" w:hAnsi="Arial" w:cs="Arial"/>
          <w:b/>
          <w:bCs/>
          <w:color w:val="00B0F0"/>
          <w:sz w:val="21"/>
          <w:szCs w:val="21"/>
          <w:shd w:val="clear" w:color="auto" w:fill="FFFFFF"/>
        </w:rPr>
        <w:t>Samtosha</w:t>
      </w:r>
      <w:proofErr w:type="spellEnd"/>
      <w:r w:rsidRPr="005E4759">
        <w:rPr>
          <w:rFonts w:ascii="Arial" w:hAnsi="Arial" w:cs="Arial"/>
          <w:b/>
          <w:bCs/>
          <w:color w:val="00B0F0"/>
          <w:sz w:val="21"/>
          <w:szCs w:val="21"/>
          <w:shd w:val="clear" w:color="auto" w:fill="FFFFFF"/>
        </w:rPr>
        <w:t>, on connaît le plus haut degré de</w:t>
      </w:r>
      <w:r>
        <w:rPr>
          <w:rFonts w:ascii="Arial" w:hAnsi="Arial" w:cs="Arial"/>
          <w:b/>
          <w:bCs/>
          <w:color w:val="00B0F0"/>
          <w:sz w:val="21"/>
          <w:szCs w:val="21"/>
          <w:shd w:val="clear" w:color="auto" w:fill="FFFFFF"/>
        </w:rPr>
        <w:t xml:space="preserve"> </w:t>
      </w:r>
      <w:r w:rsidRPr="005E4759">
        <w:rPr>
          <w:rFonts w:ascii="Arial" w:hAnsi="Arial" w:cs="Arial"/>
          <w:b/>
          <w:bCs/>
          <w:color w:val="00B0F0"/>
          <w:sz w:val="21"/>
          <w:szCs w:val="21"/>
          <w:shd w:val="clear" w:color="auto" w:fill="FFFFFF"/>
        </w:rPr>
        <w:t>bonheur. »</w:t>
      </w:r>
      <w:bookmarkEnd w:id="6"/>
    </w:p>
    <w:p w14:paraId="32DDF02B" w14:textId="77777777" w:rsidR="00831B05" w:rsidRDefault="00831B05" w:rsidP="00831B05">
      <w:pPr>
        <w:rPr>
          <w:rFonts w:ascii="Arial" w:hAnsi="Arial" w:cs="Arial"/>
          <w:color w:val="202122"/>
          <w:sz w:val="21"/>
          <w:szCs w:val="21"/>
          <w:shd w:val="clear" w:color="auto" w:fill="FFFFFF"/>
        </w:rPr>
      </w:pPr>
    </w:p>
    <w:p w14:paraId="07536D87" w14:textId="77777777" w:rsidR="00831B05" w:rsidRPr="005E4759" w:rsidRDefault="00831B05" w:rsidP="00831B05">
      <w:pPr>
        <w:rPr>
          <w:rFonts w:ascii="Arial" w:hAnsi="Arial" w:cs="Arial"/>
          <w:color w:val="202122"/>
          <w:sz w:val="21"/>
          <w:szCs w:val="21"/>
          <w:shd w:val="clear" w:color="auto" w:fill="FFFFFF"/>
        </w:rPr>
      </w:pPr>
      <w:proofErr w:type="spellStart"/>
      <w:r w:rsidRPr="005E4759">
        <w:rPr>
          <w:rFonts w:ascii="Arial" w:hAnsi="Arial" w:cs="Arial"/>
          <w:color w:val="202122"/>
          <w:sz w:val="21"/>
          <w:szCs w:val="21"/>
          <w:shd w:val="clear" w:color="auto" w:fill="FFFFFF"/>
        </w:rPr>
        <w:t>samtosha</w:t>
      </w:r>
      <w:proofErr w:type="spellEnd"/>
      <w:r w:rsidRPr="005E4759">
        <w:rPr>
          <w:rFonts w:ascii="Arial" w:hAnsi="Arial" w:cs="Arial"/>
          <w:color w:val="202122"/>
          <w:sz w:val="21"/>
          <w:szCs w:val="21"/>
          <w:shd w:val="clear" w:color="auto" w:fill="FFFFFF"/>
        </w:rPr>
        <w:t xml:space="preserve"> : satisfaction de ce qui est, contentement</w:t>
      </w:r>
    </w:p>
    <w:p w14:paraId="269D8798" w14:textId="77777777" w:rsidR="00831B05" w:rsidRPr="005E4759" w:rsidRDefault="00831B05" w:rsidP="00831B05">
      <w:pPr>
        <w:rPr>
          <w:rFonts w:ascii="Arial" w:hAnsi="Arial" w:cs="Arial"/>
          <w:color w:val="202122"/>
          <w:sz w:val="21"/>
          <w:szCs w:val="21"/>
          <w:shd w:val="clear" w:color="auto" w:fill="FFFFFF"/>
        </w:rPr>
      </w:pPr>
      <w:r w:rsidRPr="005E4759">
        <w:rPr>
          <w:rFonts w:ascii="Arial" w:hAnsi="Arial" w:cs="Arial"/>
          <w:color w:val="202122"/>
          <w:sz w:val="21"/>
          <w:szCs w:val="21"/>
          <w:shd w:val="clear" w:color="auto" w:fill="FFFFFF"/>
        </w:rPr>
        <w:t>an-</w:t>
      </w:r>
      <w:proofErr w:type="spellStart"/>
      <w:r w:rsidRPr="005E4759">
        <w:rPr>
          <w:rFonts w:ascii="Arial" w:hAnsi="Arial" w:cs="Arial"/>
          <w:color w:val="202122"/>
          <w:sz w:val="21"/>
          <w:szCs w:val="21"/>
          <w:shd w:val="clear" w:color="auto" w:fill="FFFFFF"/>
        </w:rPr>
        <w:t>uttama</w:t>
      </w:r>
      <w:proofErr w:type="spellEnd"/>
      <w:r w:rsidRPr="005E4759">
        <w:rPr>
          <w:rFonts w:ascii="Arial" w:hAnsi="Arial" w:cs="Arial"/>
          <w:color w:val="202122"/>
          <w:sz w:val="21"/>
          <w:szCs w:val="21"/>
          <w:shd w:val="clear" w:color="auto" w:fill="FFFFFF"/>
        </w:rPr>
        <w:t xml:space="preserve"> : insurpassé</w:t>
      </w:r>
    </w:p>
    <w:p w14:paraId="0467AADD" w14:textId="77777777" w:rsidR="00831B05" w:rsidRPr="005E4759" w:rsidRDefault="00831B05" w:rsidP="00831B05">
      <w:pPr>
        <w:rPr>
          <w:rFonts w:ascii="Arial" w:hAnsi="Arial" w:cs="Arial"/>
          <w:color w:val="202122"/>
          <w:sz w:val="21"/>
          <w:szCs w:val="21"/>
          <w:shd w:val="clear" w:color="auto" w:fill="FFFFFF"/>
        </w:rPr>
      </w:pPr>
      <w:proofErr w:type="spellStart"/>
      <w:r w:rsidRPr="005E4759">
        <w:rPr>
          <w:rFonts w:ascii="Arial" w:hAnsi="Arial" w:cs="Arial"/>
          <w:color w:val="202122"/>
          <w:sz w:val="21"/>
          <w:szCs w:val="21"/>
          <w:shd w:val="clear" w:color="auto" w:fill="FFFFFF"/>
        </w:rPr>
        <w:t>sukha</w:t>
      </w:r>
      <w:proofErr w:type="spellEnd"/>
      <w:r w:rsidRPr="005E4759">
        <w:rPr>
          <w:rFonts w:ascii="Arial" w:hAnsi="Arial" w:cs="Arial"/>
          <w:color w:val="202122"/>
          <w:sz w:val="21"/>
          <w:szCs w:val="21"/>
          <w:shd w:val="clear" w:color="auto" w:fill="FFFFFF"/>
        </w:rPr>
        <w:t xml:space="preserve"> : bonheur</w:t>
      </w:r>
    </w:p>
    <w:p w14:paraId="18128F31" w14:textId="77777777" w:rsidR="00831B05" w:rsidRPr="005E4759" w:rsidRDefault="00831B05" w:rsidP="00831B05">
      <w:pPr>
        <w:rPr>
          <w:rFonts w:ascii="Arial" w:hAnsi="Arial" w:cs="Arial"/>
          <w:color w:val="202122"/>
          <w:sz w:val="21"/>
          <w:szCs w:val="21"/>
          <w:shd w:val="clear" w:color="auto" w:fill="FFFFFF"/>
        </w:rPr>
      </w:pPr>
      <w:proofErr w:type="spellStart"/>
      <w:r w:rsidRPr="005E4759">
        <w:rPr>
          <w:rFonts w:ascii="Arial" w:hAnsi="Arial" w:cs="Arial"/>
          <w:color w:val="202122"/>
          <w:sz w:val="21"/>
          <w:szCs w:val="21"/>
          <w:shd w:val="clear" w:color="auto" w:fill="FFFFFF"/>
        </w:rPr>
        <w:t>lābha</w:t>
      </w:r>
      <w:proofErr w:type="spellEnd"/>
      <w:r w:rsidRPr="005E4759">
        <w:rPr>
          <w:rFonts w:ascii="Arial" w:hAnsi="Arial" w:cs="Arial"/>
          <w:color w:val="202122"/>
          <w:sz w:val="21"/>
          <w:szCs w:val="21"/>
          <w:shd w:val="clear" w:color="auto" w:fill="FFFFFF"/>
        </w:rPr>
        <w:t xml:space="preserve"> : obtention</w:t>
      </w:r>
    </w:p>
    <w:p w14:paraId="1B0C1967" w14:textId="77777777" w:rsidR="00831B05" w:rsidRPr="005E4759" w:rsidRDefault="00831B05" w:rsidP="00831B05">
      <w:pPr>
        <w:rPr>
          <w:rFonts w:ascii="Arial" w:hAnsi="Arial" w:cs="Arial"/>
          <w:color w:val="202122"/>
          <w:sz w:val="21"/>
          <w:szCs w:val="21"/>
          <w:shd w:val="clear" w:color="auto" w:fill="FFFFFF"/>
        </w:rPr>
      </w:pPr>
    </w:p>
    <w:p w14:paraId="3A374CA6" w14:textId="77777777" w:rsidR="00831B05" w:rsidRPr="00796DFA" w:rsidRDefault="00831B05" w:rsidP="00831B05">
      <w:pPr>
        <w:rPr>
          <w:rFonts w:ascii="Arial" w:hAnsi="Arial" w:cs="Arial"/>
          <w:color w:val="202122"/>
          <w:sz w:val="21"/>
          <w:szCs w:val="21"/>
          <w:shd w:val="clear" w:color="auto" w:fill="FFFFFF"/>
          <w:lang w:val="en-US"/>
        </w:rPr>
      </w:pPr>
      <w:bookmarkStart w:id="7" w:name="_Hlk58420290"/>
      <w:r w:rsidRPr="00796DFA">
        <w:rPr>
          <w:rFonts w:ascii="Arial" w:hAnsi="Arial" w:cs="Arial"/>
          <w:color w:val="202122"/>
          <w:sz w:val="21"/>
          <w:szCs w:val="21"/>
          <w:shd w:val="clear" w:color="auto" w:fill="FFFFFF"/>
          <w:lang w:val="en-US"/>
        </w:rPr>
        <w:t>Through cleanliness of the b</w:t>
      </w:r>
      <w:r>
        <w:rPr>
          <w:rFonts w:ascii="Arial" w:hAnsi="Arial" w:cs="Arial"/>
          <w:color w:val="202122"/>
          <w:sz w:val="21"/>
          <w:szCs w:val="21"/>
          <w:shd w:val="clear" w:color="auto" w:fill="FFFFFF"/>
          <w:lang w:val="en-US"/>
        </w:rPr>
        <w:t xml:space="preserve">ody, contentment is achieved. Together they ignite the flame of tapas, propelling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towards the fire of knowledge.</w:t>
      </w:r>
    </w:p>
    <w:p w14:paraId="76845A09" w14:textId="77777777" w:rsidR="00831B05" w:rsidRPr="005E4759" w:rsidRDefault="00831B05" w:rsidP="00831B05">
      <w:pPr>
        <w:rPr>
          <w:rFonts w:ascii="Arial" w:hAnsi="Arial" w:cs="Arial"/>
          <w:color w:val="202122"/>
          <w:sz w:val="21"/>
          <w:szCs w:val="21"/>
          <w:shd w:val="clear" w:color="auto" w:fill="FFFFFF"/>
        </w:rPr>
      </w:pPr>
      <w:r w:rsidRPr="003E00AA">
        <w:rPr>
          <w:noProof/>
        </w:rPr>
        <w:drawing>
          <wp:inline distT="0" distB="0" distL="0" distR="0" wp14:anchorId="120F2046" wp14:editId="6955D600">
            <wp:extent cx="5753735" cy="8623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3735" cy="862330"/>
                    </a:xfrm>
                    <a:prstGeom prst="rect">
                      <a:avLst/>
                    </a:prstGeom>
                    <a:noFill/>
                    <a:ln>
                      <a:noFill/>
                    </a:ln>
                  </pic:spPr>
                </pic:pic>
              </a:graphicData>
            </a:graphic>
          </wp:inline>
        </w:drawing>
      </w:r>
    </w:p>
    <w:bookmarkEnd w:id="7"/>
    <w:p w14:paraId="4E7F1463" w14:textId="77777777" w:rsidR="00831B05" w:rsidRPr="005E4759" w:rsidRDefault="00831B05" w:rsidP="00831B05">
      <w:pPr>
        <w:rPr>
          <w:rFonts w:ascii="Arial" w:hAnsi="Arial" w:cs="Arial"/>
          <w:color w:val="202122"/>
          <w:sz w:val="21"/>
          <w:szCs w:val="21"/>
          <w:shd w:val="clear" w:color="auto" w:fill="FFFFFF"/>
        </w:rPr>
      </w:pPr>
    </w:p>
    <w:p w14:paraId="7C3E0363" w14:textId="77777777" w:rsidR="00831B05" w:rsidRPr="005E4759" w:rsidRDefault="00831B05" w:rsidP="00831B05">
      <w:pPr>
        <w:rPr>
          <w:rFonts w:ascii="Arial" w:hAnsi="Arial" w:cs="Arial"/>
          <w:color w:val="202122"/>
          <w:sz w:val="21"/>
          <w:szCs w:val="21"/>
          <w:shd w:val="clear" w:color="auto" w:fill="FFFFFF"/>
        </w:rPr>
      </w:pPr>
    </w:p>
    <w:p w14:paraId="7214DC9B" w14:textId="77777777" w:rsidR="00831B05" w:rsidRPr="005E4759" w:rsidRDefault="00831B05" w:rsidP="00831B05">
      <w:pPr>
        <w:rPr>
          <w:rFonts w:ascii="Arial" w:hAnsi="Arial" w:cs="Arial"/>
          <w:color w:val="202122"/>
          <w:sz w:val="21"/>
          <w:szCs w:val="21"/>
          <w:shd w:val="clear" w:color="auto" w:fill="FFFFFF"/>
        </w:rPr>
      </w:pPr>
    </w:p>
    <w:p w14:paraId="25601907" w14:textId="77777777" w:rsidR="00831B05" w:rsidRPr="00154193" w:rsidRDefault="00831B05" w:rsidP="00831B05">
      <w:pPr>
        <w:rPr>
          <w:rFonts w:ascii="Arial" w:hAnsi="Arial" w:cs="Arial"/>
          <w:color w:val="202122"/>
          <w:sz w:val="21"/>
          <w:szCs w:val="21"/>
          <w:shd w:val="clear" w:color="auto" w:fill="FFFFFF"/>
        </w:rPr>
      </w:pPr>
      <w:r>
        <w:rPr>
          <w:rFonts w:ascii="Tahoma" w:hAnsi="Tahoma" w:cs="Tahoma"/>
          <w:b/>
          <w:bCs/>
          <w:color w:val="333399"/>
        </w:rPr>
        <w:t>La pratique</w:t>
      </w:r>
    </w:p>
    <w:p w14:paraId="72ACD89D" w14:textId="77777777" w:rsidR="00831B05" w:rsidRPr="005E4759" w:rsidRDefault="00831B05" w:rsidP="00831B05">
      <w:pPr>
        <w:rPr>
          <w:rFonts w:ascii="Arial" w:hAnsi="Arial" w:cs="Arial"/>
          <w:color w:val="202122"/>
          <w:sz w:val="21"/>
          <w:szCs w:val="21"/>
          <w:shd w:val="clear" w:color="auto" w:fill="FFFFFF"/>
        </w:rPr>
      </w:pPr>
    </w:p>
    <w:p w14:paraId="6BFEEC47"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II.43 Kaya </w:t>
      </w:r>
      <w:proofErr w:type="spellStart"/>
      <w:r w:rsidRPr="002A0773">
        <w:rPr>
          <w:rFonts w:ascii="Arial" w:hAnsi="Arial" w:cs="Arial"/>
          <w:b/>
          <w:bCs/>
          <w:color w:val="00B0F0"/>
          <w:sz w:val="21"/>
          <w:szCs w:val="21"/>
          <w:shd w:val="clear" w:color="auto" w:fill="FFFFFF"/>
        </w:rPr>
        <w:t>indriya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siddhih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asuddhiksayat</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tapasah</w:t>
      </w:r>
      <w:proofErr w:type="spellEnd"/>
      <w:r w:rsidRPr="002A0773">
        <w:rPr>
          <w:rFonts w:ascii="Arial" w:hAnsi="Arial" w:cs="Arial"/>
          <w:b/>
          <w:bCs/>
          <w:color w:val="00B0F0"/>
          <w:sz w:val="21"/>
          <w:szCs w:val="21"/>
          <w:shd w:val="clear" w:color="auto" w:fill="FFFFFF"/>
        </w:rPr>
        <w:t>.</w:t>
      </w:r>
    </w:p>
    <w:p w14:paraId="2DBB59B4" w14:textId="77777777" w:rsidR="00831B05" w:rsidRPr="002A0773" w:rsidRDefault="00831B05" w:rsidP="00831B05">
      <w:pPr>
        <w:rPr>
          <w:rFonts w:ascii="Arial" w:hAnsi="Arial" w:cs="Arial"/>
          <w:color w:val="202122"/>
          <w:sz w:val="21"/>
          <w:szCs w:val="21"/>
          <w:shd w:val="clear" w:color="auto" w:fill="FFFFFF"/>
        </w:rPr>
      </w:pPr>
    </w:p>
    <w:p w14:paraId="076D1640"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hint="eastAsia"/>
          <w:b/>
          <w:bCs/>
          <w:color w:val="00B0F0"/>
          <w:sz w:val="21"/>
          <w:szCs w:val="21"/>
          <w:shd w:val="clear" w:color="auto" w:fill="FFFFFF"/>
        </w:rPr>
        <w:lastRenderedPageBreak/>
        <w:t>«</w:t>
      </w:r>
      <w:r w:rsidRPr="002A0773">
        <w:rPr>
          <w:rFonts w:ascii="Arial" w:hAnsi="Arial" w:cs="Arial"/>
          <w:b/>
          <w:bCs/>
          <w:color w:val="00B0F0"/>
          <w:sz w:val="21"/>
          <w:szCs w:val="21"/>
          <w:shd w:val="clear" w:color="auto" w:fill="FFFFFF"/>
        </w:rPr>
        <w:t xml:space="preserve"> Grâce à une pratique intense, qui entraîne la destruction de l'impureté, on améliore considérablement le fonctionnement du corps et des sens. »</w:t>
      </w:r>
    </w:p>
    <w:p w14:paraId="7EFB5024" w14:textId="77777777" w:rsidR="00831B05" w:rsidRPr="00F70D82" w:rsidRDefault="00831B05" w:rsidP="00831B05">
      <w:pPr>
        <w:rPr>
          <w:rFonts w:ascii="Arial" w:hAnsi="Arial" w:cs="Arial"/>
          <w:color w:val="202122"/>
          <w:sz w:val="21"/>
          <w:szCs w:val="21"/>
          <w:shd w:val="clear" w:color="auto" w:fill="FFFFFF"/>
        </w:rPr>
      </w:pPr>
      <w:proofErr w:type="spellStart"/>
      <w:r w:rsidRPr="00F70D82">
        <w:rPr>
          <w:rFonts w:ascii="Arial" w:hAnsi="Arial" w:cs="Arial"/>
          <w:color w:val="202122"/>
          <w:sz w:val="21"/>
          <w:szCs w:val="21"/>
          <w:shd w:val="clear" w:color="auto" w:fill="FFFFFF"/>
        </w:rPr>
        <w:t>kāya</w:t>
      </w:r>
      <w:proofErr w:type="spellEnd"/>
      <w:r w:rsidRPr="00F70D82">
        <w:rPr>
          <w:rFonts w:ascii="Arial" w:hAnsi="Arial" w:cs="Arial"/>
          <w:color w:val="202122"/>
          <w:sz w:val="21"/>
          <w:szCs w:val="21"/>
          <w:shd w:val="clear" w:color="auto" w:fill="FFFFFF"/>
        </w:rPr>
        <w:t xml:space="preserve"> : le corps</w:t>
      </w:r>
    </w:p>
    <w:p w14:paraId="0A3E6C71" w14:textId="77777777" w:rsidR="00831B05" w:rsidRPr="00F70D82" w:rsidRDefault="00831B05" w:rsidP="00831B05">
      <w:pPr>
        <w:rPr>
          <w:rFonts w:ascii="Arial" w:hAnsi="Arial" w:cs="Arial"/>
          <w:color w:val="202122"/>
          <w:sz w:val="21"/>
          <w:szCs w:val="21"/>
          <w:shd w:val="clear" w:color="auto" w:fill="FFFFFF"/>
        </w:rPr>
      </w:pPr>
      <w:proofErr w:type="spellStart"/>
      <w:r w:rsidRPr="00F70D82">
        <w:rPr>
          <w:rFonts w:ascii="Arial" w:hAnsi="Arial" w:cs="Arial"/>
          <w:color w:val="202122"/>
          <w:sz w:val="21"/>
          <w:szCs w:val="21"/>
          <w:shd w:val="clear" w:color="auto" w:fill="FFFFFF"/>
        </w:rPr>
        <w:t>indriya</w:t>
      </w:r>
      <w:proofErr w:type="spellEnd"/>
      <w:r w:rsidRPr="00F70D82">
        <w:rPr>
          <w:rFonts w:ascii="Arial" w:hAnsi="Arial" w:cs="Arial"/>
          <w:color w:val="202122"/>
          <w:sz w:val="21"/>
          <w:szCs w:val="21"/>
          <w:shd w:val="clear" w:color="auto" w:fill="FFFFFF"/>
        </w:rPr>
        <w:t xml:space="preserve"> : organe, faculté des sens</w:t>
      </w:r>
    </w:p>
    <w:p w14:paraId="17D2EC2B" w14:textId="77777777" w:rsidR="00831B05" w:rsidRPr="00F70D82" w:rsidRDefault="00831B05" w:rsidP="00831B05">
      <w:pPr>
        <w:rPr>
          <w:rFonts w:ascii="Arial" w:hAnsi="Arial" w:cs="Arial"/>
          <w:color w:val="202122"/>
          <w:sz w:val="21"/>
          <w:szCs w:val="21"/>
          <w:shd w:val="clear" w:color="auto" w:fill="FFFFFF"/>
        </w:rPr>
      </w:pPr>
      <w:proofErr w:type="spellStart"/>
      <w:r w:rsidRPr="00F70D82">
        <w:rPr>
          <w:rFonts w:ascii="Arial" w:hAnsi="Arial" w:cs="Arial"/>
          <w:color w:val="202122"/>
          <w:sz w:val="21"/>
          <w:szCs w:val="21"/>
          <w:shd w:val="clear" w:color="auto" w:fill="FFFFFF"/>
        </w:rPr>
        <w:t>siddhi</w:t>
      </w:r>
      <w:proofErr w:type="spellEnd"/>
      <w:r w:rsidRPr="00F70D82">
        <w:rPr>
          <w:rFonts w:ascii="Arial" w:hAnsi="Arial" w:cs="Arial"/>
          <w:color w:val="202122"/>
          <w:sz w:val="21"/>
          <w:szCs w:val="21"/>
          <w:shd w:val="clear" w:color="auto" w:fill="FFFFFF"/>
        </w:rPr>
        <w:t xml:space="preserve"> : accomplissement, réalisation, pouvoir</w:t>
      </w:r>
    </w:p>
    <w:p w14:paraId="11BADB2E" w14:textId="77777777" w:rsidR="00831B05" w:rsidRPr="00F70D82" w:rsidRDefault="00831B05" w:rsidP="00831B05">
      <w:pPr>
        <w:rPr>
          <w:rFonts w:ascii="Arial" w:hAnsi="Arial" w:cs="Arial"/>
          <w:color w:val="202122"/>
          <w:sz w:val="21"/>
          <w:szCs w:val="21"/>
          <w:shd w:val="clear" w:color="auto" w:fill="FFFFFF"/>
        </w:rPr>
      </w:pPr>
      <w:proofErr w:type="spellStart"/>
      <w:r w:rsidRPr="00F70D82">
        <w:rPr>
          <w:rFonts w:ascii="Arial" w:hAnsi="Arial" w:cs="Arial"/>
          <w:color w:val="202122"/>
          <w:sz w:val="21"/>
          <w:szCs w:val="21"/>
          <w:shd w:val="clear" w:color="auto" w:fill="FFFFFF"/>
        </w:rPr>
        <w:t>ashuddhi</w:t>
      </w:r>
      <w:proofErr w:type="spellEnd"/>
      <w:r w:rsidRPr="00F70D82">
        <w:rPr>
          <w:rFonts w:ascii="Arial" w:hAnsi="Arial" w:cs="Arial"/>
          <w:color w:val="202122"/>
          <w:sz w:val="21"/>
          <w:szCs w:val="21"/>
          <w:shd w:val="clear" w:color="auto" w:fill="FFFFFF"/>
        </w:rPr>
        <w:t xml:space="preserve"> : impureté</w:t>
      </w:r>
    </w:p>
    <w:p w14:paraId="487737F8" w14:textId="77777777" w:rsidR="00831B05" w:rsidRPr="00F70D82" w:rsidRDefault="00831B05" w:rsidP="00831B05">
      <w:pPr>
        <w:rPr>
          <w:rFonts w:ascii="Arial" w:hAnsi="Arial" w:cs="Arial"/>
          <w:color w:val="202122"/>
          <w:sz w:val="21"/>
          <w:szCs w:val="21"/>
          <w:shd w:val="clear" w:color="auto" w:fill="FFFFFF"/>
        </w:rPr>
      </w:pPr>
      <w:proofErr w:type="spellStart"/>
      <w:r w:rsidRPr="00F70D82">
        <w:rPr>
          <w:rFonts w:ascii="Arial" w:hAnsi="Arial" w:cs="Arial"/>
          <w:color w:val="202122"/>
          <w:sz w:val="21"/>
          <w:szCs w:val="21"/>
          <w:shd w:val="clear" w:color="auto" w:fill="FFFFFF"/>
        </w:rPr>
        <w:t>kshaya</w:t>
      </w:r>
      <w:proofErr w:type="spellEnd"/>
      <w:r w:rsidRPr="00F70D82">
        <w:rPr>
          <w:rFonts w:ascii="Arial" w:hAnsi="Arial" w:cs="Arial"/>
          <w:color w:val="202122"/>
          <w:sz w:val="21"/>
          <w:szCs w:val="21"/>
          <w:shd w:val="clear" w:color="auto" w:fill="FFFFFF"/>
        </w:rPr>
        <w:t xml:space="preserve"> : destruction</w:t>
      </w:r>
    </w:p>
    <w:p w14:paraId="20AB1125" w14:textId="77777777" w:rsidR="00831B05" w:rsidRPr="00F70D82" w:rsidRDefault="00831B05" w:rsidP="00831B05">
      <w:pPr>
        <w:rPr>
          <w:rFonts w:ascii="Arial" w:hAnsi="Arial" w:cs="Arial"/>
          <w:color w:val="202122"/>
          <w:sz w:val="21"/>
          <w:szCs w:val="21"/>
          <w:shd w:val="clear" w:color="auto" w:fill="FFFFFF"/>
        </w:rPr>
      </w:pPr>
      <w:r w:rsidRPr="00F70D82">
        <w:rPr>
          <w:rFonts w:ascii="Arial" w:hAnsi="Arial" w:cs="Arial"/>
          <w:color w:val="202122"/>
          <w:sz w:val="21"/>
          <w:szCs w:val="21"/>
          <w:shd w:val="clear" w:color="auto" w:fill="FFFFFF"/>
        </w:rPr>
        <w:t>tapas : pratique ardente, soutenue</w:t>
      </w:r>
    </w:p>
    <w:p w14:paraId="5DBD6912" w14:textId="77777777" w:rsidR="00831B05" w:rsidRPr="00F70D82" w:rsidRDefault="00831B05" w:rsidP="00831B05">
      <w:pPr>
        <w:rPr>
          <w:rFonts w:ascii="Arial" w:hAnsi="Arial" w:cs="Arial"/>
          <w:color w:val="202122"/>
          <w:sz w:val="21"/>
          <w:szCs w:val="21"/>
          <w:shd w:val="clear" w:color="auto" w:fill="FFFFFF"/>
        </w:rPr>
      </w:pPr>
    </w:p>
    <w:p w14:paraId="4674ACF5" w14:textId="77777777" w:rsidR="00831B05" w:rsidRDefault="00831B05" w:rsidP="00831B05">
      <w:pPr>
        <w:rPr>
          <w:noProof/>
        </w:rPr>
      </w:pPr>
      <w:r w:rsidRPr="003E00AA">
        <w:rPr>
          <w:noProof/>
        </w:rPr>
        <w:drawing>
          <wp:inline distT="0" distB="0" distL="0" distR="0" wp14:anchorId="1CFF9D29" wp14:editId="153CFB99">
            <wp:extent cx="5760085" cy="609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085" cy="609600"/>
                    </a:xfrm>
                    <a:prstGeom prst="rect">
                      <a:avLst/>
                    </a:prstGeom>
                    <a:noFill/>
                    <a:ln>
                      <a:noFill/>
                    </a:ln>
                  </pic:spPr>
                </pic:pic>
              </a:graphicData>
            </a:graphic>
          </wp:inline>
        </w:drawing>
      </w:r>
    </w:p>
    <w:p w14:paraId="051C0F8B" w14:textId="77777777" w:rsidR="00831B05" w:rsidRDefault="00831B05" w:rsidP="00831B05">
      <w:pPr>
        <w:rPr>
          <w:noProof/>
        </w:rPr>
      </w:pPr>
    </w:p>
    <w:p w14:paraId="208D077D" w14:textId="4DF69D07" w:rsidR="00831B05"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Ahimsa cann</w:t>
      </w:r>
      <w:r w:rsidR="00673011">
        <w:rPr>
          <w:rFonts w:ascii="Arial" w:hAnsi="Arial" w:cs="Arial"/>
          <w:color w:val="202122"/>
          <w:sz w:val="21"/>
          <w:szCs w:val="21"/>
          <w:shd w:val="clear" w:color="auto" w:fill="FFFFFF"/>
          <w:lang w:val="en-US"/>
        </w:rPr>
        <w:t>o</w:t>
      </w:r>
      <w:r w:rsidRPr="002A0773">
        <w:rPr>
          <w:rFonts w:ascii="Arial" w:hAnsi="Arial" w:cs="Arial"/>
          <w:color w:val="202122"/>
          <w:sz w:val="21"/>
          <w:szCs w:val="21"/>
          <w:shd w:val="clear" w:color="auto" w:fill="FFFFFF"/>
          <w:lang w:val="en-US"/>
        </w:rPr>
        <w:t>t be properly understo</w:t>
      </w:r>
      <w:r w:rsidR="00A851AF">
        <w:rPr>
          <w:rFonts w:ascii="Arial" w:hAnsi="Arial" w:cs="Arial"/>
          <w:color w:val="202122"/>
          <w:sz w:val="21"/>
          <w:szCs w:val="21"/>
          <w:shd w:val="clear" w:color="auto" w:fill="FFFFFF"/>
          <w:lang w:val="en-US"/>
        </w:rPr>
        <w:t>o</w:t>
      </w:r>
      <w:r w:rsidRPr="002A0773">
        <w:rPr>
          <w:rFonts w:ascii="Arial" w:hAnsi="Arial" w:cs="Arial"/>
          <w:color w:val="202122"/>
          <w:sz w:val="21"/>
          <w:szCs w:val="21"/>
          <w:shd w:val="clear" w:color="auto" w:fill="FFFFFF"/>
          <w:lang w:val="en-US"/>
        </w:rPr>
        <w:t xml:space="preserve">d without reference to Tapas. </w:t>
      </w:r>
      <w:r w:rsidRPr="007A5C2F">
        <w:rPr>
          <w:rFonts w:ascii="Arial" w:hAnsi="Arial" w:cs="Arial"/>
          <w:color w:val="202122"/>
          <w:sz w:val="21"/>
          <w:szCs w:val="21"/>
          <w:shd w:val="clear" w:color="auto" w:fill="FFFFFF"/>
          <w:lang w:val="en-US"/>
        </w:rPr>
        <w:t xml:space="preserve">Tapas is the inner </w:t>
      </w:r>
      <w:proofErr w:type="spellStart"/>
      <w:r w:rsidRPr="007A5C2F">
        <w:rPr>
          <w:rFonts w:ascii="Arial" w:hAnsi="Arial" w:cs="Arial"/>
          <w:color w:val="202122"/>
          <w:sz w:val="21"/>
          <w:szCs w:val="21"/>
          <w:shd w:val="clear" w:color="auto" w:fill="FFFFFF"/>
          <w:lang w:val="en-US"/>
        </w:rPr>
        <w:t>himsa</w:t>
      </w:r>
      <w:proofErr w:type="spellEnd"/>
      <w:r w:rsidRPr="007A5C2F">
        <w:rPr>
          <w:rFonts w:ascii="Arial" w:hAnsi="Arial" w:cs="Arial"/>
          <w:color w:val="202122"/>
          <w:sz w:val="21"/>
          <w:szCs w:val="21"/>
          <w:shd w:val="clear" w:color="auto" w:fill="FFFFFF"/>
          <w:lang w:val="en-US"/>
        </w:rPr>
        <w:t xml:space="preserve"> by which we create the possibility of outer ahimsa.</w:t>
      </w:r>
      <w:r>
        <w:rPr>
          <w:rFonts w:ascii="Arial" w:hAnsi="Arial" w:cs="Arial"/>
          <w:color w:val="202122"/>
          <w:sz w:val="21"/>
          <w:szCs w:val="21"/>
          <w:shd w:val="clear" w:color="auto" w:fill="FFFFFF"/>
          <w:lang w:val="en-US"/>
        </w:rPr>
        <w:t xml:space="preserve"> Ahimsa cannot exist alone. A complementary force must necessarily exist. Gandhi would never have been able to summon up the implacable peacefulness without his ruthless attitude towards his own self.</w:t>
      </w:r>
    </w:p>
    <w:p w14:paraId="5D64FE8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It is a </w:t>
      </w:r>
      <w:proofErr w:type="spellStart"/>
      <w:r>
        <w:rPr>
          <w:rFonts w:ascii="Arial" w:hAnsi="Arial" w:cs="Arial"/>
          <w:color w:val="202122"/>
          <w:sz w:val="21"/>
          <w:szCs w:val="21"/>
          <w:shd w:val="clear" w:color="auto" w:fill="FFFFFF"/>
          <w:lang w:val="en-US"/>
        </w:rPr>
        <w:t>buring</w:t>
      </w:r>
      <w:proofErr w:type="spellEnd"/>
      <w:r>
        <w:rPr>
          <w:rFonts w:ascii="Arial" w:hAnsi="Arial" w:cs="Arial"/>
          <w:color w:val="202122"/>
          <w:sz w:val="21"/>
          <w:szCs w:val="21"/>
          <w:shd w:val="clear" w:color="auto" w:fill="FFFFFF"/>
          <w:lang w:val="en-US"/>
        </w:rPr>
        <w:t xml:space="preserve"> inner zeal and austerity towards oneself which makes possible compassion and forgiveness towards others.</w:t>
      </w:r>
    </w:p>
    <w:p w14:paraId="0685831F" w14:textId="77777777" w:rsidR="00831B05" w:rsidRDefault="00831B05" w:rsidP="00831B05">
      <w:pPr>
        <w:rPr>
          <w:rFonts w:ascii="Arial" w:hAnsi="Arial" w:cs="Arial"/>
          <w:color w:val="202122"/>
          <w:sz w:val="21"/>
          <w:szCs w:val="21"/>
          <w:shd w:val="clear" w:color="auto" w:fill="FFFFFF"/>
          <w:lang w:val="en-US"/>
        </w:rPr>
      </w:pPr>
    </w:p>
    <w:p w14:paraId="4B03FC53"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II.44 </w:t>
      </w:r>
      <w:proofErr w:type="spellStart"/>
      <w:r w:rsidRPr="002A0773">
        <w:rPr>
          <w:rFonts w:ascii="Arial" w:hAnsi="Arial" w:cs="Arial"/>
          <w:b/>
          <w:bCs/>
          <w:color w:val="00B0F0"/>
          <w:sz w:val="21"/>
          <w:szCs w:val="21"/>
          <w:shd w:val="clear" w:color="auto" w:fill="FFFFFF"/>
        </w:rPr>
        <w:t>Svadhyaya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istadevata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samprayogah</w:t>
      </w:r>
      <w:proofErr w:type="spellEnd"/>
      <w:r w:rsidRPr="002A0773">
        <w:rPr>
          <w:rFonts w:ascii="Arial" w:hAnsi="Arial" w:cs="Arial"/>
          <w:b/>
          <w:bCs/>
          <w:color w:val="00B0F0"/>
          <w:sz w:val="21"/>
          <w:szCs w:val="21"/>
          <w:shd w:val="clear" w:color="auto" w:fill="FFFFFF"/>
        </w:rPr>
        <w:t>.</w:t>
      </w:r>
    </w:p>
    <w:p w14:paraId="72F3E19A" w14:textId="77777777" w:rsidR="00831B05" w:rsidRPr="002A0773" w:rsidRDefault="00831B05" w:rsidP="00831B05">
      <w:pPr>
        <w:rPr>
          <w:rFonts w:ascii="Arial" w:hAnsi="Arial" w:cs="Arial"/>
          <w:color w:val="202122"/>
          <w:sz w:val="21"/>
          <w:szCs w:val="21"/>
          <w:shd w:val="clear" w:color="auto" w:fill="FFFFFF"/>
        </w:rPr>
      </w:pPr>
    </w:p>
    <w:p w14:paraId="1122CEE7" w14:textId="77777777" w:rsidR="00831B05" w:rsidRPr="00CF4EB3" w:rsidRDefault="00831B05" w:rsidP="00831B05">
      <w:pPr>
        <w:rPr>
          <w:rFonts w:ascii="Arial" w:hAnsi="Arial" w:cs="Arial"/>
          <w:color w:val="202122"/>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L'état d'intériorisation permet l'union totale avec la divinité d'élection. »</w:t>
      </w:r>
    </w:p>
    <w:p w14:paraId="7F68346D" w14:textId="77777777" w:rsidR="00831B05" w:rsidRPr="00CF4EB3" w:rsidRDefault="00831B05" w:rsidP="00831B05">
      <w:pPr>
        <w:rPr>
          <w:rFonts w:ascii="Arial" w:hAnsi="Arial" w:cs="Arial"/>
          <w:color w:val="202122"/>
          <w:sz w:val="21"/>
          <w:szCs w:val="21"/>
          <w:shd w:val="clear" w:color="auto" w:fill="FFFFFF"/>
        </w:rPr>
      </w:pPr>
      <w:proofErr w:type="spellStart"/>
      <w:r w:rsidRPr="00CF4EB3">
        <w:rPr>
          <w:rFonts w:ascii="Arial" w:hAnsi="Arial" w:cs="Arial"/>
          <w:color w:val="202122"/>
          <w:sz w:val="21"/>
          <w:szCs w:val="21"/>
          <w:shd w:val="clear" w:color="auto" w:fill="FFFFFF"/>
        </w:rPr>
        <w:t>svādhyāya</w:t>
      </w:r>
      <w:proofErr w:type="spellEnd"/>
      <w:r w:rsidRPr="00CF4EB3">
        <w:rPr>
          <w:rFonts w:ascii="Arial" w:hAnsi="Arial" w:cs="Arial"/>
          <w:color w:val="202122"/>
          <w:sz w:val="21"/>
          <w:szCs w:val="21"/>
          <w:shd w:val="clear" w:color="auto" w:fill="FFFFFF"/>
        </w:rPr>
        <w:t xml:space="preserve"> : intériorisation, écoute et connaissance de soi</w:t>
      </w:r>
    </w:p>
    <w:p w14:paraId="5BB048DC" w14:textId="77777777" w:rsidR="00831B05" w:rsidRPr="00CF4EB3" w:rsidRDefault="00831B05" w:rsidP="00831B05">
      <w:pPr>
        <w:rPr>
          <w:rFonts w:ascii="Arial" w:hAnsi="Arial" w:cs="Arial"/>
          <w:color w:val="202122"/>
          <w:sz w:val="21"/>
          <w:szCs w:val="21"/>
          <w:shd w:val="clear" w:color="auto" w:fill="FFFFFF"/>
        </w:rPr>
      </w:pPr>
      <w:proofErr w:type="spellStart"/>
      <w:r w:rsidRPr="00CF4EB3">
        <w:rPr>
          <w:rFonts w:ascii="Arial" w:hAnsi="Arial" w:cs="Arial"/>
          <w:color w:val="202122"/>
          <w:sz w:val="21"/>
          <w:szCs w:val="21"/>
          <w:shd w:val="clear" w:color="auto" w:fill="FFFFFF"/>
        </w:rPr>
        <w:t>ishtadévata</w:t>
      </w:r>
      <w:proofErr w:type="spellEnd"/>
      <w:r w:rsidRPr="00CF4EB3">
        <w:rPr>
          <w:rFonts w:ascii="Arial" w:hAnsi="Arial" w:cs="Arial"/>
          <w:color w:val="202122"/>
          <w:sz w:val="21"/>
          <w:szCs w:val="21"/>
          <w:shd w:val="clear" w:color="auto" w:fill="FFFFFF"/>
        </w:rPr>
        <w:t xml:space="preserve"> : divinité d'élection</w:t>
      </w:r>
    </w:p>
    <w:p w14:paraId="14E80527" w14:textId="77777777" w:rsidR="00831B05" w:rsidRDefault="00831B05" w:rsidP="00831B05">
      <w:pPr>
        <w:rPr>
          <w:rFonts w:ascii="Arial" w:hAnsi="Arial" w:cs="Arial"/>
          <w:color w:val="202122"/>
          <w:sz w:val="21"/>
          <w:szCs w:val="21"/>
          <w:shd w:val="clear" w:color="auto" w:fill="FFFFFF"/>
        </w:rPr>
      </w:pPr>
      <w:proofErr w:type="spellStart"/>
      <w:r w:rsidRPr="00CF4EB3">
        <w:rPr>
          <w:rFonts w:ascii="Arial" w:hAnsi="Arial" w:cs="Arial"/>
          <w:color w:val="202122"/>
          <w:sz w:val="21"/>
          <w:szCs w:val="21"/>
          <w:shd w:val="clear" w:color="auto" w:fill="FFFFFF"/>
        </w:rPr>
        <w:t>samprayoga</w:t>
      </w:r>
      <w:proofErr w:type="spellEnd"/>
      <w:r w:rsidRPr="00CF4EB3">
        <w:rPr>
          <w:rFonts w:ascii="Arial" w:hAnsi="Arial" w:cs="Arial"/>
          <w:color w:val="202122"/>
          <w:sz w:val="21"/>
          <w:szCs w:val="21"/>
          <w:shd w:val="clear" w:color="auto" w:fill="FFFFFF"/>
        </w:rPr>
        <w:t xml:space="preserve"> : union parfaite</w:t>
      </w:r>
    </w:p>
    <w:p w14:paraId="241A6BDB" w14:textId="77777777" w:rsidR="00831B05" w:rsidRDefault="00831B05" w:rsidP="00831B05">
      <w:pPr>
        <w:rPr>
          <w:rFonts w:ascii="Arial" w:hAnsi="Arial" w:cs="Arial"/>
          <w:color w:val="202122"/>
          <w:sz w:val="21"/>
          <w:szCs w:val="21"/>
          <w:shd w:val="clear" w:color="auto" w:fill="FFFFFF"/>
        </w:rPr>
      </w:pPr>
    </w:p>
    <w:p w14:paraId="24A87D5D" w14:textId="77777777" w:rsidR="00831B05" w:rsidRPr="00CF4EB3" w:rsidRDefault="00831B05" w:rsidP="00831B05">
      <w:pPr>
        <w:rPr>
          <w:rFonts w:ascii="Arial" w:hAnsi="Arial" w:cs="Arial"/>
          <w:color w:val="202122"/>
          <w:sz w:val="21"/>
          <w:szCs w:val="21"/>
          <w:shd w:val="clear" w:color="auto" w:fill="FFFFFF"/>
        </w:rPr>
      </w:pPr>
      <w:r w:rsidRPr="003E00AA">
        <w:rPr>
          <w:noProof/>
        </w:rPr>
        <w:drawing>
          <wp:inline distT="0" distB="0" distL="0" distR="0" wp14:anchorId="5F8CDDEB" wp14:editId="3A2A6932">
            <wp:extent cx="5211445" cy="319405"/>
            <wp:effectExtent l="0" t="0" r="8255"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11445" cy="319405"/>
                    </a:xfrm>
                    <a:prstGeom prst="rect">
                      <a:avLst/>
                    </a:prstGeom>
                    <a:noFill/>
                    <a:ln>
                      <a:noFill/>
                    </a:ln>
                  </pic:spPr>
                </pic:pic>
              </a:graphicData>
            </a:graphic>
          </wp:inline>
        </w:drawing>
      </w:r>
    </w:p>
    <w:p w14:paraId="6EDE133A" w14:textId="77777777" w:rsidR="00831B05" w:rsidRPr="00CF4EB3" w:rsidRDefault="00831B05" w:rsidP="00831B05">
      <w:pPr>
        <w:rPr>
          <w:rFonts w:ascii="Arial" w:hAnsi="Arial" w:cs="Arial"/>
          <w:color w:val="202122"/>
          <w:sz w:val="21"/>
          <w:szCs w:val="21"/>
          <w:shd w:val="clear" w:color="auto" w:fill="FFFFFF"/>
        </w:rPr>
      </w:pPr>
    </w:p>
    <w:p w14:paraId="58948BF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Study of the self has two paths. One is for </w:t>
      </w:r>
      <w:proofErr w:type="spellStart"/>
      <w:r>
        <w:rPr>
          <w:rFonts w:ascii="Arial" w:hAnsi="Arial" w:cs="Arial"/>
          <w:color w:val="202122"/>
          <w:sz w:val="21"/>
          <w:szCs w:val="21"/>
          <w:shd w:val="clear" w:color="auto" w:fill="FFFFFF"/>
          <w:lang w:val="en-US"/>
        </w:rPr>
        <w:t>communicqting</w:t>
      </w:r>
      <w:proofErr w:type="spellEnd"/>
      <w:r>
        <w:rPr>
          <w:rFonts w:ascii="Arial" w:hAnsi="Arial" w:cs="Arial"/>
          <w:color w:val="202122"/>
          <w:sz w:val="21"/>
          <w:szCs w:val="21"/>
          <w:shd w:val="clear" w:color="auto" w:fill="FFFFFF"/>
          <w:lang w:val="en-US"/>
        </w:rPr>
        <w:t xml:space="preserve"> from the skin towards the seer ; the other from the seer to the outer layer of his abode.</w:t>
      </w:r>
    </w:p>
    <w:p w14:paraId="55CB1C63"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Traditionally, </w:t>
      </w:r>
      <w:proofErr w:type="spellStart"/>
      <w:r>
        <w:rPr>
          <w:rFonts w:ascii="Arial" w:hAnsi="Arial" w:cs="Arial"/>
          <w:color w:val="202122"/>
          <w:sz w:val="21"/>
          <w:szCs w:val="21"/>
          <w:shd w:val="clear" w:color="auto" w:fill="FFFFFF"/>
          <w:lang w:val="en-US"/>
        </w:rPr>
        <w:t>Svadhyaya</w:t>
      </w:r>
      <w:proofErr w:type="spellEnd"/>
      <w:r>
        <w:rPr>
          <w:rFonts w:ascii="Arial" w:hAnsi="Arial" w:cs="Arial"/>
          <w:color w:val="202122"/>
          <w:sz w:val="21"/>
          <w:szCs w:val="21"/>
          <w:shd w:val="clear" w:color="auto" w:fill="FFFFFF"/>
          <w:lang w:val="en-US"/>
        </w:rPr>
        <w:t xml:space="preserve"> has been explained as the study of the sacred scriptures and recitation of mantra, preceded by the syllable AUM, through which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gains a vision of his chosen deity who fulfils all his desires.</w:t>
      </w:r>
    </w:p>
    <w:p w14:paraId="6C0CD3A2" w14:textId="77777777" w:rsidR="00831B05" w:rsidRPr="002A0773" w:rsidRDefault="00831B05" w:rsidP="00831B05">
      <w:pPr>
        <w:rPr>
          <w:rFonts w:ascii="Arial" w:hAnsi="Arial" w:cs="Arial"/>
          <w:color w:val="202122"/>
          <w:sz w:val="21"/>
          <w:szCs w:val="21"/>
          <w:shd w:val="clear" w:color="auto" w:fill="FFFFFF"/>
          <w:lang w:val="en-US"/>
        </w:rPr>
      </w:pPr>
    </w:p>
    <w:p w14:paraId="431FED9B" w14:textId="77777777" w:rsidR="00831B05" w:rsidRPr="002A0773" w:rsidRDefault="00831B05" w:rsidP="00831B05">
      <w:pPr>
        <w:rPr>
          <w:rFonts w:ascii="Arial" w:hAnsi="Arial" w:cs="Arial"/>
          <w:color w:val="202122"/>
          <w:sz w:val="21"/>
          <w:szCs w:val="21"/>
          <w:shd w:val="clear" w:color="auto" w:fill="FFFFFF"/>
          <w:lang w:val="en-US"/>
        </w:rPr>
      </w:pPr>
    </w:p>
    <w:p w14:paraId="3AEB219C"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II.45 </w:t>
      </w:r>
      <w:proofErr w:type="spellStart"/>
      <w:r w:rsidRPr="002A0773">
        <w:rPr>
          <w:rFonts w:ascii="Arial" w:hAnsi="Arial" w:cs="Arial"/>
          <w:b/>
          <w:bCs/>
          <w:color w:val="00B0F0"/>
          <w:sz w:val="21"/>
          <w:szCs w:val="21"/>
          <w:shd w:val="clear" w:color="auto" w:fill="FFFFFF"/>
        </w:rPr>
        <w:t>Samadhisiddhih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Isvarapranidhanat</w:t>
      </w:r>
      <w:proofErr w:type="spellEnd"/>
      <w:r w:rsidRPr="002A0773">
        <w:rPr>
          <w:rFonts w:ascii="Arial" w:hAnsi="Arial" w:cs="Arial"/>
          <w:b/>
          <w:bCs/>
          <w:color w:val="00B0F0"/>
          <w:sz w:val="21"/>
          <w:szCs w:val="21"/>
          <w:shd w:val="clear" w:color="auto" w:fill="FFFFFF"/>
        </w:rPr>
        <w:t>.</w:t>
      </w:r>
    </w:p>
    <w:p w14:paraId="69753064" w14:textId="77777777" w:rsidR="00831B05" w:rsidRPr="002A0773" w:rsidRDefault="00831B05" w:rsidP="00831B05">
      <w:pPr>
        <w:rPr>
          <w:rFonts w:ascii="Arial" w:hAnsi="Arial" w:cs="Arial"/>
          <w:b/>
          <w:bCs/>
          <w:color w:val="00B0F0"/>
          <w:sz w:val="21"/>
          <w:szCs w:val="21"/>
          <w:shd w:val="clear" w:color="auto" w:fill="FFFFFF"/>
        </w:rPr>
      </w:pPr>
      <w:r w:rsidRPr="00FD4E3E">
        <w:rPr>
          <w:rFonts w:ascii="Arial" w:hAnsi="Arial" w:cs="Arial"/>
          <w:color w:val="202122"/>
          <w:sz w:val="21"/>
          <w:szCs w:val="21"/>
          <w:shd w:val="clear" w:color="auto" w:fill="FFFFFF"/>
        </w:rPr>
        <w:br/>
      </w: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Par l'abandon à Dieu, s'accomplit la réalisation du </w:t>
      </w:r>
      <w:proofErr w:type="spellStart"/>
      <w:r w:rsidRPr="002A0773">
        <w:rPr>
          <w:rFonts w:ascii="Arial" w:hAnsi="Arial" w:cs="Arial"/>
          <w:b/>
          <w:bCs/>
          <w:color w:val="00B0F0"/>
          <w:sz w:val="21"/>
          <w:szCs w:val="21"/>
          <w:shd w:val="clear" w:color="auto" w:fill="FFFFFF"/>
        </w:rPr>
        <w:t>Samādhi</w:t>
      </w:r>
      <w:proofErr w:type="spellEnd"/>
      <w:r w:rsidRPr="002A0773">
        <w:rPr>
          <w:rFonts w:ascii="Arial" w:hAnsi="Arial" w:cs="Arial"/>
          <w:b/>
          <w:bCs/>
          <w:color w:val="00B0F0"/>
          <w:sz w:val="21"/>
          <w:szCs w:val="21"/>
          <w:shd w:val="clear" w:color="auto" w:fill="FFFFFF"/>
        </w:rPr>
        <w:t>. »</w:t>
      </w:r>
    </w:p>
    <w:p w14:paraId="4FCE5A8C" w14:textId="77777777" w:rsidR="00831B05" w:rsidRPr="00FD4E3E" w:rsidRDefault="00831B05" w:rsidP="00831B05">
      <w:pPr>
        <w:rPr>
          <w:rFonts w:ascii="Arial" w:hAnsi="Arial" w:cs="Arial"/>
          <w:color w:val="202122"/>
          <w:sz w:val="21"/>
          <w:szCs w:val="21"/>
          <w:shd w:val="clear" w:color="auto" w:fill="FFFFFF"/>
        </w:rPr>
      </w:pPr>
      <w:proofErr w:type="spellStart"/>
      <w:r w:rsidRPr="00FD4E3E">
        <w:rPr>
          <w:rFonts w:ascii="Arial" w:hAnsi="Arial" w:cs="Arial"/>
          <w:color w:val="202122"/>
          <w:sz w:val="21"/>
          <w:szCs w:val="21"/>
          <w:shd w:val="clear" w:color="auto" w:fill="FFFFFF"/>
        </w:rPr>
        <w:t>samādhi</w:t>
      </w:r>
      <w:proofErr w:type="spellEnd"/>
      <w:r w:rsidRPr="00FD4E3E">
        <w:rPr>
          <w:rFonts w:ascii="Arial" w:hAnsi="Arial" w:cs="Arial"/>
          <w:color w:val="202122"/>
          <w:sz w:val="21"/>
          <w:szCs w:val="21"/>
          <w:shd w:val="clear" w:color="auto" w:fill="FFFFFF"/>
        </w:rPr>
        <w:t xml:space="preserve"> : état d'unité, de pure conscience</w:t>
      </w:r>
    </w:p>
    <w:p w14:paraId="3A748E1E" w14:textId="77777777" w:rsidR="00831B05" w:rsidRPr="00FD4E3E" w:rsidRDefault="00831B05" w:rsidP="00831B05">
      <w:pPr>
        <w:rPr>
          <w:rFonts w:ascii="Arial" w:hAnsi="Arial" w:cs="Arial"/>
          <w:color w:val="202122"/>
          <w:sz w:val="21"/>
          <w:szCs w:val="21"/>
          <w:shd w:val="clear" w:color="auto" w:fill="FFFFFF"/>
        </w:rPr>
      </w:pPr>
      <w:proofErr w:type="spellStart"/>
      <w:r w:rsidRPr="00FD4E3E">
        <w:rPr>
          <w:rFonts w:ascii="Arial" w:hAnsi="Arial" w:cs="Arial"/>
          <w:color w:val="202122"/>
          <w:sz w:val="21"/>
          <w:szCs w:val="21"/>
          <w:shd w:val="clear" w:color="auto" w:fill="FFFFFF"/>
        </w:rPr>
        <w:t>siddhi</w:t>
      </w:r>
      <w:proofErr w:type="spellEnd"/>
      <w:r w:rsidRPr="00FD4E3E">
        <w:rPr>
          <w:rFonts w:ascii="Arial" w:hAnsi="Arial" w:cs="Arial"/>
          <w:color w:val="202122"/>
          <w:sz w:val="21"/>
          <w:szCs w:val="21"/>
          <w:shd w:val="clear" w:color="auto" w:fill="FFFFFF"/>
        </w:rPr>
        <w:t xml:space="preserve"> : accomplissement, succès</w:t>
      </w:r>
    </w:p>
    <w:p w14:paraId="247CE5E6" w14:textId="77777777" w:rsidR="00831B05" w:rsidRPr="00FD4E3E" w:rsidRDefault="00831B05" w:rsidP="00831B05">
      <w:pPr>
        <w:rPr>
          <w:rFonts w:ascii="Arial" w:hAnsi="Arial" w:cs="Arial"/>
          <w:color w:val="202122"/>
          <w:sz w:val="21"/>
          <w:szCs w:val="21"/>
          <w:shd w:val="clear" w:color="auto" w:fill="FFFFFF"/>
        </w:rPr>
      </w:pPr>
      <w:proofErr w:type="spellStart"/>
      <w:r w:rsidRPr="00FD4E3E">
        <w:rPr>
          <w:rFonts w:ascii="Arial" w:hAnsi="Arial" w:cs="Arial"/>
          <w:color w:val="202122"/>
          <w:sz w:val="21"/>
          <w:szCs w:val="21"/>
          <w:shd w:val="clear" w:color="auto" w:fill="FFFFFF"/>
        </w:rPr>
        <w:t>ishvara-pranidhāna</w:t>
      </w:r>
      <w:proofErr w:type="spellEnd"/>
      <w:r w:rsidRPr="00FD4E3E">
        <w:rPr>
          <w:rFonts w:ascii="Arial" w:hAnsi="Arial" w:cs="Arial"/>
          <w:color w:val="202122"/>
          <w:sz w:val="21"/>
          <w:szCs w:val="21"/>
          <w:shd w:val="clear" w:color="auto" w:fill="FFFFFF"/>
        </w:rPr>
        <w:t xml:space="preserve"> : abandon à Dieu</w:t>
      </w:r>
    </w:p>
    <w:p w14:paraId="668C6997" w14:textId="77777777" w:rsidR="00831B05" w:rsidRPr="00FD4E3E" w:rsidRDefault="00831B05" w:rsidP="00831B05">
      <w:pPr>
        <w:rPr>
          <w:rFonts w:ascii="Arial" w:hAnsi="Arial" w:cs="Arial"/>
          <w:color w:val="202122"/>
          <w:sz w:val="21"/>
          <w:szCs w:val="21"/>
          <w:shd w:val="clear" w:color="auto" w:fill="FFFFFF"/>
        </w:rPr>
      </w:pPr>
    </w:p>
    <w:p w14:paraId="33BBB92C" w14:textId="77777777" w:rsidR="00831B05" w:rsidRDefault="00831B05" w:rsidP="00831B05">
      <w:pPr>
        <w:rPr>
          <w:rFonts w:ascii="Arial" w:hAnsi="Arial" w:cs="Arial"/>
          <w:color w:val="202122"/>
          <w:sz w:val="21"/>
          <w:szCs w:val="21"/>
          <w:shd w:val="clear" w:color="auto" w:fill="FFFFFF"/>
          <w:lang w:val="en-US"/>
        </w:rPr>
      </w:pPr>
      <w:r w:rsidRPr="003E00AA">
        <w:rPr>
          <w:noProof/>
        </w:rPr>
        <w:drawing>
          <wp:inline distT="0" distB="0" distL="0" distR="0" wp14:anchorId="0812816D" wp14:editId="48FBF968">
            <wp:extent cx="5760085" cy="4457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085" cy="445770"/>
                    </a:xfrm>
                    <a:prstGeom prst="rect">
                      <a:avLst/>
                    </a:prstGeom>
                    <a:noFill/>
                    <a:ln>
                      <a:noFill/>
                    </a:ln>
                  </pic:spPr>
                </pic:pic>
              </a:graphicData>
            </a:graphic>
          </wp:inline>
        </w:drawing>
      </w:r>
    </w:p>
    <w:p w14:paraId="43BB955D" w14:textId="77777777" w:rsidR="00831B05" w:rsidRPr="00F433A8"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Surrender to God releases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from the bondage of earthly desires, leads to the renunciation of sensuous desires, and nurtures in him the most intense form of application.</w:t>
      </w:r>
    </w:p>
    <w:p w14:paraId="0E5DFC76" w14:textId="77777777" w:rsidR="00831B05" w:rsidRPr="00F433A8" w:rsidRDefault="00831B05" w:rsidP="00831B05">
      <w:pPr>
        <w:rPr>
          <w:rFonts w:ascii="Arial" w:hAnsi="Arial" w:cs="Arial"/>
          <w:color w:val="202122"/>
          <w:sz w:val="21"/>
          <w:szCs w:val="21"/>
          <w:shd w:val="clear" w:color="auto" w:fill="FFFFFF"/>
          <w:lang w:val="en-US"/>
        </w:rPr>
      </w:pPr>
    </w:p>
    <w:p w14:paraId="46AAEF04" w14:textId="77777777" w:rsidR="00831B05" w:rsidRPr="00F433A8" w:rsidRDefault="00831B05" w:rsidP="00831B05">
      <w:pPr>
        <w:rPr>
          <w:rFonts w:ascii="Arial" w:hAnsi="Arial" w:cs="Arial"/>
          <w:color w:val="202122"/>
          <w:sz w:val="21"/>
          <w:szCs w:val="21"/>
          <w:shd w:val="clear" w:color="auto" w:fill="FFFFFF"/>
          <w:lang w:val="en-US"/>
        </w:rPr>
      </w:pPr>
    </w:p>
    <w:p w14:paraId="26A0567B" w14:textId="77777777" w:rsidR="00831B05" w:rsidRPr="00F433A8" w:rsidRDefault="00831B05" w:rsidP="00831B05">
      <w:pPr>
        <w:rPr>
          <w:rFonts w:ascii="Arial" w:hAnsi="Arial" w:cs="Arial"/>
          <w:color w:val="202122"/>
          <w:sz w:val="21"/>
          <w:szCs w:val="21"/>
          <w:shd w:val="clear" w:color="auto" w:fill="FFFFFF"/>
          <w:lang w:val="en-US"/>
        </w:rPr>
      </w:pPr>
    </w:p>
    <w:p w14:paraId="702260FB" w14:textId="77777777" w:rsidR="00831B05" w:rsidRPr="002A0773" w:rsidRDefault="00831B05" w:rsidP="00831B05">
      <w:pPr>
        <w:rPr>
          <w:rFonts w:ascii="Arial" w:hAnsi="Arial" w:cs="Arial"/>
          <w:color w:val="202122"/>
          <w:sz w:val="21"/>
          <w:szCs w:val="21"/>
          <w:shd w:val="clear" w:color="auto" w:fill="FFFFFF"/>
        </w:rPr>
      </w:pPr>
      <w:r w:rsidRPr="002A0773">
        <w:rPr>
          <w:rFonts w:ascii="Tahoma" w:hAnsi="Tahoma" w:cs="Tahoma"/>
          <w:b/>
          <w:bCs/>
          <w:color w:val="333399"/>
        </w:rPr>
        <w:t>Asana</w:t>
      </w:r>
    </w:p>
    <w:p w14:paraId="71EF7524" w14:textId="77777777" w:rsidR="00831B05" w:rsidRPr="002A0773" w:rsidRDefault="00831B05" w:rsidP="00831B05">
      <w:pPr>
        <w:rPr>
          <w:rFonts w:ascii="Arial" w:hAnsi="Arial" w:cs="Arial"/>
          <w:b/>
          <w:bCs/>
          <w:color w:val="00B0F0"/>
          <w:sz w:val="21"/>
          <w:szCs w:val="21"/>
          <w:shd w:val="clear" w:color="auto" w:fill="FFFFFF"/>
        </w:rPr>
      </w:pPr>
    </w:p>
    <w:p w14:paraId="0A6DDEF1"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II.46 </w:t>
      </w:r>
      <w:proofErr w:type="spellStart"/>
      <w:r w:rsidRPr="002A0773">
        <w:rPr>
          <w:rFonts w:ascii="Arial" w:hAnsi="Arial" w:cs="Arial"/>
          <w:b/>
          <w:bCs/>
          <w:color w:val="00B0F0"/>
          <w:sz w:val="21"/>
          <w:szCs w:val="21"/>
          <w:shd w:val="clear" w:color="auto" w:fill="FFFFFF"/>
        </w:rPr>
        <w:t>Sthira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sukham</w:t>
      </w:r>
      <w:proofErr w:type="spellEnd"/>
      <w:r w:rsidRPr="002A0773">
        <w:rPr>
          <w:rFonts w:ascii="Arial" w:hAnsi="Arial" w:cs="Arial"/>
          <w:b/>
          <w:bCs/>
          <w:color w:val="00B0F0"/>
          <w:sz w:val="21"/>
          <w:szCs w:val="21"/>
          <w:shd w:val="clear" w:color="auto" w:fill="FFFFFF"/>
        </w:rPr>
        <w:t xml:space="preserve"> asana</w:t>
      </w:r>
    </w:p>
    <w:p w14:paraId="340E7694" w14:textId="77777777" w:rsidR="00831B05" w:rsidRPr="002A0773" w:rsidRDefault="00831B05" w:rsidP="00831B05">
      <w:pPr>
        <w:rPr>
          <w:rFonts w:ascii="Arial" w:hAnsi="Arial" w:cs="Arial"/>
          <w:b/>
          <w:bCs/>
          <w:color w:val="00B0F0"/>
          <w:sz w:val="21"/>
          <w:szCs w:val="21"/>
          <w:shd w:val="clear" w:color="auto" w:fill="FFFFFF"/>
        </w:rPr>
      </w:pPr>
    </w:p>
    <w:p w14:paraId="29E7D9FE" w14:textId="77777777" w:rsidR="00831B05" w:rsidRPr="005471AB" w:rsidRDefault="00831B05" w:rsidP="00831B05">
      <w:pPr>
        <w:rPr>
          <w:rFonts w:ascii="Arial" w:hAnsi="Arial" w:cs="Arial"/>
          <w:b/>
          <w:bCs/>
          <w:color w:val="00B0F0"/>
          <w:sz w:val="21"/>
          <w:szCs w:val="21"/>
          <w:shd w:val="clear" w:color="auto" w:fill="FFFFFF"/>
        </w:rPr>
      </w:pPr>
      <w:r w:rsidRPr="005471AB">
        <w:rPr>
          <w:rFonts w:ascii="Arial" w:hAnsi="Arial" w:cs="Arial" w:hint="eastAsia"/>
          <w:b/>
          <w:bCs/>
          <w:color w:val="00B0F0"/>
          <w:sz w:val="21"/>
          <w:szCs w:val="21"/>
          <w:shd w:val="clear" w:color="auto" w:fill="FFFFFF"/>
        </w:rPr>
        <w:lastRenderedPageBreak/>
        <w:t>«</w:t>
      </w:r>
      <w:r w:rsidRPr="005471AB">
        <w:rPr>
          <w:rFonts w:ascii="Arial" w:hAnsi="Arial" w:cs="Arial"/>
          <w:b/>
          <w:bCs/>
          <w:color w:val="00B0F0"/>
          <w:sz w:val="21"/>
          <w:szCs w:val="21"/>
          <w:shd w:val="clear" w:color="auto" w:fill="FFFFFF"/>
        </w:rPr>
        <w:t xml:space="preserve"> Asana : être fermement établi dans un espace heureux »</w:t>
      </w:r>
    </w:p>
    <w:p w14:paraId="3EA2B107" w14:textId="77777777" w:rsidR="00831B05" w:rsidRPr="005471AB" w:rsidRDefault="00831B05" w:rsidP="00831B05">
      <w:pPr>
        <w:rPr>
          <w:rFonts w:ascii="Arial" w:hAnsi="Arial" w:cs="Arial"/>
          <w:color w:val="202122"/>
          <w:sz w:val="21"/>
          <w:szCs w:val="21"/>
          <w:shd w:val="clear" w:color="auto" w:fill="FFFFFF"/>
        </w:rPr>
      </w:pPr>
      <w:proofErr w:type="spellStart"/>
      <w:r w:rsidRPr="005471AB">
        <w:rPr>
          <w:rFonts w:ascii="Arial" w:hAnsi="Arial" w:cs="Arial"/>
          <w:color w:val="202122"/>
          <w:sz w:val="21"/>
          <w:szCs w:val="21"/>
          <w:shd w:val="clear" w:color="auto" w:fill="FFFFFF"/>
        </w:rPr>
        <w:t>sthira</w:t>
      </w:r>
      <w:proofErr w:type="spellEnd"/>
      <w:r w:rsidRPr="005471AB">
        <w:rPr>
          <w:rFonts w:ascii="Arial" w:hAnsi="Arial" w:cs="Arial"/>
          <w:color w:val="202122"/>
          <w:sz w:val="21"/>
          <w:szCs w:val="21"/>
          <w:shd w:val="clear" w:color="auto" w:fill="FFFFFF"/>
        </w:rPr>
        <w:t xml:space="preserve"> : ferme, solide, durable</w:t>
      </w:r>
    </w:p>
    <w:p w14:paraId="026E2586" w14:textId="77777777" w:rsidR="00831B05" w:rsidRPr="005471AB" w:rsidRDefault="00831B05" w:rsidP="00831B05">
      <w:pPr>
        <w:rPr>
          <w:rFonts w:ascii="Arial" w:hAnsi="Arial" w:cs="Arial"/>
          <w:color w:val="202122"/>
          <w:sz w:val="21"/>
          <w:szCs w:val="21"/>
          <w:shd w:val="clear" w:color="auto" w:fill="FFFFFF"/>
        </w:rPr>
      </w:pPr>
      <w:proofErr w:type="spellStart"/>
      <w:r w:rsidRPr="005471AB">
        <w:rPr>
          <w:rFonts w:ascii="Arial" w:hAnsi="Arial" w:cs="Arial"/>
          <w:color w:val="202122"/>
          <w:sz w:val="21"/>
          <w:szCs w:val="21"/>
          <w:shd w:val="clear" w:color="auto" w:fill="FFFFFF"/>
        </w:rPr>
        <w:t>sukha</w:t>
      </w:r>
      <w:proofErr w:type="spellEnd"/>
      <w:r w:rsidRPr="005471AB">
        <w:rPr>
          <w:rFonts w:ascii="Arial" w:hAnsi="Arial" w:cs="Arial"/>
          <w:color w:val="202122"/>
          <w:sz w:val="21"/>
          <w:szCs w:val="21"/>
          <w:shd w:val="clear" w:color="auto" w:fill="FFFFFF"/>
        </w:rPr>
        <w:t xml:space="preserve"> : bonheur</w:t>
      </w:r>
    </w:p>
    <w:p w14:paraId="56A24033" w14:textId="77777777" w:rsidR="00831B05" w:rsidRPr="005471AB" w:rsidRDefault="00831B05" w:rsidP="00831B05">
      <w:pPr>
        <w:rPr>
          <w:rFonts w:ascii="Arial" w:hAnsi="Arial" w:cs="Arial"/>
          <w:color w:val="202122"/>
          <w:sz w:val="21"/>
          <w:szCs w:val="21"/>
          <w:shd w:val="clear" w:color="auto" w:fill="FFFFFF"/>
          <w:lang w:val="en-US"/>
        </w:rPr>
      </w:pPr>
      <w:proofErr w:type="spellStart"/>
      <w:r w:rsidRPr="005471AB">
        <w:rPr>
          <w:rFonts w:ascii="Arial" w:hAnsi="Arial" w:cs="Arial" w:hint="eastAsia"/>
          <w:color w:val="202122"/>
          <w:sz w:val="21"/>
          <w:szCs w:val="21"/>
          <w:shd w:val="clear" w:color="auto" w:fill="FFFFFF"/>
          <w:lang w:val="en-US"/>
        </w:rPr>
        <w:t>ā</w:t>
      </w:r>
      <w:r w:rsidRPr="005471AB">
        <w:rPr>
          <w:rFonts w:ascii="Arial" w:hAnsi="Arial" w:cs="Arial"/>
          <w:color w:val="202122"/>
          <w:sz w:val="21"/>
          <w:szCs w:val="21"/>
          <w:shd w:val="clear" w:color="auto" w:fill="FFFFFF"/>
          <w:lang w:val="en-US"/>
        </w:rPr>
        <w:t>sana</w:t>
      </w:r>
      <w:proofErr w:type="spellEnd"/>
      <w:r w:rsidRPr="005471AB">
        <w:rPr>
          <w:rFonts w:ascii="Arial" w:hAnsi="Arial" w:cs="Arial"/>
          <w:color w:val="202122"/>
          <w:sz w:val="21"/>
          <w:szCs w:val="21"/>
          <w:shd w:val="clear" w:color="auto" w:fill="FFFFFF"/>
          <w:lang w:val="en-US"/>
        </w:rPr>
        <w:t xml:space="preserve"> : posture</w:t>
      </w:r>
    </w:p>
    <w:p w14:paraId="2985B90D" w14:textId="77777777" w:rsidR="00831B05" w:rsidRPr="00F433A8" w:rsidRDefault="00831B05" w:rsidP="00831B05">
      <w:pPr>
        <w:rPr>
          <w:rFonts w:ascii="Arial" w:hAnsi="Arial" w:cs="Arial"/>
          <w:color w:val="202122"/>
          <w:sz w:val="21"/>
          <w:szCs w:val="21"/>
          <w:shd w:val="clear" w:color="auto" w:fill="FFFFFF"/>
          <w:lang w:val="en-US"/>
        </w:rPr>
      </w:pPr>
    </w:p>
    <w:p w14:paraId="0A18EE02"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definition of asana is given as follows ; it should be done with a feeling of firmness, steadiness and endurance in the body, goodwill in the intelligence of the head and awareness and delight in the intelligence of the heart. </w:t>
      </w:r>
    </w:p>
    <w:p w14:paraId="796F84BC" w14:textId="77777777" w:rsidR="00831B05" w:rsidRPr="00F433A8"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Performance of the asana should be nourishing and illuminative.</w:t>
      </w:r>
      <w:r>
        <w:rPr>
          <w:rFonts w:ascii="Arial" w:hAnsi="Arial" w:cs="Arial"/>
          <w:color w:val="202122"/>
          <w:sz w:val="21"/>
          <w:szCs w:val="21"/>
          <w:shd w:val="clear" w:color="auto" w:fill="FFFFFF"/>
          <w:lang w:val="en-US"/>
        </w:rPr>
        <w:br/>
        <w:t>In any asana, the body has to be toned (</w:t>
      </w:r>
      <w:proofErr w:type="spellStart"/>
      <w:r>
        <w:rPr>
          <w:rFonts w:ascii="Arial" w:hAnsi="Arial" w:cs="Arial"/>
          <w:color w:val="202122"/>
          <w:sz w:val="21"/>
          <w:szCs w:val="21"/>
          <w:shd w:val="clear" w:color="auto" w:fill="FFFFFF"/>
          <w:lang w:val="en-US"/>
        </w:rPr>
        <w:t>tonifier</w:t>
      </w:r>
      <w:proofErr w:type="spellEnd"/>
      <w:r>
        <w:rPr>
          <w:rFonts w:ascii="Arial" w:hAnsi="Arial" w:cs="Arial"/>
          <w:color w:val="202122"/>
          <w:sz w:val="21"/>
          <w:szCs w:val="21"/>
          <w:shd w:val="clear" w:color="auto" w:fill="FFFFFF"/>
          <w:lang w:val="en-US"/>
        </w:rPr>
        <w:t xml:space="preserve">) and the mind tuned so that one can stay longer with a firm body and a serene mind. </w:t>
      </w:r>
    </w:p>
    <w:p w14:paraId="46442179" w14:textId="77777777" w:rsidR="00831B05" w:rsidRDefault="00831B05" w:rsidP="00831B05">
      <w:pPr>
        <w:rPr>
          <w:rFonts w:ascii="Arial" w:hAnsi="Arial" w:cs="Arial"/>
          <w:color w:val="202122"/>
          <w:sz w:val="21"/>
          <w:szCs w:val="21"/>
          <w:shd w:val="clear" w:color="auto" w:fill="FFFFFF"/>
          <w:lang w:val="en-US"/>
        </w:rPr>
      </w:pPr>
    </w:p>
    <w:p w14:paraId="3EC4FE7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Each asana has five functions to perform. </w:t>
      </w:r>
      <w:r w:rsidRPr="004D473B">
        <w:rPr>
          <w:rFonts w:ascii="Arial" w:hAnsi="Arial" w:cs="Arial"/>
          <w:color w:val="202122"/>
          <w:sz w:val="21"/>
          <w:szCs w:val="21"/>
          <w:shd w:val="clear" w:color="auto" w:fill="FFFFFF"/>
          <w:lang w:val="en-US"/>
        </w:rPr>
        <w:t>These are conative, cognitive, m</w:t>
      </w:r>
      <w:r>
        <w:rPr>
          <w:rFonts w:ascii="Arial" w:hAnsi="Arial" w:cs="Arial"/>
          <w:color w:val="202122"/>
          <w:sz w:val="21"/>
          <w:szCs w:val="21"/>
          <w:shd w:val="clear" w:color="auto" w:fill="FFFFFF"/>
          <w:lang w:val="en-US"/>
        </w:rPr>
        <w:t>ental, intellectual and spiritual.</w:t>
      </w:r>
    </w:p>
    <w:p w14:paraId="2663F1F4"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Conative action is the exertion of the organs of action.</w:t>
      </w:r>
    </w:p>
    <w:p w14:paraId="6345F0B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Cognitive action is the perception of the results of that action.</w:t>
      </w:r>
    </w:p>
    <w:p w14:paraId="0D314700"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When the two are fused together the discriminative faculty of the mind acts to guide the organs of action and perception to perform the asanas more correctly ; the rhythmic flow energy and awareness is experienced evenly and without interruption both </w:t>
      </w:r>
      <w:proofErr w:type="spellStart"/>
      <w:r>
        <w:rPr>
          <w:rFonts w:ascii="Arial" w:hAnsi="Arial" w:cs="Arial"/>
          <w:color w:val="202122"/>
          <w:sz w:val="21"/>
          <w:szCs w:val="21"/>
          <w:shd w:val="clear" w:color="auto" w:fill="FFFFFF"/>
          <w:lang w:val="en-US"/>
        </w:rPr>
        <w:t>centripetqlly</w:t>
      </w:r>
      <w:proofErr w:type="spellEnd"/>
      <w:r>
        <w:rPr>
          <w:rFonts w:ascii="Arial" w:hAnsi="Arial" w:cs="Arial"/>
          <w:color w:val="202122"/>
          <w:sz w:val="21"/>
          <w:szCs w:val="21"/>
          <w:shd w:val="clear" w:color="auto" w:fill="FFFFFF"/>
          <w:lang w:val="en-US"/>
        </w:rPr>
        <w:t xml:space="preserve"> and centrifugally throughout the channels of the body.</w:t>
      </w:r>
      <w:r>
        <w:rPr>
          <w:rFonts w:ascii="Arial" w:hAnsi="Arial" w:cs="Arial"/>
          <w:color w:val="202122"/>
          <w:sz w:val="21"/>
          <w:szCs w:val="21"/>
          <w:shd w:val="clear" w:color="auto" w:fill="FFFFFF"/>
          <w:lang w:val="en-US"/>
        </w:rPr>
        <w:br/>
        <w:t>A pure state of joy is felt in the cells and the mind.</w:t>
      </w:r>
      <w:r>
        <w:rPr>
          <w:rFonts w:ascii="Arial" w:hAnsi="Arial" w:cs="Arial"/>
          <w:color w:val="202122"/>
          <w:sz w:val="21"/>
          <w:szCs w:val="21"/>
          <w:shd w:val="clear" w:color="auto" w:fill="FFFFFF"/>
          <w:lang w:val="en-US"/>
        </w:rPr>
        <w:br/>
      </w:r>
    </w:p>
    <w:p w14:paraId="367D714A" w14:textId="77777777" w:rsidR="00831B05" w:rsidRDefault="00831B05" w:rsidP="00831B05">
      <w:pPr>
        <w:rPr>
          <w:rFonts w:ascii="Arial" w:hAnsi="Arial" w:cs="Arial"/>
          <w:color w:val="202122"/>
          <w:sz w:val="21"/>
          <w:szCs w:val="21"/>
          <w:shd w:val="clear" w:color="auto" w:fill="FFFFFF"/>
          <w:lang w:val="en-US"/>
        </w:rPr>
      </w:pPr>
    </w:p>
    <w:p w14:paraId="056FF6C2" w14:textId="77777777" w:rsidR="00831B05" w:rsidRPr="002A0773" w:rsidRDefault="00831B05" w:rsidP="00831B05">
      <w:pPr>
        <w:rPr>
          <w:rFonts w:ascii="Arial" w:hAnsi="Arial" w:cs="Arial"/>
          <w:b/>
          <w:bCs/>
          <w:i/>
          <w:iCs/>
          <w:color w:val="202122"/>
          <w:sz w:val="21"/>
          <w:szCs w:val="21"/>
          <w:shd w:val="clear" w:color="auto" w:fill="FFFFFF"/>
        </w:rPr>
      </w:pPr>
      <w:r w:rsidRPr="002A0773">
        <w:rPr>
          <w:b/>
          <w:bCs/>
          <w:i/>
          <w:iCs/>
          <w:color w:val="202122"/>
          <w:sz w:val="18"/>
          <w:szCs w:val="18"/>
          <w:shd w:val="clear" w:color="auto" w:fill="FFFFFF"/>
        </w:rPr>
        <w:t>CONATIF</w:t>
      </w:r>
    </w:p>
    <w:p w14:paraId="335A1FE8" w14:textId="77777777" w:rsidR="00831B05" w:rsidRPr="004D473B" w:rsidRDefault="00831B05" w:rsidP="00831B05">
      <w:pPr>
        <w:rPr>
          <w:rFonts w:ascii="Arial" w:hAnsi="Arial" w:cs="Arial"/>
          <w:i/>
          <w:iCs/>
          <w:color w:val="202122"/>
          <w:sz w:val="18"/>
          <w:szCs w:val="18"/>
          <w:shd w:val="clear" w:color="auto" w:fill="FFFFFF"/>
        </w:rPr>
      </w:pPr>
      <w:hyperlink r:id="rId90" w:history="1">
        <w:r w:rsidRPr="00D16077">
          <w:rPr>
            <w:i/>
            <w:iCs/>
            <w:color w:val="202122"/>
            <w:sz w:val="18"/>
            <w:szCs w:val="18"/>
            <w:shd w:val="clear" w:color="auto" w:fill="FFFFFF"/>
          </w:rPr>
          <w:t>Du</w:t>
        </w:r>
      </w:hyperlink>
      <w:r w:rsidRPr="00D16077">
        <w:rPr>
          <w:rFonts w:ascii="Arial" w:hAnsi="Arial" w:cs="Arial"/>
          <w:i/>
          <w:iCs/>
          <w:color w:val="202122"/>
          <w:sz w:val="18"/>
          <w:szCs w:val="18"/>
          <w:shd w:val="clear" w:color="auto" w:fill="FFFFFF"/>
        </w:rPr>
        <w:t> </w:t>
      </w:r>
      <w:hyperlink r:id="rId91" w:history="1">
        <w:r w:rsidRPr="00D16077">
          <w:rPr>
            <w:i/>
            <w:iCs/>
            <w:color w:val="202122"/>
            <w:sz w:val="18"/>
            <w:szCs w:val="18"/>
            <w:shd w:val="clear" w:color="auto" w:fill="FFFFFF"/>
          </w:rPr>
          <w:t>latin</w:t>
        </w:r>
      </w:hyperlink>
      <w:r w:rsidRPr="00D16077">
        <w:rPr>
          <w:rFonts w:ascii="Arial" w:hAnsi="Arial" w:cs="Arial"/>
          <w:i/>
          <w:iCs/>
          <w:color w:val="202122"/>
          <w:sz w:val="18"/>
          <w:szCs w:val="18"/>
          <w:shd w:val="clear" w:color="auto" w:fill="FFFFFF"/>
        </w:rPr>
        <w:t> "</w:t>
      </w:r>
      <w:proofErr w:type="spellStart"/>
      <w:r w:rsidRPr="00D16077">
        <w:rPr>
          <w:rFonts w:ascii="Arial" w:hAnsi="Arial" w:cs="Arial"/>
          <w:i/>
          <w:iCs/>
          <w:color w:val="202122"/>
          <w:sz w:val="18"/>
          <w:szCs w:val="18"/>
          <w:shd w:val="clear" w:color="auto" w:fill="FFFFFF"/>
        </w:rPr>
        <w:t>conatio</w:t>
      </w:r>
      <w:proofErr w:type="spellEnd"/>
      <w:r w:rsidRPr="00D16077">
        <w:rPr>
          <w:rFonts w:ascii="Arial" w:hAnsi="Arial" w:cs="Arial"/>
          <w:i/>
          <w:iCs/>
          <w:color w:val="202122"/>
          <w:sz w:val="18"/>
          <w:szCs w:val="18"/>
          <w:shd w:val="clear" w:color="auto" w:fill="FFFFFF"/>
        </w:rPr>
        <w:t>" </w:t>
      </w:r>
      <w:hyperlink r:id="rId92" w:history="1">
        <w:r w:rsidRPr="00D16077">
          <w:rPr>
            <w:i/>
            <w:iCs/>
            <w:color w:val="202122"/>
            <w:sz w:val="18"/>
            <w:szCs w:val="18"/>
            <w:shd w:val="clear" w:color="auto" w:fill="FFFFFF"/>
          </w:rPr>
          <w:t>qui</w:t>
        </w:r>
      </w:hyperlink>
      <w:r w:rsidRPr="00D16077">
        <w:rPr>
          <w:rFonts w:ascii="Arial" w:hAnsi="Arial" w:cs="Arial"/>
          <w:i/>
          <w:iCs/>
          <w:color w:val="202122"/>
          <w:sz w:val="18"/>
          <w:szCs w:val="18"/>
          <w:shd w:val="clear" w:color="auto" w:fill="FFFFFF"/>
        </w:rPr>
        <w:t> </w:t>
      </w:r>
      <w:hyperlink r:id="rId93" w:history="1">
        <w:r w:rsidRPr="00D16077">
          <w:rPr>
            <w:i/>
            <w:iCs/>
            <w:color w:val="202122"/>
            <w:sz w:val="18"/>
            <w:szCs w:val="18"/>
            <w:shd w:val="clear" w:color="auto" w:fill="FFFFFF"/>
          </w:rPr>
          <w:t>signifie</w:t>
        </w:r>
      </w:hyperlink>
      <w:r w:rsidRPr="00D16077">
        <w:rPr>
          <w:rFonts w:ascii="Arial" w:hAnsi="Arial" w:cs="Arial"/>
          <w:i/>
          <w:iCs/>
          <w:color w:val="202122"/>
          <w:sz w:val="18"/>
          <w:szCs w:val="18"/>
          <w:shd w:val="clear" w:color="auto" w:fill="FFFFFF"/>
        </w:rPr>
        <w:t> "</w:t>
      </w:r>
      <w:hyperlink r:id="rId94" w:history="1">
        <w:r w:rsidRPr="00D16077">
          <w:rPr>
            <w:i/>
            <w:iCs/>
            <w:color w:val="202122"/>
            <w:sz w:val="18"/>
            <w:szCs w:val="18"/>
            <w:shd w:val="clear" w:color="auto" w:fill="FFFFFF"/>
          </w:rPr>
          <w:t>effort</w:t>
        </w:r>
      </w:hyperlink>
      <w:r w:rsidRPr="00D16077">
        <w:rPr>
          <w:rFonts w:ascii="Arial" w:hAnsi="Arial" w:cs="Arial"/>
          <w:i/>
          <w:iCs/>
          <w:color w:val="202122"/>
          <w:sz w:val="18"/>
          <w:szCs w:val="18"/>
          <w:shd w:val="clear" w:color="auto" w:fill="FFFFFF"/>
        </w:rPr>
        <w:t>". </w:t>
      </w:r>
      <w:hyperlink r:id="rId95" w:history="1">
        <w:r w:rsidRPr="002A0773">
          <w:rPr>
            <w:i/>
            <w:iCs/>
            <w:color w:val="202122"/>
            <w:sz w:val="18"/>
            <w:szCs w:val="18"/>
            <w:shd w:val="clear" w:color="auto" w:fill="FFFFFF"/>
          </w:rPr>
          <w:t>Adjectif</w:t>
        </w:r>
      </w:hyperlink>
      <w:r w:rsidRPr="002A0773">
        <w:rPr>
          <w:rFonts w:ascii="Arial" w:hAnsi="Arial" w:cs="Arial"/>
          <w:i/>
          <w:iCs/>
          <w:color w:val="202122"/>
          <w:sz w:val="18"/>
          <w:szCs w:val="18"/>
          <w:shd w:val="clear" w:color="auto" w:fill="FFFFFF"/>
        </w:rPr>
        <w:t> </w:t>
      </w:r>
      <w:hyperlink r:id="rId96" w:history="1">
        <w:r w:rsidRPr="002A0773">
          <w:rPr>
            <w:i/>
            <w:iCs/>
            <w:color w:val="202122"/>
            <w:sz w:val="18"/>
            <w:szCs w:val="18"/>
            <w:shd w:val="clear" w:color="auto" w:fill="FFFFFF"/>
          </w:rPr>
          <w:t>se rapportant</w:t>
        </w:r>
      </w:hyperlink>
      <w:r w:rsidRPr="002A0773">
        <w:rPr>
          <w:rFonts w:ascii="Arial" w:hAnsi="Arial" w:cs="Arial"/>
          <w:i/>
          <w:iCs/>
          <w:color w:val="202122"/>
          <w:sz w:val="18"/>
          <w:szCs w:val="18"/>
          <w:shd w:val="clear" w:color="auto" w:fill="FFFFFF"/>
        </w:rPr>
        <w:t> </w:t>
      </w:r>
      <w:hyperlink r:id="rId97" w:history="1">
        <w:r w:rsidRPr="002A0773">
          <w:rPr>
            <w:i/>
            <w:iCs/>
            <w:color w:val="202122"/>
            <w:sz w:val="18"/>
            <w:szCs w:val="18"/>
            <w:shd w:val="clear" w:color="auto" w:fill="FFFFFF"/>
          </w:rPr>
          <w:t>à</w:t>
        </w:r>
      </w:hyperlink>
      <w:r w:rsidRPr="002A0773">
        <w:rPr>
          <w:rFonts w:ascii="Arial" w:hAnsi="Arial" w:cs="Arial"/>
          <w:i/>
          <w:iCs/>
          <w:color w:val="202122"/>
          <w:sz w:val="18"/>
          <w:szCs w:val="18"/>
          <w:shd w:val="clear" w:color="auto" w:fill="FFFFFF"/>
        </w:rPr>
        <w:t> une </w:t>
      </w:r>
      <w:hyperlink r:id="rId98" w:history="1">
        <w:r w:rsidRPr="002A0773">
          <w:rPr>
            <w:i/>
            <w:iCs/>
            <w:color w:val="202122"/>
            <w:sz w:val="18"/>
            <w:szCs w:val="18"/>
            <w:shd w:val="clear" w:color="auto" w:fill="FFFFFF"/>
          </w:rPr>
          <w:t>notion</w:t>
        </w:r>
      </w:hyperlink>
      <w:r w:rsidRPr="002A0773">
        <w:rPr>
          <w:rFonts w:ascii="Arial" w:hAnsi="Arial" w:cs="Arial"/>
          <w:i/>
          <w:iCs/>
          <w:color w:val="202122"/>
          <w:sz w:val="18"/>
          <w:szCs w:val="18"/>
          <w:shd w:val="clear" w:color="auto" w:fill="FFFFFF"/>
        </w:rPr>
        <w:t> </w:t>
      </w:r>
      <w:hyperlink r:id="rId99" w:history="1">
        <w:r w:rsidRPr="002A0773">
          <w:rPr>
            <w:i/>
            <w:iCs/>
            <w:color w:val="202122"/>
            <w:sz w:val="18"/>
            <w:szCs w:val="18"/>
            <w:shd w:val="clear" w:color="auto" w:fill="FFFFFF"/>
          </w:rPr>
          <w:t>d</w:t>
        </w:r>
      </w:hyperlink>
      <w:r w:rsidRPr="002A0773">
        <w:rPr>
          <w:rFonts w:ascii="Arial" w:hAnsi="Arial" w:cs="Arial"/>
          <w:i/>
          <w:iCs/>
          <w:color w:val="202122"/>
          <w:sz w:val="18"/>
          <w:szCs w:val="18"/>
          <w:shd w:val="clear" w:color="auto" w:fill="FFFFFF"/>
        </w:rPr>
        <w:t>'</w:t>
      </w:r>
      <w:hyperlink r:id="rId100" w:history="1">
        <w:r w:rsidRPr="002A0773">
          <w:rPr>
            <w:i/>
            <w:iCs/>
            <w:color w:val="202122"/>
            <w:sz w:val="18"/>
            <w:szCs w:val="18"/>
            <w:shd w:val="clear" w:color="auto" w:fill="FFFFFF"/>
          </w:rPr>
          <w:t>effort</w:t>
        </w:r>
      </w:hyperlink>
      <w:r w:rsidRPr="002A0773">
        <w:rPr>
          <w:rFonts w:ascii="Arial" w:hAnsi="Arial" w:cs="Arial"/>
          <w:i/>
          <w:iCs/>
          <w:color w:val="202122"/>
          <w:sz w:val="18"/>
          <w:szCs w:val="18"/>
          <w:shd w:val="clear" w:color="auto" w:fill="FFFFFF"/>
        </w:rPr>
        <w:t>, </w:t>
      </w:r>
      <w:hyperlink r:id="rId101" w:history="1">
        <w:r w:rsidRPr="002A0773">
          <w:rPr>
            <w:i/>
            <w:iCs/>
            <w:color w:val="202122"/>
            <w:sz w:val="18"/>
            <w:szCs w:val="18"/>
            <w:shd w:val="clear" w:color="auto" w:fill="FFFFFF"/>
          </w:rPr>
          <w:t>de</w:t>
        </w:r>
      </w:hyperlink>
      <w:r w:rsidRPr="002A0773">
        <w:rPr>
          <w:rFonts w:ascii="Arial" w:hAnsi="Arial" w:cs="Arial"/>
          <w:i/>
          <w:iCs/>
          <w:color w:val="202122"/>
          <w:sz w:val="18"/>
          <w:szCs w:val="18"/>
          <w:shd w:val="clear" w:color="auto" w:fill="FFFFFF"/>
        </w:rPr>
        <w:t> </w:t>
      </w:r>
      <w:hyperlink r:id="rId102" w:history="1">
        <w:r w:rsidRPr="002A0773">
          <w:rPr>
            <w:i/>
            <w:iCs/>
            <w:color w:val="202122"/>
            <w:sz w:val="18"/>
            <w:szCs w:val="18"/>
            <w:shd w:val="clear" w:color="auto" w:fill="FFFFFF"/>
          </w:rPr>
          <w:t>volonté</w:t>
        </w:r>
      </w:hyperlink>
      <w:r w:rsidRPr="002A0773">
        <w:rPr>
          <w:rFonts w:ascii="Arial" w:hAnsi="Arial" w:cs="Arial"/>
          <w:i/>
          <w:iCs/>
          <w:color w:val="202122"/>
          <w:sz w:val="18"/>
          <w:szCs w:val="18"/>
          <w:shd w:val="clear" w:color="auto" w:fill="FFFFFF"/>
        </w:rPr>
        <w:t> </w:t>
      </w:r>
      <w:hyperlink r:id="rId103" w:history="1">
        <w:r w:rsidRPr="002A0773">
          <w:rPr>
            <w:i/>
            <w:iCs/>
            <w:color w:val="202122"/>
            <w:sz w:val="18"/>
            <w:szCs w:val="18"/>
            <w:shd w:val="clear" w:color="auto" w:fill="FFFFFF"/>
          </w:rPr>
          <w:t>qui</w:t>
        </w:r>
      </w:hyperlink>
      <w:r w:rsidRPr="002A0773">
        <w:rPr>
          <w:rFonts w:ascii="Arial" w:hAnsi="Arial" w:cs="Arial"/>
          <w:i/>
          <w:iCs/>
          <w:color w:val="202122"/>
          <w:sz w:val="18"/>
          <w:szCs w:val="18"/>
          <w:shd w:val="clear" w:color="auto" w:fill="FFFFFF"/>
        </w:rPr>
        <w:t> </w:t>
      </w:r>
      <w:hyperlink r:id="rId104" w:history="1">
        <w:r w:rsidRPr="002A0773">
          <w:rPr>
            <w:i/>
            <w:iCs/>
            <w:color w:val="202122"/>
            <w:sz w:val="18"/>
            <w:szCs w:val="18"/>
            <w:shd w:val="clear" w:color="auto" w:fill="FFFFFF"/>
          </w:rPr>
          <w:t>pousserait</w:t>
        </w:r>
      </w:hyperlink>
      <w:r w:rsidRPr="002A0773">
        <w:rPr>
          <w:rFonts w:ascii="Arial" w:hAnsi="Arial" w:cs="Arial"/>
          <w:i/>
          <w:iCs/>
          <w:color w:val="202122"/>
          <w:sz w:val="18"/>
          <w:szCs w:val="18"/>
          <w:shd w:val="clear" w:color="auto" w:fill="FFFFFF"/>
        </w:rPr>
        <w:t> </w:t>
      </w:r>
      <w:hyperlink r:id="rId105" w:history="1">
        <w:r w:rsidRPr="002A0773">
          <w:rPr>
            <w:i/>
            <w:iCs/>
            <w:color w:val="202122"/>
            <w:sz w:val="18"/>
            <w:szCs w:val="18"/>
            <w:shd w:val="clear" w:color="auto" w:fill="FFFFFF"/>
          </w:rPr>
          <w:t>à</w:t>
        </w:r>
      </w:hyperlink>
      <w:r w:rsidRPr="002A0773">
        <w:rPr>
          <w:rFonts w:ascii="Arial" w:hAnsi="Arial" w:cs="Arial"/>
          <w:i/>
          <w:iCs/>
          <w:color w:val="202122"/>
          <w:sz w:val="18"/>
          <w:szCs w:val="18"/>
          <w:shd w:val="clear" w:color="auto" w:fill="FFFFFF"/>
        </w:rPr>
        <w:t> </w:t>
      </w:r>
      <w:hyperlink r:id="rId106" w:history="1">
        <w:r w:rsidRPr="002A0773">
          <w:rPr>
            <w:i/>
            <w:iCs/>
            <w:color w:val="202122"/>
            <w:sz w:val="18"/>
            <w:szCs w:val="18"/>
            <w:shd w:val="clear" w:color="auto" w:fill="FFFFFF"/>
          </w:rPr>
          <w:t>agir</w:t>
        </w:r>
      </w:hyperlink>
      <w:r w:rsidRPr="002A0773">
        <w:rPr>
          <w:rFonts w:ascii="Arial" w:hAnsi="Arial" w:cs="Arial"/>
          <w:i/>
          <w:iCs/>
          <w:color w:val="202122"/>
          <w:sz w:val="18"/>
          <w:szCs w:val="18"/>
          <w:shd w:val="clear" w:color="auto" w:fill="FFFFFF"/>
        </w:rPr>
        <w:t>. </w:t>
      </w:r>
      <w:hyperlink r:id="rId107" w:history="1">
        <w:r w:rsidRPr="004D473B">
          <w:rPr>
            <w:i/>
            <w:iCs/>
            <w:color w:val="202122"/>
            <w:sz w:val="18"/>
            <w:szCs w:val="18"/>
            <w:shd w:val="clear" w:color="auto" w:fill="FFFFFF"/>
          </w:rPr>
          <w:t>L</w:t>
        </w:r>
      </w:hyperlink>
      <w:r w:rsidRPr="004D473B">
        <w:rPr>
          <w:rFonts w:ascii="Arial" w:hAnsi="Arial" w:cs="Arial"/>
          <w:i/>
          <w:iCs/>
          <w:color w:val="202122"/>
          <w:sz w:val="18"/>
          <w:szCs w:val="18"/>
          <w:shd w:val="clear" w:color="auto" w:fill="FFFFFF"/>
        </w:rPr>
        <w:t>'</w:t>
      </w:r>
      <w:hyperlink r:id="rId108" w:history="1">
        <w:r w:rsidRPr="004D473B">
          <w:rPr>
            <w:i/>
            <w:iCs/>
            <w:color w:val="202122"/>
            <w:sz w:val="18"/>
            <w:szCs w:val="18"/>
            <w:shd w:val="clear" w:color="auto" w:fill="FFFFFF"/>
          </w:rPr>
          <w:t>impératif</w:t>
        </w:r>
      </w:hyperlink>
      <w:r w:rsidRPr="004D473B">
        <w:rPr>
          <w:rFonts w:ascii="Arial" w:hAnsi="Arial" w:cs="Arial"/>
          <w:i/>
          <w:iCs/>
          <w:color w:val="202122"/>
          <w:sz w:val="18"/>
          <w:szCs w:val="18"/>
          <w:shd w:val="clear" w:color="auto" w:fill="FFFFFF"/>
        </w:rPr>
        <w:t>, </w:t>
      </w:r>
      <w:hyperlink r:id="rId109" w:history="1">
        <w:r w:rsidRPr="004D473B">
          <w:rPr>
            <w:i/>
            <w:iCs/>
            <w:color w:val="202122"/>
            <w:sz w:val="18"/>
            <w:szCs w:val="18"/>
            <w:shd w:val="clear" w:color="auto" w:fill="FFFFFF"/>
          </w:rPr>
          <w:t>en poussant</w:t>
        </w:r>
      </w:hyperlink>
      <w:r w:rsidRPr="004D473B">
        <w:rPr>
          <w:rFonts w:ascii="Arial" w:hAnsi="Arial" w:cs="Arial"/>
          <w:i/>
          <w:iCs/>
          <w:color w:val="202122"/>
          <w:sz w:val="18"/>
          <w:szCs w:val="18"/>
          <w:shd w:val="clear" w:color="auto" w:fill="FFFFFF"/>
        </w:rPr>
        <w:t> </w:t>
      </w:r>
      <w:hyperlink r:id="rId110" w:history="1">
        <w:r w:rsidRPr="004D473B">
          <w:rPr>
            <w:i/>
            <w:iCs/>
            <w:color w:val="202122"/>
            <w:sz w:val="18"/>
            <w:szCs w:val="18"/>
            <w:shd w:val="clear" w:color="auto" w:fill="FFFFFF"/>
          </w:rPr>
          <w:t>à</w:t>
        </w:r>
      </w:hyperlink>
      <w:r w:rsidRPr="004D473B">
        <w:rPr>
          <w:rFonts w:ascii="Arial" w:hAnsi="Arial" w:cs="Arial"/>
          <w:i/>
          <w:iCs/>
          <w:color w:val="202122"/>
          <w:sz w:val="18"/>
          <w:szCs w:val="18"/>
          <w:shd w:val="clear" w:color="auto" w:fill="FFFFFF"/>
        </w:rPr>
        <w:t> </w:t>
      </w:r>
      <w:hyperlink r:id="rId111" w:history="1">
        <w:r w:rsidRPr="004D473B">
          <w:rPr>
            <w:i/>
            <w:iCs/>
            <w:color w:val="202122"/>
            <w:sz w:val="18"/>
            <w:szCs w:val="18"/>
            <w:shd w:val="clear" w:color="auto" w:fill="FFFFFF"/>
          </w:rPr>
          <w:t>l</w:t>
        </w:r>
      </w:hyperlink>
      <w:r w:rsidRPr="004D473B">
        <w:rPr>
          <w:rFonts w:ascii="Arial" w:hAnsi="Arial" w:cs="Arial"/>
          <w:i/>
          <w:iCs/>
          <w:color w:val="202122"/>
          <w:sz w:val="18"/>
          <w:szCs w:val="18"/>
          <w:shd w:val="clear" w:color="auto" w:fill="FFFFFF"/>
        </w:rPr>
        <w:t>'</w:t>
      </w:r>
      <w:hyperlink r:id="rId112" w:history="1">
        <w:r w:rsidRPr="004D473B">
          <w:rPr>
            <w:i/>
            <w:iCs/>
            <w:color w:val="202122"/>
            <w:sz w:val="18"/>
            <w:szCs w:val="18"/>
            <w:shd w:val="clear" w:color="auto" w:fill="FFFFFF"/>
          </w:rPr>
          <w:t>action</w:t>
        </w:r>
      </w:hyperlink>
      <w:r w:rsidRPr="004D473B">
        <w:rPr>
          <w:rFonts w:ascii="Arial" w:hAnsi="Arial" w:cs="Arial"/>
          <w:i/>
          <w:iCs/>
          <w:color w:val="202122"/>
          <w:sz w:val="18"/>
          <w:szCs w:val="18"/>
          <w:shd w:val="clear" w:color="auto" w:fill="FFFFFF"/>
        </w:rPr>
        <w:t>, </w:t>
      </w:r>
      <w:hyperlink r:id="rId113" w:history="1">
        <w:r w:rsidRPr="004D473B">
          <w:rPr>
            <w:i/>
            <w:iCs/>
            <w:color w:val="202122"/>
            <w:sz w:val="18"/>
            <w:szCs w:val="18"/>
            <w:shd w:val="clear" w:color="auto" w:fill="FFFFFF"/>
          </w:rPr>
          <w:t>a</w:t>
        </w:r>
      </w:hyperlink>
      <w:r w:rsidRPr="004D473B">
        <w:rPr>
          <w:rFonts w:ascii="Arial" w:hAnsi="Arial" w:cs="Arial"/>
          <w:i/>
          <w:iCs/>
          <w:color w:val="202122"/>
          <w:sz w:val="18"/>
          <w:szCs w:val="18"/>
          <w:shd w:val="clear" w:color="auto" w:fill="FFFFFF"/>
        </w:rPr>
        <w:t> une </w:t>
      </w:r>
      <w:hyperlink r:id="rId114" w:history="1">
        <w:r w:rsidRPr="004D473B">
          <w:rPr>
            <w:i/>
            <w:iCs/>
            <w:color w:val="202122"/>
            <w:sz w:val="18"/>
            <w:szCs w:val="18"/>
            <w:shd w:val="clear" w:color="auto" w:fill="FFFFFF"/>
          </w:rPr>
          <w:t>fonction</w:t>
        </w:r>
      </w:hyperlink>
      <w:r w:rsidRPr="004D473B">
        <w:rPr>
          <w:rFonts w:ascii="Arial" w:hAnsi="Arial" w:cs="Arial"/>
          <w:i/>
          <w:iCs/>
          <w:color w:val="202122"/>
          <w:sz w:val="18"/>
          <w:szCs w:val="18"/>
          <w:shd w:val="clear" w:color="auto" w:fill="FFFFFF"/>
        </w:rPr>
        <w:t> conative.</w:t>
      </w:r>
    </w:p>
    <w:p w14:paraId="2386E04C" w14:textId="77777777" w:rsidR="00831B05" w:rsidRPr="004D473B" w:rsidRDefault="00831B05" w:rsidP="00831B05">
      <w:pPr>
        <w:rPr>
          <w:rFonts w:ascii="Arial" w:hAnsi="Arial" w:cs="Arial"/>
          <w:i/>
          <w:iCs/>
          <w:color w:val="202122"/>
          <w:sz w:val="18"/>
          <w:szCs w:val="18"/>
          <w:shd w:val="clear" w:color="auto" w:fill="FFFFFF"/>
        </w:rPr>
      </w:pPr>
      <w:r w:rsidRPr="004D473B">
        <w:rPr>
          <w:b/>
          <w:bCs/>
          <w:i/>
          <w:iCs/>
          <w:color w:val="202122"/>
          <w:sz w:val="18"/>
          <w:szCs w:val="18"/>
          <w:shd w:val="clear" w:color="auto" w:fill="FFFFFF"/>
        </w:rPr>
        <w:t>COGNITIF</w:t>
      </w:r>
      <w:hyperlink r:id="rId115" w:history="1">
        <w:r w:rsidRPr="004D473B">
          <w:rPr>
            <w:i/>
            <w:iCs/>
            <w:color w:val="202122"/>
            <w:sz w:val="18"/>
            <w:szCs w:val="18"/>
            <w:shd w:val="clear" w:color="auto" w:fill="FFFFFF"/>
          </w:rPr>
          <w:br/>
        </w:r>
        <w:r w:rsidRPr="004D473B">
          <w:rPr>
            <w:i/>
            <w:iCs/>
            <w:color w:val="202122"/>
            <w:sz w:val="18"/>
            <w:szCs w:val="18"/>
          </w:rPr>
          <w:t>Qui</w:t>
        </w:r>
      </w:hyperlink>
      <w:r w:rsidRPr="004D473B">
        <w:rPr>
          <w:i/>
          <w:iCs/>
          <w:color w:val="202122"/>
          <w:sz w:val="18"/>
          <w:szCs w:val="18"/>
          <w:shd w:val="clear" w:color="auto" w:fill="FFFFFF"/>
        </w:rPr>
        <w:t> </w:t>
      </w:r>
      <w:hyperlink r:id="rId116" w:history="1">
        <w:r w:rsidRPr="004D473B">
          <w:rPr>
            <w:i/>
            <w:iCs/>
            <w:color w:val="202122"/>
            <w:sz w:val="18"/>
            <w:szCs w:val="18"/>
          </w:rPr>
          <w:t>est</w:t>
        </w:r>
      </w:hyperlink>
      <w:r w:rsidRPr="004D473B">
        <w:rPr>
          <w:i/>
          <w:iCs/>
          <w:color w:val="202122"/>
          <w:sz w:val="18"/>
          <w:szCs w:val="18"/>
          <w:shd w:val="clear" w:color="auto" w:fill="FFFFFF"/>
        </w:rPr>
        <w:t> </w:t>
      </w:r>
      <w:hyperlink r:id="rId117" w:history="1">
        <w:r w:rsidRPr="004D473B">
          <w:rPr>
            <w:i/>
            <w:iCs/>
            <w:color w:val="202122"/>
            <w:sz w:val="18"/>
            <w:szCs w:val="18"/>
          </w:rPr>
          <w:t>lié</w:t>
        </w:r>
      </w:hyperlink>
      <w:r w:rsidRPr="004D473B">
        <w:rPr>
          <w:i/>
          <w:iCs/>
          <w:color w:val="202122"/>
          <w:sz w:val="18"/>
          <w:szCs w:val="18"/>
          <w:shd w:val="clear" w:color="auto" w:fill="FFFFFF"/>
        </w:rPr>
        <w:t> </w:t>
      </w:r>
      <w:hyperlink r:id="rId118" w:history="1">
        <w:r w:rsidRPr="004D473B">
          <w:rPr>
            <w:i/>
            <w:iCs/>
            <w:color w:val="202122"/>
            <w:sz w:val="18"/>
            <w:szCs w:val="18"/>
          </w:rPr>
          <w:t>au</w:t>
        </w:r>
      </w:hyperlink>
      <w:r w:rsidRPr="004D473B">
        <w:rPr>
          <w:i/>
          <w:iCs/>
          <w:color w:val="202122"/>
          <w:sz w:val="18"/>
          <w:szCs w:val="18"/>
          <w:shd w:val="clear" w:color="auto" w:fill="FFFFFF"/>
        </w:rPr>
        <w:t> </w:t>
      </w:r>
      <w:hyperlink r:id="rId119" w:history="1">
        <w:r w:rsidRPr="004D473B">
          <w:rPr>
            <w:i/>
            <w:iCs/>
            <w:color w:val="202122"/>
            <w:sz w:val="18"/>
            <w:szCs w:val="18"/>
          </w:rPr>
          <w:t>processus</w:t>
        </w:r>
      </w:hyperlink>
      <w:r w:rsidRPr="004D473B">
        <w:rPr>
          <w:i/>
          <w:iCs/>
          <w:color w:val="202122"/>
          <w:sz w:val="18"/>
          <w:szCs w:val="18"/>
          <w:shd w:val="clear" w:color="auto" w:fill="FFFFFF"/>
        </w:rPr>
        <w:t> </w:t>
      </w:r>
      <w:hyperlink r:id="rId120" w:history="1">
        <w:r w:rsidRPr="004D473B">
          <w:rPr>
            <w:i/>
            <w:iCs/>
            <w:color w:val="202122"/>
            <w:sz w:val="18"/>
            <w:szCs w:val="18"/>
          </w:rPr>
          <w:t>d</w:t>
        </w:r>
      </w:hyperlink>
      <w:r w:rsidRPr="004D473B">
        <w:rPr>
          <w:i/>
          <w:iCs/>
          <w:color w:val="202122"/>
          <w:sz w:val="18"/>
          <w:szCs w:val="18"/>
          <w:shd w:val="clear" w:color="auto" w:fill="FFFFFF"/>
        </w:rPr>
        <w:t>'</w:t>
      </w:r>
      <w:hyperlink r:id="rId121" w:history="1">
        <w:r w:rsidRPr="004D473B">
          <w:rPr>
            <w:i/>
            <w:iCs/>
            <w:color w:val="202122"/>
            <w:sz w:val="18"/>
            <w:szCs w:val="18"/>
          </w:rPr>
          <w:t>acquisition</w:t>
        </w:r>
      </w:hyperlink>
      <w:r w:rsidRPr="004D473B">
        <w:rPr>
          <w:i/>
          <w:iCs/>
          <w:color w:val="202122"/>
          <w:sz w:val="18"/>
          <w:szCs w:val="18"/>
          <w:shd w:val="clear" w:color="auto" w:fill="FFFFFF"/>
        </w:rPr>
        <w:t> </w:t>
      </w:r>
      <w:hyperlink r:id="rId122" w:history="1">
        <w:r w:rsidRPr="004D473B">
          <w:rPr>
            <w:i/>
            <w:iCs/>
            <w:color w:val="202122"/>
            <w:sz w:val="18"/>
            <w:szCs w:val="18"/>
          </w:rPr>
          <w:t>de</w:t>
        </w:r>
      </w:hyperlink>
      <w:r w:rsidRPr="004D473B">
        <w:rPr>
          <w:i/>
          <w:iCs/>
          <w:color w:val="202122"/>
          <w:sz w:val="18"/>
          <w:szCs w:val="18"/>
          <w:shd w:val="clear" w:color="auto" w:fill="FFFFFF"/>
        </w:rPr>
        <w:t> </w:t>
      </w:r>
      <w:hyperlink r:id="rId123" w:history="1">
        <w:r w:rsidRPr="004D473B">
          <w:rPr>
            <w:b/>
            <w:bCs/>
            <w:i/>
            <w:iCs/>
            <w:color w:val="202122"/>
            <w:sz w:val="18"/>
            <w:szCs w:val="18"/>
          </w:rPr>
          <w:t>connaissance</w:t>
        </w:r>
      </w:hyperlink>
      <w:r w:rsidRPr="004D473B">
        <w:rPr>
          <w:i/>
          <w:iCs/>
          <w:color w:val="202122"/>
          <w:sz w:val="18"/>
          <w:szCs w:val="18"/>
          <w:shd w:val="clear" w:color="auto" w:fill="FFFFFF"/>
        </w:rPr>
        <w:t>.</w:t>
      </w:r>
    </w:p>
    <w:p w14:paraId="0857955C" w14:textId="77777777" w:rsidR="00831B05" w:rsidRPr="004D473B" w:rsidRDefault="00831B05" w:rsidP="00831B05">
      <w:pPr>
        <w:rPr>
          <w:rFonts w:ascii="Arial" w:hAnsi="Arial" w:cs="Arial"/>
          <w:color w:val="202122"/>
          <w:sz w:val="21"/>
          <w:szCs w:val="21"/>
          <w:shd w:val="clear" w:color="auto" w:fill="FFFFFF"/>
        </w:rPr>
      </w:pPr>
    </w:p>
    <w:p w14:paraId="2309A46B" w14:textId="77777777" w:rsidR="00831B05" w:rsidRPr="004D473B" w:rsidRDefault="00831B05" w:rsidP="00831B05">
      <w:pPr>
        <w:rPr>
          <w:rFonts w:ascii="Arial" w:hAnsi="Arial" w:cs="Arial"/>
          <w:color w:val="202122"/>
          <w:sz w:val="21"/>
          <w:szCs w:val="21"/>
          <w:shd w:val="clear" w:color="auto" w:fill="FFFFFF"/>
        </w:rPr>
      </w:pPr>
    </w:p>
    <w:p w14:paraId="43F566FA" w14:textId="77777777" w:rsidR="00831B05" w:rsidRPr="004D473B" w:rsidRDefault="00831B05" w:rsidP="00831B05">
      <w:pPr>
        <w:rPr>
          <w:rFonts w:ascii="Arial" w:hAnsi="Arial" w:cs="Arial"/>
          <w:color w:val="202122"/>
          <w:sz w:val="21"/>
          <w:szCs w:val="21"/>
          <w:shd w:val="clear" w:color="auto" w:fill="FFFFFF"/>
        </w:rPr>
      </w:pPr>
    </w:p>
    <w:p w14:paraId="387C50F3"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II.47 </w:t>
      </w:r>
      <w:proofErr w:type="spellStart"/>
      <w:r w:rsidRPr="002A0773">
        <w:rPr>
          <w:rFonts w:ascii="Arial" w:hAnsi="Arial" w:cs="Arial"/>
          <w:b/>
          <w:bCs/>
          <w:color w:val="00B0F0"/>
          <w:sz w:val="21"/>
          <w:szCs w:val="21"/>
          <w:shd w:val="clear" w:color="auto" w:fill="FFFFFF"/>
        </w:rPr>
        <w:t>Prayatna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saithilya</w:t>
      </w:r>
      <w:proofErr w:type="spellEnd"/>
      <w:r w:rsidRPr="002A0773">
        <w:rPr>
          <w:rFonts w:ascii="Arial" w:hAnsi="Arial" w:cs="Arial"/>
          <w:b/>
          <w:bCs/>
          <w:color w:val="00B0F0"/>
          <w:sz w:val="21"/>
          <w:szCs w:val="21"/>
          <w:shd w:val="clear" w:color="auto" w:fill="FFFFFF"/>
        </w:rPr>
        <w:t xml:space="preserve"> Ananta </w:t>
      </w:r>
      <w:proofErr w:type="spellStart"/>
      <w:r w:rsidRPr="002A0773">
        <w:rPr>
          <w:rFonts w:ascii="Arial" w:hAnsi="Arial" w:cs="Arial"/>
          <w:b/>
          <w:bCs/>
          <w:color w:val="00B0F0"/>
          <w:sz w:val="21"/>
          <w:szCs w:val="21"/>
          <w:shd w:val="clear" w:color="auto" w:fill="FFFFFF"/>
        </w:rPr>
        <w:t>samapattibhyam</w:t>
      </w:r>
      <w:proofErr w:type="spellEnd"/>
    </w:p>
    <w:p w14:paraId="143A42BC" w14:textId="77777777" w:rsidR="00831B05" w:rsidRPr="002A0773" w:rsidRDefault="00831B05" w:rsidP="00831B05">
      <w:pPr>
        <w:rPr>
          <w:rFonts w:ascii="Arial" w:hAnsi="Arial" w:cs="Arial"/>
          <w:b/>
          <w:bCs/>
          <w:color w:val="00B0F0"/>
          <w:sz w:val="21"/>
          <w:szCs w:val="21"/>
          <w:shd w:val="clear" w:color="auto" w:fill="FFFFFF"/>
        </w:rPr>
      </w:pPr>
    </w:p>
    <w:p w14:paraId="1A1EF294" w14:textId="77777777" w:rsidR="00831B05" w:rsidRPr="0098058B" w:rsidRDefault="00831B05" w:rsidP="00831B05">
      <w:pPr>
        <w:rPr>
          <w:rFonts w:ascii="Arial" w:hAnsi="Arial" w:cs="Arial"/>
          <w:b/>
          <w:bCs/>
          <w:color w:val="00B0F0"/>
          <w:sz w:val="21"/>
          <w:szCs w:val="21"/>
          <w:shd w:val="clear" w:color="auto" w:fill="FFFFFF"/>
        </w:rPr>
      </w:pPr>
      <w:r w:rsidRPr="0098058B">
        <w:rPr>
          <w:rFonts w:ascii="Arial" w:hAnsi="Arial" w:cs="Arial" w:hint="eastAsia"/>
          <w:b/>
          <w:bCs/>
          <w:color w:val="00B0F0"/>
          <w:sz w:val="21"/>
          <w:szCs w:val="21"/>
          <w:shd w:val="clear" w:color="auto" w:fill="FFFFFF"/>
        </w:rPr>
        <w:t>«</w:t>
      </w:r>
      <w:r w:rsidRPr="0098058B">
        <w:rPr>
          <w:rFonts w:ascii="Arial" w:hAnsi="Arial" w:cs="Arial"/>
          <w:b/>
          <w:bCs/>
          <w:color w:val="00B0F0"/>
          <w:sz w:val="21"/>
          <w:szCs w:val="21"/>
          <w:shd w:val="clear" w:color="auto" w:fill="FFFFFF"/>
        </w:rPr>
        <w:t xml:space="preserve"> Grâce à la méditation sur l'infini et au renoncement à l'effort-volonté. »</w:t>
      </w:r>
    </w:p>
    <w:p w14:paraId="304CC7C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prayatna</w:t>
      </w:r>
      <w:proofErr w:type="spellEnd"/>
      <w:r w:rsidRPr="002A0773">
        <w:rPr>
          <w:rFonts w:ascii="Arial" w:hAnsi="Arial" w:cs="Arial"/>
          <w:color w:val="202122"/>
          <w:sz w:val="21"/>
          <w:szCs w:val="21"/>
          <w:shd w:val="clear" w:color="auto" w:fill="FFFFFF"/>
        </w:rPr>
        <w:t xml:space="preserve"> : effort, activité</w:t>
      </w:r>
    </w:p>
    <w:p w14:paraId="0C99A12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shaïtilya</w:t>
      </w:r>
      <w:proofErr w:type="spellEnd"/>
      <w:r w:rsidRPr="002A0773">
        <w:rPr>
          <w:rFonts w:ascii="Arial" w:hAnsi="Arial" w:cs="Arial"/>
          <w:color w:val="202122"/>
          <w:sz w:val="21"/>
          <w:szCs w:val="21"/>
          <w:shd w:val="clear" w:color="auto" w:fill="FFFFFF"/>
        </w:rPr>
        <w:t xml:space="preserve"> : relâchement, diminution, faiblesse, dépression, diminution</w:t>
      </w:r>
    </w:p>
    <w:p w14:paraId="7CC7DF9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ananta</w:t>
      </w:r>
      <w:proofErr w:type="spellEnd"/>
      <w:r w:rsidRPr="002A0773">
        <w:rPr>
          <w:rFonts w:ascii="Arial" w:hAnsi="Arial" w:cs="Arial"/>
          <w:color w:val="202122"/>
          <w:sz w:val="21"/>
          <w:szCs w:val="21"/>
          <w:shd w:val="clear" w:color="auto" w:fill="FFFFFF"/>
        </w:rPr>
        <w:t xml:space="preserve"> : infini, illimité, éternel</w:t>
      </w:r>
    </w:p>
    <w:p w14:paraId="1AD93A7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samāpatti</w:t>
      </w:r>
      <w:proofErr w:type="spellEnd"/>
      <w:r w:rsidRPr="002A0773">
        <w:rPr>
          <w:rFonts w:ascii="Arial" w:hAnsi="Arial" w:cs="Arial"/>
          <w:color w:val="202122"/>
          <w:sz w:val="21"/>
          <w:szCs w:val="21"/>
          <w:shd w:val="clear" w:color="auto" w:fill="FFFFFF"/>
        </w:rPr>
        <w:t xml:space="preserve"> : rencontre, absorption, méditation</w:t>
      </w:r>
    </w:p>
    <w:p w14:paraId="1AA57B7E" w14:textId="77777777" w:rsidR="00831B05" w:rsidRPr="002A0773" w:rsidRDefault="00831B05" w:rsidP="00831B05">
      <w:pPr>
        <w:rPr>
          <w:rFonts w:ascii="Arial" w:hAnsi="Arial" w:cs="Arial"/>
          <w:color w:val="202122"/>
          <w:sz w:val="21"/>
          <w:szCs w:val="21"/>
          <w:shd w:val="clear" w:color="auto" w:fill="FFFFFF"/>
        </w:rPr>
      </w:pPr>
    </w:p>
    <w:p w14:paraId="597F5F72" w14:textId="77777777" w:rsidR="00831B05" w:rsidRDefault="00831B05" w:rsidP="00831B05">
      <w:pPr>
        <w:rPr>
          <w:noProof/>
        </w:rPr>
      </w:pPr>
    </w:p>
    <w:p w14:paraId="067D8DFB" w14:textId="77777777" w:rsidR="00831B05" w:rsidRPr="0098058B" w:rsidRDefault="00831B05" w:rsidP="00831B05">
      <w:pPr>
        <w:rPr>
          <w:rFonts w:ascii="Arial" w:hAnsi="Arial" w:cs="Arial"/>
          <w:color w:val="202122"/>
          <w:sz w:val="21"/>
          <w:szCs w:val="21"/>
          <w:shd w:val="clear" w:color="auto" w:fill="FFFFFF"/>
        </w:rPr>
      </w:pPr>
      <w:r w:rsidRPr="006636AF">
        <w:rPr>
          <w:noProof/>
        </w:rPr>
        <w:drawing>
          <wp:inline distT="0" distB="0" distL="0" distR="0" wp14:anchorId="059BD736" wp14:editId="469BF095">
            <wp:extent cx="5760085" cy="133794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085" cy="1337945"/>
                    </a:xfrm>
                    <a:prstGeom prst="rect">
                      <a:avLst/>
                    </a:prstGeom>
                    <a:noFill/>
                    <a:ln>
                      <a:noFill/>
                    </a:ln>
                  </pic:spPr>
                </pic:pic>
              </a:graphicData>
            </a:graphic>
          </wp:inline>
        </w:drawing>
      </w:r>
    </w:p>
    <w:p w14:paraId="19BC8970" w14:textId="7CBEA446" w:rsidR="00831B05" w:rsidRDefault="00831B05" w:rsidP="00831B05">
      <w:pPr>
        <w:rPr>
          <w:rFonts w:ascii="Arial" w:hAnsi="Arial" w:cs="Arial"/>
          <w:color w:val="202122"/>
          <w:sz w:val="21"/>
          <w:szCs w:val="21"/>
          <w:shd w:val="clear" w:color="auto" w:fill="FFFFFF"/>
          <w:lang w:val="en-US"/>
        </w:rPr>
      </w:pPr>
      <w:bookmarkStart w:id="8" w:name="_Hlk58689808"/>
      <w:r w:rsidRPr="00F35A35">
        <w:rPr>
          <w:rFonts w:ascii="Arial" w:hAnsi="Arial" w:cs="Arial"/>
          <w:color w:val="202122"/>
          <w:sz w:val="21"/>
          <w:szCs w:val="21"/>
          <w:shd w:val="clear" w:color="auto" w:fill="FFFFFF"/>
          <w:lang w:val="en-US"/>
        </w:rPr>
        <w:t xml:space="preserve">The </w:t>
      </w:r>
      <w:r>
        <w:rPr>
          <w:rFonts w:ascii="Arial" w:hAnsi="Arial" w:cs="Arial"/>
          <w:color w:val="202122"/>
          <w:sz w:val="21"/>
          <w:szCs w:val="21"/>
          <w:shd w:val="clear" w:color="auto" w:fill="FFFFFF"/>
          <w:lang w:val="en-US"/>
        </w:rPr>
        <w:t>S</w:t>
      </w:r>
      <w:r w:rsidRPr="00F35A35">
        <w:rPr>
          <w:rFonts w:ascii="Arial" w:hAnsi="Arial" w:cs="Arial"/>
          <w:color w:val="202122"/>
          <w:sz w:val="21"/>
          <w:szCs w:val="21"/>
          <w:shd w:val="clear" w:color="auto" w:fill="FFFFFF"/>
          <w:lang w:val="en-US"/>
        </w:rPr>
        <w:t>adhaka can be c</w:t>
      </w:r>
      <w:r>
        <w:rPr>
          <w:rFonts w:ascii="Arial" w:hAnsi="Arial" w:cs="Arial"/>
          <w:color w:val="202122"/>
          <w:sz w:val="21"/>
          <w:szCs w:val="21"/>
          <w:shd w:val="clear" w:color="auto" w:fill="FFFFFF"/>
          <w:lang w:val="en-US"/>
        </w:rPr>
        <w:t>onsidered firm in his postures when persevering effort is no longer needed. In this stability, he grasps the physiology of each asana and penetrates within reaching the minutest parts of the body. Then he gains the art of relaxation, maintaining the firmness and extension of the body and consciousness.</w:t>
      </w:r>
      <w:r>
        <w:rPr>
          <w:rFonts w:ascii="Arial" w:hAnsi="Arial" w:cs="Arial"/>
          <w:color w:val="202122"/>
          <w:sz w:val="21"/>
          <w:szCs w:val="21"/>
          <w:shd w:val="clear" w:color="auto" w:fill="FFFFFF"/>
          <w:lang w:val="en-US"/>
        </w:rPr>
        <w:br/>
        <w:t>Surrender to God alone does not make us perfect, although it helps us to forget the stresses of life and of our efforts and guides us towards humility even when perfection in asana has been attained.</w:t>
      </w:r>
    </w:p>
    <w:p w14:paraId="70F14A74" w14:textId="38B11335" w:rsidR="00831B05" w:rsidRPr="00F35A3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Perfection in asana brings unalloyed (pure) happiness, blessedness and beatitude</w:t>
      </w:r>
      <w:r w:rsidR="00863F65">
        <w:rPr>
          <w:rFonts w:ascii="Arial" w:hAnsi="Arial" w:cs="Arial"/>
          <w:color w:val="202122"/>
          <w:sz w:val="21"/>
          <w:szCs w:val="21"/>
          <w:shd w:val="clear" w:color="auto" w:fill="FFFFFF"/>
          <w:lang w:val="en-US"/>
        </w:rPr>
        <w:t>.</w:t>
      </w:r>
    </w:p>
    <w:bookmarkEnd w:id="8"/>
    <w:p w14:paraId="73C229E4" w14:textId="77777777" w:rsidR="00831B05" w:rsidRPr="00F35A35" w:rsidRDefault="00831B05" w:rsidP="00831B05">
      <w:pPr>
        <w:rPr>
          <w:rFonts w:ascii="Arial" w:hAnsi="Arial" w:cs="Arial"/>
          <w:color w:val="202122"/>
          <w:sz w:val="21"/>
          <w:szCs w:val="21"/>
          <w:shd w:val="clear" w:color="auto" w:fill="FFFFFF"/>
          <w:lang w:val="en-US"/>
        </w:rPr>
      </w:pPr>
    </w:p>
    <w:p w14:paraId="7ACE0370" w14:textId="77777777" w:rsidR="00831B05" w:rsidRDefault="00831B05" w:rsidP="00831B05">
      <w:pPr>
        <w:rPr>
          <w:rFonts w:ascii="Arial" w:hAnsi="Arial" w:cs="Arial"/>
          <w:color w:val="202122"/>
          <w:sz w:val="21"/>
          <w:szCs w:val="21"/>
          <w:shd w:val="clear" w:color="auto" w:fill="FFFFFF"/>
          <w:lang w:val="en-US"/>
        </w:rPr>
      </w:pPr>
    </w:p>
    <w:p w14:paraId="4C66EA61" w14:textId="77777777" w:rsidR="00831B05" w:rsidRDefault="00831B05" w:rsidP="00831B05">
      <w:pPr>
        <w:rPr>
          <w:rFonts w:ascii="Arial" w:hAnsi="Arial" w:cs="Arial"/>
          <w:color w:val="202122"/>
          <w:sz w:val="21"/>
          <w:szCs w:val="21"/>
          <w:shd w:val="clear" w:color="auto" w:fill="FFFFFF"/>
          <w:lang w:val="en-US"/>
        </w:rPr>
      </w:pPr>
    </w:p>
    <w:p w14:paraId="233A6D79" w14:textId="77777777" w:rsidR="00831B05" w:rsidRPr="002A0773" w:rsidRDefault="00831B05" w:rsidP="00831B05">
      <w:pPr>
        <w:rPr>
          <w:rFonts w:ascii="Arial" w:hAnsi="Arial" w:cs="Arial"/>
          <w:b/>
          <w:bCs/>
          <w:color w:val="00B0F0"/>
          <w:sz w:val="21"/>
          <w:szCs w:val="21"/>
          <w:shd w:val="clear" w:color="auto" w:fill="FFFFFF"/>
        </w:rPr>
      </w:pPr>
      <w:bookmarkStart w:id="9" w:name="_Hlk58689843"/>
      <w:r w:rsidRPr="002A0773">
        <w:rPr>
          <w:rFonts w:ascii="Arial" w:hAnsi="Arial" w:cs="Arial"/>
          <w:b/>
          <w:bCs/>
          <w:color w:val="00B0F0"/>
          <w:sz w:val="21"/>
          <w:szCs w:val="21"/>
          <w:shd w:val="clear" w:color="auto" w:fill="FFFFFF"/>
        </w:rPr>
        <w:t xml:space="preserve">II.48 Tatah </w:t>
      </w:r>
      <w:proofErr w:type="spellStart"/>
      <w:r w:rsidRPr="002A0773">
        <w:rPr>
          <w:rFonts w:ascii="Arial" w:hAnsi="Arial" w:cs="Arial"/>
          <w:b/>
          <w:bCs/>
          <w:color w:val="00B0F0"/>
          <w:sz w:val="21"/>
          <w:szCs w:val="21"/>
          <w:shd w:val="clear" w:color="auto" w:fill="FFFFFF"/>
        </w:rPr>
        <w:t>dvandvah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anabhighatah</w:t>
      </w:r>
      <w:proofErr w:type="spellEnd"/>
    </w:p>
    <w:p w14:paraId="13867375" w14:textId="77777777" w:rsidR="00831B05" w:rsidRPr="002A0773" w:rsidRDefault="00831B05" w:rsidP="00831B05">
      <w:pPr>
        <w:rPr>
          <w:rFonts w:ascii="Arial" w:hAnsi="Arial" w:cs="Arial"/>
          <w:b/>
          <w:bCs/>
          <w:color w:val="00B0F0"/>
          <w:sz w:val="21"/>
          <w:szCs w:val="21"/>
          <w:shd w:val="clear" w:color="auto" w:fill="FFFFFF"/>
        </w:rPr>
      </w:pPr>
    </w:p>
    <w:p w14:paraId="28080155" w14:textId="77777777" w:rsidR="00831B05" w:rsidRPr="00466B0D" w:rsidRDefault="00831B05" w:rsidP="00831B05">
      <w:pPr>
        <w:rPr>
          <w:rFonts w:ascii="Arial" w:hAnsi="Arial" w:cs="Arial"/>
          <w:b/>
          <w:bCs/>
          <w:color w:val="00B0F0"/>
          <w:sz w:val="21"/>
          <w:szCs w:val="21"/>
          <w:shd w:val="clear" w:color="auto" w:fill="FFFFFF"/>
        </w:rPr>
      </w:pPr>
      <w:r w:rsidRPr="00466B0D">
        <w:rPr>
          <w:rFonts w:ascii="Arial" w:hAnsi="Arial" w:cs="Arial" w:hint="eastAsia"/>
          <w:b/>
          <w:bCs/>
          <w:color w:val="00B0F0"/>
          <w:sz w:val="21"/>
          <w:szCs w:val="21"/>
          <w:shd w:val="clear" w:color="auto" w:fill="FFFFFF"/>
        </w:rPr>
        <w:t>«</w:t>
      </w:r>
      <w:r w:rsidRPr="00466B0D">
        <w:rPr>
          <w:rFonts w:ascii="Arial" w:hAnsi="Arial" w:cs="Arial"/>
          <w:b/>
          <w:bCs/>
          <w:color w:val="00B0F0"/>
          <w:sz w:val="21"/>
          <w:szCs w:val="21"/>
          <w:shd w:val="clear" w:color="auto" w:fill="FFFFFF"/>
        </w:rPr>
        <w:t xml:space="preserve"> À partir de cela, on n'est plus assailli par les dilemmes et les</w:t>
      </w:r>
      <w:r>
        <w:rPr>
          <w:rFonts w:ascii="Arial" w:hAnsi="Arial" w:cs="Arial"/>
          <w:b/>
          <w:bCs/>
          <w:color w:val="00B0F0"/>
          <w:sz w:val="21"/>
          <w:szCs w:val="21"/>
          <w:shd w:val="clear" w:color="auto" w:fill="FFFFFF"/>
        </w:rPr>
        <w:t xml:space="preserve"> </w:t>
      </w:r>
      <w:r w:rsidRPr="00466B0D">
        <w:rPr>
          <w:rFonts w:ascii="Arial" w:hAnsi="Arial" w:cs="Arial"/>
          <w:b/>
          <w:bCs/>
          <w:color w:val="00B0F0"/>
          <w:sz w:val="21"/>
          <w:szCs w:val="21"/>
          <w:shd w:val="clear" w:color="auto" w:fill="FFFFFF"/>
        </w:rPr>
        <w:t>conflits. »</w:t>
      </w:r>
    </w:p>
    <w:bookmarkEnd w:id="9"/>
    <w:p w14:paraId="5627EBB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tato</w:t>
      </w:r>
      <w:proofErr w:type="spellEnd"/>
      <w:r w:rsidRPr="002A0773">
        <w:rPr>
          <w:rFonts w:ascii="Arial" w:hAnsi="Arial" w:cs="Arial"/>
          <w:color w:val="202122"/>
          <w:sz w:val="21"/>
          <w:szCs w:val="21"/>
          <w:shd w:val="clear" w:color="auto" w:fill="FFFFFF"/>
        </w:rPr>
        <w:t xml:space="preserve"> : de tatas : venant de cela, grâce à cela</w:t>
      </w:r>
    </w:p>
    <w:p w14:paraId="548A195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dvandva</w:t>
      </w:r>
      <w:proofErr w:type="spellEnd"/>
      <w:r w:rsidRPr="002A0773">
        <w:rPr>
          <w:rFonts w:ascii="Arial" w:hAnsi="Arial" w:cs="Arial"/>
          <w:color w:val="202122"/>
          <w:sz w:val="21"/>
          <w:szCs w:val="21"/>
          <w:shd w:val="clear" w:color="auto" w:fill="FFFFFF"/>
        </w:rPr>
        <w:t xml:space="preserve"> : paire, couple, alternative</w:t>
      </w:r>
    </w:p>
    <w:p w14:paraId="50FB7E0A"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an- : absence de</w:t>
      </w:r>
    </w:p>
    <w:p w14:paraId="5B1F387F" w14:textId="77777777" w:rsidR="00831B05" w:rsidRPr="00466B0D" w:rsidRDefault="00831B05" w:rsidP="00831B05">
      <w:pPr>
        <w:rPr>
          <w:rFonts w:ascii="Arial" w:hAnsi="Arial" w:cs="Arial"/>
          <w:color w:val="202122"/>
          <w:sz w:val="21"/>
          <w:szCs w:val="21"/>
          <w:shd w:val="clear" w:color="auto" w:fill="FFFFFF"/>
          <w:lang w:val="en-US"/>
        </w:rPr>
      </w:pPr>
      <w:proofErr w:type="spellStart"/>
      <w:r w:rsidRPr="00466B0D">
        <w:rPr>
          <w:rFonts w:ascii="Arial" w:hAnsi="Arial" w:cs="Arial"/>
          <w:color w:val="202122"/>
          <w:sz w:val="21"/>
          <w:szCs w:val="21"/>
          <w:shd w:val="clear" w:color="auto" w:fill="FFFFFF"/>
          <w:lang w:val="en-US"/>
        </w:rPr>
        <w:t>abhighāta</w:t>
      </w:r>
      <w:proofErr w:type="spellEnd"/>
      <w:r w:rsidRPr="00466B0D">
        <w:rPr>
          <w:rFonts w:ascii="Arial" w:hAnsi="Arial" w:cs="Arial"/>
          <w:color w:val="202122"/>
          <w:sz w:val="21"/>
          <w:szCs w:val="21"/>
          <w:shd w:val="clear" w:color="auto" w:fill="FFFFFF"/>
          <w:lang w:val="en-US"/>
        </w:rPr>
        <w:t xml:space="preserve"> : coup, </w:t>
      </w:r>
      <w:proofErr w:type="spellStart"/>
      <w:r w:rsidRPr="00466B0D">
        <w:rPr>
          <w:rFonts w:ascii="Arial" w:hAnsi="Arial" w:cs="Arial"/>
          <w:color w:val="202122"/>
          <w:sz w:val="21"/>
          <w:szCs w:val="21"/>
          <w:shd w:val="clear" w:color="auto" w:fill="FFFFFF"/>
          <w:lang w:val="en-US"/>
        </w:rPr>
        <w:t>attaque</w:t>
      </w:r>
      <w:proofErr w:type="spellEnd"/>
      <w:r w:rsidRPr="00466B0D">
        <w:rPr>
          <w:rFonts w:ascii="Arial" w:hAnsi="Arial" w:cs="Arial"/>
          <w:color w:val="202122"/>
          <w:sz w:val="21"/>
          <w:szCs w:val="21"/>
          <w:shd w:val="clear" w:color="auto" w:fill="FFFFFF"/>
          <w:lang w:val="en-US"/>
        </w:rPr>
        <w:t xml:space="preserve">, </w:t>
      </w:r>
      <w:proofErr w:type="spellStart"/>
      <w:r w:rsidRPr="00466B0D">
        <w:rPr>
          <w:rFonts w:ascii="Arial" w:hAnsi="Arial" w:cs="Arial"/>
          <w:color w:val="202122"/>
          <w:sz w:val="21"/>
          <w:szCs w:val="21"/>
          <w:shd w:val="clear" w:color="auto" w:fill="FFFFFF"/>
          <w:lang w:val="en-US"/>
        </w:rPr>
        <w:t>dommage</w:t>
      </w:r>
      <w:proofErr w:type="spellEnd"/>
    </w:p>
    <w:p w14:paraId="57C74B6F" w14:textId="77777777" w:rsidR="00831B05" w:rsidRDefault="00831B05" w:rsidP="00831B05">
      <w:pPr>
        <w:rPr>
          <w:rFonts w:ascii="Arial" w:hAnsi="Arial" w:cs="Arial"/>
          <w:color w:val="202122"/>
          <w:sz w:val="21"/>
          <w:szCs w:val="21"/>
          <w:shd w:val="clear" w:color="auto" w:fill="FFFFFF"/>
          <w:lang w:val="en-US"/>
        </w:rPr>
      </w:pPr>
    </w:p>
    <w:p w14:paraId="13A5BF5D" w14:textId="77777777" w:rsidR="00831B05" w:rsidRDefault="00831B05" w:rsidP="00831B05">
      <w:pPr>
        <w:rPr>
          <w:rFonts w:ascii="Arial" w:hAnsi="Arial" w:cs="Arial"/>
          <w:color w:val="202122"/>
          <w:sz w:val="21"/>
          <w:szCs w:val="21"/>
          <w:shd w:val="clear" w:color="auto" w:fill="FFFFFF"/>
          <w:lang w:val="en-US"/>
        </w:rPr>
      </w:pPr>
    </w:p>
    <w:p w14:paraId="58AB04B0" w14:textId="77777777" w:rsidR="00831B05" w:rsidRPr="00F35A35" w:rsidRDefault="00831B05" w:rsidP="00831B05">
      <w:pPr>
        <w:rPr>
          <w:rFonts w:ascii="Arial" w:hAnsi="Arial" w:cs="Arial"/>
          <w:color w:val="202122"/>
          <w:sz w:val="21"/>
          <w:szCs w:val="21"/>
          <w:shd w:val="clear" w:color="auto" w:fill="FFFFFF"/>
          <w:lang w:val="en-US"/>
        </w:rPr>
      </w:pPr>
      <w:r w:rsidRPr="001E2345">
        <w:rPr>
          <w:rFonts w:ascii="Arial" w:hAnsi="Arial" w:cs="Arial"/>
          <w:noProof/>
          <w:color w:val="202122"/>
          <w:sz w:val="21"/>
          <w:szCs w:val="21"/>
          <w:shd w:val="clear" w:color="auto" w:fill="FFFFFF"/>
          <w:lang w:val="en-US"/>
        </w:rPr>
        <w:drawing>
          <wp:inline distT="0" distB="0" distL="0" distR="0" wp14:anchorId="67696648" wp14:editId="5185D669">
            <wp:extent cx="4817110" cy="60960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17110" cy="609600"/>
                    </a:xfrm>
                    <a:prstGeom prst="rect">
                      <a:avLst/>
                    </a:prstGeom>
                    <a:noFill/>
                    <a:ln>
                      <a:noFill/>
                    </a:ln>
                  </pic:spPr>
                </pic:pic>
              </a:graphicData>
            </a:graphic>
          </wp:inline>
        </w:drawing>
      </w:r>
    </w:p>
    <w:p w14:paraId="33DFACBB" w14:textId="77777777" w:rsidR="00831B05" w:rsidRPr="00F35A35" w:rsidRDefault="00831B05" w:rsidP="00831B05">
      <w:pPr>
        <w:rPr>
          <w:rFonts w:ascii="Arial" w:hAnsi="Arial" w:cs="Arial"/>
          <w:color w:val="202122"/>
          <w:sz w:val="21"/>
          <w:szCs w:val="21"/>
          <w:shd w:val="clear" w:color="auto" w:fill="FFFFFF"/>
          <w:lang w:val="en-US"/>
        </w:rPr>
      </w:pPr>
      <w:bookmarkStart w:id="10" w:name="_Hlk58689856"/>
      <w:r>
        <w:rPr>
          <w:rFonts w:ascii="Arial" w:hAnsi="Arial" w:cs="Arial"/>
          <w:color w:val="202122"/>
          <w:sz w:val="21"/>
          <w:szCs w:val="21"/>
          <w:shd w:val="clear" w:color="auto" w:fill="FFFFFF"/>
          <w:lang w:val="en-US"/>
        </w:rPr>
        <w:t>There is no longer joy or sorrow, heat or cold honor or dishonor, pain or pleasure. This is perfection in action and freedom in consciousness.</w:t>
      </w:r>
    </w:p>
    <w:bookmarkEnd w:id="10"/>
    <w:p w14:paraId="26F23EC7" w14:textId="77777777" w:rsidR="00831B05" w:rsidRPr="00F35A35" w:rsidRDefault="00831B05" w:rsidP="00831B05">
      <w:pPr>
        <w:rPr>
          <w:rFonts w:ascii="Arial" w:hAnsi="Arial" w:cs="Arial"/>
          <w:color w:val="202122"/>
          <w:sz w:val="21"/>
          <w:szCs w:val="21"/>
          <w:shd w:val="clear" w:color="auto" w:fill="FFFFFF"/>
          <w:lang w:val="en-US"/>
        </w:rPr>
      </w:pPr>
    </w:p>
    <w:p w14:paraId="365F1EA7" w14:textId="77777777" w:rsidR="00831B05" w:rsidRPr="00F35A35" w:rsidRDefault="00831B05" w:rsidP="00831B05">
      <w:pPr>
        <w:rPr>
          <w:rFonts w:ascii="Arial" w:hAnsi="Arial" w:cs="Arial"/>
          <w:color w:val="202122"/>
          <w:sz w:val="21"/>
          <w:szCs w:val="21"/>
          <w:shd w:val="clear" w:color="auto" w:fill="FFFFFF"/>
          <w:lang w:val="en-US"/>
        </w:rPr>
      </w:pPr>
    </w:p>
    <w:p w14:paraId="7A27B5A5" w14:textId="77777777" w:rsidR="00831B05" w:rsidRPr="00F35A35" w:rsidRDefault="00831B05" w:rsidP="00831B05">
      <w:pPr>
        <w:rPr>
          <w:rFonts w:ascii="Arial" w:hAnsi="Arial" w:cs="Arial"/>
          <w:color w:val="202122"/>
          <w:sz w:val="21"/>
          <w:szCs w:val="21"/>
          <w:shd w:val="clear" w:color="auto" w:fill="FFFFFF"/>
          <w:lang w:val="en-US"/>
        </w:rPr>
      </w:pPr>
    </w:p>
    <w:p w14:paraId="607077FF" w14:textId="77777777" w:rsidR="00831B05" w:rsidRPr="00F35A35" w:rsidRDefault="00831B05" w:rsidP="00831B05">
      <w:pPr>
        <w:rPr>
          <w:rFonts w:ascii="Arial" w:hAnsi="Arial" w:cs="Arial"/>
          <w:color w:val="202122"/>
          <w:sz w:val="21"/>
          <w:szCs w:val="21"/>
          <w:shd w:val="clear" w:color="auto" w:fill="FFFFFF"/>
          <w:lang w:val="en-US"/>
        </w:rPr>
      </w:pPr>
    </w:p>
    <w:p w14:paraId="55B8519E" w14:textId="77777777" w:rsidR="00831B05" w:rsidRPr="00357E60" w:rsidRDefault="00831B05" w:rsidP="00831B05">
      <w:pPr>
        <w:rPr>
          <w:rFonts w:ascii="Arial" w:hAnsi="Arial" w:cs="Arial"/>
          <w:color w:val="202122"/>
          <w:sz w:val="21"/>
          <w:szCs w:val="21"/>
          <w:shd w:val="clear" w:color="auto" w:fill="FFFFFF"/>
          <w:lang w:val="en-US"/>
        </w:rPr>
      </w:pPr>
      <w:r>
        <w:rPr>
          <w:rFonts w:ascii="Tahoma" w:hAnsi="Tahoma" w:cs="Tahoma"/>
          <w:b/>
          <w:bCs/>
          <w:color w:val="333399"/>
          <w:lang w:val="en-US"/>
        </w:rPr>
        <w:t>PRANAYAMA</w:t>
      </w:r>
    </w:p>
    <w:p w14:paraId="1B200E64" w14:textId="77777777" w:rsidR="00831B05" w:rsidRPr="00F35A35" w:rsidRDefault="00831B05" w:rsidP="00831B05">
      <w:pPr>
        <w:rPr>
          <w:rFonts w:ascii="Arial" w:hAnsi="Arial" w:cs="Arial"/>
          <w:color w:val="202122"/>
          <w:sz w:val="21"/>
          <w:szCs w:val="21"/>
          <w:shd w:val="clear" w:color="auto" w:fill="FFFFFF"/>
          <w:lang w:val="en-US"/>
        </w:rPr>
      </w:pPr>
    </w:p>
    <w:p w14:paraId="37D4CCB3" w14:textId="77777777" w:rsidR="00831B05" w:rsidRPr="00F35A35" w:rsidRDefault="00831B05" w:rsidP="00831B05">
      <w:pPr>
        <w:rPr>
          <w:rFonts w:ascii="Arial" w:hAnsi="Arial" w:cs="Arial"/>
          <w:color w:val="202122"/>
          <w:sz w:val="21"/>
          <w:szCs w:val="21"/>
          <w:shd w:val="clear" w:color="auto" w:fill="FFFFFF"/>
          <w:lang w:val="en-US"/>
        </w:rPr>
      </w:pPr>
    </w:p>
    <w:p w14:paraId="79BDB59B" w14:textId="77777777" w:rsidR="00831B05" w:rsidRPr="002A0773" w:rsidRDefault="00831B05" w:rsidP="00831B05">
      <w:pPr>
        <w:rPr>
          <w:rFonts w:ascii="Arial" w:hAnsi="Arial" w:cs="Arial"/>
          <w:b/>
          <w:bCs/>
          <w:color w:val="00B0F0"/>
          <w:sz w:val="21"/>
          <w:szCs w:val="21"/>
          <w:shd w:val="clear" w:color="auto" w:fill="FFFFFF"/>
          <w:lang w:val="en-US"/>
        </w:rPr>
      </w:pPr>
      <w:bookmarkStart w:id="11" w:name="_Hlk58918907"/>
      <w:r w:rsidRPr="002A0773">
        <w:rPr>
          <w:rFonts w:ascii="Arial" w:hAnsi="Arial" w:cs="Arial"/>
          <w:b/>
          <w:bCs/>
          <w:color w:val="00B0F0"/>
          <w:sz w:val="21"/>
          <w:szCs w:val="21"/>
          <w:shd w:val="clear" w:color="auto" w:fill="FFFFFF"/>
          <w:lang w:val="en-US"/>
        </w:rPr>
        <w:t xml:space="preserve">II.49 Tasmin </w:t>
      </w:r>
      <w:proofErr w:type="spellStart"/>
      <w:r w:rsidRPr="002A0773">
        <w:rPr>
          <w:rFonts w:ascii="Arial" w:hAnsi="Arial" w:cs="Arial"/>
          <w:b/>
          <w:bCs/>
          <w:color w:val="00B0F0"/>
          <w:sz w:val="21"/>
          <w:szCs w:val="21"/>
          <w:shd w:val="clear" w:color="auto" w:fill="FFFFFF"/>
          <w:lang w:val="en-US"/>
        </w:rPr>
        <w:t>satisvasa</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prasvasayoh</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gativicchedah</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pranayamah</w:t>
      </w:r>
      <w:proofErr w:type="spellEnd"/>
    </w:p>
    <w:p w14:paraId="7DECFF8E" w14:textId="77777777" w:rsidR="00831B05" w:rsidRPr="002A0773" w:rsidRDefault="00831B05" w:rsidP="00831B05">
      <w:pPr>
        <w:rPr>
          <w:rFonts w:ascii="Arial" w:hAnsi="Arial" w:cs="Arial"/>
          <w:b/>
          <w:bCs/>
          <w:color w:val="00B0F0"/>
          <w:sz w:val="21"/>
          <w:szCs w:val="21"/>
          <w:shd w:val="clear" w:color="auto" w:fill="FFFFFF"/>
          <w:lang w:val="en-US"/>
        </w:rPr>
      </w:pPr>
    </w:p>
    <w:p w14:paraId="0814DB5B" w14:textId="77777777" w:rsidR="00831B05" w:rsidRPr="00D5667B" w:rsidRDefault="00831B05" w:rsidP="00831B05">
      <w:pPr>
        <w:rPr>
          <w:rFonts w:ascii="Arial" w:hAnsi="Arial" w:cs="Arial"/>
          <w:b/>
          <w:bCs/>
          <w:color w:val="00B0F0"/>
          <w:sz w:val="21"/>
          <w:szCs w:val="21"/>
          <w:shd w:val="clear" w:color="auto" w:fill="FFFFFF"/>
        </w:rPr>
      </w:pPr>
      <w:r w:rsidRPr="00D5667B">
        <w:rPr>
          <w:rFonts w:ascii="Arial" w:hAnsi="Arial" w:cs="Arial" w:hint="eastAsia"/>
          <w:b/>
          <w:bCs/>
          <w:color w:val="00B0F0"/>
          <w:sz w:val="21"/>
          <w:szCs w:val="21"/>
          <w:shd w:val="clear" w:color="auto" w:fill="FFFFFF"/>
        </w:rPr>
        <w:t>«</w:t>
      </w:r>
      <w:r w:rsidRPr="00D5667B">
        <w:rPr>
          <w:rFonts w:ascii="Arial" w:hAnsi="Arial" w:cs="Arial"/>
          <w:b/>
          <w:bCs/>
          <w:color w:val="00B0F0"/>
          <w:sz w:val="21"/>
          <w:szCs w:val="21"/>
          <w:shd w:val="clear" w:color="auto" w:fill="FFFFFF"/>
        </w:rPr>
        <w:t xml:space="preserve"> Ceci étant accompli, on expérimente le </w:t>
      </w:r>
      <w:proofErr w:type="spellStart"/>
      <w:r w:rsidRPr="00D5667B">
        <w:rPr>
          <w:rFonts w:ascii="Arial" w:hAnsi="Arial" w:cs="Arial"/>
          <w:b/>
          <w:bCs/>
          <w:color w:val="00B0F0"/>
          <w:sz w:val="21"/>
          <w:szCs w:val="21"/>
          <w:shd w:val="clear" w:color="auto" w:fill="FFFFFF"/>
        </w:rPr>
        <w:t>Prānāyama</w:t>
      </w:r>
      <w:proofErr w:type="spellEnd"/>
      <w:r w:rsidRPr="00D5667B">
        <w:rPr>
          <w:rFonts w:ascii="Arial" w:hAnsi="Arial" w:cs="Arial"/>
          <w:b/>
          <w:bCs/>
          <w:color w:val="00B0F0"/>
          <w:sz w:val="21"/>
          <w:szCs w:val="21"/>
          <w:shd w:val="clear" w:color="auto" w:fill="FFFFFF"/>
        </w:rPr>
        <w:t xml:space="preserve"> qui est l'arrêt des</w:t>
      </w:r>
      <w:r>
        <w:rPr>
          <w:rFonts w:ascii="Arial" w:hAnsi="Arial" w:cs="Arial"/>
          <w:b/>
          <w:bCs/>
          <w:color w:val="00B0F0"/>
          <w:sz w:val="21"/>
          <w:szCs w:val="21"/>
          <w:shd w:val="clear" w:color="auto" w:fill="FFFFFF"/>
        </w:rPr>
        <w:t xml:space="preserve"> </w:t>
      </w:r>
      <w:r w:rsidRPr="00D5667B">
        <w:rPr>
          <w:rFonts w:ascii="Arial" w:hAnsi="Arial" w:cs="Arial"/>
          <w:b/>
          <w:bCs/>
          <w:color w:val="00B0F0"/>
          <w:sz w:val="21"/>
          <w:szCs w:val="21"/>
          <w:shd w:val="clear" w:color="auto" w:fill="FFFFFF"/>
        </w:rPr>
        <w:t>perturbations de la respiration. »</w:t>
      </w:r>
    </w:p>
    <w:bookmarkEnd w:id="11"/>
    <w:p w14:paraId="232FF3C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tasmin</w:t>
      </w:r>
      <w:proofErr w:type="spellEnd"/>
      <w:r w:rsidRPr="002A0773">
        <w:rPr>
          <w:rFonts w:ascii="Arial" w:hAnsi="Arial" w:cs="Arial"/>
          <w:color w:val="202122"/>
          <w:sz w:val="21"/>
          <w:szCs w:val="21"/>
          <w:shd w:val="clear" w:color="auto" w:fill="FFFFFF"/>
        </w:rPr>
        <w:t xml:space="preserve"> : ceci</w:t>
      </w:r>
    </w:p>
    <w:p w14:paraId="01A7B1E0"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sati : accompli</w:t>
      </w:r>
    </w:p>
    <w:p w14:paraId="195F81A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shvāsa</w:t>
      </w:r>
      <w:proofErr w:type="spellEnd"/>
      <w:r w:rsidRPr="002A0773">
        <w:rPr>
          <w:rFonts w:ascii="Arial" w:hAnsi="Arial" w:cs="Arial"/>
          <w:color w:val="202122"/>
          <w:sz w:val="21"/>
          <w:szCs w:val="21"/>
          <w:shd w:val="clear" w:color="auto" w:fill="FFFFFF"/>
        </w:rPr>
        <w:t>/</w:t>
      </w:r>
      <w:proofErr w:type="spellStart"/>
      <w:r w:rsidRPr="002A0773">
        <w:rPr>
          <w:rFonts w:ascii="Arial" w:hAnsi="Arial" w:cs="Arial"/>
          <w:color w:val="202122"/>
          <w:sz w:val="21"/>
          <w:szCs w:val="21"/>
          <w:shd w:val="clear" w:color="auto" w:fill="FFFFFF"/>
        </w:rPr>
        <w:t>prashvāsa</w:t>
      </w:r>
      <w:proofErr w:type="spellEnd"/>
      <w:r w:rsidRPr="002A0773">
        <w:rPr>
          <w:rFonts w:ascii="Arial" w:hAnsi="Arial" w:cs="Arial"/>
          <w:color w:val="202122"/>
          <w:sz w:val="21"/>
          <w:szCs w:val="21"/>
          <w:shd w:val="clear" w:color="auto" w:fill="FFFFFF"/>
        </w:rPr>
        <w:t xml:space="preserve"> : les deux mouvements de la respiration, </w:t>
      </w:r>
      <w:proofErr w:type="spellStart"/>
      <w:r w:rsidRPr="002A0773">
        <w:rPr>
          <w:rFonts w:ascii="Arial" w:hAnsi="Arial" w:cs="Arial"/>
          <w:color w:val="202122"/>
          <w:sz w:val="21"/>
          <w:szCs w:val="21"/>
          <w:shd w:val="clear" w:color="auto" w:fill="FFFFFF"/>
        </w:rPr>
        <w:t>inspir</w:t>
      </w:r>
      <w:proofErr w:type="spellEnd"/>
      <w:r w:rsidRPr="002A0773">
        <w:rPr>
          <w:rFonts w:ascii="Arial" w:hAnsi="Arial" w:cs="Arial"/>
          <w:color w:val="202122"/>
          <w:sz w:val="21"/>
          <w:szCs w:val="21"/>
          <w:shd w:val="clear" w:color="auto" w:fill="FFFFFF"/>
        </w:rPr>
        <w:t xml:space="preserve"> et </w:t>
      </w:r>
      <w:proofErr w:type="spellStart"/>
      <w:r w:rsidRPr="002A0773">
        <w:rPr>
          <w:rFonts w:ascii="Arial" w:hAnsi="Arial" w:cs="Arial"/>
          <w:color w:val="202122"/>
          <w:sz w:val="21"/>
          <w:szCs w:val="21"/>
          <w:shd w:val="clear" w:color="auto" w:fill="FFFFFF"/>
        </w:rPr>
        <w:t>expir</w:t>
      </w:r>
      <w:proofErr w:type="spellEnd"/>
    </w:p>
    <w:p w14:paraId="7FFE45C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gati</w:t>
      </w:r>
      <w:proofErr w:type="spellEnd"/>
      <w:r w:rsidRPr="002A0773">
        <w:rPr>
          <w:rFonts w:ascii="Arial" w:hAnsi="Arial" w:cs="Arial"/>
          <w:color w:val="202122"/>
          <w:sz w:val="21"/>
          <w:szCs w:val="21"/>
          <w:shd w:val="clear" w:color="auto" w:fill="FFFFFF"/>
        </w:rPr>
        <w:t xml:space="preserve"> : allure, mouvement, cours</w:t>
      </w:r>
    </w:p>
    <w:p w14:paraId="58C8B62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vicchédah</w:t>
      </w:r>
      <w:proofErr w:type="spellEnd"/>
      <w:r w:rsidRPr="002A0773">
        <w:rPr>
          <w:rFonts w:ascii="Arial" w:hAnsi="Arial" w:cs="Arial"/>
          <w:color w:val="202122"/>
          <w:sz w:val="21"/>
          <w:szCs w:val="21"/>
          <w:shd w:val="clear" w:color="auto" w:fill="FFFFFF"/>
        </w:rPr>
        <w:t xml:space="preserve"> : interruption</w:t>
      </w:r>
    </w:p>
    <w:p w14:paraId="2700F553" w14:textId="77777777" w:rsidR="00831B05" w:rsidRPr="00D5667B" w:rsidRDefault="00831B05" w:rsidP="00831B05">
      <w:pPr>
        <w:rPr>
          <w:rFonts w:ascii="Arial" w:hAnsi="Arial" w:cs="Arial"/>
          <w:color w:val="202122"/>
          <w:sz w:val="21"/>
          <w:szCs w:val="21"/>
          <w:shd w:val="clear" w:color="auto" w:fill="FFFFFF"/>
          <w:lang w:val="en-US"/>
        </w:rPr>
      </w:pPr>
      <w:proofErr w:type="spellStart"/>
      <w:r w:rsidRPr="00D5667B">
        <w:rPr>
          <w:rFonts w:ascii="Arial" w:hAnsi="Arial" w:cs="Arial"/>
          <w:color w:val="202122"/>
          <w:sz w:val="21"/>
          <w:szCs w:val="21"/>
          <w:shd w:val="clear" w:color="auto" w:fill="FFFFFF"/>
          <w:lang w:val="en-US"/>
        </w:rPr>
        <w:t>prānāyama</w:t>
      </w:r>
      <w:proofErr w:type="spellEnd"/>
      <w:r w:rsidRPr="00D5667B">
        <w:rPr>
          <w:rFonts w:ascii="Arial" w:hAnsi="Arial" w:cs="Arial"/>
          <w:color w:val="202122"/>
          <w:sz w:val="21"/>
          <w:szCs w:val="21"/>
          <w:shd w:val="clear" w:color="auto" w:fill="FFFFFF"/>
          <w:lang w:val="en-US"/>
        </w:rPr>
        <w:t xml:space="preserve"> : </w:t>
      </w:r>
      <w:proofErr w:type="spellStart"/>
      <w:r w:rsidRPr="00D5667B">
        <w:rPr>
          <w:rFonts w:ascii="Arial" w:hAnsi="Arial" w:cs="Arial"/>
          <w:color w:val="202122"/>
          <w:sz w:val="21"/>
          <w:szCs w:val="21"/>
          <w:shd w:val="clear" w:color="auto" w:fill="FFFFFF"/>
          <w:lang w:val="en-US"/>
        </w:rPr>
        <w:t>contrôle</w:t>
      </w:r>
      <w:proofErr w:type="spellEnd"/>
      <w:r w:rsidRPr="00D5667B">
        <w:rPr>
          <w:rFonts w:ascii="Arial" w:hAnsi="Arial" w:cs="Arial"/>
          <w:color w:val="202122"/>
          <w:sz w:val="21"/>
          <w:szCs w:val="21"/>
          <w:shd w:val="clear" w:color="auto" w:fill="FFFFFF"/>
          <w:lang w:val="en-US"/>
        </w:rPr>
        <w:t xml:space="preserve">, </w:t>
      </w:r>
      <w:proofErr w:type="spellStart"/>
      <w:r w:rsidRPr="00D5667B">
        <w:rPr>
          <w:rFonts w:ascii="Arial" w:hAnsi="Arial" w:cs="Arial"/>
          <w:color w:val="202122"/>
          <w:sz w:val="21"/>
          <w:szCs w:val="21"/>
          <w:shd w:val="clear" w:color="auto" w:fill="FFFFFF"/>
          <w:lang w:val="en-US"/>
        </w:rPr>
        <w:t>allongement</w:t>
      </w:r>
      <w:proofErr w:type="spellEnd"/>
      <w:r w:rsidRPr="00D5667B">
        <w:rPr>
          <w:rFonts w:ascii="Arial" w:hAnsi="Arial" w:cs="Arial"/>
          <w:color w:val="202122"/>
          <w:sz w:val="21"/>
          <w:szCs w:val="21"/>
          <w:shd w:val="clear" w:color="auto" w:fill="FFFFFF"/>
          <w:lang w:val="en-US"/>
        </w:rPr>
        <w:t xml:space="preserve"> du souffle</w:t>
      </w:r>
    </w:p>
    <w:p w14:paraId="6AD02DFE" w14:textId="77777777" w:rsidR="00831B05" w:rsidRPr="00DE356E" w:rsidRDefault="00831B05" w:rsidP="00831B05">
      <w:pPr>
        <w:rPr>
          <w:rFonts w:ascii="Arial" w:hAnsi="Arial" w:cs="Arial"/>
          <w:color w:val="202122"/>
          <w:sz w:val="21"/>
          <w:szCs w:val="21"/>
          <w:shd w:val="clear" w:color="auto" w:fill="FFFFFF"/>
        </w:rPr>
      </w:pPr>
    </w:p>
    <w:p w14:paraId="4F8155FE" w14:textId="77777777" w:rsidR="00831B05" w:rsidRPr="00DE356E" w:rsidRDefault="00831B05" w:rsidP="00831B05">
      <w:pPr>
        <w:rPr>
          <w:rFonts w:ascii="Arial" w:hAnsi="Arial" w:cs="Arial"/>
          <w:color w:val="202122"/>
          <w:sz w:val="21"/>
          <w:szCs w:val="21"/>
          <w:shd w:val="clear" w:color="auto" w:fill="FFFFFF"/>
        </w:rPr>
      </w:pPr>
      <w:r w:rsidRPr="00524F22">
        <w:rPr>
          <w:noProof/>
        </w:rPr>
        <w:drawing>
          <wp:inline distT="0" distB="0" distL="0" distR="0" wp14:anchorId="167F5676" wp14:editId="2E2497F4">
            <wp:extent cx="5760085" cy="8102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085" cy="810260"/>
                    </a:xfrm>
                    <a:prstGeom prst="rect">
                      <a:avLst/>
                    </a:prstGeom>
                    <a:noFill/>
                    <a:ln>
                      <a:noFill/>
                    </a:ln>
                  </pic:spPr>
                </pic:pic>
              </a:graphicData>
            </a:graphic>
          </wp:inline>
        </w:drawing>
      </w:r>
    </w:p>
    <w:p w14:paraId="2FCCE0B1" w14:textId="77777777" w:rsidR="00831B05" w:rsidRDefault="00831B05" w:rsidP="00831B05">
      <w:pPr>
        <w:rPr>
          <w:rFonts w:ascii="Arial" w:hAnsi="Arial" w:cs="Arial"/>
          <w:color w:val="202122"/>
          <w:sz w:val="21"/>
          <w:szCs w:val="21"/>
          <w:shd w:val="clear" w:color="auto" w:fill="FFFFFF"/>
          <w:lang w:val="en-US"/>
        </w:rPr>
      </w:pPr>
      <w:r w:rsidRPr="009C4E4F">
        <w:rPr>
          <w:rFonts w:ascii="Arial" w:hAnsi="Arial" w:cs="Arial"/>
          <w:color w:val="202122"/>
          <w:sz w:val="21"/>
          <w:szCs w:val="21"/>
          <w:shd w:val="clear" w:color="auto" w:fill="FFFFFF"/>
          <w:lang w:val="en-US"/>
        </w:rPr>
        <w:t>Pranayama , the fourth constituent o</w:t>
      </w:r>
      <w:r>
        <w:rPr>
          <w:rFonts w:ascii="Arial" w:hAnsi="Arial" w:cs="Arial"/>
          <w:color w:val="202122"/>
          <w:sz w:val="21"/>
          <w:szCs w:val="21"/>
          <w:shd w:val="clear" w:color="auto" w:fill="FFFFFF"/>
          <w:lang w:val="en-US"/>
        </w:rPr>
        <w:t xml:space="preserve">f yoga is what heart is to the human body. </w:t>
      </w:r>
      <w:proofErr w:type="spellStart"/>
      <w:r>
        <w:rPr>
          <w:rFonts w:ascii="Arial" w:hAnsi="Arial" w:cs="Arial"/>
          <w:color w:val="202122"/>
          <w:sz w:val="21"/>
          <w:szCs w:val="21"/>
          <w:shd w:val="clear" w:color="auto" w:fill="FFFFFF"/>
          <w:lang w:val="en-US"/>
        </w:rPr>
        <w:t>Pantanjali</w:t>
      </w:r>
      <w:proofErr w:type="spellEnd"/>
      <w:r>
        <w:rPr>
          <w:rFonts w:ascii="Arial" w:hAnsi="Arial" w:cs="Arial"/>
          <w:color w:val="202122"/>
          <w:sz w:val="21"/>
          <w:szCs w:val="21"/>
          <w:shd w:val="clear" w:color="auto" w:fill="FFFFFF"/>
          <w:lang w:val="en-US"/>
        </w:rPr>
        <w:t xml:space="preserve"> expressly advises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to do pranayama only after attaining perfection in asana.</w:t>
      </w:r>
    </w:p>
    <w:p w14:paraId="61D4C3F6" w14:textId="2C724766"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Normally the flow of breath is unrestrained and irregular. Observing these </w:t>
      </w:r>
      <w:r w:rsidR="004645B4">
        <w:rPr>
          <w:rFonts w:ascii="Arial" w:hAnsi="Arial" w:cs="Arial"/>
          <w:color w:val="202122"/>
          <w:sz w:val="21"/>
          <w:szCs w:val="21"/>
          <w:shd w:val="clear" w:color="auto" w:fill="FFFFFF"/>
          <w:lang w:val="en-US"/>
        </w:rPr>
        <w:t>variations and</w:t>
      </w:r>
      <w:r>
        <w:rPr>
          <w:rFonts w:ascii="Arial" w:hAnsi="Arial" w:cs="Arial"/>
          <w:color w:val="202122"/>
          <w:sz w:val="21"/>
          <w:szCs w:val="21"/>
          <w:shd w:val="clear" w:color="auto" w:fill="FFFFFF"/>
          <w:lang w:val="en-US"/>
        </w:rPr>
        <w:t xml:space="preserve"> conditioning the mind to control the </w:t>
      </w:r>
      <w:proofErr w:type="spellStart"/>
      <w:r>
        <w:rPr>
          <w:rFonts w:ascii="Arial" w:hAnsi="Arial" w:cs="Arial"/>
          <w:color w:val="202122"/>
          <w:sz w:val="21"/>
          <w:szCs w:val="21"/>
          <w:shd w:val="clear" w:color="auto" w:fill="FFFFFF"/>
          <w:lang w:val="en-US"/>
        </w:rPr>
        <w:t>inflowm</w:t>
      </w:r>
      <w:proofErr w:type="spellEnd"/>
      <w:r>
        <w:rPr>
          <w:rFonts w:ascii="Arial" w:hAnsi="Arial" w:cs="Arial"/>
          <w:color w:val="202122"/>
          <w:sz w:val="21"/>
          <w:szCs w:val="21"/>
          <w:shd w:val="clear" w:color="auto" w:fill="FFFFFF"/>
          <w:lang w:val="en-US"/>
        </w:rPr>
        <w:t xml:space="preserve"> outflow and retention of the breath in a regular, rhythmic pattern is Pranayama.</w:t>
      </w:r>
    </w:p>
    <w:p w14:paraId="3A6E902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Yogis discovered pranayama for making full use of this drawn-in energy so that it might maintain the entire human system, with optimum efficiency and harmony.</w:t>
      </w:r>
    </w:p>
    <w:p w14:paraId="3E9D1590" w14:textId="77777777" w:rsidR="00831B05" w:rsidRPr="009C4E4F"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Full use of this absorption and re-absorption of energy will allow one to live a hundred years with perfect health of body, clarity of mind and equipoise of spirit.</w:t>
      </w:r>
    </w:p>
    <w:p w14:paraId="2B5116A5" w14:textId="77777777" w:rsidR="00831B05" w:rsidRPr="009C4E4F" w:rsidRDefault="00831B05" w:rsidP="00831B05">
      <w:pPr>
        <w:rPr>
          <w:rFonts w:ascii="Arial" w:hAnsi="Arial" w:cs="Arial"/>
          <w:color w:val="202122"/>
          <w:sz w:val="21"/>
          <w:szCs w:val="21"/>
          <w:shd w:val="clear" w:color="auto" w:fill="FFFFFF"/>
          <w:lang w:val="en-US"/>
        </w:rPr>
      </w:pPr>
    </w:p>
    <w:p w14:paraId="60DE8FE8" w14:textId="2168F0DB" w:rsidR="00831B05" w:rsidRDefault="00831B05" w:rsidP="00831B05">
      <w:pPr>
        <w:rPr>
          <w:rFonts w:ascii="Arial" w:hAnsi="Arial" w:cs="Arial"/>
          <w:color w:val="202122"/>
          <w:sz w:val="21"/>
          <w:szCs w:val="21"/>
          <w:shd w:val="clear" w:color="auto" w:fill="FFFFFF"/>
          <w:lang w:val="en-US"/>
        </w:rPr>
      </w:pPr>
    </w:p>
    <w:p w14:paraId="51ECD481" w14:textId="05A135A1" w:rsidR="004A458A" w:rsidRDefault="004A458A" w:rsidP="00831B05">
      <w:pPr>
        <w:rPr>
          <w:rFonts w:ascii="Arial" w:hAnsi="Arial" w:cs="Arial"/>
          <w:color w:val="202122"/>
          <w:sz w:val="21"/>
          <w:szCs w:val="21"/>
          <w:shd w:val="clear" w:color="auto" w:fill="FFFFFF"/>
          <w:lang w:val="en-US"/>
        </w:rPr>
      </w:pPr>
    </w:p>
    <w:p w14:paraId="14931006" w14:textId="68DA61F0" w:rsidR="004A458A" w:rsidRDefault="004A458A" w:rsidP="00831B05">
      <w:pPr>
        <w:rPr>
          <w:rFonts w:ascii="Arial" w:hAnsi="Arial" w:cs="Arial"/>
          <w:color w:val="202122"/>
          <w:sz w:val="21"/>
          <w:szCs w:val="21"/>
          <w:shd w:val="clear" w:color="auto" w:fill="FFFFFF"/>
          <w:lang w:val="en-US"/>
        </w:rPr>
      </w:pPr>
    </w:p>
    <w:p w14:paraId="1CEC1107" w14:textId="77777777" w:rsidR="004A458A" w:rsidRPr="009C4E4F" w:rsidRDefault="004A458A" w:rsidP="00831B05">
      <w:pPr>
        <w:rPr>
          <w:rFonts w:ascii="Arial" w:hAnsi="Arial" w:cs="Arial"/>
          <w:color w:val="202122"/>
          <w:sz w:val="21"/>
          <w:szCs w:val="21"/>
          <w:shd w:val="clear" w:color="auto" w:fill="FFFFFF"/>
          <w:lang w:val="en-US"/>
        </w:rPr>
      </w:pPr>
    </w:p>
    <w:p w14:paraId="55439A8F" w14:textId="77777777" w:rsidR="00831B05" w:rsidRPr="009C4E4F" w:rsidRDefault="00831B05" w:rsidP="00831B05">
      <w:pPr>
        <w:rPr>
          <w:rFonts w:ascii="Arial" w:hAnsi="Arial" w:cs="Arial"/>
          <w:color w:val="202122"/>
          <w:sz w:val="21"/>
          <w:szCs w:val="21"/>
          <w:shd w:val="clear" w:color="auto" w:fill="FFFFFF"/>
          <w:lang w:val="en-US"/>
        </w:rPr>
      </w:pPr>
    </w:p>
    <w:p w14:paraId="1D8D53A4" w14:textId="77777777" w:rsidR="00831B05" w:rsidRPr="009C4E4F" w:rsidRDefault="00831B05" w:rsidP="00831B05">
      <w:pPr>
        <w:rPr>
          <w:rFonts w:ascii="Arial" w:hAnsi="Arial" w:cs="Arial"/>
          <w:color w:val="202122"/>
          <w:sz w:val="21"/>
          <w:szCs w:val="21"/>
          <w:shd w:val="clear" w:color="auto" w:fill="FFFFFF"/>
          <w:lang w:val="en-US"/>
        </w:rPr>
      </w:pPr>
    </w:p>
    <w:p w14:paraId="51CE7F70" w14:textId="77777777" w:rsidR="00831B05" w:rsidRDefault="00831B05" w:rsidP="00831B05">
      <w:pPr>
        <w:rPr>
          <w:rFonts w:ascii="Arial" w:hAnsi="Arial" w:cs="Arial"/>
          <w:b/>
          <w:bCs/>
          <w:color w:val="00B0F0"/>
          <w:sz w:val="21"/>
          <w:szCs w:val="21"/>
          <w:shd w:val="clear" w:color="auto" w:fill="FFFFFF"/>
          <w:lang w:val="en-US"/>
        </w:rPr>
      </w:pPr>
      <w:r w:rsidRPr="00E63E5C">
        <w:rPr>
          <w:rFonts w:ascii="Arial" w:hAnsi="Arial" w:cs="Arial"/>
          <w:b/>
          <w:bCs/>
          <w:color w:val="00B0F0"/>
          <w:sz w:val="21"/>
          <w:szCs w:val="21"/>
          <w:shd w:val="clear" w:color="auto" w:fill="FFFFFF"/>
          <w:lang w:val="en-US"/>
        </w:rPr>
        <w:lastRenderedPageBreak/>
        <w:t xml:space="preserve">II.50 </w:t>
      </w:r>
      <w:proofErr w:type="spellStart"/>
      <w:r w:rsidRPr="00E63E5C">
        <w:rPr>
          <w:rFonts w:ascii="Arial" w:hAnsi="Arial" w:cs="Arial"/>
          <w:b/>
          <w:bCs/>
          <w:color w:val="00B0F0"/>
          <w:sz w:val="21"/>
          <w:szCs w:val="21"/>
          <w:shd w:val="clear" w:color="auto" w:fill="FFFFFF"/>
          <w:lang w:val="en-US"/>
        </w:rPr>
        <w:t>Bahya</w:t>
      </w:r>
      <w:proofErr w:type="spellEnd"/>
      <w:r w:rsidRPr="00E63E5C">
        <w:rPr>
          <w:rFonts w:ascii="Arial" w:hAnsi="Arial" w:cs="Arial"/>
          <w:b/>
          <w:bCs/>
          <w:color w:val="00B0F0"/>
          <w:sz w:val="21"/>
          <w:szCs w:val="21"/>
          <w:shd w:val="clear" w:color="auto" w:fill="FFFFFF"/>
          <w:lang w:val="en-US"/>
        </w:rPr>
        <w:t xml:space="preserve"> </w:t>
      </w:r>
      <w:proofErr w:type="spellStart"/>
      <w:r w:rsidRPr="00E63E5C">
        <w:rPr>
          <w:rFonts w:ascii="Arial" w:hAnsi="Arial" w:cs="Arial"/>
          <w:b/>
          <w:bCs/>
          <w:color w:val="00B0F0"/>
          <w:sz w:val="21"/>
          <w:szCs w:val="21"/>
          <w:shd w:val="clear" w:color="auto" w:fill="FFFFFF"/>
          <w:lang w:val="en-US"/>
        </w:rPr>
        <w:t>abhyantara</w:t>
      </w:r>
      <w:proofErr w:type="spellEnd"/>
      <w:r w:rsidRPr="00E63E5C">
        <w:rPr>
          <w:rFonts w:ascii="Arial" w:hAnsi="Arial" w:cs="Arial"/>
          <w:b/>
          <w:bCs/>
          <w:color w:val="00B0F0"/>
          <w:sz w:val="21"/>
          <w:szCs w:val="21"/>
          <w:shd w:val="clear" w:color="auto" w:fill="FFFFFF"/>
          <w:lang w:val="en-US"/>
        </w:rPr>
        <w:t xml:space="preserve"> </w:t>
      </w:r>
      <w:proofErr w:type="spellStart"/>
      <w:r w:rsidRPr="00E63E5C">
        <w:rPr>
          <w:rFonts w:ascii="Arial" w:hAnsi="Arial" w:cs="Arial"/>
          <w:b/>
          <w:bCs/>
          <w:color w:val="00B0F0"/>
          <w:sz w:val="21"/>
          <w:szCs w:val="21"/>
          <w:shd w:val="clear" w:color="auto" w:fill="FFFFFF"/>
          <w:lang w:val="en-US"/>
        </w:rPr>
        <w:t>stambha</w:t>
      </w:r>
      <w:proofErr w:type="spellEnd"/>
      <w:r w:rsidRPr="00E63E5C">
        <w:rPr>
          <w:rFonts w:ascii="Arial" w:hAnsi="Arial" w:cs="Arial"/>
          <w:b/>
          <w:bCs/>
          <w:color w:val="00B0F0"/>
          <w:sz w:val="21"/>
          <w:szCs w:val="21"/>
          <w:shd w:val="clear" w:color="auto" w:fill="FFFFFF"/>
          <w:lang w:val="en-US"/>
        </w:rPr>
        <w:t xml:space="preserve"> </w:t>
      </w:r>
      <w:proofErr w:type="spellStart"/>
      <w:r w:rsidRPr="00E63E5C">
        <w:rPr>
          <w:rFonts w:ascii="Arial" w:hAnsi="Arial" w:cs="Arial"/>
          <w:b/>
          <w:bCs/>
          <w:color w:val="00B0F0"/>
          <w:sz w:val="21"/>
          <w:szCs w:val="21"/>
          <w:shd w:val="clear" w:color="auto" w:fill="FFFFFF"/>
          <w:lang w:val="en-US"/>
        </w:rPr>
        <w:t>vrittih</w:t>
      </w:r>
      <w:proofErr w:type="spellEnd"/>
      <w:r w:rsidRPr="00E63E5C">
        <w:rPr>
          <w:rFonts w:ascii="Arial" w:hAnsi="Arial" w:cs="Arial"/>
          <w:b/>
          <w:bCs/>
          <w:color w:val="00B0F0"/>
          <w:sz w:val="21"/>
          <w:szCs w:val="21"/>
          <w:shd w:val="clear" w:color="auto" w:fill="FFFFFF"/>
          <w:lang w:val="en-US"/>
        </w:rPr>
        <w:t xml:space="preserve"> </w:t>
      </w:r>
      <w:proofErr w:type="spellStart"/>
      <w:r w:rsidRPr="00E63E5C">
        <w:rPr>
          <w:rFonts w:ascii="Arial" w:hAnsi="Arial" w:cs="Arial"/>
          <w:b/>
          <w:bCs/>
          <w:color w:val="00B0F0"/>
          <w:sz w:val="21"/>
          <w:szCs w:val="21"/>
          <w:shd w:val="clear" w:color="auto" w:fill="FFFFFF"/>
          <w:lang w:val="en-US"/>
        </w:rPr>
        <w:t>desa</w:t>
      </w:r>
      <w:proofErr w:type="spellEnd"/>
      <w:r w:rsidRPr="00E63E5C">
        <w:rPr>
          <w:rFonts w:ascii="Arial" w:hAnsi="Arial" w:cs="Arial"/>
          <w:b/>
          <w:bCs/>
          <w:color w:val="00B0F0"/>
          <w:sz w:val="21"/>
          <w:szCs w:val="21"/>
          <w:shd w:val="clear" w:color="auto" w:fill="FFFFFF"/>
          <w:lang w:val="en-US"/>
        </w:rPr>
        <w:t xml:space="preserve"> kala </w:t>
      </w:r>
      <w:proofErr w:type="spellStart"/>
      <w:r w:rsidRPr="00E63E5C">
        <w:rPr>
          <w:rFonts w:ascii="Arial" w:hAnsi="Arial" w:cs="Arial"/>
          <w:b/>
          <w:bCs/>
          <w:color w:val="00B0F0"/>
          <w:sz w:val="21"/>
          <w:szCs w:val="21"/>
          <w:shd w:val="clear" w:color="auto" w:fill="FFFFFF"/>
          <w:lang w:val="en-US"/>
        </w:rPr>
        <w:t>samk</w:t>
      </w:r>
      <w:r>
        <w:rPr>
          <w:rFonts w:ascii="Arial" w:hAnsi="Arial" w:cs="Arial"/>
          <w:b/>
          <w:bCs/>
          <w:color w:val="00B0F0"/>
          <w:sz w:val="21"/>
          <w:szCs w:val="21"/>
          <w:shd w:val="clear" w:color="auto" w:fill="FFFFFF"/>
          <w:lang w:val="en-US"/>
        </w:rPr>
        <w:t>hyabhih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paridristah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dirgha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suksmah</w:t>
      </w:r>
      <w:proofErr w:type="spellEnd"/>
    </w:p>
    <w:p w14:paraId="79FBC2C0" w14:textId="77777777" w:rsidR="00831B05" w:rsidRDefault="00831B05" w:rsidP="00831B05">
      <w:pPr>
        <w:rPr>
          <w:rFonts w:ascii="Arial" w:hAnsi="Arial" w:cs="Arial"/>
          <w:b/>
          <w:bCs/>
          <w:color w:val="00B0F0"/>
          <w:sz w:val="21"/>
          <w:szCs w:val="21"/>
          <w:shd w:val="clear" w:color="auto" w:fill="FFFFFF"/>
          <w:lang w:val="en-US"/>
        </w:rPr>
      </w:pPr>
    </w:p>
    <w:p w14:paraId="4A6B4280" w14:textId="77777777" w:rsidR="00831B05" w:rsidRDefault="00831B05" w:rsidP="00831B05">
      <w:pPr>
        <w:rPr>
          <w:rFonts w:ascii="Arial" w:hAnsi="Arial" w:cs="Arial"/>
          <w:b/>
          <w:bCs/>
          <w:color w:val="00B0F0"/>
          <w:sz w:val="21"/>
          <w:szCs w:val="21"/>
          <w:shd w:val="clear" w:color="auto" w:fill="FFFFFF"/>
          <w:lang w:val="en-US"/>
        </w:rPr>
      </w:pPr>
    </w:p>
    <w:p w14:paraId="0FE300FE" w14:textId="77777777" w:rsidR="00831B05" w:rsidRPr="009F5937" w:rsidRDefault="00831B05" w:rsidP="00831B05">
      <w:pPr>
        <w:rPr>
          <w:rFonts w:ascii="Arial" w:hAnsi="Arial" w:cs="Arial"/>
          <w:b/>
          <w:bCs/>
          <w:color w:val="00B0F0"/>
          <w:sz w:val="21"/>
          <w:szCs w:val="21"/>
          <w:shd w:val="clear" w:color="auto" w:fill="FFFFFF"/>
        </w:rPr>
      </w:pPr>
      <w:r w:rsidRPr="009F5937">
        <w:rPr>
          <w:rFonts w:ascii="Arial" w:hAnsi="Arial" w:cs="Arial" w:hint="eastAsia"/>
          <w:b/>
          <w:bCs/>
          <w:color w:val="00B0F0"/>
          <w:sz w:val="21"/>
          <w:szCs w:val="21"/>
          <w:shd w:val="clear" w:color="auto" w:fill="FFFFFF"/>
        </w:rPr>
        <w:t>«</w:t>
      </w:r>
      <w:r w:rsidRPr="009F5937">
        <w:rPr>
          <w:rFonts w:ascii="Arial" w:hAnsi="Arial" w:cs="Arial"/>
          <w:b/>
          <w:bCs/>
          <w:color w:val="00B0F0"/>
          <w:sz w:val="21"/>
          <w:szCs w:val="21"/>
          <w:shd w:val="clear" w:color="auto" w:fill="FFFFFF"/>
        </w:rPr>
        <w:t xml:space="preserve"> Les mouvements de la respiration sont l'</w:t>
      </w:r>
      <w:proofErr w:type="spellStart"/>
      <w:r w:rsidRPr="009F5937">
        <w:rPr>
          <w:rFonts w:ascii="Arial" w:hAnsi="Arial" w:cs="Arial"/>
          <w:b/>
          <w:bCs/>
          <w:color w:val="00B0F0"/>
          <w:sz w:val="21"/>
          <w:szCs w:val="21"/>
          <w:shd w:val="clear" w:color="auto" w:fill="FFFFFF"/>
        </w:rPr>
        <w:t>expir</w:t>
      </w:r>
      <w:proofErr w:type="spellEnd"/>
      <w:r w:rsidRPr="009F5937">
        <w:rPr>
          <w:rFonts w:ascii="Arial" w:hAnsi="Arial" w:cs="Arial"/>
          <w:b/>
          <w:bCs/>
          <w:color w:val="00B0F0"/>
          <w:sz w:val="21"/>
          <w:szCs w:val="21"/>
          <w:shd w:val="clear" w:color="auto" w:fill="FFFFFF"/>
        </w:rPr>
        <w:t>, l'</w:t>
      </w:r>
      <w:proofErr w:type="spellStart"/>
      <w:r w:rsidRPr="009F5937">
        <w:rPr>
          <w:rFonts w:ascii="Arial" w:hAnsi="Arial" w:cs="Arial"/>
          <w:b/>
          <w:bCs/>
          <w:color w:val="00B0F0"/>
          <w:sz w:val="21"/>
          <w:szCs w:val="21"/>
          <w:shd w:val="clear" w:color="auto" w:fill="FFFFFF"/>
        </w:rPr>
        <w:t>inspir</w:t>
      </w:r>
      <w:proofErr w:type="spellEnd"/>
      <w:r w:rsidRPr="009F5937">
        <w:rPr>
          <w:rFonts w:ascii="Arial" w:hAnsi="Arial" w:cs="Arial"/>
          <w:b/>
          <w:bCs/>
          <w:color w:val="00B0F0"/>
          <w:sz w:val="21"/>
          <w:szCs w:val="21"/>
          <w:shd w:val="clear" w:color="auto" w:fill="FFFFFF"/>
        </w:rPr>
        <w:t xml:space="preserve"> et la</w:t>
      </w:r>
      <w:r>
        <w:rPr>
          <w:rFonts w:ascii="Arial" w:hAnsi="Arial" w:cs="Arial"/>
          <w:b/>
          <w:bCs/>
          <w:color w:val="00B0F0"/>
          <w:sz w:val="21"/>
          <w:szCs w:val="21"/>
          <w:shd w:val="clear" w:color="auto" w:fill="FFFFFF"/>
        </w:rPr>
        <w:t xml:space="preserve"> </w:t>
      </w:r>
      <w:r w:rsidRPr="009F5937">
        <w:rPr>
          <w:rFonts w:ascii="Arial" w:hAnsi="Arial" w:cs="Arial"/>
          <w:b/>
          <w:bCs/>
          <w:color w:val="00B0F0"/>
          <w:sz w:val="21"/>
          <w:szCs w:val="21"/>
          <w:shd w:val="clear" w:color="auto" w:fill="FFFFFF"/>
        </w:rPr>
        <w:t xml:space="preserve">suspension. En portant </w:t>
      </w:r>
      <w:r>
        <w:rPr>
          <w:rFonts w:ascii="Arial" w:hAnsi="Arial" w:cs="Arial"/>
          <w:b/>
          <w:bCs/>
          <w:color w:val="00B0F0"/>
          <w:sz w:val="21"/>
          <w:szCs w:val="21"/>
          <w:shd w:val="clear" w:color="auto" w:fill="FFFFFF"/>
        </w:rPr>
        <w:t>l</w:t>
      </w:r>
      <w:r w:rsidRPr="009F5937">
        <w:rPr>
          <w:rFonts w:ascii="Arial" w:hAnsi="Arial" w:cs="Arial"/>
          <w:b/>
          <w:bCs/>
          <w:color w:val="00B0F0"/>
          <w:sz w:val="21"/>
          <w:szCs w:val="21"/>
          <w:shd w:val="clear" w:color="auto" w:fill="FFFFFF"/>
        </w:rPr>
        <w:t>'attention sur l'endroit où se place la</w:t>
      </w:r>
      <w:r>
        <w:rPr>
          <w:rFonts w:ascii="Arial" w:hAnsi="Arial" w:cs="Arial"/>
          <w:b/>
          <w:bCs/>
          <w:color w:val="00B0F0"/>
          <w:sz w:val="21"/>
          <w:szCs w:val="21"/>
          <w:shd w:val="clear" w:color="auto" w:fill="FFFFFF"/>
        </w:rPr>
        <w:t xml:space="preserve"> </w:t>
      </w:r>
      <w:r w:rsidRPr="009F5937">
        <w:rPr>
          <w:rFonts w:ascii="Arial" w:hAnsi="Arial" w:cs="Arial"/>
          <w:b/>
          <w:bCs/>
          <w:color w:val="00B0F0"/>
          <w:sz w:val="21"/>
          <w:szCs w:val="21"/>
          <w:shd w:val="clear" w:color="auto" w:fill="FFFFFF"/>
        </w:rPr>
        <w:t>respiration, sur son amplitude et son rythme, on obtient un souffle</w:t>
      </w:r>
      <w:r>
        <w:rPr>
          <w:rFonts w:ascii="Arial" w:hAnsi="Arial" w:cs="Arial"/>
          <w:b/>
          <w:bCs/>
          <w:color w:val="00B0F0"/>
          <w:sz w:val="21"/>
          <w:szCs w:val="21"/>
          <w:shd w:val="clear" w:color="auto" w:fill="FFFFFF"/>
        </w:rPr>
        <w:t xml:space="preserve"> </w:t>
      </w:r>
      <w:r w:rsidRPr="009F5937">
        <w:rPr>
          <w:rFonts w:ascii="Arial" w:hAnsi="Arial" w:cs="Arial"/>
          <w:b/>
          <w:bCs/>
          <w:color w:val="00B0F0"/>
          <w:sz w:val="21"/>
          <w:szCs w:val="21"/>
          <w:shd w:val="clear" w:color="auto" w:fill="FFFFFF"/>
        </w:rPr>
        <w:t>allongé et subtil. »</w:t>
      </w:r>
    </w:p>
    <w:p w14:paraId="12A9D79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bāhya</w:t>
      </w:r>
      <w:proofErr w:type="spellEnd"/>
      <w:r w:rsidRPr="002A0773">
        <w:rPr>
          <w:rFonts w:ascii="Arial" w:hAnsi="Arial" w:cs="Arial"/>
          <w:color w:val="202122"/>
          <w:sz w:val="21"/>
          <w:szCs w:val="21"/>
          <w:shd w:val="clear" w:color="auto" w:fill="FFFFFF"/>
        </w:rPr>
        <w:t xml:space="preserve"> : extérieur, externe</w:t>
      </w:r>
    </w:p>
    <w:p w14:paraId="18C12C2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hint="eastAsia"/>
          <w:color w:val="202122"/>
          <w:sz w:val="21"/>
          <w:szCs w:val="21"/>
          <w:shd w:val="clear" w:color="auto" w:fill="FFFFFF"/>
        </w:rPr>
        <w:t>ā</w:t>
      </w:r>
      <w:r w:rsidRPr="002A0773">
        <w:rPr>
          <w:rFonts w:ascii="Arial" w:hAnsi="Arial" w:cs="Arial"/>
          <w:color w:val="202122"/>
          <w:sz w:val="21"/>
          <w:szCs w:val="21"/>
          <w:shd w:val="clear" w:color="auto" w:fill="FFFFFF"/>
        </w:rPr>
        <w:t>bhyantara</w:t>
      </w:r>
      <w:proofErr w:type="spellEnd"/>
      <w:r w:rsidRPr="002A0773">
        <w:rPr>
          <w:rFonts w:ascii="Arial" w:hAnsi="Arial" w:cs="Arial"/>
          <w:color w:val="202122"/>
          <w:sz w:val="21"/>
          <w:szCs w:val="21"/>
          <w:shd w:val="clear" w:color="auto" w:fill="FFFFFF"/>
        </w:rPr>
        <w:t xml:space="preserve"> : intérieur, interne</w:t>
      </w:r>
    </w:p>
    <w:p w14:paraId="45C79BA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stambha</w:t>
      </w:r>
      <w:proofErr w:type="spellEnd"/>
      <w:r w:rsidRPr="002A0773">
        <w:rPr>
          <w:rFonts w:ascii="Arial" w:hAnsi="Arial" w:cs="Arial"/>
          <w:color w:val="202122"/>
          <w:sz w:val="21"/>
          <w:szCs w:val="21"/>
          <w:shd w:val="clear" w:color="auto" w:fill="FFFFFF"/>
        </w:rPr>
        <w:t xml:space="preserve"> : suspendu, arrêté, interrompu, immobile</w:t>
      </w:r>
    </w:p>
    <w:p w14:paraId="15AB1416"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vritti</w:t>
      </w:r>
      <w:proofErr w:type="spellEnd"/>
      <w:r w:rsidRPr="002A0773">
        <w:rPr>
          <w:rFonts w:ascii="Arial" w:hAnsi="Arial" w:cs="Arial"/>
          <w:color w:val="202122"/>
          <w:sz w:val="21"/>
          <w:szCs w:val="21"/>
          <w:shd w:val="clear" w:color="auto" w:fill="FFFFFF"/>
        </w:rPr>
        <w:t xml:space="preserve"> : mouvement</w:t>
      </w:r>
    </w:p>
    <w:p w14:paraId="5F2E4F3B"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désha</w:t>
      </w:r>
      <w:proofErr w:type="spellEnd"/>
      <w:r w:rsidRPr="002A0773">
        <w:rPr>
          <w:rFonts w:ascii="Arial" w:hAnsi="Arial" w:cs="Arial"/>
          <w:color w:val="202122"/>
          <w:sz w:val="21"/>
          <w:szCs w:val="21"/>
          <w:shd w:val="clear" w:color="auto" w:fill="FFFFFF"/>
        </w:rPr>
        <w:t xml:space="preserve"> : lieu, endroit</w:t>
      </w:r>
    </w:p>
    <w:p w14:paraId="0EA26FF7"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kāla</w:t>
      </w:r>
      <w:proofErr w:type="spellEnd"/>
      <w:r w:rsidRPr="002A0773">
        <w:rPr>
          <w:rFonts w:ascii="Arial" w:hAnsi="Arial" w:cs="Arial"/>
          <w:color w:val="202122"/>
          <w:sz w:val="21"/>
          <w:szCs w:val="21"/>
          <w:shd w:val="clear" w:color="auto" w:fill="FFFFFF"/>
        </w:rPr>
        <w:t xml:space="preserve"> : temps, durée</w:t>
      </w:r>
    </w:p>
    <w:p w14:paraId="08AE0EEE"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samkhyā</w:t>
      </w:r>
      <w:proofErr w:type="spellEnd"/>
      <w:r w:rsidRPr="002A0773">
        <w:rPr>
          <w:rFonts w:ascii="Arial" w:hAnsi="Arial" w:cs="Arial"/>
          <w:color w:val="202122"/>
          <w:sz w:val="21"/>
          <w:szCs w:val="21"/>
          <w:shd w:val="clear" w:color="auto" w:fill="FFFFFF"/>
        </w:rPr>
        <w:t xml:space="preserve"> : nombre</w:t>
      </w:r>
    </w:p>
    <w:p w14:paraId="187F7CC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paridrishta</w:t>
      </w:r>
      <w:proofErr w:type="spellEnd"/>
      <w:r w:rsidRPr="002A0773">
        <w:rPr>
          <w:rFonts w:ascii="Arial" w:hAnsi="Arial" w:cs="Arial"/>
          <w:color w:val="202122"/>
          <w:sz w:val="21"/>
          <w:szCs w:val="21"/>
          <w:shd w:val="clear" w:color="auto" w:fill="FFFFFF"/>
        </w:rPr>
        <w:t xml:space="preserve"> : vu, regardé, considéré</w:t>
      </w:r>
    </w:p>
    <w:p w14:paraId="6DE2C099" w14:textId="77777777" w:rsidR="00831B05" w:rsidRPr="009F5937" w:rsidRDefault="00831B05" w:rsidP="00831B05">
      <w:pPr>
        <w:rPr>
          <w:rFonts w:ascii="Arial" w:hAnsi="Arial" w:cs="Arial"/>
          <w:color w:val="202122"/>
          <w:sz w:val="21"/>
          <w:szCs w:val="21"/>
          <w:shd w:val="clear" w:color="auto" w:fill="FFFFFF"/>
          <w:lang w:val="en-US"/>
        </w:rPr>
      </w:pPr>
      <w:proofErr w:type="spellStart"/>
      <w:r w:rsidRPr="009F5937">
        <w:rPr>
          <w:rFonts w:ascii="Arial" w:hAnsi="Arial" w:cs="Arial"/>
          <w:color w:val="202122"/>
          <w:sz w:val="21"/>
          <w:szCs w:val="21"/>
          <w:shd w:val="clear" w:color="auto" w:fill="FFFFFF"/>
          <w:lang w:val="en-US"/>
        </w:rPr>
        <w:t>dirgha</w:t>
      </w:r>
      <w:proofErr w:type="spellEnd"/>
      <w:r w:rsidRPr="009F5937">
        <w:rPr>
          <w:rFonts w:ascii="Arial" w:hAnsi="Arial" w:cs="Arial"/>
          <w:color w:val="202122"/>
          <w:sz w:val="21"/>
          <w:szCs w:val="21"/>
          <w:shd w:val="clear" w:color="auto" w:fill="FFFFFF"/>
          <w:lang w:val="en-US"/>
        </w:rPr>
        <w:t xml:space="preserve"> : long</w:t>
      </w:r>
    </w:p>
    <w:p w14:paraId="2F039369" w14:textId="77777777" w:rsidR="00831B05" w:rsidRPr="009F5937" w:rsidRDefault="00831B05" w:rsidP="00831B05">
      <w:pPr>
        <w:rPr>
          <w:rFonts w:ascii="Arial" w:hAnsi="Arial" w:cs="Arial"/>
          <w:color w:val="202122"/>
          <w:sz w:val="21"/>
          <w:szCs w:val="21"/>
          <w:shd w:val="clear" w:color="auto" w:fill="FFFFFF"/>
          <w:lang w:val="en-US"/>
        </w:rPr>
      </w:pPr>
      <w:proofErr w:type="spellStart"/>
      <w:r w:rsidRPr="009F5937">
        <w:rPr>
          <w:rFonts w:ascii="Arial" w:hAnsi="Arial" w:cs="Arial"/>
          <w:color w:val="202122"/>
          <w:sz w:val="21"/>
          <w:szCs w:val="21"/>
          <w:shd w:val="clear" w:color="auto" w:fill="FFFFFF"/>
          <w:lang w:val="en-US"/>
        </w:rPr>
        <w:t>sūkshmah</w:t>
      </w:r>
      <w:proofErr w:type="spellEnd"/>
      <w:r w:rsidRPr="009F5937">
        <w:rPr>
          <w:rFonts w:ascii="Arial" w:hAnsi="Arial" w:cs="Arial"/>
          <w:color w:val="202122"/>
          <w:sz w:val="21"/>
          <w:szCs w:val="21"/>
          <w:shd w:val="clear" w:color="auto" w:fill="FFFFFF"/>
          <w:lang w:val="en-US"/>
        </w:rPr>
        <w:t xml:space="preserve"> : </w:t>
      </w:r>
      <w:proofErr w:type="spellStart"/>
      <w:r w:rsidRPr="009F5937">
        <w:rPr>
          <w:rFonts w:ascii="Arial" w:hAnsi="Arial" w:cs="Arial"/>
          <w:color w:val="202122"/>
          <w:sz w:val="21"/>
          <w:szCs w:val="21"/>
          <w:shd w:val="clear" w:color="auto" w:fill="FFFFFF"/>
          <w:lang w:val="en-US"/>
        </w:rPr>
        <w:t>subtil</w:t>
      </w:r>
      <w:proofErr w:type="spellEnd"/>
      <w:r w:rsidRPr="009F5937">
        <w:rPr>
          <w:rFonts w:ascii="Arial" w:hAnsi="Arial" w:cs="Arial"/>
          <w:color w:val="202122"/>
          <w:sz w:val="21"/>
          <w:szCs w:val="21"/>
          <w:shd w:val="clear" w:color="auto" w:fill="FFFFFF"/>
          <w:lang w:val="en-US"/>
        </w:rPr>
        <w:t xml:space="preserve">, </w:t>
      </w:r>
      <w:proofErr w:type="spellStart"/>
      <w:r w:rsidRPr="009F5937">
        <w:rPr>
          <w:rFonts w:ascii="Arial" w:hAnsi="Arial" w:cs="Arial"/>
          <w:color w:val="202122"/>
          <w:sz w:val="21"/>
          <w:szCs w:val="21"/>
          <w:shd w:val="clear" w:color="auto" w:fill="FFFFFF"/>
          <w:lang w:val="en-US"/>
        </w:rPr>
        <w:t>léger</w:t>
      </w:r>
      <w:proofErr w:type="spellEnd"/>
    </w:p>
    <w:p w14:paraId="373AF74A" w14:textId="77777777" w:rsidR="00831B05" w:rsidRDefault="00831B05" w:rsidP="00831B05">
      <w:pPr>
        <w:rPr>
          <w:rFonts w:ascii="Arial" w:hAnsi="Arial" w:cs="Arial"/>
          <w:b/>
          <w:bCs/>
          <w:color w:val="00B0F0"/>
          <w:sz w:val="21"/>
          <w:szCs w:val="21"/>
          <w:shd w:val="clear" w:color="auto" w:fill="FFFFFF"/>
          <w:lang w:val="en-US"/>
        </w:rPr>
      </w:pPr>
    </w:p>
    <w:p w14:paraId="6C2DAB0C" w14:textId="77777777" w:rsidR="00831B05" w:rsidRPr="00E63E5C" w:rsidRDefault="00831B05" w:rsidP="00831B05">
      <w:pPr>
        <w:rPr>
          <w:rFonts w:ascii="Arial" w:hAnsi="Arial" w:cs="Arial"/>
          <w:b/>
          <w:bCs/>
          <w:color w:val="00B0F0"/>
          <w:sz w:val="21"/>
          <w:szCs w:val="21"/>
          <w:shd w:val="clear" w:color="auto" w:fill="FFFFFF"/>
          <w:lang w:val="en-US"/>
        </w:rPr>
      </w:pPr>
      <w:r w:rsidRPr="00524F22">
        <w:rPr>
          <w:noProof/>
        </w:rPr>
        <w:drawing>
          <wp:inline distT="0" distB="0" distL="0" distR="0" wp14:anchorId="4CE63020" wp14:editId="35D11637">
            <wp:extent cx="5760085" cy="11893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085" cy="1189355"/>
                    </a:xfrm>
                    <a:prstGeom prst="rect">
                      <a:avLst/>
                    </a:prstGeom>
                    <a:noFill/>
                    <a:ln>
                      <a:noFill/>
                    </a:ln>
                  </pic:spPr>
                </pic:pic>
              </a:graphicData>
            </a:graphic>
          </wp:inline>
        </w:drawing>
      </w:r>
    </w:p>
    <w:p w14:paraId="2F07CB0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first three components of pranayama are regulated inhalation, exhalation and retention. </w:t>
      </w:r>
      <w:r>
        <w:rPr>
          <w:rFonts w:ascii="Arial" w:hAnsi="Arial" w:cs="Arial"/>
          <w:color w:val="202122"/>
          <w:sz w:val="21"/>
          <w:szCs w:val="21"/>
          <w:shd w:val="clear" w:color="auto" w:fill="FFFFFF"/>
          <w:lang w:val="en-US"/>
        </w:rPr>
        <w:br/>
        <w:t xml:space="preserve">All are to be </w:t>
      </w:r>
      <w:proofErr w:type="spellStart"/>
      <w:r>
        <w:rPr>
          <w:rFonts w:ascii="Arial" w:hAnsi="Arial" w:cs="Arial"/>
          <w:color w:val="202122"/>
          <w:sz w:val="21"/>
          <w:szCs w:val="21"/>
          <w:shd w:val="clear" w:color="auto" w:fill="FFFFFF"/>
          <w:lang w:val="en-US"/>
        </w:rPr>
        <w:t>perfomed</w:t>
      </w:r>
      <w:proofErr w:type="spellEnd"/>
      <w:r>
        <w:rPr>
          <w:rFonts w:ascii="Arial" w:hAnsi="Arial" w:cs="Arial"/>
          <w:color w:val="202122"/>
          <w:sz w:val="21"/>
          <w:szCs w:val="21"/>
          <w:shd w:val="clear" w:color="auto" w:fill="FFFFFF"/>
          <w:lang w:val="en-US"/>
        </w:rPr>
        <w:t>, prolonged and refined according to the capacity of the aspirant.</w:t>
      </w:r>
    </w:p>
    <w:p w14:paraId="59053D2F" w14:textId="1DEE89BF"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Those components are to be observed with regard to place, here the torso (</w:t>
      </w:r>
      <w:proofErr w:type="spellStart"/>
      <w:r>
        <w:rPr>
          <w:rFonts w:ascii="Arial" w:hAnsi="Arial" w:cs="Arial"/>
          <w:color w:val="202122"/>
          <w:sz w:val="21"/>
          <w:szCs w:val="21"/>
          <w:shd w:val="clear" w:color="auto" w:fill="FFFFFF"/>
          <w:lang w:val="en-US"/>
        </w:rPr>
        <w:t>desa</w:t>
      </w:r>
      <w:proofErr w:type="spellEnd"/>
      <w:r>
        <w:rPr>
          <w:rFonts w:ascii="Arial" w:hAnsi="Arial" w:cs="Arial"/>
          <w:color w:val="202122"/>
          <w:sz w:val="21"/>
          <w:szCs w:val="21"/>
          <w:shd w:val="clear" w:color="auto" w:fill="FFFFFF"/>
          <w:lang w:val="en-US"/>
        </w:rPr>
        <w:t xml:space="preserve">) , kala indicating length of breath and </w:t>
      </w:r>
      <w:proofErr w:type="spellStart"/>
      <w:r>
        <w:rPr>
          <w:rFonts w:ascii="Arial" w:hAnsi="Arial" w:cs="Arial"/>
          <w:color w:val="202122"/>
          <w:sz w:val="21"/>
          <w:szCs w:val="21"/>
          <w:shd w:val="clear" w:color="auto" w:fill="FFFFFF"/>
          <w:lang w:val="en-US"/>
        </w:rPr>
        <w:t>samkhya</w:t>
      </w:r>
      <w:proofErr w:type="spellEnd"/>
      <w:r>
        <w:rPr>
          <w:rFonts w:ascii="Arial" w:hAnsi="Arial" w:cs="Arial"/>
          <w:color w:val="202122"/>
          <w:sz w:val="21"/>
          <w:szCs w:val="21"/>
          <w:shd w:val="clear" w:color="auto" w:fill="FFFFFF"/>
          <w:lang w:val="en-US"/>
        </w:rPr>
        <w:t xml:space="preserve"> indicating precision.</w:t>
      </w:r>
    </w:p>
    <w:p w14:paraId="39092C43" w14:textId="77777777" w:rsidR="00831B05" w:rsidRDefault="00831B05" w:rsidP="00831B05">
      <w:pPr>
        <w:rPr>
          <w:rFonts w:ascii="Arial" w:hAnsi="Arial" w:cs="Arial"/>
          <w:color w:val="202122"/>
          <w:sz w:val="21"/>
          <w:szCs w:val="21"/>
          <w:shd w:val="clear" w:color="auto" w:fill="FFFFFF"/>
          <w:lang w:val="en-US"/>
        </w:rPr>
      </w:pPr>
      <w:bookmarkStart w:id="12" w:name="_Hlk58922768"/>
      <w:r>
        <w:rPr>
          <w:rFonts w:ascii="Arial" w:hAnsi="Arial" w:cs="Arial"/>
          <w:color w:val="202122"/>
          <w:sz w:val="21"/>
          <w:szCs w:val="21"/>
          <w:shd w:val="clear" w:color="auto" w:fill="FFFFFF"/>
          <w:lang w:val="en-US"/>
        </w:rPr>
        <w:t xml:space="preserve">Focus on the regulation of breath is called </w:t>
      </w:r>
      <w:proofErr w:type="spellStart"/>
      <w:r>
        <w:rPr>
          <w:rFonts w:ascii="Arial" w:hAnsi="Arial" w:cs="Arial"/>
          <w:color w:val="202122"/>
          <w:sz w:val="21"/>
          <w:szCs w:val="21"/>
          <w:shd w:val="clear" w:color="auto" w:fill="FFFFFF"/>
          <w:lang w:val="en-US"/>
        </w:rPr>
        <w:t>sabija</w:t>
      </w:r>
      <w:proofErr w:type="spellEnd"/>
      <w:r>
        <w:rPr>
          <w:rFonts w:ascii="Arial" w:hAnsi="Arial" w:cs="Arial"/>
          <w:color w:val="202122"/>
          <w:sz w:val="21"/>
          <w:szCs w:val="21"/>
          <w:shd w:val="clear" w:color="auto" w:fill="FFFFFF"/>
          <w:lang w:val="en-US"/>
        </w:rPr>
        <w:t xml:space="preserve"> (seed) pranayama as attention is on the breath itself.</w:t>
      </w:r>
    </w:p>
    <w:p w14:paraId="2FF3C74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Inhalation moves from the core of being – the seer – towards the consciousness.</w:t>
      </w:r>
    </w:p>
    <w:p w14:paraId="3631C152"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When the self comes in contact with the physical body, inhalation is complete. Here, the </w:t>
      </w:r>
      <w:proofErr w:type="spellStart"/>
      <w:r>
        <w:rPr>
          <w:rFonts w:ascii="Arial" w:hAnsi="Arial" w:cs="Arial"/>
          <w:color w:val="202122"/>
          <w:sz w:val="21"/>
          <w:szCs w:val="21"/>
          <w:shd w:val="clear" w:color="auto" w:fill="FFFFFF"/>
          <w:lang w:val="en-US"/>
        </w:rPr>
        <w:t>purusa</w:t>
      </w:r>
      <w:proofErr w:type="spellEnd"/>
      <w:r>
        <w:rPr>
          <w:rFonts w:ascii="Arial" w:hAnsi="Arial" w:cs="Arial"/>
          <w:color w:val="202122"/>
          <w:sz w:val="21"/>
          <w:szCs w:val="21"/>
          <w:shd w:val="clear" w:color="auto" w:fill="FFFFFF"/>
          <w:lang w:val="en-US"/>
        </w:rPr>
        <w:t xml:space="preserve"> embrace the prakriti.</w:t>
      </w:r>
    </w:p>
    <w:p w14:paraId="2DD2334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Exhalation moves from external body towards the seer, layer after layer. It is involution or the descending order of prakriti to meets its Lord, </w:t>
      </w:r>
      <w:proofErr w:type="spellStart"/>
      <w:r>
        <w:rPr>
          <w:rFonts w:ascii="Arial" w:hAnsi="Arial" w:cs="Arial"/>
          <w:color w:val="202122"/>
          <w:sz w:val="21"/>
          <w:szCs w:val="21"/>
          <w:shd w:val="clear" w:color="auto" w:fill="FFFFFF"/>
          <w:lang w:val="en-US"/>
        </w:rPr>
        <w:t>Purusa</w:t>
      </w:r>
      <w:proofErr w:type="spellEnd"/>
      <w:r>
        <w:rPr>
          <w:rFonts w:ascii="Arial" w:hAnsi="Arial" w:cs="Arial"/>
          <w:color w:val="202122"/>
          <w:sz w:val="21"/>
          <w:szCs w:val="21"/>
          <w:shd w:val="clear" w:color="auto" w:fill="FFFFFF"/>
          <w:lang w:val="en-US"/>
        </w:rPr>
        <w:t>.</w:t>
      </w:r>
    </w:p>
    <w:p w14:paraId="7406892D"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If Antara </w:t>
      </w:r>
      <w:proofErr w:type="spellStart"/>
      <w:r>
        <w:rPr>
          <w:rFonts w:ascii="Arial" w:hAnsi="Arial" w:cs="Arial"/>
          <w:color w:val="202122"/>
          <w:sz w:val="21"/>
          <w:szCs w:val="21"/>
          <w:shd w:val="clear" w:color="auto" w:fill="FFFFFF"/>
          <w:lang w:val="en-US"/>
        </w:rPr>
        <w:t>Kumbhaka</w:t>
      </w:r>
      <w:proofErr w:type="spellEnd"/>
      <w:r>
        <w:rPr>
          <w:rFonts w:ascii="Arial" w:hAnsi="Arial" w:cs="Arial"/>
          <w:color w:val="202122"/>
          <w:sz w:val="21"/>
          <w:szCs w:val="21"/>
          <w:shd w:val="clear" w:color="auto" w:fill="FFFFFF"/>
          <w:lang w:val="en-US"/>
        </w:rPr>
        <w:t xml:space="preserve"> (retention after inhalation) establishes the consecration of the seer,</w:t>
      </w:r>
    </w:p>
    <w:p w14:paraId="39C987BF"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Bayah </w:t>
      </w:r>
      <w:proofErr w:type="spellStart"/>
      <w:r>
        <w:rPr>
          <w:rFonts w:ascii="Arial" w:hAnsi="Arial" w:cs="Arial"/>
          <w:color w:val="202122"/>
          <w:sz w:val="21"/>
          <w:szCs w:val="21"/>
          <w:shd w:val="clear" w:color="auto" w:fill="FFFFFF"/>
          <w:lang w:val="en-US"/>
        </w:rPr>
        <w:t>Kumbhaka</w:t>
      </w:r>
      <w:proofErr w:type="spellEnd"/>
      <w:r>
        <w:rPr>
          <w:rFonts w:ascii="Arial" w:hAnsi="Arial" w:cs="Arial"/>
          <w:color w:val="202122"/>
          <w:sz w:val="21"/>
          <w:szCs w:val="21"/>
          <w:shd w:val="clear" w:color="auto" w:fill="FFFFFF"/>
          <w:lang w:val="en-US"/>
        </w:rPr>
        <w:t xml:space="preserve"> (retention after exhalation) frees one from the four aims of life.</w:t>
      </w:r>
    </w:p>
    <w:bookmarkEnd w:id="12"/>
    <w:p w14:paraId="036982BB" w14:textId="77777777" w:rsidR="00831B05" w:rsidRDefault="00831B05" w:rsidP="00831B05">
      <w:pPr>
        <w:rPr>
          <w:rFonts w:ascii="Arial" w:hAnsi="Arial" w:cs="Arial"/>
          <w:i/>
          <w:iCs/>
          <w:color w:val="202122"/>
          <w:sz w:val="21"/>
          <w:szCs w:val="21"/>
          <w:shd w:val="clear" w:color="auto" w:fill="FFFFFF"/>
          <w:lang w:val="en-US"/>
        </w:rPr>
      </w:pPr>
    </w:p>
    <w:p w14:paraId="01C8F955" w14:textId="77777777" w:rsidR="00831B05" w:rsidRPr="00392439" w:rsidRDefault="00831B05" w:rsidP="00831B05">
      <w:pPr>
        <w:rPr>
          <w:rFonts w:ascii="Arial" w:hAnsi="Arial" w:cs="Arial"/>
          <w:i/>
          <w:iCs/>
          <w:color w:val="202122"/>
          <w:sz w:val="21"/>
          <w:szCs w:val="21"/>
          <w:shd w:val="clear" w:color="auto" w:fill="FFFFFF"/>
          <w:lang w:val="en-US"/>
        </w:rPr>
      </w:pPr>
      <w:r w:rsidRPr="00392439">
        <w:rPr>
          <w:rFonts w:ascii="Arial" w:hAnsi="Arial" w:cs="Arial"/>
          <w:i/>
          <w:iCs/>
          <w:color w:val="202122"/>
          <w:sz w:val="21"/>
          <w:szCs w:val="21"/>
          <w:shd w:val="clear" w:color="auto" w:fill="FFFFFF"/>
          <w:lang w:val="en-US"/>
        </w:rPr>
        <w:t>The four aims of life (</w:t>
      </w:r>
      <w:proofErr w:type="spellStart"/>
      <w:r w:rsidRPr="00392439">
        <w:rPr>
          <w:rFonts w:ascii="Arial" w:hAnsi="Arial" w:cs="Arial"/>
          <w:i/>
          <w:iCs/>
          <w:color w:val="202122"/>
          <w:sz w:val="21"/>
          <w:szCs w:val="21"/>
          <w:shd w:val="clear" w:color="auto" w:fill="FFFFFF"/>
          <w:lang w:val="en-US"/>
        </w:rPr>
        <w:t>purusartha</w:t>
      </w:r>
      <w:proofErr w:type="spellEnd"/>
      <w:r w:rsidRPr="00392439">
        <w:rPr>
          <w:rFonts w:ascii="Arial" w:hAnsi="Arial" w:cs="Arial"/>
          <w:i/>
          <w:iCs/>
          <w:color w:val="202122"/>
          <w:sz w:val="21"/>
          <w:szCs w:val="21"/>
          <w:shd w:val="clear" w:color="auto" w:fill="FFFFFF"/>
          <w:lang w:val="en-US"/>
        </w:rPr>
        <w:t>)</w:t>
      </w:r>
    </w:p>
    <w:p w14:paraId="1611EA9A" w14:textId="77777777" w:rsidR="00831B05" w:rsidRPr="00031F54" w:rsidRDefault="00831B05" w:rsidP="00831B05">
      <w:pPr>
        <w:rPr>
          <w:rFonts w:ascii="Arial" w:hAnsi="Arial" w:cs="Arial"/>
          <w:i/>
          <w:iCs/>
          <w:color w:val="202122"/>
          <w:sz w:val="21"/>
          <w:szCs w:val="21"/>
          <w:shd w:val="clear" w:color="auto" w:fill="FFFFFF"/>
        </w:rPr>
      </w:pPr>
      <w:r w:rsidRPr="00031F54">
        <w:rPr>
          <w:rFonts w:ascii="Arial" w:hAnsi="Arial" w:cs="Arial"/>
          <w:i/>
          <w:iCs/>
          <w:color w:val="202122"/>
          <w:sz w:val="21"/>
          <w:szCs w:val="21"/>
          <w:shd w:val="clear" w:color="auto" w:fill="FFFFFF"/>
        </w:rPr>
        <w:t>1) Le </w:t>
      </w:r>
      <w:proofErr w:type="spellStart"/>
      <w:r>
        <w:fldChar w:fldCharType="begin"/>
      </w:r>
      <w:r>
        <w:instrText>HYPERLINK "http://stehly.chez-alice.fr/les2.htm"</w:instrText>
      </w:r>
      <w:r>
        <w:fldChar w:fldCharType="separate"/>
      </w:r>
      <w:r w:rsidRPr="00031F54">
        <w:rPr>
          <w:rFonts w:ascii="Arial" w:hAnsi="Arial" w:cs="Arial"/>
          <w:i/>
          <w:iCs/>
          <w:color w:val="202122"/>
          <w:sz w:val="21"/>
          <w:szCs w:val="21"/>
          <w:shd w:val="clear" w:color="auto" w:fill="FFFFFF"/>
        </w:rPr>
        <w:t>moksha</w:t>
      </w:r>
      <w:proofErr w:type="spellEnd"/>
      <w:r>
        <w:fldChar w:fldCharType="end"/>
      </w:r>
      <w:r>
        <w:rPr>
          <w:rFonts w:ascii="Arial" w:hAnsi="Arial" w:cs="Arial"/>
          <w:i/>
          <w:iCs/>
          <w:color w:val="202122"/>
          <w:sz w:val="21"/>
          <w:szCs w:val="21"/>
          <w:shd w:val="clear" w:color="auto" w:fill="FFFFFF"/>
        </w:rPr>
        <w:t xml:space="preserve"> : </w:t>
      </w:r>
      <w:r w:rsidRPr="00031F54">
        <w:rPr>
          <w:rFonts w:ascii="Arial" w:hAnsi="Arial" w:cs="Arial"/>
          <w:i/>
          <w:iCs/>
          <w:color w:val="202122"/>
          <w:sz w:val="21"/>
          <w:szCs w:val="21"/>
          <w:shd w:val="clear" w:color="auto" w:fill="FFFFFF"/>
        </w:rPr>
        <w:t>libération du </w:t>
      </w:r>
      <w:hyperlink r:id="rId128" w:history="1">
        <w:r w:rsidRPr="00031F54">
          <w:rPr>
            <w:rFonts w:ascii="Arial" w:hAnsi="Arial" w:cs="Arial"/>
            <w:i/>
            <w:iCs/>
            <w:color w:val="202122"/>
            <w:sz w:val="21"/>
            <w:szCs w:val="21"/>
            <w:shd w:val="clear" w:color="auto" w:fill="FFFFFF"/>
          </w:rPr>
          <w:t>cycle des réincarnations</w:t>
        </w:r>
      </w:hyperlink>
    </w:p>
    <w:p w14:paraId="4861DCAE" w14:textId="77777777" w:rsidR="00831B05" w:rsidRPr="002A0773" w:rsidRDefault="00831B05" w:rsidP="00831B05">
      <w:pPr>
        <w:rPr>
          <w:rFonts w:ascii="Arial" w:hAnsi="Arial" w:cs="Arial"/>
          <w:i/>
          <w:iCs/>
          <w:color w:val="202122"/>
          <w:sz w:val="21"/>
          <w:szCs w:val="21"/>
          <w:shd w:val="clear" w:color="auto" w:fill="FFFFFF"/>
        </w:rPr>
      </w:pPr>
      <w:r w:rsidRPr="002A0773">
        <w:rPr>
          <w:rFonts w:ascii="Arial" w:hAnsi="Arial" w:cs="Arial"/>
          <w:i/>
          <w:iCs/>
          <w:color w:val="202122"/>
          <w:sz w:val="21"/>
          <w:szCs w:val="21"/>
          <w:shd w:val="clear" w:color="auto" w:fill="FFFFFF"/>
        </w:rPr>
        <w:t>2) Le </w:t>
      </w:r>
      <w:hyperlink r:id="rId129" w:history="1">
        <w:r w:rsidRPr="002A0773">
          <w:rPr>
            <w:rFonts w:ascii="Arial" w:hAnsi="Arial" w:cs="Arial"/>
            <w:i/>
            <w:iCs/>
            <w:color w:val="202122"/>
            <w:sz w:val="21"/>
            <w:szCs w:val="21"/>
            <w:shd w:val="clear" w:color="auto" w:fill="FFFFFF"/>
          </w:rPr>
          <w:t>dharma</w:t>
        </w:r>
      </w:hyperlink>
      <w:r w:rsidRPr="002A0773">
        <w:rPr>
          <w:rFonts w:ascii="Arial" w:hAnsi="Arial" w:cs="Arial"/>
          <w:i/>
          <w:iCs/>
          <w:color w:val="202122"/>
          <w:sz w:val="21"/>
          <w:szCs w:val="21"/>
          <w:shd w:val="clear" w:color="auto" w:fill="FFFFFF"/>
        </w:rPr>
        <w:t>: respect de la norme socio-cosmique chacun à notre place</w:t>
      </w:r>
    </w:p>
    <w:p w14:paraId="6D5BDBAC" w14:textId="77777777" w:rsidR="00831B05" w:rsidRPr="002A0773" w:rsidRDefault="00831B05" w:rsidP="00831B05">
      <w:pPr>
        <w:rPr>
          <w:rFonts w:ascii="Arial" w:hAnsi="Arial" w:cs="Arial"/>
          <w:i/>
          <w:iCs/>
          <w:color w:val="202122"/>
          <w:sz w:val="21"/>
          <w:szCs w:val="21"/>
          <w:shd w:val="clear" w:color="auto" w:fill="FFFFFF"/>
        </w:rPr>
      </w:pPr>
      <w:r w:rsidRPr="002A0773">
        <w:rPr>
          <w:rFonts w:ascii="Arial" w:hAnsi="Arial" w:cs="Arial"/>
          <w:i/>
          <w:iCs/>
          <w:color w:val="202122"/>
          <w:sz w:val="21"/>
          <w:szCs w:val="21"/>
          <w:shd w:val="clear" w:color="auto" w:fill="FFFFFF"/>
        </w:rPr>
        <w:t>3) L' </w:t>
      </w:r>
      <w:proofErr w:type="spellStart"/>
      <w:r w:rsidRPr="002A0773">
        <w:rPr>
          <w:rFonts w:ascii="Arial" w:hAnsi="Arial" w:cs="Arial"/>
          <w:i/>
          <w:iCs/>
          <w:color w:val="202122"/>
          <w:sz w:val="21"/>
          <w:szCs w:val="21"/>
          <w:shd w:val="clear" w:color="auto" w:fill="FFFFFF"/>
        </w:rPr>
        <w:t>artha</w:t>
      </w:r>
      <w:proofErr w:type="spellEnd"/>
      <w:r w:rsidRPr="002A0773">
        <w:rPr>
          <w:rFonts w:ascii="Arial" w:hAnsi="Arial" w:cs="Arial"/>
          <w:i/>
          <w:iCs/>
          <w:color w:val="202122"/>
          <w:sz w:val="21"/>
          <w:szCs w:val="21"/>
          <w:shd w:val="clear" w:color="auto" w:fill="FFFFFF"/>
        </w:rPr>
        <w:t> : la recherche des biens matériels</w:t>
      </w:r>
    </w:p>
    <w:p w14:paraId="780734DD" w14:textId="77777777" w:rsidR="00831B05" w:rsidRPr="002A0773" w:rsidRDefault="00831B05" w:rsidP="00831B05">
      <w:pPr>
        <w:rPr>
          <w:rFonts w:ascii="Arial" w:hAnsi="Arial" w:cs="Arial"/>
          <w:i/>
          <w:iCs/>
          <w:color w:val="202122"/>
          <w:sz w:val="21"/>
          <w:szCs w:val="21"/>
          <w:shd w:val="clear" w:color="auto" w:fill="FFFFFF"/>
        </w:rPr>
      </w:pPr>
      <w:r w:rsidRPr="002A0773">
        <w:rPr>
          <w:rFonts w:ascii="Arial" w:hAnsi="Arial" w:cs="Arial"/>
          <w:i/>
          <w:iCs/>
          <w:color w:val="202122"/>
          <w:sz w:val="21"/>
          <w:szCs w:val="21"/>
          <w:shd w:val="clear" w:color="auto" w:fill="FFFFFF"/>
        </w:rPr>
        <w:t>4) Le </w:t>
      </w:r>
      <w:proofErr w:type="spellStart"/>
      <w:r>
        <w:fldChar w:fldCharType="begin"/>
      </w:r>
      <w:r>
        <w:instrText>HYPERLINK "http://stehly.chez-alice.fr/kama.htm"</w:instrText>
      </w:r>
      <w:r>
        <w:fldChar w:fldCharType="separate"/>
      </w:r>
      <w:r w:rsidRPr="002A0773">
        <w:rPr>
          <w:rFonts w:ascii="Arial" w:hAnsi="Arial" w:cs="Arial"/>
          <w:i/>
          <w:iCs/>
          <w:color w:val="202122"/>
          <w:sz w:val="21"/>
          <w:szCs w:val="21"/>
          <w:shd w:val="clear" w:color="auto" w:fill="FFFFFF"/>
        </w:rPr>
        <w:t>kâma</w:t>
      </w:r>
      <w:proofErr w:type="spellEnd"/>
      <w:r>
        <w:fldChar w:fldCharType="end"/>
      </w:r>
      <w:r w:rsidRPr="002A0773">
        <w:rPr>
          <w:rFonts w:ascii="Arial" w:hAnsi="Arial" w:cs="Arial"/>
          <w:i/>
          <w:iCs/>
          <w:color w:val="202122"/>
          <w:sz w:val="21"/>
          <w:szCs w:val="21"/>
          <w:shd w:val="clear" w:color="auto" w:fill="FFFFFF"/>
        </w:rPr>
        <w:t> : le désir, y compris érotique, même le désir homosexuel qu'aucun tabou interdit en Inde.</w:t>
      </w:r>
    </w:p>
    <w:p w14:paraId="47840B54" w14:textId="77777777" w:rsidR="00831B05" w:rsidRPr="00031F54" w:rsidRDefault="00831B05" w:rsidP="00831B05">
      <w:pPr>
        <w:rPr>
          <w:rFonts w:ascii="Arial" w:hAnsi="Arial" w:cs="Arial"/>
          <w:color w:val="202122"/>
          <w:sz w:val="21"/>
          <w:szCs w:val="21"/>
          <w:shd w:val="clear" w:color="auto" w:fill="FFFFFF"/>
        </w:rPr>
      </w:pPr>
    </w:p>
    <w:p w14:paraId="6C2639CF" w14:textId="77777777" w:rsidR="00831B05" w:rsidRDefault="00831B05" w:rsidP="00831B05">
      <w:pPr>
        <w:rPr>
          <w:rFonts w:ascii="Arial" w:hAnsi="Arial" w:cs="Arial"/>
          <w:color w:val="202122"/>
          <w:sz w:val="21"/>
          <w:szCs w:val="21"/>
          <w:shd w:val="clear" w:color="auto" w:fill="FFFFFF"/>
        </w:rPr>
      </w:pPr>
    </w:p>
    <w:p w14:paraId="1184A1AE" w14:textId="77777777" w:rsidR="00831B05" w:rsidRDefault="00831B05" w:rsidP="00831B05">
      <w:pPr>
        <w:rPr>
          <w:rFonts w:ascii="Arial" w:hAnsi="Arial" w:cs="Arial"/>
          <w:color w:val="202122"/>
          <w:sz w:val="21"/>
          <w:szCs w:val="21"/>
          <w:shd w:val="clear" w:color="auto" w:fill="FFFFFF"/>
        </w:rPr>
      </w:pPr>
    </w:p>
    <w:p w14:paraId="283B3DD8" w14:textId="77777777" w:rsidR="00831B05" w:rsidRPr="00031F54" w:rsidRDefault="00831B05" w:rsidP="00831B05">
      <w:pPr>
        <w:rPr>
          <w:rFonts w:ascii="Arial" w:hAnsi="Arial" w:cs="Arial"/>
          <w:color w:val="202122"/>
          <w:sz w:val="21"/>
          <w:szCs w:val="21"/>
          <w:shd w:val="clear" w:color="auto" w:fill="FFFFFF"/>
        </w:rPr>
      </w:pPr>
    </w:p>
    <w:p w14:paraId="03C052B3" w14:textId="77777777" w:rsidR="00831B05" w:rsidRPr="00EF77B3" w:rsidRDefault="00831B05" w:rsidP="00831B05">
      <w:pPr>
        <w:rPr>
          <w:rFonts w:ascii="Arial" w:hAnsi="Arial" w:cs="Arial"/>
          <w:b/>
          <w:bCs/>
          <w:color w:val="00B0F0"/>
          <w:sz w:val="21"/>
          <w:szCs w:val="21"/>
          <w:shd w:val="clear" w:color="auto" w:fill="FFFFFF"/>
          <w:lang w:val="en-US"/>
        </w:rPr>
      </w:pPr>
      <w:r w:rsidRPr="00EF77B3">
        <w:rPr>
          <w:rFonts w:ascii="Arial" w:hAnsi="Arial" w:cs="Arial"/>
          <w:b/>
          <w:bCs/>
          <w:color w:val="00B0F0"/>
          <w:sz w:val="21"/>
          <w:szCs w:val="21"/>
          <w:shd w:val="clear" w:color="auto" w:fill="FFFFFF"/>
          <w:lang w:val="en-US"/>
        </w:rPr>
        <w:t xml:space="preserve">II.51 </w:t>
      </w:r>
      <w:proofErr w:type="spellStart"/>
      <w:r w:rsidRPr="00EF77B3">
        <w:rPr>
          <w:rFonts w:ascii="Arial" w:hAnsi="Arial" w:cs="Arial"/>
          <w:b/>
          <w:bCs/>
          <w:color w:val="00B0F0"/>
          <w:sz w:val="21"/>
          <w:szCs w:val="21"/>
          <w:shd w:val="clear" w:color="auto" w:fill="FFFFFF"/>
          <w:lang w:val="en-US"/>
        </w:rPr>
        <w:t>Bahaya</w:t>
      </w:r>
      <w:proofErr w:type="spellEnd"/>
      <w:r w:rsidRPr="00EF77B3">
        <w:rPr>
          <w:rFonts w:ascii="Arial" w:hAnsi="Arial" w:cs="Arial"/>
          <w:b/>
          <w:bCs/>
          <w:color w:val="00B0F0"/>
          <w:sz w:val="21"/>
          <w:szCs w:val="21"/>
          <w:shd w:val="clear" w:color="auto" w:fill="FFFFFF"/>
          <w:lang w:val="en-US"/>
        </w:rPr>
        <w:t xml:space="preserve"> </w:t>
      </w:r>
      <w:proofErr w:type="spellStart"/>
      <w:r w:rsidRPr="00E63E5C">
        <w:rPr>
          <w:rFonts w:ascii="Arial" w:hAnsi="Arial" w:cs="Arial"/>
          <w:b/>
          <w:bCs/>
          <w:color w:val="00B0F0"/>
          <w:sz w:val="21"/>
          <w:szCs w:val="21"/>
          <w:shd w:val="clear" w:color="auto" w:fill="FFFFFF"/>
          <w:lang w:val="en-US"/>
        </w:rPr>
        <w:t>abhyantara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visaya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aksepi</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caturthah</w:t>
      </w:r>
      <w:proofErr w:type="spellEnd"/>
    </w:p>
    <w:p w14:paraId="04315E98" w14:textId="77777777" w:rsidR="00831B05" w:rsidRPr="00EF77B3" w:rsidRDefault="00831B05" w:rsidP="00831B05">
      <w:pPr>
        <w:rPr>
          <w:rFonts w:ascii="Arial" w:hAnsi="Arial" w:cs="Arial"/>
          <w:color w:val="202122"/>
          <w:sz w:val="21"/>
          <w:szCs w:val="21"/>
          <w:shd w:val="clear" w:color="auto" w:fill="FFFFFF"/>
          <w:lang w:val="en-US"/>
        </w:rPr>
      </w:pPr>
    </w:p>
    <w:p w14:paraId="75069E38" w14:textId="77777777" w:rsidR="00831B05" w:rsidRPr="00136E41" w:rsidRDefault="00831B05" w:rsidP="00831B05">
      <w:pPr>
        <w:rPr>
          <w:rFonts w:ascii="Arial" w:hAnsi="Arial" w:cs="Arial"/>
          <w:b/>
          <w:bCs/>
          <w:color w:val="00B0F0"/>
          <w:sz w:val="21"/>
          <w:szCs w:val="21"/>
          <w:shd w:val="clear" w:color="auto" w:fill="FFFFFF"/>
        </w:rPr>
      </w:pPr>
      <w:r w:rsidRPr="00136E41">
        <w:rPr>
          <w:rFonts w:ascii="Arial" w:hAnsi="Arial" w:cs="Arial" w:hint="eastAsia"/>
          <w:b/>
          <w:bCs/>
          <w:color w:val="00B0F0"/>
          <w:sz w:val="21"/>
          <w:szCs w:val="21"/>
          <w:shd w:val="clear" w:color="auto" w:fill="FFFFFF"/>
        </w:rPr>
        <w:t>«</w:t>
      </w:r>
      <w:r w:rsidRPr="00136E41">
        <w:rPr>
          <w:rFonts w:ascii="Arial" w:hAnsi="Arial" w:cs="Arial"/>
          <w:b/>
          <w:bCs/>
          <w:color w:val="00B0F0"/>
          <w:sz w:val="21"/>
          <w:szCs w:val="21"/>
          <w:shd w:val="clear" w:color="auto" w:fill="FFFFFF"/>
        </w:rPr>
        <w:t xml:space="preserve"> Une quatrième modalité de la respiration dépasse le plan de conscience où l'on distingue </w:t>
      </w:r>
      <w:proofErr w:type="spellStart"/>
      <w:r w:rsidRPr="00136E41">
        <w:rPr>
          <w:rFonts w:ascii="Arial" w:hAnsi="Arial" w:cs="Arial"/>
          <w:b/>
          <w:bCs/>
          <w:color w:val="00B0F0"/>
          <w:sz w:val="21"/>
          <w:szCs w:val="21"/>
          <w:shd w:val="clear" w:color="auto" w:fill="FFFFFF"/>
        </w:rPr>
        <w:t>inspir</w:t>
      </w:r>
      <w:proofErr w:type="spellEnd"/>
      <w:r w:rsidRPr="00136E41">
        <w:rPr>
          <w:rFonts w:ascii="Arial" w:hAnsi="Arial" w:cs="Arial"/>
          <w:b/>
          <w:bCs/>
          <w:color w:val="00B0F0"/>
          <w:sz w:val="21"/>
          <w:szCs w:val="21"/>
          <w:shd w:val="clear" w:color="auto" w:fill="FFFFFF"/>
        </w:rPr>
        <w:t xml:space="preserve"> et </w:t>
      </w:r>
      <w:proofErr w:type="spellStart"/>
      <w:r w:rsidRPr="00136E41">
        <w:rPr>
          <w:rFonts w:ascii="Arial" w:hAnsi="Arial" w:cs="Arial"/>
          <w:b/>
          <w:bCs/>
          <w:color w:val="00B0F0"/>
          <w:sz w:val="21"/>
          <w:szCs w:val="21"/>
          <w:shd w:val="clear" w:color="auto" w:fill="FFFFFF"/>
        </w:rPr>
        <w:t>expir</w:t>
      </w:r>
      <w:proofErr w:type="spellEnd"/>
      <w:r w:rsidRPr="00136E41">
        <w:rPr>
          <w:rFonts w:ascii="Arial" w:hAnsi="Arial" w:cs="Arial"/>
          <w:b/>
          <w:bCs/>
          <w:color w:val="00B0F0"/>
          <w:sz w:val="21"/>
          <w:szCs w:val="21"/>
          <w:shd w:val="clear" w:color="auto" w:fill="FFFFFF"/>
        </w:rPr>
        <w:t>. »</w:t>
      </w:r>
    </w:p>
    <w:p w14:paraId="19F0C29B" w14:textId="77777777" w:rsidR="00831B05" w:rsidRPr="00010464" w:rsidRDefault="00831B05" w:rsidP="00831B05">
      <w:pPr>
        <w:rPr>
          <w:rFonts w:ascii="Arial" w:hAnsi="Arial" w:cs="Arial"/>
          <w:color w:val="202122"/>
          <w:sz w:val="21"/>
          <w:szCs w:val="21"/>
          <w:shd w:val="clear" w:color="auto" w:fill="FFFFFF"/>
        </w:rPr>
      </w:pPr>
      <w:proofErr w:type="spellStart"/>
      <w:r w:rsidRPr="00010464">
        <w:rPr>
          <w:rFonts w:ascii="Arial" w:hAnsi="Arial" w:cs="Arial"/>
          <w:color w:val="202122"/>
          <w:sz w:val="21"/>
          <w:szCs w:val="21"/>
          <w:shd w:val="clear" w:color="auto" w:fill="FFFFFF"/>
        </w:rPr>
        <w:t>bāhya</w:t>
      </w:r>
      <w:proofErr w:type="spellEnd"/>
      <w:r w:rsidRPr="00010464">
        <w:rPr>
          <w:rFonts w:ascii="Arial" w:hAnsi="Arial" w:cs="Arial"/>
          <w:color w:val="202122"/>
          <w:sz w:val="21"/>
          <w:szCs w:val="21"/>
          <w:shd w:val="clear" w:color="auto" w:fill="FFFFFF"/>
        </w:rPr>
        <w:t xml:space="preserve"> : externe</w:t>
      </w:r>
    </w:p>
    <w:p w14:paraId="44667C51" w14:textId="77777777" w:rsidR="00831B05" w:rsidRPr="00010464" w:rsidRDefault="00831B05" w:rsidP="00831B05">
      <w:pPr>
        <w:rPr>
          <w:rFonts w:ascii="Arial" w:hAnsi="Arial" w:cs="Arial"/>
          <w:color w:val="202122"/>
          <w:sz w:val="21"/>
          <w:szCs w:val="21"/>
          <w:shd w:val="clear" w:color="auto" w:fill="FFFFFF"/>
        </w:rPr>
      </w:pPr>
      <w:proofErr w:type="spellStart"/>
      <w:r w:rsidRPr="00010464">
        <w:rPr>
          <w:rFonts w:ascii="Arial" w:hAnsi="Arial" w:cs="Arial" w:hint="eastAsia"/>
          <w:color w:val="202122"/>
          <w:sz w:val="21"/>
          <w:szCs w:val="21"/>
          <w:shd w:val="clear" w:color="auto" w:fill="FFFFFF"/>
        </w:rPr>
        <w:t>ā</w:t>
      </w:r>
      <w:r w:rsidRPr="00010464">
        <w:rPr>
          <w:rFonts w:ascii="Arial" w:hAnsi="Arial" w:cs="Arial"/>
          <w:color w:val="202122"/>
          <w:sz w:val="21"/>
          <w:szCs w:val="21"/>
          <w:shd w:val="clear" w:color="auto" w:fill="FFFFFF"/>
        </w:rPr>
        <w:t>bhyantara</w:t>
      </w:r>
      <w:proofErr w:type="spellEnd"/>
      <w:r w:rsidRPr="00010464">
        <w:rPr>
          <w:rFonts w:ascii="Arial" w:hAnsi="Arial" w:cs="Arial"/>
          <w:color w:val="202122"/>
          <w:sz w:val="21"/>
          <w:szCs w:val="21"/>
          <w:shd w:val="clear" w:color="auto" w:fill="FFFFFF"/>
        </w:rPr>
        <w:t xml:space="preserve"> : interne</w:t>
      </w:r>
    </w:p>
    <w:p w14:paraId="2ABBF842" w14:textId="77777777" w:rsidR="00831B05" w:rsidRPr="00010464" w:rsidRDefault="00831B05" w:rsidP="00831B05">
      <w:pPr>
        <w:rPr>
          <w:rFonts w:ascii="Arial" w:hAnsi="Arial" w:cs="Arial"/>
          <w:color w:val="202122"/>
          <w:sz w:val="21"/>
          <w:szCs w:val="21"/>
          <w:shd w:val="clear" w:color="auto" w:fill="FFFFFF"/>
        </w:rPr>
      </w:pPr>
      <w:proofErr w:type="spellStart"/>
      <w:r w:rsidRPr="00010464">
        <w:rPr>
          <w:rFonts w:ascii="Arial" w:hAnsi="Arial" w:cs="Arial"/>
          <w:color w:val="202122"/>
          <w:sz w:val="21"/>
          <w:szCs w:val="21"/>
          <w:shd w:val="clear" w:color="auto" w:fill="FFFFFF"/>
        </w:rPr>
        <w:t>vishaya</w:t>
      </w:r>
      <w:proofErr w:type="spellEnd"/>
      <w:r w:rsidRPr="00010464">
        <w:rPr>
          <w:rFonts w:ascii="Arial" w:hAnsi="Arial" w:cs="Arial"/>
          <w:color w:val="202122"/>
          <w:sz w:val="21"/>
          <w:szCs w:val="21"/>
          <w:shd w:val="clear" w:color="auto" w:fill="FFFFFF"/>
        </w:rPr>
        <w:t xml:space="preserve"> : champ d'action, d'expérience</w:t>
      </w:r>
    </w:p>
    <w:p w14:paraId="082FC4BC" w14:textId="77777777" w:rsidR="00831B05" w:rsidRPr="00010464" w:rsidRDefault="00831B05" w:rsidP="00831B05">
      <w:pPr>
        <w:rPr>
          <w:rFonts w:ascii="Arial" w:hAnsi="Arial" w:cs="Arial"/>
          <w:color w:val="202122"/>
          <w:sz w:val="21"/>
          <w:szCs w:val="21"/>
          <w:shd w:val="clear" w:color="auto" w:fill="FFFFFF"/>
        </w:rPr>
      </w:pPr>
      <w:proofErr w:type="spellStart"/>
      <w:r w:rsidRPr="00010464">
        <w:rPr>
          <w:rFonts w:ascii="Arial" w:hAnsi="Arial" w:cs="Arial" w:hint="eastAsia"/>
          <w:color w:val="202122"/>
          <w:sz w:val="21"/>
          <w:szCs w:val="21"/>
          <w:shd w:val="clear" w:color="auto" w:fill="FFFFFF"/>
        </w:rPr>
        <w:t>ā</w:t>
      </w:r>
      <w:r w:rsidRPr="00010464">
        <w:rPr>
          <w:rFonts w:ascii="Arial" w:hAnsi="Arial" w:cs="Arial"/>
          <w:color w:val="202122"/>
          <w:sz w:val="21"/>
          <w:szCs w:val="21"/>
          <w:shd w:val="clear" w:color="auto" w:fill="FFFFFF"/>
        </w:rPr>
        <w:t>kshépi</w:t>
      </w:r>
      <w:proofErr w:type="spellEnd"/>
      <w:r w:rsidRPr="00010464">
        <w:rPr>
          <w:rFonts w:ascii="Arial" w:hAnsi="Arial" w:cs="Arial"/>
          <w:color w:val="202122"/>
          <w:sz w:val="21"/>
          <w:szCs w:val="21"/>
          <w:shd w:val="clear" w:color="auto" w:fill="FFFFFF"/>
        </w:rPr>
        <w:t xml:space="preserve"> : qui dépasse, transcende</w:t>
      </w:r>
    </w:p>
    <w:p w14:paraId="2B9B2216" w14:textId="77777777" w:rsidR="00831B05" w:rsidRPr="00010464" w:rsidRDefault="00831B05" w:rsidP="00831B05">
      <w:pPr>
        <w:rPr>
          <w:rFonts w:ascii="Arial" w:hAnsi="Arial" w:cs="Arial"/>
          <w:color w:val="202122"/>
          <w:sz w:val="21"/>
          <w:szCs w:val="21"/>
          <w:shd w:val="clear" w:color="auto" w:fill="FFFFFF"/>
        </w:rPr>
      </w:pPr>
      <w:proofErr w:type="spellStart"/>
      <w:r w:rsidRPr="00010464">
        <w:rPr>
          <w:rFonts w:ascii="Arial" w:hAnsi="Arial" w:cs="Arial"/>
          <w:color w:val="202122"/>
          <w:sz w:val="21"/>
          <w:szCs w:val="21"/>
          <w:shd w:val="clear" w:color="auto" w:fill="FFFFFF"/>
        </w:rPr>
        <w:t>caturhah</w:t>
      </w:r>
      <w:proofErr w:type="spellEnd"/>
      <w:r w:rsidRPr="00010464">
        <w:rPr>
          <w:rFonts w:ascii="Arial" w:hAnsi="Arial" w:cs="Arial"/>
          <w:color w:val="202122"/>
          <w:sz w:val="21"/>
          <w:szCs w:val="21"/>
          <w:shd w:val="clear" w:color="auto" w:fill="FFFFFF"/>
        </w:rPr>
        <w:t xml:space="preserve"> : quatrième</w:t>
      </w:r>
    </w:p>
    <w:p w14:paraId="79776BE6" w14:textId="77777777" w:rsidR="00831B05" w:rsidRPr="00010464" w:rsidRDefault="00831B05" w:rsidP="00831B05">
      <w:pPr>
        <w:rPr>
          <w:rFonts w:ascii="Arial" w:hAnsi="Arial" w:cs="Arial"/>
          <w:color w:val="202122"/>
          <w:sz w:val="21"/>
          <w:szCs w:val="21"/>
          <w:shd w:val="clear" w:color="auto" w:fill="FFFFFF"/>
        </w:rPr>
      </w:pPr>
    </w:p>
    <w:p w14:paraId="75734273" w14:textId="77777777" w:rsidR="00831B05" w:rsidRPr="00010464" w:rsidRDefault="00831B05" w:rsidP="00831B05">
      <w:pPr>
        <w:rPr>
          <w:rFonts w:ascii="Arial" w:hAnsi="Arial" w:cs="Arial"/>
          <w:color w:val="202122"/>
          <w:sz w:val="21"/>
          <w:szCs w:val="21"/>
          <w:shd w:val="clear" w:color="auto" w:fill="FFFFFF"/>
        </w:rPr>
      </w:pPr>
      <w:r w:rsidRPr="00524F22">
        <w:rPr>
          <w:noProof/>
        </w:rPr>
        <w:drawing>
          <wp:inline distT="0" distB="0" distL="0" distR="0" wp14:anchorId="314E069C" wp14:editId="19606537">
            <wp:extent cx="5760085" cy="356870"/>
            <wp:effectExtent l="0" t="0" r="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085" cy="356870"/>
                    </a:xfrm>
                    <a:prstGeom prst="rect">
                      <a:avLst/>
                    </a:prstGeom>
                    <a:noFill/>
                    <a:ln>
                      <a:noFill/>
                    </a:ln>
                  </pic:spPr>
                </pic:pic>
              </a:graphicData>
            </a:graphic>
          </wp:inline>
        </w:drawing>
      </w:r>
    </w:p>
    <w:p w14:paraId="61C92532" w14:textId="77777777" w:rsidR="00831B05" w:rsidRDefault="00831B05" w:rsidP="00831B05">
      <w:pPr>
        <w:rPr>
          <w:rFonts w:ascii="Arial" w:hAnsi="Arial" w:cs="Arial"/>
          <w:color w:val="202122"/>
          <w:sz w:val="21"/>
          <w:szCs w:val="21"/>
          <w:shd w:val="clear" w:color="auto" w:fill="FFFFFF"/>
          <w:lang w:val="en-US"/>
        </w:rPr>
      </w:pPr>
      <w:r w:rsidRPr="007F5AAC">
        <w:rPr>
          <w:rFonts w:ascii="Arial" w:hAnsi="Arial" w:cs="Arial"/>
          <w:color w:val="202122"/>
          <w:sz w:val="21"/>
          <w:szCs w:val="21"/>
          <w:shd w:val="clear" w:color="auto" w:fill="FFFFFF"/>
          <w:lang w:val="en-US"/>
        </w:rPr>
        <w:t>The fourth type of p</w:t>
      </w:r>
      <w:r>
        <w:rPr>
          <w:rFonts w:ascii="Arial" w:hAnsi="Arial" w:cs="Arial"/>
          <w:color w:val="202122"/>
          <w:sz w:val="21"/>
          <w:szCs w:val="21"/>
          <w:shd w:val="clear" w:color="auto" w:fill="FFFFFF"/>
          <w:lang w:val="en-US"/>
        </w:rPr>
        <w:t>ranayama goes beyond the regulation or modulation of breath flow and retention, transcending the methodology given in the previous sutra.</w:t>
      </w:r>
    </w:p>
    <w:p w14:paraId="7CA4CCE5"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When the movement of the breath functions without one’s volition or effort the fourth stage of pranayama has been reached. The movement of the mind and consciousness ceases.</w:t>
      </w:r>
    </w:p>
    <w:p w14:paraId="5955764F" w14:textId="77777777" w:rsidR="00831B05" w:rsidRPr="007F5AAC"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It is a seedless (</w:t>
      </w:r>
      <w:proofErr w:type="spellStart"/>
      <w:r>
        <w:rPr>
          <w:rFonts w:ascii="Arial" w:hAnsi="Arial" w:cs="Arial"/>
          <w:color w:val="202122"/>
          <w:sz w:val="21"/>
          <w:szCs w:val="21"/>
          <w:shd w:val="clear" w:color="auto" w:fill="FFFFFF"/>
          <w:lang w:val="en-US"/>
        </w:rPr>
        <w:t>nirbija</w:t>
      </w:r>
      <w:proofErr w:type="spellEnd"/>
      <w:r>
        <w:rPr>
          <w:rFonts w:ascii="Arial" w:hAnsi="Arial" w:cs="Arial"/>
          <w:color w:val="202122"/>
          <w:sz w:val="21"/>
          <w:szCs w:val="21"/>
          <w:shd w:val="clear" w:color="auto" w:fill="FFFFFF"/>
          <w:lang w:val="en-US"/>
        </w:rPr>
        <w:t>) pranayama.</w:t>
      </w:r>
    </w:p>
    <w:p w14:paraId="3EA89E20" w14:textId="77777777" w:rsidR="00831B05" w:rsidRPr="007F5AAC" w:rsidRDefault="00831B05" w:rsidP="00831B05">
      <w:pPr>
        <w:rPr>
          <w:rFonts w:ascii="Arial" w:hAnsi="Arial" w:cs="Arial"/>
          <w:color w:val="202122"/>
          <w:sz w:val="21"/>
          <w:szCs w:val="21"/>
          <w:shd w:val="clear" w:color="auto" w:fill="FFFFFF"/>
          <w:lang w:val="en-US"/>
        </w:rPr>
      </w:pPr>
    </w:p>
    <w:p w14:paraId="65C6FAE7" w14:textId="77777777" w:rsidR="00831B05" w:rsidRPr="007F5AAC" w:rsidRDefault="00831B05" w:rsidP="00831B05">
      <w:pPr>
        <w:rPr>
          <w:rFonts w:ascii="Arial" w:hAnsi="Arial" w:cs="Arial"/>
          <w:color w:val="202122"/>
          <w:sz w:val="21"/>
          <w:szCs w:val="21"/>
          <w:shd w:val="clear" w:color="auto" w:fill="FFFFFF"/>
          <w:lang w:val="en-US"/>
        </w:rPr>
      </w:pPr>
    </w:p>
    <w:p w14:paraId="1D94627C"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II.52 Tarah </w:t>
      </w:r>
      <w:proofErr w:type="spellStart"/>
      <w:r w:rsidRPr="002A0773">
        <w:rPr>
          <w:rFonts w:ascii="Arial" w:hAnsi="Arial" w:cs="Arial"/>
          <w:b/>
          <w:bCs/>
          <w:color w:val="00B0F0"/>
          <w:sz w:val="21"/>
          <w:szCs w:val="21"/>
          <w:shd w:val="clear" w:color="auto" w:fill="FFFFFF"/>
        </w:rPr>
        <w:t>ksiyate</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prakasa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avaranam</w:t>
      </w:r>
      <w:proofErr w:type="spellEnd"/>
    </w:p>
    <w:p w14:paraId="6092FE78" w14:textId="77777777" w:rsidR="00831B05" w:rsidRPr="002A0773" w:rsidRDefault="00831B05" w:rsidP="00831B05">
      <w:pPr>
        <w:rPr>
          <w:rFonts w:ascii="Arial" w:hAnsi="Arial" w:cs="Arial"/>
          <w:color w:val="202122"/>
          <w:sz w:val="21"/>
          <w:szCs w:val="21"/>
          <w:shd w:val="clear" w:color="auto" w:fill="FFFFFF"/>
        </w:rPr>
      </w:pPr>
    </w:p>
    <w:p w14:paraId="0239301E" w14:textId="77777777" w:rsidR="00831B05" w:rsidRPr="009B175D" w:rsidRDefault="00831B05" w:rsidP="00831B05">
      <w:pPr>
        <w:rPr>
          <w:rFonts w:ascii="Arial" w:hAnsi="Arial" w:cs="Arial"/>
          <w:color w:val="202122"/>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Alors, ce qui cache la lumière se dissipe. »</w:t>
      </w:r>
    </w:p>
    <w:p w14:paraId="66F79F4D" w14:textId="77777777" w:rsidR="00831B05" w:rsidRPr="009B175D" w:rsidRDefault="00831B05" w:rsidP="00831B05">
      <w:pPr>
        <w:rPr>
          <w:rFonts w:ascii="Arial" w:hAnsi="Arial" w:cs="Arial"/>
          <w:color w:val="202122"/>
          <w:sz w:val="21"/>
          <w:szCs w:val="21"/>
          <w:shd w:val="clear" w:color="auto" w:fill="FFFFFF"/>
        </w:rPr>
      </w:pPr>
      <w:proofErr w:type="spellStart"/>
      <w:r w:rsidRPr="009B175D">
        <w:rPr>
          <w:rFonts w:ascii="Arial" w:hAnsi="Arial" w:cs="Arial"/>
          <w:color w:val="202122"/>
          <w:sz w:val="21"/>
          <w:szCs w:val="21"/>
          <w:shd w:val="clear" w:color="auto" w:fill="FFFFFF"/>
        </w:rPr>
        <w:t>tatah</w:t>
      </w:r>
      <w:proofErr w:type="spellEnd"/>
      <w:r w:rsidRPr="009B175D">
        <w:rPr>
          <w:rFonts w:ascii="Arial" w:hAnsi="Arial" w:cs="Arial"/>
          <w:color w:val="202122"/>
          <w:sz w:val="21"/>
          <w:szCs w:val="21"/>
          <w:shd w:val="clear" w:color="auto" w:fill="FFFFFF"/>
        </w:rPr>
        <w:t xml:space="preserve"> : alors, à cause de cela</w:t>
      </w:r>
    </w:p>
    <w:p w14:paraId="44A733DA" w14:textId="77777777" w:rsidR="00831B05" w:rsidRPr="009B175D" w:rsidRDefault="00831B05" w:rsidP="00831B05">
      <w:pPr>
        <w:rPr>
          <w:rFonts w:ascii="Arial" w:hAnsi="Arial" w:cs="Arial"/>
          <w:color w:val="202122"/>
          <w:sz w:val="21"/>
          <w:szCs w:val="21"/>
          <w:shd w:val="clear" w:color="auto" w:fill="FFFFFF"/>
        </w:rPr>
      </w:pPr>
      <w:proofErr w:type="spellStart"/>
      <w:r w:rsidRPr="009B175D">
        <w:rPr>
          <w:rFonts w:ascii="Arial" w:hAnsi="Arial" w:cs="Arial"/>
          <w:color w:val="202122"/>
          <w:sz w:val="21"/>
          <w:szCs w:val="21"/>
          <w:shd w:val="clear" w:color="auto" w:fill="FFFFFF"/>
        </w:rPr>
        <w:t>kshïyaté</w:t>
      </w:r>
      <w:proofErr w:type="spellEnd"/>
      <w:r w:rsidRPr="009B175D">
        <w:rPr>
          <w:rFonts w:ascii="Arial" w:hAnsi="Arial" w:cs="Arial"/>
          <w:color w:val="202122"/>
          <w:sz w:val="21"/>
          <w:szCs w:val="21"/>
          <w:shd w:val="clear" w:color="auto" w:fill="FFFFFF"/>
        </w:rPr>
        <w:t xml:space="preserve"> : se dissout, disparaît</w:t>
      </w:r>
    </w:p>
    <w:p w14:paraId="5D7D0BBC" w14:textId="77777777" w:rsidR="00831B05" w:rsidRPr="009B175D" w:rsidRDefault="00831B05" w:rsidP="00831B05">
      <w:pPr>
        <w:rPr>
          <w:rFonts w:ascii="Arial" w:hAnsi="Arial" w:cs="Arial"/>
          <w:color w:val="202122"/>
          <w:sz w:val="21"/>
          <w:szCs w:val="21"/>
          <w:shd w:val="clear" w:color="auto" w:fill="FFFFFF"/>
        </w:rPr>
      </w:pPr>
      <w:proofErr w:type="spellStart"/>
      <w:r w:rsidRPr="009B175D">
        <w:rPr>
          <w:rFonts w:ascii="Arial" w:hAnsi="Arial" w:cs="Arial"/>
          <w:color w:val="202122"/>
          <w:sz w:val="21"/>
          <w:szCs w:val="21"/>
          <w:shd w:val="clear" w:color="auto" w:fill="FFFFFF"/>
        </w:rPr>
        <w:t>prakāsha</w:t>
      </w:r>
      <w:proofErr w:type="spellEnd"/>
      <w:r w:rsidRPr="009B175D">
        <w:rPr>
          <w:rFonts w:ascii="Arial" w:hAnsi="Arial" w:cs="Arial"/>
          <w:color w:val="202122"/>
          <w:sz w:val="21"/>
          <w:szCs w:val="21"/>
          <w:shd w:val="clear" w:color="auto" w:fill="FFFFFF"/>
        </w:rPr>
        <w:t xml:space="preserve"> : lumière</w:t>
      </w:r>
    </w:p>
    <w:p w14:paraId="21380776" w14:textId="77777777" w:rsidR="00831B05" w:rsidRDefault="00831B05" w:rsidP="00831B05">
      <w:pPr>
        <w:rPr>
          <w:rFonts w:ascii="Arial" w:hAnsi="Arial" w:cs="Arial"/>
          <w:color w:val="202122"/>
          <w:sz w:val="21"/>
          <w:szCs w:val="21"/>
          <w:shd w:val="clear" w:color="auto" w:fill="FFFFFF"/>
          <w:lang w:val="en-US"/>
        </w:rPr>
      </w:pPr>
      <w:proofErr w:type="spellStart"/>
      <w:r w:rsidRPr="009B175D">
        <w:rPr>
          <w:rFonts w:ascii="Arial" w:hAnsi="Arial" w:cs="Arial" w:hint="eastAsia"/>
          <w:color w:val="202122"/>
          <w:sz w:val="21"/>
          <w:szCs w:val="21"/>
          <w:shd w:val="clear" w:color="auto" w:fill="FFFFFF"/>
          <w:lang w:val="en-US"/>
        </w:rPr>
        <w:t>ā</w:t>
      </w:r>
      <w:r w:rsidRPr="009B175D">
        <w:rPr>
          <w:rFonts w:ascii="Arial" w:hAnsi="Arial" w:cs="Arial"/>
          <w:color w:val="202122"/>
          <w:sz w:val="21"/>
          <w:szCs w:val="21"/>
          <w:shd w:val="clear" w:color="auto" w:fill="FFFFFF"/>
          <w:lang w:val="en-US"/>
        </w:rPr>
        <w:t>varanam</w:t>
      </w:r>
      <w:proofErr w:type="spellEnd"/>
      <w:r w:rsidRPr="009B175D">
        <w:rPr>
          <w:rFonts w:ascii="Arial" w:hAnsi="Arial" w:cs="Arial"/>
          <w:color w:val="202122"/>
          <w:sz w:val="21"/>
          <w:szCs w:val="21"/>
          <w:shd w:val="clear" w:color="auto" w:fill="FFFFFF"/>
          <w:lang w:val="en-US"/>
        </w:rPr>
        <w:t xml:space="preserve"> : </w:t>
      </w:r>
      <w:proofErr w:type="spellStart"/>
      <w:r w:rsidRPr="009B175D">
        <w:rPr>
          <w:rFonts w:ascii="Arial" w:hAnsi="Arial" w:cs="Arial"/>
          <w:color w:val="202122"/>
          <w:sz w:val="21"/>
          <w:szCs w:val="21"/>
          <w:shd w:val="clear" w:color="auto" w:fill="FFFFFF"/>
          <w:lang w:val="en-US"/>
        </w:rPr>
        <w:t>ce</w:t>
      </w:r>
      <w:proofErr w:type="spellEnd"/>
      <w:r w:rsidRPr="009B175D">
        <w:rPr>
          <w:rFonts w:ascii="Arial" w:hAnsi="Arial" w:cs="Arial"/>
          <w:color w:val="202122"/>
          <w:sz w:val="21"/>
          <w:szCs w:val="21"/>
          <w:shd w:val="clear" w:color="auto" w:fill="FFFFFF"/>
          <w:lang w:val="en-US"/>
        </w:rPr>
        <w:t xml:space="preserve"> qui </w:t>
      </w:r>
      <w:proofErr w:type="spellStart"/>
      <w:r w:rsidRPr="009B175D">
        <w:rPr>
          <w:rFonts w:ascii="Arial" w:hAnsi="Arial" w:cs="Arial"/>
          <w:color w:val="202122"/>
          <w:sz w:val="21"/>
          <w:szCs w:val="21"/>
          <w:shd w:val="clear" w:color="auto" w:fill="FFFFFF"/>
          <w:lang w:val="en-US"/>
        </w:rPr>
        <w:t>couvre</w:t>
      </w:r>
      <w:proofErr w:type="spellEnd"/>
      <w:r w:rsidRPr="009B175D">
        <w:rPr>
          <w:rFonts w:ascii="Arial" w:hAnsi="Arial" w:cs="Arial"/>
          <w:color w:val="202122"/>
          <w:sz w:val="21"/>
          <w:szCs w:val="21"/>
          <w:shd w:val="clear" w:color="auto" w:fill="FFFFFF"/>
          <w:lang w:val="en-US"/>
        </w:rPr>
        <w:t>, cache</w:t>
      </w:r>
    </w:p>
    <w:p w14:paraId="7D82FD60" w14:textId="77777777" w:rsidR="00831B05" w:rsidRDefault="00831B05" w:rsidP="00831B05">
      <w:pPr>
        <w:rPr>
          <w:rFonts w:ascii="Arial" w:hAnsi="Arial" w:cs="Arial"/>
          <w:color w:val="202122"/>
          <w:sz w:val="21"/>
          <w:szCs w:val="21"/>
          <w:shd w:val="clear" w:color="auto" w:fill="FFFFFF"/>
          <w:lang w:val="en-US"/>
        </w:rPr>
      </w:pPr>
    </w:p>
    <w:p w14:paraId="253F3EF8" w14:textId="77777777" w:rsidR="00831B05" w:rsidRDefault="00831B05" w:rsidP="00831B05">
      <w:pPr>
        <w:rPr>
          <w:rFonts w:ascii="Arial" w:hAnsi="Arial" w:cs="Arial"/>
          <w:color w:val="202122"/>
          <w:sz w:val="21"/>
          <w:szCs w:val="21"/>
          <w:shd w:val="clear" w:color="auto" w:fill="FFFFFF"/>
          <w:lang w:val="en-US"/>
        </w:rPr>
      </w:pPr>
      <w:bookmarkStart w:id="13" w:name="_Hlk58922814"/>
      <w:r>
        <w:rPr>
          <w:rFonts w:ascii="Arial" w:hAnsi="Arial" w:cs="Arial"/>
          <w:color w:val="202122"/>
          <w:sz w:val="21"/>
          <w:szCs w:val="21"/>
          <w:shd w:val="clear" w:color="auto" w:fill="FFFFFF"/>
          <w:lang w:val="en-US"/>
        </w:rPr>
        <w:t>As the breeze disperses the clouds that cover the sun, pranayama wafts away the clouds that hide the light of the intelligence.</w:t>
      </w:r>
    </w:p>
    <w:p w14:paraId="065F6393" w14:textId="77777777" w:rsidR="00831B05" w:rsidRDefault="00831B05" w:rsidP="00831B05">
      <w:pPr>
        <w:rPr>
          <w:rFonts w:ascii="Arial" w:hAnsi="Arial" w:cs="Arial"/>
          <w:color w:val="202122"/>
          <w:sz w:val="21"/>
          <w:szCs w:val="21"/>
          <w:shd w:val="clear" w:color="auto" w:fill="FFFFFF"/>
          <w:lang w:val="en-US"/>
        </w:rPr>
      </w:pPr>
    </w:p>
    <w:p w14:paraId="147BA9B7" w14:textId="77777777" w:rsidR="00831B05" w:rsidRPr="007F5AAC"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It is said that there is no discipline higher than pranayama. It is called an exalted knowledge, a royal road to well-being, freedom and bliss.</w:t>
      </w:r>
    </w:p>
    <w:bookmarkEnd w:id="13"/>
    <w:p w14:paraId="672A8481" w14:textId="77777777" w:rsidR="00831B05" w:rsidRPr="007F5AAC" w:rsidRDefault="00831B05" w:rsidP="00831B05">
      <w:pPr>
        <w:rPr>
          <w:rFonts w:ascii="Arial" w:hAnsi="Arial" w:cs="Arial"/>
          <w:color w:val="202122"/>
          <w:sz w:val="21"/>
          <w:szCs w:val="21"/>
          <w:shd w:val="clear" w:color="auto" w:fill="FFFFFF"/>
          <w:lang w:val="en-US"/>
        </w:rPr>
      </w:pPr>
    </w:p>
    <w:p w14:paraId="652A3D73" w14:textId="77777777" w:rsidR="00831B05" w:rsidRDefault="00831B05" w:rsidP="00831B05">
      <w:pPr>
        <w:rPr>
          <w:rFonts w:ascii="Tahoma" w:hAnsi="Tahoma" w:cs="Tahoma"/>
          <w:b/>
          <w:bCs/>
          <w:color w:val="333399"/>
          <w:lang w:val="en-US"/>
        </w:rPr>
      </w:pPr>
    </w:p>
    <w:p w14:paraId="208456E5" w14:textId="77777777" w:rsidR="00831B05" w:rsidRDefault="00831B05" w:rsidP="00831B05">
      <w:pPr>
        <w:rPr>
          <w:rFonts w:ascii="Tahoma" w:hAnsi="Tahoma" w:cs="Tahoma"/>
          <w:b/>
          <w:bCs/>
          <w:color w:val="333399"/>
          <w:lang w:val="en-US"/>
        </w:rPr>
      </w:pPr>
    </w:p>
    <w:p w14:paraId="10065B2C" w14:textId="77777777" w:rsidR="00831B05" w:rsidRPr="00AD3E88" w:rsidRDefault="00831B05" w:rsidP="00831B05">
      <w:pPr>
        <w:rPr>
          <w:rFonts w:ascii="Arial" w:hAnsi="Arial" w:cs="Arial"/>
          <w:color w:val="202122"/>
          <w:sz w:val="21"/>
          <w:szCs w:val="21"/>
          <w:shd w:val="clear" w:color="auto" w:fill="FFFFFF"/>
        </w:rPr>
      </w:pPr>
      <w:r w:rsidRPr="00AD3E88">
        <w:rPr>
          <w:rFonts w:ascii="Tahoma" w:hAnsi="Tahoma" w:cs="Tahoma"/>
          <w:b/>
          <w:bCs/>
          <w:color w:val="333399"/>
        </w:rPr>
        <w:t>L’ECOUTE INTERIEUR</w:t>
      </w:r>
    </w:p>
    <w:p w14:paraId="5EE46180" w14:textId="77777777" w:rsidR="00831B05" w:rsidRPr="00AD3E88" w:rsidRDefault="00831B05" w:rsidP="00831B05">
      <w:pPr>
        <w:rPr>
          <w:rFonts w:ascii="Arial" w:hAnsi="Arial" w:cs="Arial"/>
          <w:color w:val="202122"/>
          <w:sz w:val="21"/>
          <w:szCs w:val="21"/>
          <w:shd w:val="clear" w:color="auto" w:fill="FFFFFF"/>
        </w:rPr>
      </w:pPr>
    </w:p>
    <w:p w14:paraId="7A7D6661" w14:textId="77777777" w:rsidR="00831B05" w:rsidRPr="00AD3E88" w:rsidRDefault="00831B05" w:rsidP="00831B05">
      <w:pPr>
        <w:rPr>
          <w:rFonts w:ascii="Arial" w:hAnsi="Arial" w:cs="Arial"/>
          <w:color w:val="202122"/>
          <w:sz w:val="21"/>
          <w:szCs w:val="21"/>
          <w:shd w:val="clear" w:color="auto" w:fill="FFFFFF"/>
        </w:rPr>
      </w:pPr>
    </w:p>
    <w:p w14:paraId="37CD933F" w14:textId="77777777" w:rsidR="00831B05" w:rsidRPr="00AD3E88" w:rsidRDefault="00831B05" w:rsidP="00831B05">
      <w:pPr>
        <w:rPr>
          <w:rFonts w:ascii="Arial" w:hAnsi="Arial" w:cs="Arial"/>
          <w:b/>
          <w:bCs/>
          <w:color w:val="00B0F0"/>
          <w:sz w:val="21"/>
          <w:szCs w:val="21"/>
          <w:shd w:val="clear" w:color="auto" w:fill="FFFFFF"/>
        </w:rPr>
      </w:pPr>
      <w:r w:rsidRPr="00AD3E88">
        <w:rPr>
          <w:rFonts w:ascii="Arial" w:hAnsi="Arial" w:cs="Arial"/>
          <w:b/>
          <w:bCs/>
          <w:color w:val="00B0F0"/>
          <w:sz w:val="21"/>
          <w:szCs w:val="21"/>
          <w:shd w:val="clear" w:color="auto" w:fill="FFFFFF"/>
        </w:rPr>
        <w:t xml:space="preserve">II.53 </w:t>
      </w:r>
      <w:proofErr w:type="spellStart"/>
      <w:r w:rsidRPr="00AD3E88">
        <w:rPr>
          <w:rFonts w:ascii="Arial" w:hAnsi="Arial" w:cs="Arial"/>
          <w:b/>
          <w:bCs/>
          <w:color w:val="00B0F0"/>
          <w:sz w:val="21"/>
          <w:szCs w:val="21"/>
          <w:shd w:val="clear" w:color="auto" w:fill="FFFFFF"/>
        </w:rPr>
        <w:t>Dharahasu</w:t>
      </w:r>
      <w:proofErr w:type="spellEnd"/>
      <w:r w:rsidRPr="00AD3E88">
        <w:rPr>
          <w:rFonts w:ascii="Arial" w:hAnsi="Arial" w:cs="Arial"/>
          <w:b/>
          <w:bCs/>
          <w:color w:val="00B0F0"/>
          <w:sz w:val="21"/>
          <w:szCs w:val="21"/>
          <w:shd w:val="clear" w:color="auto" w:fill="FFFFFF"/>
        </w:rPr>
        <w:t xml:space="preserve"> ca </w:t>
      </w:r>
      <w:proofErr w:type="spellStart"/>
      <w:r w:rsidRPr="00AD3E88">
        <w:rPr>
          <w:rFonts w:ascii="Arial" w:hAnsi="Arial" w:cs="Arial"/>
          <w:b/>
          <w:bCs/>
          <w:color w:val="00B0F0"/>
          <w:sz w:val="21"/>
          <w:szCs w:val="21"/>
          <w:shd w:val="clear" w:color="auto" w:fill="FFFFFF"/>
        </w:rPr>
        <w:t>yogyata</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manasah</w:t>
      </w:r>
      <w:proofErr w:type="spellEnd"/>
    </w:p>
    <w:p w14:paraId="6496A30A" w14:textId="77777777" w:rsidR="00831B05" w:rsidRPr="00AD3E88" w:rsidRDefault="00831B05" w:rsidP="00831B05">
      <w:pPr>
        <w:rPr>
          <w:rFonts w:ascii="Arial" w:hAnsi="Arial" w:cs="Arial"/>
          <w:color w:val="202122"/>
          <w:sz w:val="21"/>
          <w:szCs w:val="21"/>
          <w:shd w:val="clear" w:color="auto" w:fill="FFFFFF"/>
        </w:rPr>
      </w:pPr>
    </w:p>
    <w:p w14:paraId="01F99798" w14:textId="77777777" w:rsidR="00831B05" w:rsidRPr="00EF77B3" w:rsidRDefault="00831B05" w:rsidP="00831B05">
      <w:pPr>
        <w:rPr>
          <w:rFonts w:ascii="Arial" w:hAnsi="Arial" w:cs="Arial"/>
          <w:b/>
          <w:bCs/>
          <w:color w:val="00B0F0"/>
          <w:sz w:val="21"/>
          <w:szCs w:val="21"/>
          <w:shd w:val="clear" w:color="auto" w:fill="FFFFFF"/>
          <w:lang w:val="en-US"/>
        </w:rPr>
      </w:pPr>
      <w:r w:rsidRPr="009B175D">
        <w:rPr>
          <w:rFonts w:ascii="Arial" w:hAnsi="Arial" w:cs="Arial" w:hint="eastAsia"/>
          <w:b/>
          <w:bCs/>
          <w:color w:val="00B0F0"/>
          <w:sz w:val="21"/>
          <w:szCs w:val="21"/>
          <w:shd w:val="clear" w:color="auto" w:fill="FFFFFF"/>
          <w:lang w:val="en-US"/>
        </w:rPr>
        <w:t>«</w:t>
      </w:r>
      <w:r w:rsidRPr="009B175D">
        <w:rPr>
          <w:rFonts w:ascii="Arial" w:hAnsi="Arial" w:cs="Arial"/>
          <w:b/>
          <w:bCs/>
          <w:color w:val="00B0F0"/>
          <w:sz w:val="21"/>
          <w:szCs w:val="21"/>
          <w:shd w:val="clear" w:color="auto" w:fill="FFFFFF"/>
          <w:lang w:val="en-US"/>
        </w:rPr>
        <w:t xml:space="preserve"> </w:t>
      </w:r>
      <w:r>
        <w:rPr>
          <w:rFonts w:ascii="Arial" w:hAnsi="Arial" w:cs="Arial"/>
          <w:b/>
          <w:bCs/>
          <w:color w:val="00B0F0"/>
          <w:sz w:val="21"/>
          <w:szCs w:val="21"/>
          <w:shd w:val="clear" w:color="auto" w:fill="FFFFFF"/>
          <w:lang w:val="en-US"/>
        </w:rPr>
        <w:t>The mind also becomes fit for concentration</w:t>
      </w:r>
      <w:r w:rsidRPr="009B175D">
        <w:rPr>
          <w:rFonts w:ascii="Arial" w:hAnsi="Arial" w:cs="Arial"/>
          <w:b/>
          <w:bCs/>
          <w:color w:val="00B0F0"/>
          <w:sz w:val="21"/>
          <w:szCs w:val="21"/>
          <w:shd w:val="clear" w:color="auto" w:fill="FFFFFF"/>
          <w:lang w:val="en-US"/>
        </w:rPr>
        <w:t>»</w:t>
      </w:r>
    </w:p>
    <w:p w14:paraId="5F395757" w14:textId="77777777" w:rsidR="00831B05" w:rsidRPr="00BB0715" w:rsidRDefault="00831B05" w:rsidP="00831B05">
      <w:pPr>
        <w:rPr>
          <w:rFonts w:ascii="Arial" w:hAnsi="Arial" w:cs="Arial"/>
          <w:color w:val="202122"/>
          <w:sz w:val="21"/>
          <w:szCs w:val="21"/>
          <w:shd w:val="clear" w:color="auto" w:fill="FFFFFF"/>
          <w:lang w:val="en-US"/>
        </w:rPr>
      </w:pPr>
      <w:proofErr w:type="spellStart"/>
      <w:r w:rsidRPr="00BB0715">
        <w:rPr>
          <w:rFonts w:ascii="Arial" w:hAnsi="Arial" w:cs="Arial"/>
          <w:color w:val="202122"/>
          <w:sz w:val="21"/>
          <w:szCs w:val="21"/>
          <w:shd w:val="clear" w:color="auto" w:fill="FFFFFF"/>
          <w:lang w:val="en-US"/>
        </w:rPr>
        <w:t>Dharahasu</w:t>
      </w:r>
      <w:proofErr w:type="spellEnd"/>
      <w:r w:rsidRPr="00BB0715">
        <w:rPr>
          <w:rFonts w:ascii="Arial" w:hAnsi="Arial" w:cs="Arial"/>
          <w:color w:val="202122"/>
          <w:sz w:val="21"/>
          <w:szCs w:val="21"/>
          <w:shd w:val="clear" w:color="auto" w:fill="FFFFFF"/>
          <w:lang w:val="en-US"/>
        </w:rPr>
        <w:t xml:space="preserve"> : for concentration</w:t>
      </w:r>
    </w:p>
    <w:p w14:paraId="35D89C7E" w14:textId="77777777" w:rsidR="00831B05" w:rsidRPr="007F5AAC" w:rsidRDefault="00831B05" w:rsidP="00831B05">
      <w:pPr>
        <w:rPr>
          <w:rFonts w:ascii="Arial" w:hAnsi="Arial" w:cs="Arial"/>
          <w:color w:val="202122"/>
          <w:sz w:val="21"/>
          <w:szCs w:val="21"/>
          <w:shd w:val="clear" w:color="auto" w:fill="FFFFFF"/>
          <w:lang w:val="en-US"/>
        </w:rPr>
      </w:pPr>
      <w:r w:rsidRPr="00BB0715">
        <w:rPr>
          <w:rFonts w:ascii="Arial" w:hAnsi="Arial" w:cs="Arial"/>
          <w:color w:val="202122"/>
          <w:sz w:val="21"/>
          <w:szCs w:val="21"/>
          <w:shd w:val="clear" w:color="auto" w:fill="FFFFFF"/>
          <w:lang w:val="en-US"/>
        </w:rPr>
        <w:t>Ca : and</w:t>
      </w:r>
    </w:p>
    <w:p w14:paraId="51F8703A" w14:textId="77777777" w:rsidR="00831B05" w:rsidRPr="00BB0715" w:rsidRDefault="00831B05" w:rsidP="00831B05">
      <w:pPr>
        <w:rPr>
          <w:rFonts w:ascii="Arial" w:hAnsi="Arial" w:cs="Arial"/>
          <w:color w:val="202122"/>
          <w:sz w:val="21"/>
          <w:szCs w:val="21"/>
          <w:shd w:val="clear" w:color="auto" w:fill="FFFFFF"/>
          <w:lang w:val="en-US"/>
        </w:rPr>
      </w:pPr>
      <w:proofErr w:type="spellStart"/>
      <w:r w:rsidRPr="00BB0715">
        <w:rPr>
          <w:rFonts w:ascii="Arial" w:hAnsi="Arial" w:cs="Arial"/>
          <w:color w:val="202122"/>
          <w:sz w:val="21"/>
          <w:szCs w:val="21"/>
          <w:shd w:val="clear" w:color="auto" w:fill="FFFFFF"/>
          <w:lang w:val="en-US"/>
        </w:rPr>
        <w:t>Yogyata</w:t>
      </w:r>
      <w:proofErr w:type="spellEnd"/>
      <w:r w:rsidRPr="00BB0715">
        <w:rPr>
          <w:rFonts w:ascii="Arial" w:hAnsi="Arial" w:cs="Arial"/>
          <w:color w:val="202122"/>
          <w:sz w:val="21"/>
          <w:szCs w:val="21"/>
          <w:shd w:val="clear" w:color="auto" w:fill="FFFFFF"/>
          <w:lang w:val="en-US"/>
        </w:rPr>
        <w:t xml:space="preserve"> : fitness, ability</w:t>
      </w:r>
    </w:p>
    <w:p w14:paraId="42F654D6" w14:textId="77777777" w:rsidR="00831B05" w:rsidRPr="007F5AAC" w:rsidRDefault="00831B05" w:rsidP="00831B05">
      <w:pPr>
        <w:rPr>
          <w:rFonts w:ascii="Arial" w:hAnsi="Arial" w:cs="Arial"/>
          <w:color w:val="202122"/>
          <w:sz w:val="21"/>
          <w:szCs w:val="21"/>
          <w:shd w:val="clear" w:color="auto" w:fill="FFFFFF"/>
          <w:lang w:val="en-US"/>
        </w:rPr>
      </w:pPr>
      <w:r w:rsidRPr="00BB0715">
        <w:rPr>
          <w:rFonts w:ascii="Arial" w:hAnsi="Arial" w:cs="Arial"/>
          <w:color w:val="202122"/>
          <w:sz w:val="21"/>
          <w:szCs w:val="21"/>
          <w:shd w:val="clear" w:color="auto" w:fill="FFFFFF"/>
          <w:lang w:val="en-US"/>
        </w:rPr>
        <w:t>Manasah : of the mind</w:t>
      </w:r>
    </w:p>
    <w:p w14:paraId="7F216191" w14:textId="77777777" w:rsidR="00831B05" w:rsidRPr="007F5AAC" w:rsidRDefault="00831B05" w:rsidP="00831B05">
      <w:pPr>
        <w:rPr>
          <w:rFonts w:ascii="Arial" w:hAnsi="Arial" w:cs="Arial"/>
          <w:color w:val="202122"/>
          <w:sz w:val="21"/>
          <w:szCs w:val="21"/>
          <w:shd w:val="clear" w:color="auto" w:fill="FFFFFF"/>
          <w:lang w:val="en-US"/>
        </w:rPr>
      </w:pPr>
    </w:p>
    <w:p w14:paraId="3EA8F0F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Pranayama is not only the instrument to steady the mind, but also the gateway to concentration, dharana.</w:t>
      </w:r>
    </w:p>
    <w:p w14:paraId="7231D06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Once the new light of knowledge has dawned through the practice of pranayama, the mind is fit and competent to move on towards the realization of the soul.</w:t>
      </w:r>
    </w:p>
    <w:p w14:paraId="7C141B76" w14:textId="77777777" w:rsidR="00831B05" w:rsidRPr="007F5AAC"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implication here is clear that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who had to struggle initially to cultivate a yogic way of life by self-discipline and study, now finds his efforts transformed into a natural zeal to proceed in his sadhana</w:t>
      </w:r>
    </w:p>
    <w:p w14:paraId="2A6E7262" w14:textId="77777777" w:rsidR="00831B05" w:rsidRPr="007F5AAC" w:rsidRDefault="00831B05" w:rsidP="00831B05">
      <w:pPr>
        <w:rPr>
          <w:rFonts w:ascii="Arial" w:hAnsi="Arial" w:cs="Arial"/>
          <w:color w:val="202122"/>
          <w:sz w:val="21"/>
          <w:szCs w:val="21"/>
          <w:shd w:val="clear" w:color="auto" w:fill="FFFFFF"/>
          <w:lang w:val="en-US"/>
        </w:rPr>
      </w:pPr>
    </w:p>
    <w:p w14:paraId="6A26DE75" w14:textId="77777777" w:rsidR="00831B05" w:rsidRPr="007F5AAC" w:rsidRDefault="00831B05" w:rsidP="00831B05">
      <w:pPr>
        <w:rPr>
          <w:rFonts w:ascii="Arial" w:hAnsi="Arial" w:cs="Arial"/>
          <w:color w:val="202122"/>
          <w:sz w:val="21"/>
          <w:szCs w:val="21"/>
          <w:shd w:val="clear" w:color="auto" w:fill="FFFFFF"/>
          <w:lang w:val="en-US"/>
        </w:rPr>
      </w:pPr>
    </w:p>
    <w:p w14:paraId="70312BEE" w14:textId="77777777" w:rsidR="00831B05" w:rsidRPr="007F5AAC" w:rsidRDefault="00831B05" w:rsidP="00831B05">
      <w:pPr>
        <w:rPr>
          <w:rFonts w:ascii="Arial" w:hAnsi="Arial" w:cs="Arial"/>
          <w:color w:val="202122"/>
          <w:sz w:val="21"/>
          <w:szCs w:val="21"/>
          <w:shd w:val="clear" w:color="auto" w:fill="FFFFFF"/>
          <w:lang w:val="en-US"/>
        </w:rPr>
      </w:pPr>
    </w:p>
    <w:p w14:paraId="296F4C36" w14:textId="77777777" w:rsidR="00831B05" w:rsidRPr="007F5AAC" w:rsidRDefault="00831B05" w:rsidP="00831B05">
      <w:pPr>
        <w:rPr>
          <w:rFonts w:ascii="Arial" w:hAnsi="Arial" w:cs="Arial"/>
          <w:color w:val="202122"/>
          <w:sz w:val="21"/>
          <w:szCs w:val="21"/>
          <w:shd w:val="clear" w:color="auto" w:fill="FFFFFF"/>
          <w:lang w:val="en-US"/>
        </w:rPr>
      </w:pPr>
    </w:p>
    <w:p w14:paraId="2DCB8C1C" w14:textId="77777777" w:rsidR="00831B05" w:rsidRPr="007F5AAC" w:rsidRDefault="00831B05" w:rsidP="00831B05">
      <w:pPr>
        <w:rPr>
          <w:rFonts w:ascii="Arial" w:hAnsi="Arial" w:cs="Arial"/>
          <w:color w:val="202122"/>
          <w:sz w:val="21"/>
          <w:szCs w:val="21"/>
          <w:shd w:val="clear" w:color="auto" w:fill="FFFFFF"/>
          <w:lang w:val="en-US"/>
        </w:rPr>
      </w:pPr>
    </w:p>
    <w:p w14:paraId="74CAD580" w14:textId="77777777" w:rsidR="00831B05" w:rsidRPr="007F5AAC" w:rsidRDefault="00831B05" w:rsidP="00831B05">
      <w:pPr>
        <w:rPr>
          <w:rFonts w:ascii="Arial" w:hAnsi="Arial" w:cs="Arial"/>
          <w:color w:val="202122"/>
          <w:sz w:val="21"/>
          <w:szCs w:val="21"/>
          <w:shd w:val="clear" w:color="auto" w:fill="FFFFFF"/>
          <w:lang w:val="en-US"/>
        </w:rPr>
      </w:pPr>
    </w:p>
    <w:p w14:paraId="246D8CB5" w14:textId="77777777" w:rsidR="00831B05" w:rsidRDefault="00831B05" w:rsidP="00831B05">
      <w:pPr>
        <w:rPr>
          <w:rFonts w:ascii="Arial" w:hAnsi="Arial" w:cs="Arial"/>
          <w:b/>
          <w:bCs/>
          <w:color w:val="00B0F0"/>
          <w:sz w:val="21"/>
          <w:szCs w:val="21"/>
          <w:shd w:val="clear" w:color="auto" w:fill="FFFFFF"/>
          <w:lang w:val="en-US"/>
        </w:rPr>
      </w:pPr>
      <w:r w:rsidRPr="00EF77B3">
        <w:rPr>
          <w:rFonts w:ascii="Arial" w:hAnsi="Arial" w:cs="Arial"/>
          <w:b/>
          <w:bCs/>
          <w:color w:val="00B0F0"/>
          <w:sz w:val="21"/>
          <w:szCs w:val="21"/>
          <w:shd w:val="clear" w:color="auto" w:fill="FFFFFF"/>
          <w:lang w:val="en-US"/>
        </w:rPr>
        <w:t>II.5</w:t>
      </w:r>
      <w:r>
        <w:rPr>
          <w:rFonts w:ascii="Arial" w:hAnsi="Arial" w:cs="Arial"/>
          <w:b/>
          <w:bCs/>
          <w:color w:val="00B0F0"/>
          <w:sz w:val="21"/>
          <w:szCs w:val="21"/>
          <w:shd w:val="clear" w:color="auto" w:fill="FFFFFF"/>
          <w:lang w:val="en-US"/>
        </w:rPr>
        <w:t xml:space="preserve">4 </w:t>
      </w:r>
      <w:proofErr w:type="spellStart"/>
      <w:r>
        <w:rPr>
          <w:rFonts w:ascii="Arial" w:hAnsi="Arial" w:cs="Arial"/>
          <w:b/>
          <w:bCs/>
          <w:color w:val="00B0F0"/>
          <w:sz w:val="21"/>
          <w:szCs w:val="21"/>
          <w:shd w:val="clear" w:color="auto" w:fill="FFFFFF"/>
          <w:lang w:val="en-US"/>
        </w:rPr>
        <w:t>Svavisaya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asamproyoge</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cittasya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svarupanukarah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iva</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indriyanam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pratyaharah</w:t>
      </w:r>
      <w:proofErr w:type="spellEnd"/>
    </w:p>
    <w:p w14:paraId="19BBC350" w14:textId="77777777" w:rsidR="00831B05" w:rsidRDefault="00831B05" w:rsidP="00831B05">
      <w:pPr>
        <w:rPr>
          <w:rFonts w:ascii="Arial" w:hAnsi="Arial" w:cs="Arial"/>
          <w:b/>
          <w:bCs/>
          <w:color w:val="00B0F0"/>
          <w:sz w:val="21"/>
          <w:szCs w:val="21"/>
          <w:shd w:val="clear" w:color="auto" w:fill="FFFFFF"/>
          <w:lang w:val="en-US"/>
        </w:rPr>
      </w:pPr>
    </w:p>
    <w:p w14:paraId="53409972" w14:textId="77777777" w:rsidR="00831B05" w:rsidRPr="00867078" w:rsidRDefault="00831B05" w:rsidP="00831B05">
      <w:pPr>
        <w:rPr>
          <w:rFonts w:ascii="Arial" w:hAnsi="Arial" w:cs="Arial"/>
          <w:b/>
          <w:bCs/>
          <w:color w:val="00B0F0"/>
          <w:sz w:val="21"/>
          <w:szCs w:val="21"/>
          <w:shd w:val="clear" w:color="auto" w:fill="FFFFFF"/>
        </w:rPr>
      </w:pPr>
      <w:r w:rsidRPr="00867078">
        <w:rPr>
          <w:rFonts w:ascii="Arial" w:hAnsi="Arial" w:cs="Arial" w:hint="eastAsia"/>
          <w:b/>
          <w:bCs/>
          <w:color w:val="00B0F0"/>
          <w:sz w:val="21"/>
          <w:szCs w:val="21"/>
          <w:shd w:val="clear" w:color="auto" w:fill="FFFFFF"/>
        </w:rPr>
        <w:t>«</w:t>
      </w:r>
      <w:r w:rsidRPr="00867078">
        <w:rPr>
          <w:rFonts w:ascii="Arial" w:hAnsi="Arial" w:cs="Arial"/>
          <w:b/>
          <w:bCs/>
          <w:color w:val="00B0F0"/>
          <w:sz w:val="21"/>
          <w:szCs w:val="21"/>
          <w:shd w:val="clear" w:color="auto" w:fill="FFFFFF"/>
        </w:rPr>
        <w:t xml:space="preserve"> Quand le mental n'est plus identifié avec son champ d'expérience, il</w:t>
      </w:r>
      <w:r>
        <w:rPr>
          <w:rFonts w:ascii="Arial" w:hAnsi="Arial" w:cs="Arial"/>
          <w:b/>
          <w:bCs/>
          <w:color w:val="00B0F0"/>
          <w:sz w:val="21"/>
          <w:szCs w:val="21"/>
          <w:shd w:val="clear" w:color="auto" w:fill="FFFFFF"/>
        </w:rPr>
        <w:t xml:space="preserve"> </w:t>
      </w:r>
      <w:r w:rsidRPr="00867078">
        <w:rPr>
          <w:rFonts w:ascii="Arial" w:hAnsi="Arial" w:cs="Arial"/>
          <w:b/>
          <w:bCs/>
          <w:color w:val="00B0F0"/>
          <w:sz w:val="21"/>
          <w:szCs w:val="21"/>
          <w:shd w:val="clear" w:color="auto" w:fill="FFFFFF"/>
        </w:rPr>
        <w:t>y a comme une réorientation des sens vers le Soi. »</w:t>
      </w:r>
    </w:p>
    <w:p w14:paraId="704B8BE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svavishaya</w:t>
      </w:r>
      <w:proofErr w:type="spellEnd"/>
      <w:r w:rsidRPr="002A0773">
        <w:rPr>
          <w:rFonts w:ascii="Arial" w:hAnsi="Arial" w:cs="Arial"/>
          <w:color w:val="202122"/>
          <w:sz w:val="21"/>
          <w:szCs w:val="21"/>
          <w:shd w:val="clear" w:color="auto" w:fill="FFFFFF"/>
        </w:rPr>
        <w:t xml:space="preserve"> : son propre champ d'expérience</w:t>
      </w:r>
    </w:p>
    <w:p w14:paraId="1D42B619"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color w:val="202122"/>
          <w:sz w:val="21"/>
          <w:szCs w:val="21"/>
          <w:shd w:val="clear" w:color="auto" w:fill="FFFFFF"/>
        </w:rPr>
        <w:t>a-</w:t>
      </w:r>
      <w:proofErr w:type="spellStart"/>
      <w:r w:rsidRPr="002A0773">
        <w:rPr>
          <w:rFonts w:ascii="Arial" w:hAnsi="Arial" w:cs="Arial"/>
          <w:color w:val="202122"/>
          <w:sz w:val="21"/>
          <w:szCs w:val="21"/>
          <w:shd w:val="clear" w:color="auto" w:fill="FFFFFF"/>
        </w:rPr>
        <w:t>samprayoga</w:t>
      </w:r>
      <w:proofErr w:type="spellEnd"/>
      <w:r w:rsidRPr="002A0773">
        <w:rPr>
          <w:rFonts w:ascii="Arial" w:hAnsi="Arial" w:cs="Arial"/>
          <w:color w:val="202122"/>
          <w:sz w:val="21"/>
          <w:szCs w:val="21"/>
          <w:shd w:val="clear" w:color="auto" w:fill="FFFFFF"/>
        </w:rPr>
        <w:t xml:space="preserve"> : dissociation</w:t>
      </w:r>
    </w:p>
    <w:p w14:paraId="235091C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chitta</w:t>
      </w:r>
      <w:proofErr w:type="spellEnd"/>
      <w:r w:rsidRPr="002A0773">
        <w:rPr>
          <w:rFonts w:ascii="Arial" w:hAnsi="Arial" w:cs="Arial"/>
          <w:color w:val="202122"/>
          <w:sz w:val="21"/>
          <w:szCs w:val="21"/>
          <w:shd w:val="clear" w:color="auto" w:fill="FFFFFF"/>
        </w:rPr>
        <w:t xml:space="preserve"> : le mental</w:t>
      </w:r>
    </w:p>
    <w:p w14:paraId="64F48D8D"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lastRenderedPageBreak/>
        <w:t>svarùpa</w:t>
      </w:r>
      <w:proofErr w:type="spellEnd"/>
      <w:r w:rsidRPr="002A0773">
        <w:rPr>
          <w:rFonts w:ascii="Arial" w:hAnsi="Arial" w:cs="Arial"/>
          <w:color w:val="202122"/>
          <w:sz w:val="21"/>
          <w:szCs w:val="21"/>
          <w:shd w:val="clear" w:color="auto" w:fill="FFFFFF"/>
        </w:rPr>
        <w:t xml:space="preserve"> : sa propre forme</w:t>
      </w:r>
    </w:p>
    <w:p w14:paraId="14E73E68"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anukāra</w:t>
      </w:r>
      <w:proofErr w:type="spellEnd"/>
      <w:r w:rsidRPr="002A0773">
        <w:rPr>
          <w:rFonts w:ascii="Arial" w:hAnsi="Arial" w:cs="Arial"/>
          <w:color w:val="202122"/>
          <w:sz w:val="21"/>
          <w:szCs w:val="21"/>
          <w:shd w:val="clear" w:color="auto" w:fill="FFFFFF"/>
        </w:rPr>
        <w:t xml:space="preserve"> : ressemblance, conformité, direction</w:t>
      </w:r>
    </w:p>
    <w:p w14:paraId="0651C9A4"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iva</w:t>
      </w:r>
      <w:proofErr w:type="spellEnd"/>
      <w:r w:rsidRPr="002A0773">
        <w:rPr>
          <w:rFonts w:ascii="Arial" w:hAnsi="Arial" w:cs="Arial"/>
          <w:color w:val="202122"/>
          <w:sz w:val="21"/>
          <w:szCs w:val="21"/>
          <w:shd w:val="clear" w:color="auto" w:fill="FFFFFF"/>
        </w:rPr>
        <w:t xml:space="preserve"> : comme, pour ainsi dire</w:t>
      </w:r>
    </w:p>
    <w:p w14:paraId="0AB1525A"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indriyā</w:t>
      </w:r>
      <w:proofErr w:type="spellEnd"/>
      <w:r w:rsidRPr="002A0773">
        <w:rPr>
          <w:rFonts w:ascii="Arial" w:hAnsi="Arial" w:cs="Arial"/>
          <w:color w:val="202122"/>
          <w:sz w:val="21"/>
          <w:szCs w:val="21"/>
          <w:shd w:val="clear" w:color="auto" w:fill="FFFFFF"/>
        </w:rPr>
        <w:t xml:space="preserve"> : organes des sens</w:t>
      </w:r>
    </w:p>
    <w:p w14:paraId="4FB0FBE5"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pratyāhāra</w:t>
      </w:r>
      <w:proofErr w:type="spellEnd"/>
      <w:r w:rsidRPr="002A0773">
        <w:rPr>
          <w:rFonts w:ascii="Arial" w:hAnsi="Arial" w:cs="Arial"/>
          <w:color w:val="202122"/>
          <w:sz w:val="21"/>
          <w:szCs w:val="21"/>
          <w:shd w:val="clear" w:color="auto" w:fill="FFFFFF"/>
        </w:rPr>
        <w:t xml:space="preserve"> : retrait, retour vers</w:t>
      </w:r>
    </w:p>
    <w:p w14:paraId="53BC58AE" w14:textId="77777777" w:rsidR="00831B05" w:rsidRPr="00867078" w:rsidRDefault="00831B05" w:rsidP="00831B05">
      <w:pPr>
        <w:rPr>
          <w:rFonts w:ascii="Arial" w:hAnsi="Arial" w:cs="Arial"/>
          <w:color w:val="202122"/>
          <w:sz w:val="21"/>
          <w:szCs w:val="21"/>
          <w:shd w:val="clear" w:color="auto" w:fill="FFFFFF"/>
        </w:rPr>
      </w:pPr>
    </w:p>
    <w:p w14:paraId="7BA2F8E7" w14:textId="77777777" w:rsidR="00831B05" w:rsidRPr="00867078" w:rsidRDefault="00831B05" w:rsidP="00831B05">
      <w:pPr>
        <w:rPr>
          <w:rFonts w:ascii="Arial" w:hAnsi="Arial" w:cs="Arial"/>
          <w:color w:val="202122"/>
          <w:sz w:val="21"/>
          <w:szCs w:val="21"/>
          <w:shd w:val="clear" w:color="auto" w:fill="FFFFFF"/>
        </w:rPr>
      </w:pPr>
    </w:p>
    <w:p w14:paraId="3633B320" w14:textId="77777777" w:rsidR="00831B05" w:rsidRPr="00867078" w:rsidRDefault="00831B05" w:rsidP="00831B05">
      <w:pPr>
        <w:rPr>
          <w:rFonts w:ascii="Arial" w:hAnsi="Arial" w:cs="Arial"/>
          <w:color w:val="202122"/>
          <w:sz w:val="21"/>
          <w:szCs w:val="21"/>
          <w:shd w:val="clear" w:color="auto" w:fill="FFFFFF"/>
        </w:rPr>
      </w:pPr>
      <w:r w:rsidRPr="000A5256">
        <w:rPr>
          <w:noProof/>
        </w:rPr>
        <w:drawing>
          <wp:inline distT="0" distB="0" distL="0" distR="0" wp14:anchorId="2217C0F4" wp14:editId="04521F8B">
            <wp:extent cx="5753735" cy="4457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53735" cy="445770"/>
                    </a:xfrm>
                    <a:prstGeom prst="rect">
                      <a:avLst/>
                    </a:prstGeom>
                    <a:noFill/>
                    <a:ln>
                      <a:noFill/>
                    </a:ln>
                  </pic:spPr>
                </pic:pic>
              </a:graphicData>
            </a:graphic>
          </wp:inline>
        </w:drawing>
      </w:r>
    </w:p>
    <w:p w14:paraId="786B9A2E" w14:textId="77777777" w:rsidR="00831B05" w:rsidRPr="00867078" w:rsidRDefault="00831B05" w:rsidP="00831B05">
      <w:pPr>
        <w:rPr>
          <w:rFonts w:ascii="Arial" w:hAnsi="Arial" w:cs="Arial"/>
          <w:color w:val="202122"/>
          <w:sz w:val="21"/>
          <w:szCs w:val="21"/>
          <w:shd w:val="clear" w:color="auto" w:fill="FFFFFF"/>
          <w:lang w:val="en-US"/>
        </w:rPr>
      </w:pPr>
      <w:r w:rsidRPr="00867078">
        <w:rPr>
          <w:rFonts w:ascii="Arial" w:hAnsi="Arial" w:cs="Arial"/>
          <w:color w:val="202122"/>
          <w:sz w:val="21"/>
          <w:szCs w:val="21"/>
          <w:shd w:val="clear" w:color="auto" w:fill="FFFFFF"/>
          <w:lang w:val="en-US"/>
        </w:rPr>
        <w:t>Now the m</w:t>
      </w:r>
      <w:r>
        <w:rPr>
          <w:rFonts w:ascii="Arial" w:hAnsi="Arial" w:cs="Arial"/>
          <w:color w:val="202122"/>
          <w:sz w:val="21"/>
          <w:szCs w:val="21"/>
          <w:shd w:val="clear" w:color="auto" w:fill="FFFFFF"/>
          <w:lang w:val="en-US"/>
        </w:rPr>
        <w:t>ind is able to concentrate and the senses no longer importune the mind for their gratification. They are drawn back from the external world in order to help the mind in its inner quest. This is pratyahara.</w:t>
      </w:r>
    </w:p>
    <w:p w14:paraId="5306C275"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is the foundation of the path of renunciation. The two wings of Yoga are practice, from Yama to Pranayama, and renunciation from Pratyahara to samadhi.</w:t>
      </w:r>
    </w:p>
    <w:p w14:paraId="455EE423" w14:textId="63FEAB33"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 nor</w:t>
      </w:r>
      <w:r w:rsidR="00606716">
        <w:rPr>
          <w:rFonts w:ascii="Arial" w:hAnsi="Arial" w:cs="Arial"/>
          <w:color w:val="202122"/>
          <w:sz w:val="21"/>
          <w:szCs w:val="21"/>
          <w:shd w:val="clear" w:color="auto" w:fill="FFFFFF"/>
          <w:lang w:val="en-US"/>
        </w:rPr>
        <w:t>m</w:t>
      </w:r>
      <w:r>
        <w:rPr>
          <w:rFonts w:ascii="Arial" w:hAnsi="Arial" w:cs="Arial"/>
          <w:color w:val="202122"/>
          <w:sz w:val="21"/>
          <w:szCs w:val="21"/>
          <w:shd w:val="clear" w:color="auto" w:fill="FFFFFF"/>
          <w:lang w:val="en-US"/>
        </w:rPr>
        <w:t>al daily life, consciousness helps the senses see the objects of the world with thoughts of acquisition, rejection and resignation, They are drawn outwards towards pleasure. In Pratyahara, the senses are directed inwards, towards the realization of the soul.</w:t>
      </w:r>
    </w:p>
    <w:p w14:paraId="6462E030"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relationship between the mind and the senses can be compared to bees and the queen bee.</w:t>
      </w:r>
    </w:p>
    <w:p w14:paraId="403F8A9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If the queen bee moves, the others follow. They do not function independently of their Queen. Similarly, when the mind stops, the senses, too, stop functioning. This is pratyahara.</w:t>
      </w:r>
    </w:p>
    <w:p w14:paraId="60B4DE6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By controlling the senses and mind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draws </w:t>
      </w:r>
      <w:proofErr w:type="spellStart"/>
      <w:r>
        <w:rPr>
          <w:rFonts w:ascii="Arial" w:hAnsi="Arial" w:cs="Arial"/>
          <w:color w:val="202122"/>
          <w:sz w:val="21"/>
          <w:szCs w:val="21"/>
          <w:shd w:val="clear" w:color="auto" w:fill="FFFFFF"/>
          <w:lang w:val="en-US"/>
        </w:rPr>
        <w:t>citta</w:t>
      </w:r>
      <w:proofErr w:type="spellEnd"/>
      <w:r>
        <w:rPr>
          <w:rFonts w:ascii="Arial" w:hAnsi="Arial" w:cs="Arial"/>
          <w:color w:val="202122"/>
          <w:sz w:val="21"/>
          <w:szCs w:val="21"/>
          <w:shd w:val="clear" w:color="auto" w:fill="FFFFFF"/>
          <w:lang w:val="en-US"/>
        </w:rPr>
        <w:t xml:space="preserve"> towards its source – the soul, </w:t>
      </w:r>
      <w:proofErr w:type="spellStart"/>
      <w:r>
        <w:rPr>
          <w:rFonts w:ascii="Arial" w:hAnsi="Arial" w:cs="Arial"/>
          <w:color w:val="202122"/>
          <w:sz w:val="21"/>
          <w:szCs w:val="21"/>
          <w:shd w:val="clear" w:color="auto" w:fill="FFFFFF"/>
          <w:lang w:val="en-US"/>
        </w:rPr>
        <w:t>atma</w:t>
      </w:r>
      <w:proofErr w:type="spellEnd"/>
      <w:r>
        <w:rPr>
          <w:rFonts w:ascii="Arial" w:hAnsi="Arial" w:cs="Arial"/>
          <w:color w:val="202122"/>
          <w:sz w:val="21"/>
          <w:szCs w:val="21"/>
          <w:shd w:val="clear" w:color="auto" w:fill="FFFFFF"/>
          <w:lang w:val="en-US"/>
        </w:rPr>
        <w:t xml:space="preserve">, and through </w:t>
      </w:r>
      <w:proofErr w:type="spellStart"/>
      <w:r>
        <w:rPr>
          <w:rFonts w:ascii="Arial" w:hAnsi="Arial" w:cs="Arial"/>
          <w:color w:val="202122"/>
          <w:sz w:val="21"/>
          <w:szCs w:val="21"/>
          <w:shd w:val="clear" w:color="auto" w:fill="FFFFFF"/>
          <w:lang w:val="en-US"/>
        </w:rPr>
        <w:t>atma</w:t>
      </w:r>
      <w:proofErr w:type="spellEnd"/>
      <w:r>
        <w:rPr>
          <w:rFonts w:ascii="Arial" w:hAnsi="Arial" w:cs="Arial"/>
          <w:color w:val="202122"/>
          <w:sz w:val="21"/>
          <w:szCs w:val="21"/>
          <w:shd w:val="clear" w:color="auto" w:fill="FFFFFF"/>
          <w:lang w:val="en-US"/>
        </w:rPr>
        <w:t xml:space="preserve"> to Paramatma, God.</w:t>
      </w:r>
    </w:p>
    <w:p w14:paraId="15C518E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five senses of perception come in contact with sound, smell, taste, sight and touch, send their impressions to the mind and are stored in the memory.</w:t>
      </w:r>
      <w:r>
        <w:rPr>
          <w:rFonts w:ascii="Arial" w:hAnsi="Arial" w:cs="Arial"/>
          <w:color w:val="202122"/>
          <w:sz w:val="21"/>
          <w:szCs w:val="21"/>
          <w:shd w:val="clear" w:color="auto" w:fill="FFFFFF"/>
          <w:lang w:val="en-US"/>
        </w:rPr>
        <w:br/>
        <w:t>Throughout this process, intelligence measures advantages and disadvantages in order to counterbalance memory, mind and senses which recalling the taste of paste pleasures, are avid for more. Almost inevitably, intelligence remains ignored.</w:t>
      </w:r>
    </w:p>
    <w:p w14:paraId="4559C0B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Owing to the force of past impressions, one continues to hanker after renewed sensation. But one can never be satisfied. This breeds unhappiness and frustration. Here lies the true role of pratyahara. It is the friend who releases you from the trap of the external world, and leads you towards happiness in the delight of the soul.</w:t>
      </w:r>
    </w:p>
    <w:p w14:paraId="1F441CE8"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With the practice of Pratyahara, the mind which until now had bypassed intelligence, now approaches it for guidance.</w:t>
      </w:r>
    </w:p>
    <w:p w14:paraId="1315A8A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Intelligence supports the mind in its struggle to free itself from the vociferous claims of memory and imprints.</w:t>
      </w:r>
    </w:p>
    <w:p w14:paraId="40F2F2BE"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Pratyahara is called an external quest because the senses are disciplined by intelligence.</w:t>
      </w:r>
    </w:p>
    <w:p w14:paraId="43573D16"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process is the practice of detachment (vairagya).</w:t>
      </w:r>
    </w:p>
    <w:p w14:paraId="04CF5B93"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Energy is conserved and gradually slowed down. Memory collects new and fresh impressions and is subdued (reprime) ; it becomes subservient to intelligence and consciousness. Then the impulses of nature and intuitive insight flows freely. </w:t>
      </w:r>
    </w:p>
    <w:p w14:paraId="21F8BD1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is the effect of pratyahara. Now the senses take a reverse turn and help consciousness fulfil its desire to experience Self-Realization.</w:t>
      </w:r>
    </w:p>
    <w:p w14:paraId="5E7A0486"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Pratyahara can be divided into four stage</w:t>
      </w:r>
    </w:p>
    <w:p w14:paraId="0A0C703C" w14:textId="77777777" w:rsidR="00831B05" w:rsidRPr="00360E39" w:rsidRDefault="00831B05" w:rsidP="00831B05">
      <w:pPr>
        <w:rPr>
          <w:rFonts w:ascii="Arial" w:hAnsi="Arial" w:cs="Arial"/>
          <w:color w:val="202122"/>
          <w:sz w:val="21"/>
          <w:szCs w:val="21"/>
          <w:shd w:val="clear" w:color="auto" w:fill="FFFFFF"/>
        </w:rPr>
      </w:pPr>
      <w:r w:rsidRPr="00360E39">
        <w:rPr>
          <w:rFonts w:ascii="Arial" w:hAnsi="Arial" w:cs="Arial"/>
          <w:color w:val="202122"/>
          <w:sz w:val="21"/>
          <w:szCs w:val="21"/>
          <w:shd w:val="clear" w:color="auto" w:fill="FFFFFF"/>
        </w:rPr>
        <w:t>Physical ; rediriger l</w:t>
      </w:r>
      <w:r>
        <w:rPr>
          <w:rFonts w:ascii="Arial" w:hAnsi="Arial" w:cs="Arial"/>
          <w:color w:val="202122"/>
          <w:sz w:val="21"/>
          <w:szCs w:val="21"/>
          <w:shd w:val="clear" w:color="auto" w:fill="FFFFFF"/>
        </w:rPr>
        <w:t>’Energie des organes d’action et de perception vers le cerveau :</w:t>
      </w:r>
    </w:p>
    <w:p w14:paraId="1A3A6253" w14:textId="77777777" w:rsidR="00831B05" w:rsidRPr="00360E39" w:rsidRDefault="00831B05" w:rsidP="00831B05">
      <w:pPr>
        <w:rPr>
          <w:rFonts w:ascii="Arial" w:hAnsi="Arial" w:cs="Arial"/>
          <w:color w:val="202122"/>
          <w:sz w:val="21"/>
          <w:szCs w:val="21"/>
          <w:shd w:val="clear" w:color="auto" w:fill="FFFFFF"/>
        </w:rPr>
      </w:pPr>
      <w:r w:rsidRPr="00360E39">
        <w:rPr>
          <w:rFonts w:ascii="Arial" w:hAnsi="Arial" w:cs="Arial"/>
          <w:color w:val="202122"/>
          <w:sz w:val="21"/>
          <w:szCs w:val="21"/>
          <w:shd w:val="clear" w:color="auto" w:fill="FFFFFF"/>
        </w:rPr>
        <w:t>Mental</w:t>
      </w:r>
      <w:r>
        <w:rPr>
          <w:rFonts w:ascii="Arial" w:hAnsi="Arial" w:cs="Arial"/>
          <w:color w:val="202122"/>
          <w:sz w:val="21"/>
          <w:szCs w:val="21"/>
          <w:shd w:val="clear" w:color="auto" w:fill="FFFFFF"/>
        </w:rPr>
        <w:t> : Apaiser les fluctuations dans les 4 lobes du cerveau</w:t>
      </w:r>
    </w:p>
    <w:p w14:paraId="4CDACA4A" w14:textId="77777777" w:rsidR="00831B05" w:rsidRPr="00360E39" w:rsidRDefault="00831B05" w:rsidP="00831B05">
      <w:pPr>
        <w:rPr>
          <w:rFonts w:ascii="Arial" w:hAnsi="Arial" w:cs="Arial"/>
          <w:color w:val="202122"/>
          <w:sz w:val="21"/>
          <w:szCs w:val="21"/>
          <w:shd w:val="clear" w:color="auto" w:fill="FFFFFF"/>
        </w:rPr>
      </w:pPr>
      <w:proofErr w:type="spellStart"/>
      <w:r w:rsidRPr="00360E39">
        <w:rPr>
          <w:rFonts w:ascii="Arial" w:hAnsi="Arial" w:cs="Arial"/>
          <w:color w:val="202122"/>
          <w:sz w:val="21"/>
          <w:szCs w:val="21"/>
          <w:shd w:val="clear" w:color="auto" w:fill="FFFFFF"/>
        </w:rPr>
        <w:t>Intellectual</w:t>
      </w:r>
      <w:proofErr w:type="spellEnd"/>
      <w:r w:rsidRPr="00360E39">
        <w:rPr>
          <w:rFonts w:ascii="Arial" w:hAnsi="Arial" w:cs="Arial"/>
          <w:color w:val="202122"/>
          <w:sz w:val="21"/>
          <w:szCs w:val="21"/>
          <w:shd w:val="clear" w:color="auto" w:fill="FFFFFF"/>
        </w:rPr>
        <w:t> : attir</w:t>
      </w:r>
      <w:r>
        <w:rPr>
          <w:rFonts w:ascii="Arial" w:hAnsi="Arial" w:cs="Arial"/>
          <w:color w:val="202122"/>
          <w:sz w:val="21"/>
          <w:szCs w:val="21"/>
          <w:shd w:val="clear" w:color="auto" w:fill="FFFFFF"/>
        </w:rPr>
        <w:t>er l’intelligence vers le tronc cérébral</w:t>
      </w:r>
    </w:p>
    <w:p w14:paraId="008F654F" w14:textId="77777777" w:rsidR="00831B05" w:rsidRPr="00360E39" w:rsidRDefault="00831B05" w:rsidP="00831B05">
      <w:pPr>
        <w:rPr>
          <w:rFonts w:ascii="Arial" w:hAnsi="Arial" w:cs="Arial"/>
          <w:color w:val="202122"/>
          <w:sz w:val="21"/>
          <w:szCs w:val="21"/>
          <w:shd w:val="clear" w:color="auto" w:fill="FFFFFF"/>
        </w:rPr>
      </w:pPr>
      <w:r w:rsidRPr="00360E39">
        <w:rPr>
          <w:rFonts w:ascii="Arial" w:hAnsi="Arial" w:cs="Arial"/>
          <w:color w:val="202122"/>
          <w:sz w:val="21"/>
          <w:szCs w:val="21"/>
          <w:shd w:val="clear" w:color="auto" w:fill="FFFFFF"/>
        </w:rPr>
        <w:t>Spiritual : Diriger les énergies d</w:t>
      </w:r>
      <w:r>
        <w:rPr>
          <w:rFonts w:ascii="Arial" w:hAnsi="Arial" w:cs="Arial"/>
          <w:color w:val="202122"/>
          <w:sz w:val="21"/>
          <w:szCs w:val="21"/>
          <w:shd w:val="clear" w:color="auto" w:fill="FFFFFF"/>
        </w:rPr>
        <w:t>e l’intelligence et de la conscience vers le siège de la conscience</w:t>
      </w:r>
    </w:p>
    <w:p w14:paraId="182E34CF" w14:textId="77777777" w:rsidR="00831B05" w:rsidRPr="00360E39" w:rsidRDefault="00831B05" w:rsidP="00831B05">
      <w:pPr>
        <w:rPr>
          <w:rFonts w:ascii="Arial" w:hAnsi="Arial" w:cs="Arial"/>
          <w:color w:val="202122"/>
          <w:sz w:val="21"/>
          <w:szCs w:val="21"/>
          <w:shd w:val="clear" w:color="auto" w:fill="FFFFFF"/>
        </w:rPr>
      </w:pPr>
      <w:r w:rsidRPr="00360E39">
        <w:rPr>
          <w:rFonts w:ascii="Arial" w:hAnsi="Arial" w:cs="Arial"/>
          <w:color w:val="202122"/>
          <w:sz w:val="21"/>
          <w:szCs w:val="21"/>
          <w:shd w:val="clear" w:color="auto" w:fill="FFFFFF"/>
        </w:rPr>
        <w:t xml:space="preserve"> </w:t>
      </w:r>
    </w:p>
    <w:p w14:paraId="3FACAA04"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II.55 Tatah </w:t>
      </w:r>
      <w:proofErr w:type="spellStart"/>
      <w:r>
        <w:rPr>
          <w:rFonts w:ascii="Arial" w:hAnsi="Arial" w:cs="Arial"/>
          <w:b/>
          <w:bCs/>
          <w:color w:val="00B0F0"/>
          <w:sz w:val="21"/>
          <w:szCs w:val="21"/>
          <w:shd w:val="clear" w:color="auto" w:fill="FFFFFF"/>
        </w:rPr>
        <w:t>parama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vasyata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indriyanam</w:t>
      </w:r>
      <w:proofErr w:type="spellEnd"/>
    </w:p>
    <w:p w14:paraId="5E031F00" w14:textId="77777777" w:rsidR="00831B05" w:rsidRDefault="00831B05" w:rsidP="00831B05">
      <w:pPr>
        <w:rPr>
          <w:rFonts w:ascii="Arial" w:hAnsi="Arial" w:cs="Arial"/>
          <w:b/>
          <w:bCs/>
          <w:color w:val="00B0F0"/>
          <w:sz w:val="21"/>
          <w:szCs w:val="21"/>
          <w:shd w:val="clear" w:color="auto" w:fill="FFFFFF"/>
        </w:rPr>
      </w:pPr>
    </w:p>
    <w:p w14:paraId="38C9265B" w14:textId="77777777" w:rsidR="00831B05" w:rsidRPr="00C132EB" w:rsidRDefault="00831B05" w:rsidP="00831B05">
      <w:pPr>
        <w:rPr>
          <w:rFonts w:ascii="Arial" w:hAnsi="Arial" w:cs="Arial"/>
          <w:b/>
          <w:bCs/>
          <w:color w:val="00B0F0"/>
          <w:sz w:val="21"/>
          <w:szCs w:val="21"/>
          <w:shd w:val="clear" w:color="auto" w:fill="FFFFFF"/>
        </w:rPr>
      </w:pPr>
      <w:r w:rsidRPr="00C132EB">
        <w:rPr>
          <w:rFonts w:ascii="Arial" w:hAnsi="Arial" w:cs="Arial" w:hint="eastAsia"/>
          <w:b/>
          <w:bCs/>
          <w:color w:val="00B0F0"/>
          <w:sz w:val="21"/>
          <w:szCs w:val="21"/>
          <w:shd w:val="clear" w:color="auto" w:fill="FFFFFF"/>
        </w:rPr>
        <w:t>«</w:t>
      </w:r>
      <w:r w:rsidRPr="00C132EB">
        <w:rPr>
          <w:rFonts w:ascii="Arial" w:hAnsi="Arial" w:cs="Arial"/>
          <w:b/>
          <w:bCs/>
          <w:color w:val="00B0F0"/>
          <w:sz w:val="21"/>
          <w:szCs w:val="21"/>
          <w:shd w:val="clear" w:color="auto" w:fill="FFFFFF"/>
        </w:rPr>
        <w:t xml:space="preserve"> Alors les sens sont parfaitement maîtrisés. »</w:t>
      </w:r>
    </w:p>
    <w:p w14:paraId="17D1455B" w14:textId="77777777" w:rsidR="00831B05" w:rsidRPr="00331DC0" w:rsidRDefault="00831B05" w:rsidP="00831B05">
      <w:pPr>
        <w:rPr>
          <w:rFonts w:ascii="Arial" w:hAnsi="Arial" w:cs="Arial"/>
          <w:color w:val="202122"/>
          <w:sz w:val="21"/>
          <w:szCs w:val="21"/>
          <w:shd w:val="clear" w:color="auto" w:fill="FFFFFF"/>
        </w:rPr>
      </w:pPr>
      <w:proofErr w:type="spellStart"/>
      <w:r w:rsidRPr="00331DC0">
        <w:rPr>
          <w:rFonts w:ascii="Arial" w:hAnsi="Arial" w:cs="Arial"/>
          <w:color w:val="202122"/>
          <w:sz w:val="21"/>
          <w:szCs w:val="21"/>
          <w:shd w:val="clear" w:color="auto" w:fill="FFFFFF"/>
        </w:rPr>
        <w:t>tatah</w:t>
      </w:r>
      <w:proofErr w:type="spellEnd"/>
      <w:r w:rsidRPr="00331DC0">
        <w:rPr>
          <w:rFonts w:ascii="Arial" w:hAnsi="Arial" w:cs="Arial"/>
          <w:color w:val="202122"/>
          <w:sz w:val="21"/>
          <w:szCs w:val="21"/>
          <w:shd w:val="clear" w:color="auto" w:fill="FFFFFF"/>
        </w:rPr>
        <w:t xml:space="preserve"> : à partir de cela, alors</w:t>
      </w:r>
    </w:p>
    <w:p w14:paraId="525E74CC" w14:textId="77777777" w:rsidR="00831B05" w:rsidRPr="00331DC0" w:rsidRDefault="00831B05" w:rsidP="00831B05">
      <w:pPr>
        <w:rPr>
          <w:rFonts w:ascii="Arial" w:hAnsi="Arial" w:cs="Arial"/>
          <w:color w:val="202122"/>
          <w:sz w:val="21"/>
          <w:szCs w:val="21"/>
          <w:shd w:val="clear" w:color="auto" w:fill="FFFFFF"/>
        </w:rPr>
      </w:pPr>
      <w:proofErr w:type="spellStart"/>
      <w:r w:rsidRPr="00331DC0">
        <w:rPr>
          <w:rFonts w:ascii="Arial" w:hAnsi="Arial" w:cs="Arial"/>
          <w:color w:val="202122"/>
          <w:sz w:val="21"/>
          <w:szCs w:val="21"/>
          <w:shd w:val="clear" w:color="auto" w:fill="FFFFFF"/>
        </w:rPr>
        <w:t>paramā</w:t>
      </w:r>
      <w:proofErr w:type="spellEnd"/>
      <w:r w:rsidRPr="00331DC0">
        <w:rPr>
          <w:rFonts w:ascii="Arial" w:hAnsi="Arial" w:cs="Arial"/>
          <w:color w:val="202122"/>
          <w:sz w:val="21"/>
          <w:szCs w:val="21"/>
          <w:shd w:val="clear" w:color="auto" w:fill="FFFFFF"/>
        </w:rPr>
        <w:t xml:space="preserve"> : extrême, excellent, parfait</w:t>
      </w:r>
    </w:p>
    <w:p w14:paraId="0CB38D8E" w14:textId="77777777" w:rsidR="00831B05" w:rsidRPr="00331DC0" w:rsidRDefault="00831B05" w:rsidP="00831B05">
      <w:pPr>
        <w:rPr>
          <w:rFonts w:ascii="Arial" w:hAnsi="Arial" w:cs="Arial"/>
          <w:color w:val="202122"/>
          <w:sz w:val="21"/>
          <w:szCs w:val="21"/>
          <w:shd w:val="clear" w:color="auto" w:fill="FFFFFF"/>
        </w:rPr>
      </w:pPr>
      <w:proofErr w:type="spellStart"/>
      <w:r w:rsidRPr="00331DC0">
        <w:rPr>
          <w:rFonts w:ascii="Arial" w:hAnsi="Arial" w:cs="Arial"/>
          <w:color w:val="202122"/>
          <w:sz w:val="21"/>
          <w:szCs w:val="21"/>
          <w:shd w:val="clear" w:color="auto" w:fill="FFFFFF"/>
        </w:rPr>
        <w:t>vashyatā</w:t>
      </w:r>
      <w:proofErr w:type="spellEnd"/>
      <w:r w:rsidRPr="00331DC0">
        <w:rPr>
          <w:rFonts w:ascii="Arial" w:hAnsi="Arial" w:cs="Arial"/>
          <w:color w:val="202122"/>
          <w:sz w:val="21"/>
          <w:szCs w:val="21"/>
          <w:shd w:val="clear" w:color="auto" w:fill="FFFFFF"/>
        </w:rPr>
        <w:t xml:space="preserve"> : souveraineté, pouvoir, maîtrise</w:t>
      </w:r>
    </w:p>
    <w:p w14:paraId="5F4A3316" w14:textId="77777777" w:rsidR="00831B05" w:rsidRPr="00331DC0" w:rsidRDefault="00831B05" w:rsidP="00831B05">
      <w:pPr>
        <w:rPr>
          <w:rFonts w:ascii="Arial" w:hAnsi="Arial" w:cs="Arial"/>
          <w:color w:val="202122"/>
          <w:sz w:val="21"/>
          <w:szCs w:val="21"/>
          <w:shd w:val="clear" w:color="auto" w:fill="FFFFFF"/>
        </w:rPr>
      </w:pPr>
      <w:proofErr w:type="spellStart"/>
      <w:r w:rsidRPr="00331DC0">
        <w:rPr>
          <w:rFonts w:ascii="Arial" w:hAnsi="Arial" w:cs="Arial"/>
          <w:color w:val="202122"/>
          <w:sz w:val="21"/>
          <w:szCs w:val="21"/>
          <w:shd w:val="clear" w:color="auto" w:fill="FFFFFF"/>
        </w:rPr>
        <w:t>indriya</w:t>
      </w:r>
      <w:proofErr w:type="spellEnd"/>
      <w:r w:rsidRPr="00331DC0">
        <w:rPr>
          <w:rFonts w:ascii="Arial" w:hAnsi="Arial" w:cs="Arial"/>
          <w:color w:val="202122"/>
          <w:sz w:val="21"/>
          <w:szCs w:val="21"/>
          <w:shd w:val="clear" w:color="auto" w:fill="FFFFFF"/>
        </w:rPr>
        <w:t xml:space="preserve"> : sens</w:t>
      </w:r>
    </w:p>
    <w:p w14:paraId="3C96BD2B" w14:textId="77777777" w:rsidR="00831B05" w:rsidRDefault="00831B05" w:rsidP="00831B05">
      <w:pPr>
        <w:rPr>
          <w:rFonts w:ascii="Arial" w:hAnsi="Arial" w:cs="Arial"/>
          <w:color w:val="202122"/>
          <w:sz w:val="21"/>
          <w:szCs w:val="21"/>
          <w:shd w:val="clear" w:color="auto" w:fill="FFFFFF"/>
        </w:rPr>
      </w:pPr>
    </w:p>
    <w:p w14:paraId="7DE3DCDB" w14:textId="77777777" w:rsidR="00831B05" w:rsidRPr="00747588" w:rsidRDefault="00831B05" w:rsidP="00831B05">
      <w:pPr>
        <w:rPr>
          <w:rFonts w:ascii="Arial" w:hAnsi="Arial" w:cs="Arial"/>
          <w:b/>
          <w:bCs/>
          <w:color w:val="00B0F0"/>
          <w:sz w:val="21"/>
          <w:szCs w:val="21"/>
          <w:shd w:val="clear" w:color="auto" w:fill="FFFFFF"/>
        </w:rPr>
      </w:pPr>
      <w:r w:rsidRPr="00331DC0">
        <w:rPr>
          <w:rFonts w:ascii="Arial" w:hAnsi="Arial" w:cs="Arial"/>
          <w:noProof/>
          <w:color w:val="202122"/>
          <w:sz w:val="21"/>
          <w:szCs w:val="21"/>
          <w:shd w:val="clear" w:color="auto" w:fill="FFFFFF"/>
        </w:rPr>
        <w:lastRenderedPageBreak/>
        <w:drawing>
          <wp:inline distT="0" distB="0" distL="0" distR="0" wp14:anchorId="5D90D53C" wp14:editId="1851526A">
            <wp:extent cx="5760085" cy="4457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085" cy="445770"/>
                    </a:xfrm>
                    <a:prstGeom prst="rect">
                      <a:avLst/>
                    </a:prstGeom>
                    <a:noFill/>
                    <a:ln>
                      <a:noFill/>
                    </a:ln>
                  </pic:spPr>
                </pic:pic>
              </a:graphicData>
            </a:graphic>
          </wp:inline>
        </w:drawing>
      </w:r>
    </w:p>
    <w:p w14:paraId="299CAD47" w14:textId="77777777" w:rsidR="00831B05" w:rsidRPr="002A0773"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 xml:space="preserve">Sadhana Pada instructs the </w:t>
      </w:r>
      <w:proofErr w:type="spellStart"/>
      <w:r w:rsidRPr="002A0773">
        <w:rPr>
          <w:rFonts w:ascii="Arial" w:hAnsi="Arial" w:cs="Arial"/>
          <w:color w:val="202122"/>
          <w:sz w:val="21"/>
          <w:szCs w:val="21"/>
          <w:shd w:val="clear" w:color="auto" w:fill="FFFFFF"/>
          <w:lang w:val="en-US"/>
        </w:rPr>
        <w:t>sadhaka</w:t>
      </w:r>
      <w:proofErr w:type="spellEnd"/>
      <w:r w:rsidRPr="002A0773">
        <w:rPr>
          <w:rFonts w:ascii="Arial" w:hAnsi="Arial" w:cs="Arial"/>
          <w:color w:val="202122"/>
          <w:sz w:val="21"/>
          <w:szCs w:val="21"/>
          <w:shd w:val="clear" w:color="auto" w:fill="FFFFFF"/>
          <w:lang w:val="en-US"/>
        </w:rPr>
        <w:t xml:space="preserve"> how to survey his own weakness in each domain, and how to eliminate them.</w:t>
      </w:r>
    </w:p>
    <w:p w14:paraId="7AB05009" w14:textId="77777777" w:rsidR="00831B05" w:rsidRPr="002A0773"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Yama develops the art to live in society honestly</w:t>
      </w:r>
    </w:p>
    <w:p w14:paraId="58FB61E7" w14:textId="77777777" w:rsidR="00831B05" w:rsidRPr="00A031C6"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Niyama the art of cleansing one’s impurities.</w:t>
      </w:r>
      <w:r w:rsidRPr="002A0773">
        <w:rPr>
          <w:rFonts w:ascii="Arial" w:hAnsi="Arial" w:cs="Arial"/>
          <w:color w:val="202122"/>
          <w:sz w:val="21"/>
          <w:szCs w:val="21"/>
          <w:shd w:val="clear" w:color="auto" w:fill="FFFFFF"/>
          <w:lang w:val="en-US"/>
        </w:rPr>
        <w:br/>
      </w:r>
      <w:r w:rsidRPr="00A031C6">
        <w:rPr>
          <w:rFonts w:ascii="Arial" w:hAnsi="Arial" w:cs="Arial"/>
          <w:color w:val="202122"/>
          <w:sz w:val="21"/>
          <w:szCs w:val="21"/>
          <w:shd w:val="clear" w:color="auto" w:fill="FFFFFF"/>
          <w:lang w:val="en-US"/>
        </w:rPr>
        <w:t>Asana eliminates physical and mental perturbation</w:t>
      </w:r>
    </w:p>
    <w:p w14:paraId="3EE7C5D7" w14:textId="77777777" w:rsidR="00831B05" w:rsidRPr="002A0773"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Pranayama maintains harmony and prevents dissipation of the flow of vital energy, making the mind fit for meditation.</w:t>
      </w:r>
    </w:p>
    <w:p w14:paraId="5C9DAAA9" w14:textId="77777777" w:rsidR="00831B05" w:rsidRPr="002A0773" w:rsidRDefault="00831B05" w:rsidP="00831B05">
      <w:pPr>
        <w:rPr>
          <w:rFonts w:ascii="Arial" w:hAnsi="Arial" w:cs="Arial"/>
          <w:color w:val="202122"/>
          <w:sz w:val="21"/>
          <w:szCs w:val="21"/>
          <w:shd w:val="clear" w:color="auto" w:fill="FFFFFF"/>
          <w:lang w:val="en-US"/>
        </w:rPr>
      </w:pPr>
      <w:r w:rsidRPr="002A0773">
        <w:rPr>
          <w:rFonts w:ascii="Arial" w:hAnsi="Arial" w:cs="Arial"/>
          <w:color w:val="202122"/>
          <w:sz w:val="21"/>
          <w:szCs w:val="21"/>
          <w:shd w:val="clear" w:color="auto" w:fill="FFFFFF"/>
          <w:lang w:val="en-US"/>
        </w:rPr>
        <w:t>Pratyahara sublimates both senses and mind.</w:t>
      </w:r>
    </w:p>
    <w:p w14:paraId="27A90244" w14:textId="77777777" w:rsidR="00831B05" w:rsidRPr="001F4F55" w:rsidRDefault="00831B05" w:rsidP="00831B05">
      <w:pPr>
        <w:rPr>
          <w:rFonts w:ascii="Arial" w:hAnsi="Arial" w:cs="Arial"/>
          <w:color w:val="202122"/>
          <w:sz w:val="21"/>
          <w:szCs w:val="21"/>
          <w:shd w:val="clear" w:color="auto" w:fill="FFFFFF"/>
          <w:lang w:val="en-US"/>
        </w:rPr>
      </w:pPr>
    </w:p>
    <w:p w14:paraId="19C8C19F" w14:textId="77777777" w:rsidR="00831B05" w:rsidRPr="001F4F55" w:rsidRDefault="00831B05" w:rsidP="00831B05">
      <w:pPr>
        <w:rPr>
          <w:rFonts w:ascii="Arial" w:hAnsi="Arial" w:cs="Arial"/>
          <w:color w:val="202122"/>
          <w:sz w:val="21"/>
          <w:szCs w:val="21"/>
          <w:shd w:val="clear" w:color="auto" w:fill="FFFFFF"/>
          <w:lang w:val="en-US"/>
        </w:rPr>
      </w:pPr>
    </w:p>
    <w:p w14:paraId="45B8BF36" w14:textId="77777777" w:rsidR="00831B05" w:rsidRPr="001F4F55" w:rsidRDefault="00831B05" w:rsidP="00831B05">
      <w:pPr>
        <w:rPr>
          <w:rFonts w:ascii="Arial" w:hAnsi="Arial" w:cs="Arial"/>
          <w:color w:val="202122"/>
          <w:sz w:val="21"/>
          <w:szCs w:val="21"/>
          <w:shd w:val="clear" w:color="auto" w:fill="FFFFFF"/>
          <w:lang w:val="en-US"/>
        </w:rPr>
      </w:pPr>
      <w:r w:rsidRPr="00A27A9E">
        <w:rPr>
          <w:rFonts w:ascii="Tahoma" w:hAnsi="Tahoma" w:cs="Tahoma"/>
          <w:b/>
          <w:bCs/>
          <w:color w:val="333399"/>
        </w:rPr>
        <w:t>VIBHUTI</w:t>
      </w:r>
      <w:r w:rsidRPr="00A27A9E">
        <w:rPr>
          <w:rFonts w:ascii="Arial" w:hAnsi="Arial" w:cs="Arial"/>
          <w:color w:val="202122"/>
          <w:sz w:val="21"/>
          <w:szCs w:val="21"/>
          <w:shd w:val="clear" w:color="auto" w:fill="FFFFFF"/>
          <w:lang w:val="en-US"/>
        </w:rPr>
        <w:t xml:space="preserve"> </w:t>
      </w:r>
      <w:r w:rsidRPr="00A27A9E">
        <w:rPr>
          <w:rFonts w:ascii="Tahoma" w:hAnsi="Tahoma" w:cs="Tahoma"/>
          <w:b/>
          <w:bCs/>
          <w:color w:val="333399"/>
        </w:rPr>
        <w:t>PADA</w:t>
      </w:r>
    </w:p>
    <w:p w14:paraId="5B8C5B46" w14:textId="77777777" w:rsidR="00831B05" w:rsidRPr="001F4F55" w:rsidRDefault="00831B05" w:rsidP="00831B05">
      <w:pPr>
        <w:rPr>
          <w:rFonts w:ascii="Arial" w:hAnsi="Arial" w:cs="Arial"/>
          <w:color w:val="202122"/>
          <w:sz w:val="21"/>
          <w:szCs w:val="21"/>
          <w:shd w:val="clear" w:color="auto" w:fill="FFFFFF"/>
          <w:lang w:val="en-US"/>
        </w:rPr>
      </w:pPr>
    </w:p>
    <w:p w14:paraId="32967269" w14:textId="77777777" w:rsidR="00831B05" w:rsidRPr="001F4F55" w:rsidRDefault="00831B05" w:rsidP="00831B05">
      <w:pPr>
        <w:rPr>
          <w:rFonts w:ascii="Arial" w:hAnsi="Arial" w:cs="Arial"/>
          <w:color w:val="202122"/>
          <w:sz w:val="21"/>
          <w:szCs w:val="21"/>
          <w:shd w:val="clear" w:color="auto" w:fill="FFFFFF"/>
          <w:lang w:val="en-US"/>
        </w:rPr>
      </w:pPr>
      <w:r w:rsidRPr="0062525F">
        <w:rPr>
          <w:noProof/>
        </w:rPr>
        <w:drawing>
          <wp:inline distT="0" distB="0" distL="0" distR="0" wp14:anchorId="02D36A67" wp14:editId="03A5A63F">
            <wp:extent cx="5760085" cy="16421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60085" cy="1642110"/>
                    </a:xfrm>
                    <a:prstGeom prst="rect">
                      <a:avLst/>
                    </a:prstGeom>
                    <a:noFill/>
                    <a:ln>
                      <a:noFill/>
                    </a:ln>
                  </pic:spPr>
                </pic:pic>
              </a:graphicData>
            </a:graphic>
          </wp:inline>
        </w:drawing>
      </w:r>
    </w:p>
    <w:p w14:paraId="50AFE1C9"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Vibhuti pada concerns the inner quest comprising dharana concentration, meditation Dhyana and total absorption samadhi. Patanjali use the </w:t>
      </w:r>
      <w:proofErr w:type="spellStart"/>
      <w:r>
        <w:rPr>
          <w:rFonts w:ascii="Arial" w:hAnsi="Arial" w:cs="Arial"/>
          <w:color w:val="202122"/>
          <w:sz w:val="21"/>
          <w:szCs w:val="21"/>
          <w:shd w:val="clear" w:color="auto" w:fill="FFFFFF"/>
          <w:lang w:val="en-US"/>
        </w:rPr>
        <w:t>experession</w:t>
      </w:r>
      <w:proofErr w:type="spellEnd"/>
      <w:r>
        <w:rPr>
          <w:rFonts w:ascii="Arial" w:hAnsi="Arial" w:cs="Arial"/>
          <w:color w:val="202122"/>
          <w:sz w:val="21"/>
          <w:szCs w:val="21"/>
          <w:shd w:val="clear" w:color="auto" w:fill="FFFFFF"/>
          <w:lang w:val="en-US"/>
        </w:rPr>
        <w:t xml:space="preserve"> SAMYAMA to link them.</w:t>
      </w:r>
    </w:p>
    <w:p w14:paraId="0675CC57" w14:textId="77777777" w:rsidR="00831B05" w:rsidRDefault="00831B05" w:rsidP="00831B05">
      <w:pPr>
        <w:rPr>
          <w:rFonts w:ascii="Arial" w:hAnsi="Arial" w:cs="Arial"/>
          <w:color w:val="202122"/>
          <w:sz w:val="21"/>
          <w:szCs w:val="21"/>
          <w:shd w:val="clear" w:color="auto" w:fill="FFFFFF"/>
          <w:lang w:val="en-US"/>
        </w:rPr>
      </w:pPr>
      <w:r w:rsidRPr="009E4405">
        <w:rPr>
          <w:rFonts w:ascii="Arial" w:hAnsi="Arial" w:cs="Arial"/>
          <w:color w:val="202122"/>
          <w:sz w:val="21"/>
          <w:szCs w:val="21"/>
          <w:shd w:val="clear" w:color="auto" w:fill="FFFFFF"/>
          <w:lang w:val="en-US"/>
        </w:rPr>
        <w:t>Samyama explains the discipline necess</w:t>
      </w:r>
      <w:r>
        <w:rPr>
          <w:rFonts w:ascii="Arial" w:hAnsi="Arial" w:cs="Arial"/>
          <w:color w:val="202122"/>
          <w:sz w:val="21"/>
          <w:szCs w:val="21"/>
          <w:shd w:val="clear" w:color="auto" w:fill="FFFFFF"/>
          <w:lang w:val="en-US"/>
        </w:rPr>
        <w:t>ary both to live in the natural grace of Yoga and to accrue supernatural powers or siddhis.</w:t>
      </w:r>
    </w:p>
    <w:p w14:paraId="702CE3CB"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 xml:space="preserve">The essence of the chapter is this : when we strive mightily for a goal on our path, gratifying rewards and results incidentally come in our way. We can easily become so </w:t>
      </w:r>
      <w:proofErr w:type="spellStart"/>
      <w:r>
        <w:rPr>
          <w:rFonts w:ascii="Arial" w:hAnsi="Arial" w:cs="Arial"/>
          <w:color w:val="202122"/>
          <w:sz w:val="21"/>
          <w:szCs w:val="21"/>
          <w:shd w:val="clear" w:color="auto" w:fill="FFFFFF"/>
          <w:lang w:val="en-US"/>
        </w:rPr>
        <w:t>enamoured</w:t>
      </w:r>
      <w:proofErr w:type="spellEnd"/>
      <w:r>
        <w:rPr>
          <w:rFonts w:ascii="Arial" w:hAnsi="Arial" w:cs="Arial"/>
          <w:color w:val="202122"/>
          <w:sz w:val="21"/>
          <w:szCs w:val="21"/>
          <w:shd w:val="clear" w:color="auto" w:fill="FFFFFF"/>
          <w:lang w:val="en-US"/>
        </w:rPr>
        <w:t xml:space="preserve"> of what we have accidentally acquired that we mistake it for the goal itself.</w:t>
      </w:r>
    </w:p>
    <w:p w14:paraId="052BD9D0" w14:textId="77777777" w:rsidR="00831B05" w:rsidRDefault="00831B05" w:rsidP="00831B05">
      <w:pPr>
        <w:rPr>
          <w:rFonts w:ascii="Arial" w:hAnsi="Arial" w:cs="Arial"/>
          <w:color w:val="202122"/>
          <w:sz w:val="21"/>
          <w:szCs w:val="21"/>
          <w:shd w:val="clear" w:color="auto" w:fill="FFFFFF"/>
          <w:lang w:val="en-US"/>
        </w:rPr>
      </w:pPr>
    </w:p>
    <w:p w14:paraId="7E4FA5CC"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This is like one who believes that the bricks and mortar of the temple are God Himself. This is known as spiritual materialism.</w:t>
      </w:r>
    </w:p>
    <w:p w14:paraId="50988DE0" w14:textId="77777777" w:rsidR="00831B05" w:rsidRDefault="00831B05" w:rsidP="00831B05">
      <w:pPr>
        <w:rPr>
          <w:rFonts w:ascii="Arial" w:hAnsi="Arial" w:cs="Arial"/>
          <w:color w:val="202122"/>
          <w:sz w:val="21"/>
          <w:szCs w:val="21"/>
          <w:shd w:val="clear" w:color="auto" w:fill="FFFFFF"/>
          <w:lang w:val="en-US"/>
        </w:rPr>
      </w:pPr>
    </w:p>
    <w:p w14:paraId="0787B381" w14:textId="77777777" w:rsidR="00831B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The Asta Siddhis</w:t>
      </w:r>
    </w:p>
    <w:p w14:paraId="7BFE0944"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Anima : To become as minute as an atom</w:t>
      </w:r>
    </w:p>
    <w:p w14:paraId="5BB678C0"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Mahima : to wax in magnitude</w:t>
      </w:r>
    </w:p>
    <w:p w14:paraId="0243521E"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Laghima : to become light</w:t>
      </w:r>
    </w:p>
    <w:p w14:paraId="6BB1FFBE"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Garima : to become heavy</w:t>
      </w:r>
    </w:p>
    <w:p w14:paraId="26AD1ABB"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Prapti : the power to dominate and obtain what one wants.</w:t>
      </w:r>
    </w:p>
    <w:p w14:paraId="59E74855" w14:textId="77777777" w:rsidR="00831B05" w:rsidRDefault="00831B05" w:rsidP="00831B05">
      <w:pPr>
        <w:numPr>
          <w:ilvl w:val="0"/>
          <w:numId w:val="16"/>
        </w:num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Prakamya : the freedom of will and attainment of wishes</w:t>
      </w:r>
    </w:p>
    <w:p w14:paraId="18CEBAE6" w14:textId="77777777" w:rsidR="00831B05" w:rsidRDefault="00831B05" w:rsidP="00831B05">
      <w:pPr>
        <w:numPr>
          <w:ilvl w:val="0"/>
          <w:numId w:val="16"/>
        </w:num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Isatva</w:t>
      </w:r>
      <w:proofErr w:type="spellEnd"/>
      <w:r>
        <w:rPr>
          <w:rFonts w:ascii="Arial" w:hAnsi="Arial" w:cs="Arial"/>
          <w:color w:val="202122"/>
          <w:sz w:val="21"/>
          <w:szCs w:val="21"/>
          <w:shd w:val="clear" w:color="auto" w:fill="FFFFFF"/>
          <w:lang w:val="en-US"/>
        </w:rPr>
        <w:t xml:space="preserve"> : supremacy over all</w:t>
      </w:r>
    </w:p>
    <w:p w14:paraId="4DE4D11C" w14:textId="77777777" w:rsidR="00831B05" w:rsidRPr="009E4405" w:rsidRDefault="00831B05" w:rsidP="00831B05">
      <w:pPr>
        <w:numPr>
          <w:ilvl w:val="0"/>
          <w:numId w:val="16"/>
        </w:numPr>
        <w:rPr>
          <w:rFonts w:ascii="Arial" w:hAnsi="Arial" w:cs="Arial"/>
          <w:color w:val="202122"/>
          <w:sz w:val="21"/>
          <w:szCs w:val="21"/>
          <w:shd w:val="clear" w:color="auto" w:fill="FFFFFF"/>
          <w:lang w:val="en-US"/>
        </w:rPr>
      </w:pPr>
      <w:proofErr w:type="spellStart"/>
      <w:r>
        <w:rPr>
          <w:rFonts w:ascii="Arial" w:hAnsi="Arial" w:cs="Arial"/>
          <w:color w:val="202122"/>
          <w:sz w:val="21"/>
          <w:szCs w:val="21"/>
          <w:shd w:val="clear" w:color="auto" w:fill="FFFFFF"/>
          <w:lang w:val="en-US"/>
        </w:rPr>
        <w:t>Vasitva</w:t>
      </w:r>
      <w:proofErr w:type="spellEnd"/>
      <w:r>
        <w:rPr>
          <w:rFonts w:ascii="Arial" w:hAnsi="Arial" w:cs="Arial"/>
          <w:color w:val="202122"/>
          <w:sz w:val="21"/>
          <w:szCs w:val="21"/>
          <w:shd w:val="clear" w:color="auto" w:fill="FFFFFF"/>
          <w:lang w:val="en-US"/>
        </w:rPr>
        <w:t xml:space="preserve"> : the power to subjugate anyone or anything</w:t>
      </w:r>
    </w:p>
    <w:p w14:paraId="5E370AEB" w14:textId="77777777" w:rsidR="00831B05" w:rsidRPr="009E4405" w:rsidRDefault="00831B05" w:rsidP="00831B05">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br/>
        <w:t>Such siddhis must be ignored and the ultimate goal of freedom and beatitude maintained</w:t>
      </w:r>
    </w:p>
    <w:p w14:paraId="00AABADB" w14:textId="77777777" w:rsidR="00831B05" w:rsidRPr="009E4405" w:rsidRDefault="00831B05" w:rsidP="00831B05">
      <w:pPr>
        <w:rPr>
          <w:rFonts w:ascii="Arial" w:hAnsi="Arial" w:cs="Arial"/>
          <w:color w:val="202122"/>
          <w:sz w:val="21"/>
          <w:szCs w:val="21"/>
          <w:shd w:val="clear" w:color="auto" w:fill="FFFFFF"/>
          <w:lang w:val="en-US"/>
        </w:rPr>
      </w:pPr>
    </w:p>
    <w:p w14:paraId="30CF2319" w14:textId="77777777" w:rsidR="00831B05" w:rsidRPr="009E4405" w:rsidRDefault="00831B05" w:rsidP="00831B05">
      <w:pPr>
        <w:rPr>
          <w:rFonts w:ascii="Arial" w:hAnsi="Arial" w:cs="Arial"/>
          <w:color w:val="202122"/>
          <w:sz w:val="21"/>
          <w:szCs w:val="21"/>
          <w:shd w:val="clear" w:color="auto" w:fill="FFFFFF"/>
          <w:lang w:val="en-US"/>
        </w:rPr>
      </w:pPr>
    </w:p>
    <w:p w14:paraId="15825120" w14:textId="77777777" w:rsidR="00831B05" w:rsidRPr="0096354E" w:rsidRDefault="00831B05" w:rsidP="00831B05">
      <w:pPr>
        <w:rPr>
          <w:rFonts w:ascii="Arial" w:hAnsi="Arial" w:cs="Arial"/>
          <w:color w:val="202122"/>
          <w:sz w:val="21"/>
          <w:szCs w:val="21"/>
          <w:shd w:val="clear" w:color="auto" w:fill="FFFFFF"/>
        </w:rPr>
      </w:pPr>
      <w:r>
        <w:rPr>
          <w:rFonts w:ascii="Tahoma" w:hAnsi="Tahoma" w:cs="Tahoma"/>
          <w:b/>
          <w:bCs/>
          <w:color w:val="333399"/>
        </w:rPr>
        <w:t>DEFINITION DES TROIS DERNIERS ANGAS</w:t>
      </w:r>
    </w:p>
    <w:p w14:paraId="436EEBD7" w14:textId="77777777" w:rsidR="00831B05" w:rsidRPr="0096354E" w:rsidRDefault="00831B05" w:rsidP="00831B05">
      <w:pPr>
        <w:rPr>
          <w:rFonts w:ascii="Arial" w:hAnsi="Arial" w:cs="Arial"/>
          <w:color w:val="202122"/>
          <w:sz w:val="21"/>
          <w:szCs w:val="21"/>
          <w:shd w:val="clear" w:color="auto" w:fill="FFFFFF"/>
        </w:rPr>
      </w:pPr>
    </w:p>
    <w:p w14:paraId="115A6393" w14:textId="77777777" w:rsidR="00831B05" w:rsidRPr="0096354E" w:rsidRDefault="00831B05" w:rsidP="00831B05">
      <w:pPr>
        <w:rPr>
          <w:rFonts w:ascii="Arial" w:hAnsi="Arial" w:cs="Arial"/>
          <w:color w:val="202122"/>
          <w:sz w:val="21"/>
          <w:szCs w:val="21"/>
          <w:shd w:val="clear" w:color="auto" w:fill="FFFFFF"/>
        </w:rPr>
      </w:pPr>
    </w:p>
    <w:p w14:paraId="53AAACB5"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III. 1 Desa </w:t>
      </w:r>
      <w:proofErr w:type="spellStart"/>
      <w:r>
        <w:rPr>
          <w:rFonts w:ascii="Arial" w:hAnsi="Arial" w:cs="Arial"/>
          <w:b/>
          <w:bCs/>
          <w:color w:val="00B0F0"/>
          <w:sz w:val="21"/>
          <w:szCs w:val="21"/>
          <w:shd w:val="clear" w:color="auto" w:fill="FFFFFF"/>
        </w:rPr>
        <w:t>bandhah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dharana</w:t>
      </w:r>
      <w:proofErr w:type="spellEnd"/>
    </w:p>
    <w:p w14:paraId="55B07F55" w14:textId="77777777" w:rsidR="00831B05" w:rsidRDefault="00831B05" w:rsidP="00831B05">
      <w:pPr>
        <w:rPr>
          <w:rFonts w:ascii="Arial" w:hAnsi="Arial" w:cs="Arial"/>
          <w:b/>
          <w:bCs/>
          <w:color w:val="00B0F0"/>
          <w:sz w:val="21"/>
          <w:szCs w:val="21"/>
          <w:shd w:val="clear" w:color="auto" w:fill="FFFFFF"/>
        </w:rPr>
      </w:pPr>
    </w:p>
    <w:p w14:paraId="6F11C913" w14:textId="77777777" w:rsidR="00831B05" w:rsidRPr="00863310" w:rsidRDefault="00831B05" w:rsidP="00831B05">
      <w:pPr>
        <w:rPr>
          <w:rFonts w:ascii="Arial" w:hAnsi="Arial" w:cs="Arial"/>
          <w:b/>
          <w:bCs/>
          <w:color w:val="00B0F0"/>
          <w:sz w:val="21"/>
          <w:szCs w:val="21"/>
          <w:shd w:val="clear" w:color="auto" w:fill="FFFFFF"/>
        </w:rPr>
      </w:pPr>
      <w:r w:rsidRPr="00863310">
        <w:rPr>
          <w:rFonts w:ascii="Arial" w:hAnsi="Arial" w:cs="Arial" w:hint="eastAsia"/>
          <w:b/>
          <w:bCs/>
          <w:color w:val="00B0F0"/>
          <w:sz w:val="21"/>
          <w:szCs w:val="21"/>
          <w:shd w:val="clear" w:color="auto" w:fill="FFFFFF"/>
        </w:rPr>
        <w:t>«</w:t>
      </w:r>
      <w:r w:rsidRPr="00863310">
        <w:rPr>
          <w:rFonts w:ascii="Arial" w:hAnsi="Arial" w:cs="Arial"/>
          <w:b/>
          <w:bCs/>
          <w:color w:val="00B0F0"/>
          <w:sz w:val="21"/>
          <w:szCs w:val="21"/>
          <w:shd w:val="clear" w:color="auto" w:fill="FFFFFF"/>
        </w:rPr>
        <w:t xml:space="preserve"> </w:t>
      </w:r>
      <w:proofErr w:type="spellStart"/>
      <w:r w:rsidRPr="00863310">
        <w:rPr>
          <w:rFonts w:ascii="Arial" w:hAnsi="Arial" w:cs="Arial"/>
          <w:b/>
          <w:bCs/>
          <w:color w:val="00B0F0"/>
          <w:sz w:val="21"/>
          <w:szCs w:val="21"/>
          <w:shd w:val="clear" w:color="auto" w:fill="FFFFFF"/>
        </w:rPr>
        <w:t>Dhāranā</w:t>
      </w:r>
      <w:proofErr w:type="spellEnd"/>
      <w:r w:rsidRPr="00863310">
        <w:rPr>
          <w:rFonts w:ascii="Arial" w:hAnsi="Arial" w:cs="Arial"/>
          <w:b/>
          <w:bCs/>
          <w:color w:val="00B0F0"/>
          <w:sz w:val="21"/>
          <w:szCs w:val="21"/>
          <w:shd w:val="clear" w:color="auto" w:fill="FFFFFF"/>
        </w:rPr>
        <w:t xml:space="preserve"> est la relation d'attention du mental à un secteur</w:t>
      </w:r>
      <w:r>
        <w:rPr>
          <w:rFonts w:ascii="Arial" w:hAnsi="Arial" w:cs="Arial"/>
          <w:b/>
          <w:bCs/>
          <w:color w:val="00B0F0"/>
          <w:sz w:val="21"/>
          <w:szCs w:val="21"/>
          <w:shd w:val="clear" w:color="auto" w:fill="FFFFFF"/>
        </w:rPr>
        <w:t xml:space="preserve"> </w:t>
      </w:r>
      <w:r w:rsidRPr="00863310">
        <w:rPr>
          <w:rFonts w:ascii="Arial" w:hAnsi="Arial" w:cs="Arial"/>
          <w:b/>
          <w:bCs/>
          <w:color w:val="00B0F0"/>
          <w:sz w:val="21"/>
          <w:szCs w:val="21"/>
          <w:shd w:val="clear" w:color="auto" w:fill="FFFFFF"/>
        </w:rPr>
        <w:t>déterminé. »</w:t>
      </w:r>
    </w:p>
    <w:p w14:paraId="185BDF0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désha</w:t>
      </w:r>
      <w:proofErr w:type="spellEnd"/>
      <w:r w:rsidRPr="002A0773">
        <w:rPr>
          <w:rFonts w:ascii="Arial" w:hAnsi="Arial" w:cs="Arial"/>
          <w:color w:val="202122"/>
          <w:sz w:val="21"/>
          <w:szCs w:val="21"/>
          <w:shd w:val="clear" w:color="auto" w:fill="FFFFFF"/>
        </w:rPr>
        <w:t xml:space="preserve"> : lieu, espace, territoire</w:t>
      </w:r>
    </w:p>
    <w:p w14:paraId="1787020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lastRenderedPageBreak/>
        <w:t>bandha</w:t>
      </w:r>
      <w:proofErr w:type="spellEnd"/>
      <w:r w:rsidRPr="002A0773">
        <w:rPr>
          <w:rFonts w:ascii="Arial" w:hAnsi="Arial" w:cs="Arial"/>
          <w:color w:val="202122"/>
          <w:sz w:val="21"/>
          <w:szCs w:val="21"/>
          <w:shd w:val="clear" w:color="auto" w:fill="FFFFFF"/>
        </w:rPr>
        <w:t xml:space="preserve"> : lien, fixation, relation</w:t>
      </w:r>
    </w:p>
    <w:p w14:paraId="3164B5A2"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chitta</w:t>
      </w:r>
      <w:proofErr w:type="spellEnd"/>
      <w:r w:rsidRPr="002A0773">
        <w:rPr>
          <w:rFonts w:ascii="Arial" w:hAnsi="Arial" w:cs="Arial"/>
          <w:color w:val="202122"/>
          <w:sz w:val="21"/>
          <w:szCs w:val="21"/>
          <w:shd w:val="clear" w:color="auto" w:fill="FFFFFF"/>
        </w:rPr>
        <w:t xml:space="preserve"> : mental, conscience périphérique</w:t>
      </w:r>
    </w:p>
    <w:p w14:paraId="7F98D673"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dhāranā</w:t>
      </w:r>
      <w:proofErr w:type="spellEnd"/>
      <w:r w:rsidRPr="002A0773">
        <w:rPr>
          <w:rFonts w:ascii="Arial" w:hAnsi="Arial" w:cs="Arial"/>
          <w:color w:val="202122"/>
          <w:sz w:val="21"/>
          <w:szCs w:val="21"/>
          <w:shd w:val="clear" w:color="auto" w:fill="FFFFFF"/>
        </w:rPr>
        <w:t xml:space="preserve"> : concentration de l'esprit accompagnée de l'arrêt du souffle</w:t>
      </w:r>
    </w:p>
    <w:p w14:paraId="2567E860" w14:textId="77777777" w:rsidR="00831B05" w:rsidRPr="006D4DBB" w:rsidRDefault="00831B05" w:rsidP="00831B05">
      <w:pPr>
        <w:rPr>
          <w:rFonts w:ascii="Arial" w:hAnsi="Arial" w:cs="Arial"/>
          <w:color w:val="202122"/>
          <w:sz w:val="21"/>
          <w:szCs w:val="21"/>
          <w:shd w:val="clear" w:color="auto" w:fill="FFFFFF"/>
        </w:rPr>
      </w:pPr>
    </w:p>
    <w:p w14:paraId="1E4A6240" w14:textId="77777777" w:rsidR="00831B05" w:rsidRPr="009E4405" w:rsidRDefault="00831B05" w:rsidP="00831B05">
      <w:pPr>
        <w:rPr>
          <w:rFonts w:ascii="Arial" w:hAnsi="Arial" w:cs="Arial"/>
          <w:color w:val="202122"/>
          <w:sz w:val="21"/>
          <w:szCs w:val="21"/>
          <w:shd w:val="clear" w:color="auto" w:fill="FFFFFF"/>
          <w:lang w:val="en-US"/>
        </w:rPr>
      </w:pPr>
      <w:r w:rsidRPr="00127ABA">
        <w:rPr>
          <w:noProof/>
        </w:rPr>
        <w:drawing>
          <wp:inline distT="0" distB="0" distL="0" distR="0" wp14:anchorId="04E7748B" wp14:editId="3E6E9EB3">
            <wp:extent cx="5760085" cy="14566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60085" cy="1456690"/>
                    </a:xfrm>
                    <a:prstGeom prst="rect">
                      <a:avLst/>
                    </a:prstGeom>
                    <a:noFill/>
                    <a:ln>
                      <a:noFill/>
                    </a:ln>
                  </pic:spPr>
                </pic:pic>
              </a:graphicData>
            </a:graphic>
          </wp:inline>
        </w:drawing>
      </w:r>
    </w:p>
    <w:p w14:paraId="26A7EDA5" w14:textId="29933871"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lang w:val="en-US"/>
        </w:rPr>
        <w:t xml:space="preserve">Through the practice of Yama and niyama, the </w:t>
      </w:r>
      <w:proofErr w:type="spellStart"/>
      <w:r>
        <w:rPr>
          <w:rFonts w:ascii="Arial" w:hAnsi="Arial" w:cs="Arial"/>
          <w:color w:val="202122"/>
          <w:sz w:val="21"/>
          <w:szCs w:val="21"/>
          <w:shd w:val="clear" w:color="auto" w:fill="FFFFFF"/>
          <w:lang w:val="en-US"/>
        </w:rPr>
        <w:t>sadhaka</w:t>
      </w:r>
      <w:proofErr w:type="spellEnd"/>
      <w:r>
        <w:rPr>
          <w:rFonts w:ascii="Arial" w:hAnsi="Arial" w:cs="Arial"/>
          <w:color w:val="202122"/>
          <w:sz w:val="21"/>
          <w:szCs w:val="21"/>
          <w:shd w:val="clear" w:color="auto" w:fill="FFFFFF"/>
          <w:lang w:val="en-US"/>
        </w:rPr>
        <w:t xml:space="preserve"> develops emotional stability. </w:t>
      </w:r>
      <w:r w:rsidRPr="00AD6BA5">
        <w:rPr>
          <w:rFonts w:ascii="Arial" w:hAnsi="Arial" w:cs="Arial"/>
          <w:color w:val="202122"/>
          <w:sz w:val="21"/>
          <w:szCs w:val="21"/>
          <w:shd w:val="clear" w:color="auto" w:fill="FFFFFF"/>
        </w:rPr>
        <w:t>Les asana maintien</w:t>
      </w:r>
      <w:r w:rsidR="00D02B22">
        <w:rPr>
          <w:rFonts w:ascii="Arial" w:hAnsi="Arial" w:cs="Arial"/>
          <w:color w:val="202122"/>
          <w:sz w:val="21"/>
          <w:szCs w:val="21"/>
          <w:shd w:val="clear" w:color="auto" w:fill="FFFFFF"/>
        </w:rPr>
        <w:t>nen</w:t>
      </w:r>
      <w:r w:rsidRPr="00AD6BA5">
        <w:rPr>
          <w:rFonts w:ascii="Arial" w:hAnsi="Arial" w:cs="Arial"/>
          <w:color w:val="202122"/>
          <w:sz w:val="21"/>
          <w:szCs w:val="21"/>
          <w:shd w:val="clear" w:color="auto" w:fill="FFFFFF"/>
        </w:rPr>
        <w:t>t le corps, le te</w:t>
      </w:r>
      <w:r>
        <w:rPr>
          <w:rFonts w:ascii="Arial" w:hAnsi="Arial" w:cs="Arial"/>
          <w:color w:val="202122"/>
          <w:sz w:val="21"/>
          <w:szCs w:val="21"/>
          <w:shd w:val="clear" w:color="auto" w:fill="FFFFFF"/>
        </w:rPr>
        <w:t>mple de l’âme, à l’abri des maladies.</w:t>
      </w:r>
    </w:p>
    <w:p w14:paraId="135495DB" w14:textId="67D0F0E5"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pranayama permettent de stopper la dissipation d’énergie et de réguler son flux </w:t>
      </w:r>
      <w:r w:rsidR="00452140">
        <w:rPr>
          <w:rFonts w:ascii="Arial" w:hAnsi="Arial" w:cs="Arial"/>
          <w:color w:val="202122"/>
          <w:sz w:val="21"/>
          <w:szCs w:val="21"/>
          <w:shd w:val="clear" w:color="auto" w:fill="FFFFFF"/>
        </w:rPr>
        <w:t>par</w:t>
      </w:r>
      <w:r>
        <w:rPr>
          <w:rFonts w:ascii="Arial" w:hAnsi="Arial" w:cs="Arial"/>
          <w:color w:val="202122"/>
          <w:sz w:val="21"/>
          <w:szCs w:val="21"/>
          <w:shd w:val="clear" w:color="auto" w:fill="FFFFFF"/>
        </w:rPr>
        <w:t xml:space="preserve"> un</w:t>
      </w:r>
      <w:r w:rsidR="00452140">
        <w:rPr>
          <w:rFonts w:ascii="Arial" w:hAnsi="Arial" w:cs="Arial"/>
          <w:color w:val="202122"/>
          <w:sz w:val="21"/>
          <w:szCs w:val="21"/>
          <w:shd w:val="clear" w:color="auto" w:fill="FFFFFF"/>
        </w:rPr>
        <w:t>e</w:t>
      </w:r>
      <w:r>
        <w:rPr>
          <w:rFonts w:ascii="Arial" w:hAnsi="Arial" w:cs="Arial"/>
          <w:color w:val="202122"/>
          <w:sz w:val="21"/>
          <w:szCs w:val="21"/>
          <w:shd w:val="clear" w:color="auto" w:fill="FFFFFF"/>
        </w:rPr>
        <w:t xml:space="preserve"> distribution </w:t>
      </w:r>
      <w:r w:rsidR="00452140">
        <w:rPr>
          <w:rFonts w:ascii="Arial" w:hAnsi="Arial" w:cs="Arial"/>
          <w:color w:val="202122"/>
          <w:sz w:val="21"/>
          <w:szCs w:val="21"/>
          <w:shd w:val="clear" w:color="auto" w:fill="FFFFFF"/>
        </w:rPr>
        <w:t>équitable</w:t>
      </w:r>
      <w:r>
        <w:rPr>
          <w:rFonts w:ascii="Arial" w:hAnsi="Arial" w:cs="Arial"/>
          <w:color w:val="202122"/>
          <w:sz w:val="21"/>
          <w:szCs w:val="21"/>
          <w:shd w:val="clear" w:color="auto" w:fill="FFFFFF"/>
        </w:rPr>
        <w:t xml:space="preserve"> entre le corps et l’esprit.</w:t>
      </w:r>
    </w:p>
    <w:p w14:paraId="2F05ADE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w:t>
      </w:r>
      <w:proofErr w:type="spellStart"/>
      <w:r>
        <w:rPr>
          <w:rFonts w:ascii="Arial" w:hAnsi="Arial" w:cs="Arial"/>
          <w:color w:val="202122"/>
          <w:sz w:val="21"/>
          <w:szCs w:val="21"/>
          <w:shd w:val="clear" w:color="auto" w:fill="FFFFFF"/>
        </w:rPr>
        <w:t>Pratyahara</w:t>
      </w:r>
      <w:proofErr w:type="spellEnd"/>
      <w:r>
        <w:rPr>
          <w:rFonts w:ascii="Arial" w:hAnsi="Arial" w:cs="Arial"/>
          <w:color w:val="202122"/>
          <w:sz w:val="21"/>
          <w:szCs w:val="21"/>
          <w:shd w:val="clear" w:color="auto" w:fill="FFFFFF"/>
        </w:rPr>
        <w:t xml:space="preserve"> développe la volonté, le pratiquant se détache de ses sens and acquiert une clarté de pensée. C’est le début de l’éducation du cerveau. </w:t>
      </w:r>
      <w:r>
        <w:rPr>
          <w:rFonts w:ascii="Arial" w:hAnsi="Arial" w:cs="Arial"/>
          <w:color w:val="202122"/>
          <w:sz w:val="21"/>
          <w:szCs w:val="21"/>
          <w:shd w:val="clear" w:color="auto" w:fill="FFFFFF"/>
        </w:rPr>
        <w:br/>
        <w:t xml:space="preserve">Lorsque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est devenu indifférent aux éléments matériels, il est prêt pour procéder à la quête interne, pour enrichir son esprit à travers la concentration.</w:t>
      </w:r>
    </w:p>
    <w:p w14:paraId="07ED4B5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Dans les postures, notre dévouement ou passion nous élève à travers la concentration à un niveau de total absorption. Tel un enfant concentré sur son Lego qui ne fait plus attention à ce qui l’entoure.</w:t>
      </w:r>
    </w:p>
    <w:p w14:paraId="3570FD7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Une telle pratique amène humilité. </w:t>
      </w:r>
    </w:p>
    <w:p w14:paraId="4AB86711"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Pratyahara</w:t>
      </w:r>
      <w:proofErr w:type="spellEnd"/>
      <w:r>
        <w:rPr>
          <w:rFonts w:ascii="Arial" w:hAnsi="Arial" w:cs="Arial"/>
          <w:color w:val="202122"/>
          <w:sz w:val="21"/>
          <w:szCs w:val="21"/>
          <w:shd w:val="clear" w:color="auto" w:fill="FFFFFF"/>
        </w:rPr>
        <w:t xml:space="preserve"> peut se concentrer sur un objet externe ou interne. Les objets externes doivent être </w:t>
      </w:r>
      <w:proofErr w:type="spellStart"/>
      <w:r>
        <w:rPr>
          <w:rFonts w:ascii="Arial" w:hAnsi="Arial" w:cs="Arial"/>
          <w:color w:val="202122"/>
          <w:sz w:val="21"/>
          <w:szCs w:val="21"/>
          <w:shd w:val="clear" w:color="auto" w:fill="FFFFFF"/>
        </w:rPr>
        <w:t>auspicious</w:t>
      </w:r>
      <w:proofErr w:type="spellEnd"/>
      <w:r>
        <w:rPr>
          <w:rFonts w:ascii="Arial" w:hAnsi="Arial" w:cs="Arial"/>
          <w:color w:val="202122"/>
          <w:sz w:val="21"/>
          <w:szCs w:val="21"/>
          <w:shd w:val="clear" w:color="auto" w:fill="FFFFFF"/>
        </w:rPr>
        <w:t xml:space="preserve"> et associé à la pureté, les objets internes sur l’âme ou la source pure d’existence.</w:t>
      </w:r>
    </w:p>
    <w:p w14:paraId="1F56D0CB" w14:textId="77777777" w:rsidR="00831B05" w:rsidRDefault="00831B05" w:rsidP="00831B05">
      <w:pPr>
        <w:rPr>
          <w:rFonts w:ascii="Arial" w:hAnsi="Arial" w:cs="Arial"/>
          <w:color w:val="202122"/>
          <w:sz w:val="21"/>
          <w:szCs w:val="21"/>
          <w:shd w:val="clear" w:color="auto" w:fill="FFFFFF"/>
        </w:rPr>
      </w:pPr>
    </w:p>
    <w:p w14:paraId="6094B88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Sri </w:t>
      </w:r>
      <w:proofErr w:type="spellStart"/>
      <w:r>
        <w:rPr>
          <w:rFonts w:ascii="Arial" w:hAnsi="Arial" w:cs="Arial"/>
          <w:color w:val="202122"/>
          <w:sz w:val="21"/>
          <w:szCs w:val="21"/>
          <w:shd w:val="clear" w:color="auto" w:fill="FFFFFF"/>
        </w:rPr>
        <w:t>Vyasa</w:t>
      </w:r>
      <w:proofErr w:type="spellEnd"/>
      <w:r>
        <w:rPr>
          <w:rFonts w:ascii="Arial" w:hAnsi="Arial" w:cs="Arial"/>
          <w:color w:val="202122"/>
          <w:sz w:val="21"/>
          <w:szCs w:val="21"/>
          <w:shd w:val="clear" w:color="auto" w:fill="FFFFFF"/>
        </w:rPr>
        <w:t xml:space="preserve"> donne des conseils en indiquant différentes zones du corps pratiques pour la concentration.</w:t>
      </w:r>
    </w:p>
    <w:p w14:paraId="44775F58" w14:textId="77777777" w:rsidR="00831B05" w:rsidRPr="008B5C64"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nombril, le cœur (lotus), le centre de la tête, la lumière radieuse, le bout du nez et la base de la langue.</w:t>
      </w:r>
    </w:p>
    <w:p w14:paraId="32918012" w14:textId="77777777" w:rsidR="00831B05" w:rsidRPr="00AD6BA5" w:rsidRDefault="00831B05" w:rsidP="00831B05">
      <w:pPr>
        <w:rPr>
          <w:rFonts w:ascii="Arial" w:hAnsi="Arial" w:cs="Arial"/>
          <w:color w:val="202122"/>
          <w:sz w:val="21"/>
          <w:szCs w:val="21"/>
          <w:shd w:val="clear" w:color="auto" w:fill="FFFFFF"/>
        </w:rPr>
      </w:pPr>
    </w:p>
    <w:p w14:paraId="12EB08DC" w14:textId="77777777" w:rsidR="00831B05" w:rsidRPr="00AD6BA5" w:rsidRDefault="00831B05" w:rsidP="00831B05">
      <w:pPr>
        <w:rPr>
          <w:rFonts w:ascii="Arial" w:hAnsi="Arial" w:cs="Arial"/>
          <w:color w:val="202122"/>
          <w:sz w:val="21"/>
          <w:szCs w:val="21"/>
          <w:shd w:val="clear" w:color="auto" w:fill="FFFFFF"/>
        </w:rPr>
      </w:pPr>
    </w:p>
    <w:p w14:paraId="5DBF9CFD"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xml:space="preserve">III. 2 </w:t>
      </w:r>
      <w:proofErr w:type="spellStart"/>
      <w:r>
        <w:rPr>
          <w:rFonts w:ascii="Arial" w:hAnsi="Arial" w:cs="Arial"/>
          <w:b/>
          <w:bCs/>
          <w:color w:val="00B0F0"/>
          <w:sz w:val="21"/>
          <w:szCs w:val="21"/>
          <w:shd w:val="clear" w:color="auto" w:fill="FFFFFF"/>
        </w:rPr>
        <w:t>tatra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pratyaya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ekatanata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dhyanam</w:t>
      </w:r>
      <w:proofErr w:type="spellEnd"/>
    </w:p>
    <w:p w14:paraId="1AF6712D" w14:textId="77777777" w:rsidR="00831B05" w:rsidRDefault="00831B05" w:rsidP="00831B05">
      <w:pPr>
        <w:rPr>
          <w:rFonts w:ascii="Arial" w:hAnsi="Arial" w:cs="Arial"/>
          <w:b/>
          <w:bCs/>
          <w:color w:val="00B0F0"/>
          <w:sz w:val="21"/>
          <w:szCs w:val="21"/>
          <w:shd w:val="clear" w:color="auto" w:fill="FFFFFF"/>
        </w:rPr>
      </w:pPr>
    </w:p>
    <w:p w14:paraId="7B6087F6" w14:textId="77777777" w:rsidR="00831B05" w:rsidRPr="004B670D" w:rsidRDefault="00831B05" w:rsidP="00831B05">
      <w:pPr>
        <w:rPr>
          <w:rFonts w:ascii="Arial" w:hAnsi="Arial" w:cs="Arial"/>
          <w:b/>
          <w:bCs/>
          <w:color w:val="00B0F0"/>
          <w:sz w:val="21"/>
          <w:szCs w:val="21"/>
          <w:shd w:val="clear" w:color="auto" w:fill="FFFFFF"/>
        </w:rPr>
      </w:pPr>
      <w:r w:rsidRPr="004B670D">
        <w:rPr>
          <w:rFonts w:ascii="Arial" w:hAnsi="Arial" w:cs="Arial" w:hint="eastAsia"/>
          <w:b/>
          <w:bCs/>
          <w:color w:val="00B0F0"/>
          <w:sz w:val="21"/>
          <w:szCs w:val="21"/>
          <w:shd w:val="clear" w:color="auto" w:fill="FFFFFF"/>
        </w:rPr>
        <w:t>«</w:t>
      </w:r>
      <w:r w:rsidRPr="004B670D">
        <w:rPr>
          <w:rFonts w:ascii="Arial" w:hAnsi="Arial" w:cs="Arial"/>
          <w:b/>
          <w:bCs/>
          <w:color w:val="00B0F0"/>
          <w:sz w:val="21"/>
          <w:szCs w:val="21"/>
          <w:shd w:val="clear" w:color="auto" w:fill="FFFFFF"/>
        </w:rPr>
        <w:t xml:space="preserve"> </w:t>
      </w:r>
      <w:proofErr w:type="spellStart"/>
      <w:r w:rsidRPr="004B670D">
        <w:rPr>
          <w:rFonts w:ascii="Arial" w:hAnsi="Arial" w:cs="Arial"/>
          <w:b/>
          <w:bCs/>
          <w:color w:val="00B0F0"/>
          <w:sz w:val="21"/>
          <w:szCs w:val="21"/>
          <w:shd w:val="clear" w:color="auto" w:fill="FFFFFF"/>
        </w:rPr>
        <w:t>Dhyāna</w:t>
      </w:r>
      <w:proofErr w:type="spellEnd"/>
      <w:r w:rsidRPr="004B670D">
        <w:rPr>
          <w:rFonts w:ascii="Arial" w:hAnsi="Arial" w:cs="Arial"/>
          <w:b/>
          <w:bCs/>
          <w:color w:val="00B0F0"/>
          <w:sz w:val="21"/>
          <w:szCs w:val="21"/>
          <w:shd w:val="clear" w:color="auto" w:fill="FFFFFF"/>
        </w:rPr>
        <w:t xml:space="preserve"> est le fait de maintenir une attention exclusive sur un seul</w:t>
      </w:r>
      <w:r>
        <w:rPr>
          <w:rFonts w:ascii="Arial" w:hAnsi="Arial" w:cs="Arial"/>
          <w:b/>
          <w:bCs/>
          <w:color w:val="00B0F0"/>
          <w:sz w:val="21"/>
          <w:szCs w:val="21"/>
          <w:shd w:val="clear" w:color="auto" w:fill="FFFFFF"/>
        </w:rPr>
        <w:t xml:space="preserve"> </w:t>
      </w:r>
      <w:r w:rsidRPr="004B670D">
        <w:rPr>
          <w:rFonts w:ascii="Arial" w:hAnsi="Arial" w:cs="Arial"/>
          <w:b/>
          <w:bCs/>
          <w:color w:val="00B0F0"/>
          <w:sz w:val="21"/>
          <w:szCs w:val="21"/>
          <w:shd w:val="clear" w:color="auto" w:fill="FFFFFF"/>
        </w:rPr>
        <w:t>point. »</w:t>
      </w:r>
    </w:p>
    <w:p w14:paraId="414CE68C" w14:textId="77777777" w:rsidR="00831B05" w:rsidRPr="004B670D" w:rsidRDefault="00831B05" w:rsidP="00831B05">
      <w:pPr>
        <w:rPr>
          <w:rFonts w:ascii="Arial" w:hAnsi="Arial" w:cs="Arial"/>
          <w:color w:val="202122"/>
          <w:sz w:val="21"/>
          <w:szCs w:val="21"/>
          <w:shd w:val="clear" w:color="auto" w:fill="FFFFFF"/>
        </w:rPr>
      </w:pPr>
      <w:proofErr w:type="spellStart"/>
      <w:r w:rsidRPr="004B670D">
        <w:rPr>
          <w:rFonts w:ascii="Arial" w:hAnsi="Arial" w:cs="Arial"/>
          <w:color w:val="202122"/>
          <w:sz w:val="21"/>
          <w:szCs w:val="21"/>
          <w:shd w:val="clear" w:color="auto" w:fill="FFFFFF"/>
        </w:rPr>
        <w:t>tatra</w:t>
      </w:r>
      <w:proofErr w:type="spellEnd"/>
      <w:r w:rsidRPr="004B670D">
        <w:rPr>
          <w:rFonts w:ascii="Arial" w:hAnsi="Arial" w:cs="Arial"/>
          <w:color w:val="202122"/>
          <w:sz w:val="21"/>
          <w:szCs w:val="21"/>
          <w:shd w:val="clear" w:color="auto" w:fill="FFFFFF"/>
        </w:rPr>
        <w:t xml:space="preserve"> : là</w:t>
      </w:r>
    </w:p>
    <w:p w14:paraId="3E355E34" w14:textId="77777777" w:rsidR="00831B05" w:rsidRPr="004B670D" w:rsidRDefault="00831B05" w:rsidP="00831B05">
      <w:pPr>
        <w:rPr>
          <w:rFonts w:ascii="Arial" w:hAnsi="Arial" w:cs="Arial"/>
          <w:color w:val="202122"/>
          <w:sz w:val="21"/>
          <w:szCs w:val="21"/>
          <w:shd w:val="clear" w:color="auto" w:fill="FFFFFF"/>
        </w:rPr>
      </w:pPr>
      <w:proofErr w:type="spellStart"/>
      <w:r w:rsidRPr="004B670D">
        <w:rPr>
          <w:rFonts w:ascii="Arial" w:hAnsi="Arial" w:cs="Arial"/>
          <w:color w:val="202122"/>
          <w:sz w:val="21"/>
          <w:szCs w:val="21"/>
          <w:shd w:val="clear" w:color="auto" w:fill="FFFFFF"/>
        </w:rPr>
        <w:t>pratyaya</w:t>
      </w:r>
      <w:proofErr w:type="spellEnd"/>
      <w:r w:rsidRPr="004B670D">
        <w:rPr>
          <w:rFonts w:ascii="Arial" w:hAnsi="Arial" w:cs="Arial"/>
          <w:color w:val="202122"/>
          <w:sz w:val="21"/>
          <w:szCs w:val="21"/>
          <w:shd w:val="clear" w:color="auto" w:fill="FFFFFF"/>
        </w:rPr>
        <w:t xml:space="preserve"> : conception, idée, objet d'expérience</w:t>
      </w:r>
    </w:p>
    <w:p w14:paraId="206BC676" w14:textId="77777777" w:rsidR="00831B05" w:rsidRPr="004B670D" w:rsidRDefault="00831B05" w:rsidP="00831B05">
      <w:pPr>
        <w:rPr>
          <w:rFonts w:ascii="Arial" w:hAnsi="Arial" w:cs="Arial"/>
          <w:color w:val="202122"/>
          <w:sz w:val="21"/>
          <w:szCs w:val="21"/>
          <w:shd w:val="clear" w:color="auto" w:fill="FFFFFF"/>
        </w:rPr>
      </w:pPr>
      <w:proofErr w:type="spellStart"/>
      <w:r w:rsidRPr="004B670D">
        <w:rPr>
          <w:rFonts w:ascii="Arial" w:hAnsi="Arial" w:cs="Arial" w:hint="eastAsia"/>
          <w:color w:val="202122"/>
          <w:sz w:val="21"/>
          <w:szCs w:val="21"/>
          <w:shd w:val="clear" w:color="auto" w:fill="FFFFFF"/>
        </w:rPr>
        <w:t>é</w:t>
      </w:r>
      <w:r w:rsidRPr="004B670D">
        <w:rPr>
          <w:rFonts w:ascii="Arial" w:hAnsi="Arial" w:cs="Arial"/>
          <w:color w:val="202122"/>
          <w:sz w:val="21"/>
          <w:szCs w:val="21"/>
          <w:shd w:val="clear" w:color="auto" w:fill="FFFFFF"/>
        </w:rPr>
        <w:t>katāna</w:t>
      </w:r>
      <w:proofErr w:type="spellEnd"/>
      <w:r w:rsidRPr="004B670D">
        <w:rPr>
          <w:rFonts w:ascii="Arial" w:hAnsi="Arial" w:cs="Arial"/>
          <w:color w:val="202122"/>
          <w:sz w:val="21"/>
          <w:szCs w:val="21"/>
          <w:shd w:val="clear" w:color="auto" w:fill="FFFFFF"/>
        </w:rPr>
        <w:t xml:space="preserve"> : fixé sur un seul objet, attentif exclusivement à</w:t>
      </w:r>
    </w:p>
    <w:p w14:paraId="61A960FA" w14:textId="77777777" w:rsidR="00831B05" w:rsidRPr="004B670D" w:rsidRDefault="00831B05" w:rsidP="00831B05">
      <w:pPr>
        <w:rPr>
          <w:rFonts w:ascii="Arial" w:hAnsi="Arial" w:cs="Arial"/>
          <w:color w:val="202122"/>
          <w:sz w:val="21"/>
          <w:szCs w:val="21"/>
          <w:shd w:val="clear" w:color="auto" w:fill="FFFFFF"/>
        </w:rPr>
      </w:pPr>
      <w:r w:rsidRPr="004B670D">
        <w:rPr>
          <w:rFonts w:ascii="Arial" w:hAnsi="Arial" w:cs="Arial"/>
          <w:color w:val="202122"/>
          <w:sz w:val="21"/>
          <w:szCs w:val="21"/>
          <w:shd w:val="clear" w:color="auto" w:fill="FFFFFF"/>
        </w:rPr>
        <w:t>ta : faculté de</w:t>
      </w:r>
    </w:p>
    <w:p w14:paraId="39FA34EE" w14:textId="77777777" w:rsidR="00831B05" w:rsidRPr="004B670D" w:rsidRDefault="00831B05" w:rsidP="00831B05">
      <w:pPr>
        <w:rPr>
          <w:rFonts w:ascii="Arial" w:hAnsi="Arial" w:cs="Arial"/>
          <w:color w:val="202122"/>
          <w:sz w:val="21"/>
          <w:szCs w:val="21"/>
          <w:shd w:val="clear" w:color="auto" w:fill="FFFFFF"/>
        </w:rPr>
      </w:pPr>
      <w:proofErr w:type="spellStart"/>
      <w:r w:rsidRPr="004B670D">
        <w:rPr>
          <w:rFonts w:ascii="Arial" w:hAnsi="Arial" w:cs="Arial"/>
          <w:color w:val="202122"/>
          <w:sz w:val="21"/>
          <w:szCs w:val="21"/>
          <w:shd w:val="clear" w:color="auto" w:fill="FFFFFF"/>
        </w:rPr>
        <w:t>dhyāna</w:t>
      </w:r>
      <w:proofErr w:type="spellEnd"/>
      <w:r w:rsidRPr="004B670D">
        <w:rPr>
          <w:rFonts w:ascii="Arial" w:hAnsi="Arial" w:cs="Arial"/>
          <w:color w:val="202122"/>
          <w:sz w:val="21"/>
          <w:szCs w:val="21"/>
          <w:shd w:val="clear" w:color="auto" w:fill="FFFFFF"/>
        </w:rPr>
        <w:t xml:space="preserve"> : méditation, contemplation mentale</w:t>
      </w:r>
    </w:p>
    <w:p w14:paraId="4ECD6DB2" w14:textId="77777777" w:rsidR="00831B05" w:rsidRPr="00AD6BA5" w:rsidRDefault="00831B05" w:rsidP="00831B05">
      <w:pPr>
        <w:rPr>
          <w:rFonts w:ascii="Arial" w:hAnsi="Arial" w:cs="Arial"/>
          <w:color w:val="202122"/>
          <w:sz w:val="21"/>
          <w:szCs w:val="21"/>
          <w:shd w:val="clear" w:color="auto" w:fill="FFFFFF"/>
        </w:rPr>
      </w:pPr>
    </w:p>
    <w:p w14:paraId="39F61A55" w14:textId="77777777" w:rsidR="00831B05" w:rsidRPr="00AD6BA5" w:rsidRDefault="00831B05" w:rsidP="00831B05">
      <w:pPr>
        <w:rPr>
          <w:rFonts w:ascii="Arial" w:hAnsi="Arial" w:cs="Arial"/>
          <w:color w:val="202122"/>
          <w:sz w:val="21"/>
          <w:szCs w:val="21"/>
          <w:shd w:val="clear" w:color="auto" w:fill="FFFFFF"/>
        </w:rPr>
      </w:pPr>
      <w:r w:rsidRPr="00127ABA">
        <w:rPr>
          <w:noProof/>
        </w:rPr>
        <w:drawing>
          <wp:inline distT="0" distB="0" distL="0" distR="0" wp14:anchorId="34CB1C09" wp14:editId="6EFF6480">
            <wp:extent cx="5760085" cy="10483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085" cy="1048385"/>
                    </a:xfrm>
                    <a:prstGeom prst="rect">
                      <a:avLst/>
                    </a:prstGeom>
                    <a:noFill/>
                    <a:ln>
                      <a:noFill/>
                    </a:ln>
                  </pic:spPr>
                </pic:pic>
              </a:graphicData>
            </a:graphic>
          </wp:inline>
        </w:drawing>
      </w:r>
    </w:p>
    <w:p w14:paraId="315D127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différence entre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et Dhyana est que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concerne plus les suppressions des fluctuations des pensées pour atteindre une attention ponctuelle, alors que dans </w:t>
      </w:r>
      <w:proofErr w:type="spellStart"/>
      <w:r>
        <w:rPr>
          <w:rFonts w:ascii="Arial" w:hAnsi="Arial" w:cs="Arial"/>
          <w:color w:val="202122"/>
          <w:sz w:val="21"/>
          <w:szCs w:val="21"/>
          <w:shd w:val="clear" w:color="auto" w:fill="FFFFFF"/>
        </w:rPr>
        <w:t>dhyana</w:t>
      </w:r>
      <w:proofErr w:type="spellEnd"/>
      <w:r>
        <w:rPr>
          <w:rFonts w:ascii="Arial" w:hAnsi="Arial" w:cs="Arial"/>
          <w:color w:val="202122"/>
          <w:sz w:val="21"/>
          <w:szCs w:val="21"/>
          <w:shd w:val="clear" w:color="auto" w:fill="FFFFFF"/>
        </w:rPr>
        <w:t>, est le maintien de cette profonde observation contemplative.</w:t>
      </w:r>
    </w:p>
    <w:p w14:paraId="5A99FBB4" w14:textId="77777777" w:rsidR="00831B05" w:rsidRPr="00AD6BA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résumé, quand l’attention, la réflexion et la contemplation et l’observation sont maintenue,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évolue vers le Dhyana.</w:t>
      </w:r>
    </w:p>
    <w:p w14:paraId="605A0321" w14:textId="77777777" w:rsidR="00831B05" w:rsidRDefault="00831B05" w:rsidP="00831B05">
      <w:pPr>
        <w:rPr>
          <w:rFonts w:ascii="Arial" w:hAnsi="Arial" w:cs="Arial"/>
          <w:color w:val="202122"/>
          <w:sz w:val="21"/>
          <w:szCs w:val="21"/>
          <w:shd w:val="clear" w:color="auto" w:fill="FFFFFF"/>
        </w:rPr>
      </w:pPr>
    </w:p>
    <w:p w14:paraId="7836E18D" w14:textId="77777777" w:rsidR="00831B05" w:rsidRDefault="00831B05" w:rsidP="00831B05">
      <w:pPr>
        <w:rPr>
          <w:rFonts w:ascii="Arial" w:hAnsi="Arial" w:cs="Arial"/>
          <w:b/>
          <w:bCs/>
          <w:color w:val="00B0F0"/>
          <w:sz w:val="21"/>
          <w:szCs w:val="21"/>
          <w:shd w:val="clear" w:color="auto" w:fill="FFFFFF"/>
        </w:rPr>
      </w:pPr>
      <w:r w:rsidRPr="000B4ACA">
        <w:rPr>
          <w:rFonts w:ascii="Arial" w:hAnsi="Arial" w:cs="Arial"/>
          <w:b/>
          <w:bCs/>
          <w:color w:val="00B0F0"/>
          <w:sz w:val="21"/>
          <w:szCs w:val="21"/>
          <w:shd w:val="clear" w:color="auto" w:fill="FFFFFF"/>
        </w:rPr>
        <w:t xml:space="preserve">III. 3 </w:t>
      </w:r>
      <w:proofErr w:type="spellStart"/>
      <w:r w:rsidRPr="000B4ACA">
        <w:rPr>
          <w:rFonts w:ascii="Arial" w:hAnsi="Arial" w:cs="Arial"/>
          <w:b/>
          <w:bCs/>
          <w:color w:val="00B0F0"/>
          <w:sz w:val="21"/>
          <w:szCs w:val="21"/>
          <w:shd w:val="clear" w:color="auto" w:fill="FFFFFF"/>
        </w:rPr>
        <w:t>tadeva</w:t>
      </w:r>
      <w:proofErr w:type="spellEnd"/>
      <w:r w:rsidRPr="000B4ACA">
        <w:rPr>
          <w:rFonts w:ascii="Arial" w:hAnsi="Arial" w:cs="Arial"/>
          <w:b/>
          <w:bCs/>
          <w:color w:val="00B0F0"/>
          <w:sz w:val="21"/>
          <w:szCs w:val="21"/>
          <w:shd w:val="clear" w:color="auto" w:fill="FFFFFF"/>
        </w:rPr>
        <w:t xml:space="preserve"> </w:t>
      </w:r>
      <w:proofErr w:type="spellStart"/>
      <w:r w:rsidRPr="000B4ACA">
        <w:rPr>
          <w:rFonts w:ascii="Arial" w:hAnsi="Arial" w:cs="Arial"/>
          <w:b/>
          <w:bCs/>
          <w:color w:val="00B0F0"/>
          <w:sz w:val="21"/>
          <w:szCs w:val="21"/>
          <w:shd w:val="clear" w:color="auto" w:fill="FFFFFF"/>
        </w:rPr>
        <w:t>arthamatranirbhasam</w:t>
      </w:r>
      <w:proofErr w:type="spellEnd"/>
      <w:r w:rsidRPr="000B4ACA">
        <w:rPr>
          <w:rFonts w:ascii="Arial" w:hAnsi="Arial" w:cs="Arial"/>
          <w:b/>
          <w:bCs/>
          <w:color w:val="00B0F0"/>
          <w:sz w:val="21"/>
          <w:szCs w:val="21"/>
          <w:shd w:val="clear" w:color="auto" w:fill="FFFFFF"/>
        </w:rPr>
        <w:t xml:space="preserve"> </w:t>
      </w:r>
      <w:proofErr w:type="spellStart"/>
      <w:r w:rsidRPr="000B4ACA">
        <w:rPr>
          <w:rFonts w:ascii="Arial" w:hAnsi="Arial" w:cs="Arial"/>
          <w:b/>
          <w:bCs/>
          <w:color w:val="00B0F0"/>
          <w:sz w:val="21"/>
          <w:szCs w:val="21"/>
          <w:shd w:val="clear" w:color="auto" w:fill="FFFFFF"/>
        </w:rPr>
        <w:t>svarupasunyam</w:t>
      </w:r>
      <w:proofErr w:type="spellEnd"/>
      <w:r w:rsidRPr="000B4ACA">
        <w:rPr>
          <w:rFonts w:ascii="Arial" w:hAnsi="Arial" w:cs="Arial"/>
          <w:b/>
          <w:bCs/>
          <w:color w:val="00B0F0"/>
          <w:sz w:val="21"/>
          <w:szCs w:val="21"/>
          <w:shd w:val="clear" w:color="auto" w:fill="FFFFFF"/>
        </w:rPr>
        <w:t xml:space="preserve"> </w:t>
      </w:r>
      <w:proofErr w:type="spellStart"/>
      <w:r w:rsidRPr="000B4ACA">
        <w:rPr>
          <w:rFonts w:ascii="Arial" w:hAnsi="Arial" w:cs="Arial"/>
          <w:b/>
          <w:bCs/>
          <w:color w:val="00B0F0"/>
          <w:sz w:val="21"/>
          <w:szCs w:val="21"/>
          <w:shd w:val="clear" w:color="auto" w:fill="FFFFFF"/>
        </w:rPr>
        <w:t>iva</w:t>
      </w:r>
      <w:proofErr w:type="spellEnd"/>
      <w:r w:rsidRPr="000B4ACA">
        <w:rPr>
          <w:rFonts w:ascii="Arial" w:hAnsi="Arial" w:cs="Arial"/>
          <w:b/>
          <w:bCs/>
          <w:color w:val="00B0F0"/>
          <w:sz w:val="21"/>
          <w:szCs w:val="21"/>
          <w:shd w:val="clear" w:color="auto" w:fill="FFFFFF"/>
        </w:rPr>
        <w:t xml:space="preserve"> </w:t>
      </w:r>
      <w:proofErr w:type="spellStart"/>
      <w:r w:rsidRPr="000B4ACA">
        <w:rPr>
          <w:rFonts w:ascii="Arial" w:hAnsi="Arial" w:cs="Arial"/>
          <w:b/>
          <w:bCs/>
          <w:color w:val="00B0F0"/>
          <w:sz w:val="21"/>
          <w:szCs w:val="21"/>
          <w:shd w:val="clear" w:color="auto" w:fill="FFFFFF"/>
        </w:rPr>
        <w:t>s</w:t>
      </w:r>
      <w:r>
        <w:rPr>
          <w:rFonts w:ascii="Arial" w:hAnsi="Arial" w:cs="Arial"/>
          <w:b/>
          <w:bCs/>
          <w:color w:val="00B0F0"/>
          <w:sz w:val="21"/>
          <w:szCs w:val="21"/>
          <w:shd w:val="clear" w:color="auto" w:fill="FFFFFF"/>
        </w:rPr>
        <w:t>amadhih</w:t>
      </w:r>
      <w:proofErr w:type="spellEnd"/>
    </w:p>
    <w:p w14:paraId="6C77D2E2" w14:textId="77777777" w:rsidR="00831B05" w:rsidRPr="000B4ACA" w:rsidRDefault="00831B05" w:rsidP="00831B05">
      <w:pPr>
        <w:rPr>
          <w:rFonts w:ascii="Arial" w:hAnsi="Arial" w:cs="Arial"/>
          <w:b/>
          <w:bCs/>
          <w:color w:val="00B0F0"/>
          <w:sz w:val="21"/>
          <w:szCs w:val="21"/>
          <w:shd w:val="clear" w:color="auto" w:fill="FFFFFF"/>
        </w:rPr>
      </w:pPr>
    </w:p>
    <w:p w14:paraId="4BE22143" w14:textId="77777777" w:rsidR="00831B05" w:rsidRPr="00B73966" w:rsidRDefault="00831B05" w:rsidP="00831B05">
      <w:pPr>
        <w:rPr>
          <w:rFonts w:ascii="Arial" w:hAnsi="Arial" w:cs="Arial"/>
          <w:b/>
          <w:bCs/>
          <w:color w:val="00B0F0"/>
          <w:sz w:val="21"/>
          <w:szCs w:val="21"/>
          <w:shd w:val="clear" w:color="auto" w:fill="FFFFFF"/>
        </w:rPr>
      </w:pPr>
      <w:r w:rsidRPr="00B73966">
        <w:rPr>
          <w:rFonts w:ascii="Arial" w:hAnsi="Arial" w:cs="Arial" w:hint="eastAsia"/>
          <w:b/>
          <w:bCs/>
          <w:color w:val="00B0F0"/>
          <w:sz w:val="21"/>
          <w:szCs w:val="21"/>
          <w:shd w:val="clear" w:color="auto" w:fill="FFFFFF"/>
        </w:rPr>
        <w:t>«</w:t>
      </w:r>
      <w:r w:rsidRPr="00B73966">
        <w:rPr>
          <w:rFonts w:ascii="Arial" w:hAnsi="Arial" w:cs="Arial"/>
          <w:b/>
          <w:bCs/>
          <w:color w:val="00B0F0"/>
          <w:sz w:val="21"/>
          <w:szCs w:val="21"/>
          <w:shd w:val="clear" w:color="auto" w:fill="FFFFFF"/>
        </w:rPr>
        <w:t xml:space="preserve"> Quand la conscience est en relation avec cela même qui n'a pas de forme, c'est le </w:t>
      </w:r>
      <w:proofErr w:type="spellStart"/>
      <w:r w:rsidRPr="00B73966">
        <w:rPr>
          <w:rFonts w:ascii="Arial" w:hAnsi="Arial" w:cs="Arial"/>
          <w:b/>
          <w:bCs/>
          <w:color w:val="00B0F0"/>
          <w:sz w:val="21"/>
          <w:szCs w:val="21"/>
          <w:shd w:val="clear" w:color="auto" w:fill="FFFFFF"/>
        </w:rPr>
        <w:t>Samādhi</w:t>
      </w:r>
      <w:proofErr w:type="spellEnd"/>
      <w:r w:rsidRPr="00B73966">
        <w:rPr>
          <w:rFonts w:ascii="Arial" w:hAnsi="Arial" w:cs="Arial"/>
          <w:b/>
          <w:bCs/>
          <w:color w:val="00B0F0"/>
          <w:sz w:val="21"/>
          <w:szCs w:val="21"/>
          <w:shd w:val="clear" w:color="auto" w:fill="FFFFFF"/>
        </w:rPr>
        <w:t>. »</w:t>
      </w:r>
    </w:p>
    <w:p w14:paraId="3D22D63D"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tad</w:t>
      </w:r>
      <w:proofErr w:type="spellEnd"/>
      <w:r w:rsidRPr="00B73966">
        <w:rPr>
          <w:rFonts w:ascii="Arial" w:hAnsi="Arial" w:cs="Arial"/>
          <w:color w:val="202122"/>
          <w:sz w:val="21"/>
          <w:szCs w:val="21"/>
          <w:shd w:val="clear" w:color="auto" w:fill="FFFFFF"/>
        </w:rPr>
        <w:t xml:space="preserve"> : cela</w:t>
      </w:r>
    </w:p>
    <w:p w14:paraId="7C81C643"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hint="eastAsia"/>
          <w:color w:val="202122"/>
          <w:sz w:val="21"/>
          <w:szCs w:val="21"/>
          <w:shd w:val="clear" w:color="auto" w:fill="FFFFFF"/>
        </w:rPr>
        <w:t>é</w:t>
      </w:r>
      <w:r w:rsidRPr="00B73966">
        <w:rPr>
          <w:rFonts w:ascii="Arial" w:hAnsi="Arial" w:cs="Arial"/>
          <w:color w:val="202122"/>
          <w:sz w:val="21"/>
          <w:szCs w:val="21"/>
          <w:shd w:val="clear" w:color="auto" w:fill="FFFFFF"/>
        </w:rPr>
        <w:t>va</w:t>
      </w:r>
      <w:proofErr w:type="spellEnd"/>
      <w:r w:rsidRPr="00B73966">
        <w:rPr>
          <w:rFonts w:ascii="Arial" w:hAnsi="Arial" w:cs="Arial"/>
          <w:color w:val="202122"/>
          <w:sz w:val="21"/>
          <w:szCs w:val="21"/>
          <w:shd w:val="clear" w:color="auto" w:fill="FFFFFF"/>
        </w:rPr>
        <w:t xml:space="preserve"> : même</w:t>
      </w:r>
    </w:p>
    <w:p w14:paraId="199FEBF5"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artha</w:t>
      </w:r>
      <w:proofErr w:type="spellEnd"/>
      <w:r w:rsidRPr="00B73966">
        <w:rPr>
          <w:rFonts w:ascii="Arial" w:hAnsi="Arial" w:cs="Arial"/>
          <w:color w:val="202122"/>
          <w:sz w:val="21"/>
          <w:szCs w:val="21"/>
          <w:shd w:val="clear" w:color="auto" w:fill="FFFFFF"/>
        </w:rPr>
        <w:t xml:space="preserve"> : but, cause, objet, motif, cas, affaire, signification</w:t>
      </w:r>
    </w:p>
    <w:p w14:paraId="272BD3F9"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mātra</w:t>
      </w:r>
      <w:proofErr w:type="spellEnd"/>
      <w:r w:rsidRPr="00B73966">
        <w:rPr>
          <w:rFonts w:ascii="Arial" w:hAnsi="Arial" w:cs="Arial"/>
          <w:color w:val="202122"/>
          <w:sz w:val="21"/>
          <w:szCs w:val="21"/>
          <w:shd w:val="clear" w:color="auto" w:fill="FFFFFF"/>
        </w:rPr>
        <w:t xml:space="preserve"> : qui a pour mesure, n'étant que</w:t>
      </w:r>
    </w:p>
    <w:p w14:paraId="576FB340"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nirbhāsa</w:t>
      </w:r>
      <w:proofErr w:type="spellEnd"/>
      <w:r w:rsidRPr="00B73966">
        <w:rPr>
          <w:rFonts w:ascii="Arial" w:hAnsi="Arial" w:cs="Arial"/>
          <w:color w:val="202122"/>
          <w:sz w:val="21"/>
          <w:szCs w:val="21"/>
          <w:shd w:val="clear" w:color="auto" w:fill="FFFFFF"/>
        </w:rPr>
        <w:t xml:space="preserve"> : éclat, splendeur, apparition</w:t>
      </w:r>
    </w:p>
    <w:p w14:paraId="733C7623"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svarūpa</w:t>
      </w:r>
      <w:proofErr w:type="spellEnd"/>
      <w:r w:rsidRPr="00B73966">
        <w:rPr>
          <w:rFonts w:ascii="Arial" w:hAnsi="Arial" w:cs="Arial"/>
          <w:color w:val="202122"/>
          <w:sz w:val="21"/>
          <w:szCs w:val="21"/>
          <w:shd w:val="clear" w:color="auto" w:fill="FFFFFF"/>
        </w:rPr>
        <w:t xml:space="preserve"> : forme, substance</w:t>
      </w:r>
    </w:p>
    <w:p w14:paraId="718D1F63" w14:textId="77777777" w:rsidR="00831B05" w:rsidRPr="00B73966"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shūnya</w:t>
      </w:r>
      <w:proofErr w:type="spellEnd"/>
      <w:r w:rsidRPr="00B73966">
        <w:rPr>
          <w:rFonts w:ascii="Arial" w:hAnsi="Arial" w:cs="Arial"/>
          <w:color w:val="202122"/>
          <w:sz w:val="21"/>
          <w:szCs w:val="21"/>
          <w:shd w:val="clear" w:color="auto" w:fill="FFFFFF"/>
        </w:rPr>
        <w:t xml:space="preserve"> : vide de</w:t>
      </w:r>
    </w:p>
    <w:p w14:paraId="4DFA10C6" w14:textId="77777777" w:rsidR="00831B05" w:rsidRPr="000B4ACA" w:rsidRDefault="00831B05" w:rsidP="00831B05">
      <w:pPr>
        <w:rPr>
          <w:rFonts w:ascii="Arial" w:hAnsi="Arial" w:cs="Arial"/>
          <w:color w:val="202122"/>
          <w:sz w:val="21"/>
          <w:szCs w:val="21"/>
          <w:shd w:val="clear" w:color="auto" w:fill="FFFFFF"/>
        </w:rPr>
      </w:pPr>
      <w:proofErr w:type="spellStart"/>
      <w:r w:rsidRPr="00B73966">
        <w:rPr>
          <w:rFonts w:ascii="Arial" w:hAnsi="Arial" w:cs="Arial"/>
          <w:color w:val="202122"/>
          <w:sz w:val="21"/>
          <w:szCs w:val="21"/>
          <w:shd w:val="clear" w:color="auto" w:fill="FFFFFF"/>
        </w:rPr>
        <w:t>iva</w:t>
      </w:r>
      <w:proofErr w:type="spellEnd"/>
      <w:r w:rsidRPr="00B73966">
        <w:rPr>
          <w:rFonts w:ascii="Arial" w:hAnsi="Arial" w:cs="Arial"/>
          <w:color w:val="202122"/>
          <w:sz w:val="21"/>
          <w:szCs w:val="21"/>
          <w:shd w:val="clear" w:color="auto" w:fill="FFFFFF"/>
        </w:rPr>
        <w:t xml:space="preserve"> : comme si</w:t>
      </w:r>
    </w:p>
    <w:p w14:paraId="0D6266DB" w14:textId="77777777" w:rsidR="00831B05" w:rsidRPr="000B4ACA" w:rsidRDefault="00831B05" w:rsidP="00831B05">
      <w:pPr>
        <w:rPr>
          <w:rFonts w:ascii="Arial" w:hAnsi="Arial" w:cs="Arial"/>
          <w:color w:val="202122"/>
          <w:sz w:val="21"/>
          <w:szCs w:val="21"/>
          <w:shd w:val="clear" w:color="auto" w:fill="FFFFFF"/>
        </w:rPr>
      </w:pPr>
      <w:r w:rsidRPr="00127ABA">
        <w:rPr>
          <w:noProof/>
        </w:rPr>
        <w:drawing>
          <wp:inline distT="0" distB="0" distL="0" distR="0" wp14:anchorId="56BF7D88" wp14:editId="0B3FAE24">
            <wp:extent cx="5753735" cy="5949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53735" cy="594995"/>
                    </a:xfrm>
                    <a:prstGeom prst="rect">
                      <a:avLst/>
                    </a:prstGeom>
                    <a:noFill/>
                    <a:ln>
                      <a:noFill/>
                    </a:ln>
                  </pic:spPr>
                </pic:pic>
              </a:graphicData>
            </a:graphic>
          </wp:inline>
        </w:drawing>
      </w:r>
    </w:p>
    <w:p w14:paraId="13109AC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l’objet de contemplation brille sans l’intervention de la conscience, Dhyana se transforme en Samadhi.</w:t>
      </w:r>
    </w:p>
    <w:p w14:paraId="7F0DA49E" w14:textId="77777777" w:rsidR="00831B05" w:rsidRPr="000B4ACA"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Quand un musicien se perd dans sa musique, ou un peintre se transcende avec la couleur, les formes et son pinceau : ils aperçoivent le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Il en est de même pour le yogi qui fusionne avec son objet de contemplation, en dissolvant son égo , il expérimente le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w:t>
      </w:r>
    </w:p>
    <w:p w14:paraId="49713EA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différence entre les yogis et les artistes est que ce dernier atteint le Samadhi par effort et ne peut pas le maintenir, alors que le yogi, en maintenant son égo de côté peut rester dans cet état continuellement, naturellement et sans effort.</w:t>
      </w:r>
    </w:p>
    <w:p w14:paraId="187E67A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yogi, dont l’art n’étant pas tangible et dont le but ne peut pas se manifester physiquement comme la peinture, un livre ou une symphonie , peut s’imprégner de cet état dans la vie de tous les jours.</w:t>
      </w:r>
    </w:p>
    <w:p w14:paraId="445B9F0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 état de méditation interrompu dissous la frontière entre l’objet et le sujet qui l’observe. La conscience cesse son activité et atteint un état de silence.</w:t>
      </w:r>
    </w:p>
    <w:p w14:paraId="09F19BB4" w14:textId="77777777" w:rsidR="00831B05" w:rsidRPr="000B4ACA"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 Le temps et l’espace n’existe plus.</w:t>
      </w:r>
    </w:p>
    <w:p w14:paraId="14EF0409" w14:textId="77777777" w:rsidR="00831B05" w:rsidRDefault="00831B05" w:rsidP="00831B05">
      <w:pPr>
        <w:rPr>
          <w:rFonts w:ascii="Arial" w:hAnsi="Arial" w:cs="Arial"/>
          <w:color w:val="202122"/>
          <w:sz w:val="21"/>
          <w:szCs w:val="21"/>
          <w:shd w:val="clear" w:color="auto" w:fill="FFFFFF"/>
        </w:rPr>
      </w:pPr>
    </w:p>
    <w:p w14:paraId="307A973A" w14:textId="77777777" w:rsidR="00831B05" w:rsidRDefault="00831B05" w:rsidP="00831B05">
      <w:pPr>
        <w:rPr>
          <w:rFonts w:ascii="Arial" w:hAnsi="Arial" w:cs="Arial"/>
          <w:color w:val="202122"/>
          <w:sz w:val="21"/>
          <w:szCs w:val="21"/>
          <w:shd w:val="clear" w:color="auto" w:fill="FFFFFF"/>
        </w:rPr>
      </w:pPr>
    </w:p>
    <w:p w14:paraId="6A084A42" w14:textId="77777777" w:rsidR="00831B05" w:rsidRDefault="00831B05" w:rsidP="00831B05">
      <w:pPr>
        <w:rPr>
          <w:rFonts w:ascii="Arial" w:hAnsi="Arial" w:cs="Arial"/>
          <w:b/>
          <w:bCs/>
          <w:color w:val="00B0F0"/>
          <w:sz w:val="21"/>
          <w:szCs w:val="21"/>
          <w:shd w:val="clear" w:color="auto" w:fill="FFFFFF"/>
        </w:rPr>
      </w:pPr>
      <w:r w:rsidRPr="000B4ACA">
        <w:rPr>
          <w:rFonts w:ascii="Arial" w:hAnsi="Arial" w:cs="Arial"/>
          <w:b/>
          <w:bCs/>
          <w:color w:val="00B0F0"/>
          <w:sz w:val="21"/>
          <w:szCs w:val="21"/>
          <w:shd w:val="clear" w:color="auto" w:fill="FFFFFF"/>
        </w:rPr>
        <w:t>III. </w:t>
      </w:r>
      <w:r>
        <w:rPr>
          <w:rFonts w:ascii="Arial" w:hAnsi="Arial" w:cs="Arial"/>
          <w:b/>
          <w:bCs/>
          <w:color w:val="00B0F0"/>
          <w:sz w:val="21"/>
          <w:szCs w:val="21"/>
          <w:shd w:val="clear" w:color="auto" w:fill="FFFFFF"/>
        </w:rPr>
        <w:t>4</w:t>
      </w:r>
      <w:r w:rsidRPr="000B4ACA">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Trayam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ekatra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samayamah</w:t>
      </w:r>
      <w:proofErr w:type="spellEnd"/>
    </w:p>
    <w:p w14:paraId="5B15BD09" w14:textId="77777777" w:rsidR="00831B05" w:rsidRPr="000B4ACA" w:rsidRDefault="00831B05" w:rsidP="00831B05">
      <w:pPr>
        <w:rPr>
          <w:rFonts w:ascii="Arial" w:hAnsi="Arial" w:cs="Arial"/>
          <w:color w:val="202122"/>
          <w:sz w:val="21"/>
          <w:szCs w:val="21"/>
          <w:shd w:val="clear" w:color="auto" w:fill="FFFFFF"/>
        </w:rPr>
      </w:pPr>
    </w:p>
    <w:p w14:paraId="6C01F428" w14:textId="77777777" w:rsidR="00831B05" w:rsidRPr="00707DE6" w:rsidRDefault="00831B05" w:rsidP="00831B05">
      <w:pPr>
        <w:rPr>
          <w:rFonts w:ascii="Arial" w:hAnsi="Arial" w:cs="Arial"/>
          <w:color w:val="202122"/>
          <w:sz w:val="21"/>
          <w:szCs w:val="21"/>
          <w:shd w:val="clear" w:color="auto" w:fill="FFFFFF"/>
        </w:rPr>
      </w:pPr>
      <w:r w:rsidRPr="00846F91">
        <w:rPr>
          <w:rFonts w:ascii="Arial" w:hAnsi="Arial" w:cs="Arial" w:hint="eastAsia"/>
          <w:b/>
          <w:bCs/>
          <w:color w:val="00B0F0"/>
          <w:sz w:val="21"/>
          <w:szCs w:val="21"/>
          <w:shd w:val="clear" w:color="auto" w:fill="FFFFFF"/>
        </w:rPr>
        <w:t>«</w:t>
      </w:r>
      <w:r w:rsidRPr="00846F91">
        <w:rPr>
          <w:rFonts w:ascii="Arial" w:hAnsi="Arial" w:cs="Arial"/>
          <w:b/>
          <w:bCs/>
          <w:color w:val="00B0F0"/>
          <w:sz w:val="21"/>
          <w:szCs w:val="21"/>
          <w:shd w:val="clear" w:color="auto" w:fill="FFFFFF"/>
        </w:rPr>
        <w:t xml:space="preserve"> L’accomplissement des trois est le Samyama. »</w:t>
      </w:r>
    </w:p>
    <w:p w14:paraId="2200A655" w14:textId="77777777" w:rsidR="00831B05" w:rsidRPr="00707DE6" w:rsidRDefault="00831B05" w:rsidP="00831B05">
      <w:pPr>
        <w:rPr>
          <w:rFonts w:ascii="Arial" w:hAnsi="Arial" w:cs="Arial"/>
          <w:color w:val="202122"/>
          <w:sz w:val="21"/>
          <w:szCs w:val="21"/>
          <w:shd w:val="clear" w:color="auto" w:fill="FFFFFF"/>
        </w:rPr>
      </w:pPr>
      <w:proofErr w:type="spellStart"/>
      <w:r w:rsidRPr="00707DE6">
        <w:rPr>
          <w:rFonts w:ascii="Arial" w:hAnsi="Arial" w:cs="Arial"/>
          <w:color w:val="202122"/>
          <w:sz w:val="21"/>
          <w:szCs w:val="21"/>
          <w:shd w:val="clear" w:color="auto" w:fill="FFFFFF"/>
        </w:rPr>
        <w:t>traya</w:t>
      </w:r>
      <w:proofErr w:type="spellEnd"/>
      <w:r w:rsidRPr="00707DE6">
        <w:rPr>
          <w:rFonts w:ascii="Arial" w:hAnsi="Arial" w:cs="Arial"/>
          <w:color w:val="202122"/>
          <w:sz w:val="21"/>
          <w:szCs w:val="21"/>
          <w:shd w:val="clear" w:color="auto" w:fill="FFFFFF"/>
        </w:rPr>
        <w:t xml:space="preserve"> : triade, trinité</w:t>
      </w:r>
    </w:p>
    <w:p w14:paraId="0DF9D1D7" w14:textId="77777777" w:rsidR="00831B05" w:rsidRPr="00707DE6" w:rsidRDefault="00831B05" w:rsidP="00831B05">
      <w:pPr>
        <w:rPr>
          <w:rFonts w:ascii="Arial" w:hAnsi="Arial" w:cs="Arial"/>
          <w:color w:val="202122"/>
          <w:sz w:val="21"/>
          <w:szCs w:val="21"/>
          <w:shd w:val="clear" w:color="auto" w:fill="FFFFFF"/>
        </w:rPr>
      </w:pPr>
      <w:proofErr w:type="spellStart"/>
      <w:r w:rsidRPr="00707DE6">
        <w:rPr>
          <w:rFonts w:ascii="Arial" w:hAnsi="Arial" w:cs="Arial" w:hint="eastAsia"/>
          <w:color w:val="202122"/>
          <w:sz w:val="21"/>
          <w:szCs w:val="21"/>
          <w:shd w:val="clear" w:color="auto" w:fill="FFFFFF"/>
        </w:rPr>
        <w:t>é</w:t>
      </w:r>
      <w:r w:rsidRPr="00707DE6">
        <w:rPr>
          <w:rFonts w:ascii="Arial" w:hAnsi="Arial" w:cs="Arial"/>
          <w:color w:val="202122"/>
          <w:sz w:val="21"/>
          <w:szCs w:val="21"/>
          <w:shd w:val="clear" w:color="auto" w:fill="FFFFFF"/>
        </w:rPr>
        <w:t>katra</w:t>
      </w:r>
      <w:proofErr w:type="spellEnd"/>
      <w:r w:rsidRPr="00707DE6">
        <w:rPr>
          <w:rFonts w:ascii="Arial" w:hAnsi="Arial" w:cs="Arial"/>
          <w:color w:val="202122"/>
          <w:sz w:val="21"/>
          <w:szCs w:val="21"/>
          <w:shd w:val="clear" w:color="auto" w:fill="FFFFFF"/>
        </w:rPr>
        <w:t xml:space="preserve"> : ensemble</w:t>
      </w:r>
    </w:p>
    <w:p w14:paraId="43F3D91B" w14:textId="77777777" w:rsidR="00831B05" w:rsidRPr="000B4ACA" w:rsidRDefault="00831B05" w:rsidP="00831B05">
      <w:pPr>
        <w:rPr>
          <w:rFonts w:ascii="Arial" w:hAnsi="Arial" w:cs="Arial"/>
          <w:color w:val="202122"/>
          <w:sz w:val="21"/>
          <w:szCs w:val="21"/>
          <w:shd w:val="clear" w:color="auto" w:fill="FFFFFF"/>
        </w:rPr>
      </w:pPr>
      <w:proofErr w:type="spellStart"/>
      <w:r w:rsidRPr="00707DE6">
        <w:rPr>
          <w:rFonts w:ascii="Arial" w:hAnsi="Arial" w:cs="Arial"/>
          <w:color w:val="202122"/>
          <w:sz w:val="21"/>
          <w:szCs w:val="21"/>
          <w:shd w:val="clear" w:color="auto" w:fill="FFFFFF"/>
        </w:rPr>
        <w:t>samyama</w:t>
      </w:r>
      <w:proofErr w:type="spellEnd"/>
      <w:r w:rsidRPr="00707DE6">
        <w:rPr>
          <w:rFonts w:ascii="Arial" w:hAnsi="Arial" w:cs="Arial"/>
          <w:color w:val="202122"/>
          <w:sz w:val="21"/>
          <w:szCs w:val="21"/>
          <w:shd w:val="clear" w:color="auto" w:fill="FFFFFF"/>
        </w:rPr>
        <w:t xml:space="preserve"> : maîtrise parfaite, conscience totale</w:t>
      </w:r>
    </w:p>
    <w:p w14:paraId="7CDCBCE4" w14:textId="77777777" w:rsidR="00831B05" w:rsidRDefault="00831B05" w:rsidP="00831B05">
      <w:pPr>
        <w:rPr>
          <w:rFonts w:ascii="Arial" w:hAnsi="Arial" w:cs="Arial"/>
          <w:color w:val="202122"/>
          <w:sz w:val="21"/>
          <w:szCs w:val="21"/>
          <w:shd w:val="clear" w:color="auto" w:fill="FFFFFF"/>
        </w:rPr>
      </w:pPr>
    </w:p>
    <w:p w14:paraId="3B478019" w14:textId="77777777" w:rsidR="00831B05" w:rsidRPr="000B4ACA" w:rsidRDefault="00831B05" w:rsidP="00831B05">
      <w:pPr>
        <w:rPr>
          <w:rFonts w:ascii="Arial" w:hAnsi="Arial" w:cs="Arial"/>
          <w:color w:val="202122"/>
          <w:sz w:val="21"/>
          <w:szCs w:val="21"/>
          <w:shd w:val="clear" w:color="auto" w:fill="FFFFFF"/>
        </w:rPr>
      </w:pPr>
      <w:r w:rsidRPr="00127ABA">
        <w:rPr>
          <w:noProof/>
        </w:rPr>
        <w:drawing>
          <wp:inline distT="0" distB="0" distL="0" distR="0" wp14:anchorId="2508457D" wp14:editId="495E9EE8">
            <wp:extent cx="5760085" cy="7061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60085" cy="706120"/>
                    </a:xfrm>
                    <a:prstGeom prst="rect">
                      <a:avLst/>
                    </a:prstGeom>
                    <a:noFill/>
                    <a:ln>
                      <a:noFill/>
                    </a:ln>
                  </pic:spPr>
                </pic:pic>
              </a:graphicData>
            </a:graphic>
          </wp:inline>
        </w:drawing>
      </w:r>
    </w:p>
    <w:p w14:paraId="410A0FE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w:t>
      </w:r>
      <w:proofErr w:type="spellStart"/>
      <w:r>
        <w:rPr>
          <w:rFonts w:ascii="Arial" w:hAnsi="Arial" w:cs="Arial"/>
          <w:color w:val="202122"/>
          <w:sz w:val="21"/>
          <w:szCs w:val="21"/>
          <w:shd w:val="clear" w:color="auto" w:fill="FFFFFF"/>
        </w:rPr>
        <w:t>Samyamah</w:t>
      </w:r>
      <w:proofErr w:type="spellEnd"/>
      <w:r>
        <w:rPr>
          <w:rFonts w:ascii="Arial" w:hAnsi="Arial" w:cs="Arial"/>
          <w:color w:val="202122"/>
          <w:sz w:val="21"/>
          <w:szCs w:val="21"/>
          <w:shd w:val="clear" w:color="auto" w:fill="FFFFFF"/>
        </w:rPr>
        <w:t xml:space="preserve">, les 3 états ne forment plus qu’un fil, évoluant de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à Samadi.</w:t>
      </w:r>
    </w:p>
    <w:p w14:paraId="3A11F6ED"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est l’état de concentration sur un point, il se modifie en Dhyana si cet état est maintenu. Au moment, où l’attention devient sans zone ou point (ou tout),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est en total absorption (Samadhi). Ce procédé se nomme le Samyama.</w:t>
      </w:r>
    </w:p>
    <w:p w14:paraId="5E3AB74A" w14:textId="77777777" w:rsidR="00831B05" w:rsidRDefault="00831B05" w:rsidP="00831B05">
      <w:pPr>
        <w:rPr>
          <w:rFonts w:ascii="Arial" w:hAnsi="Arial" w:cs="Arial"/>
          <w:color w:val="202122"/>
          <w:sz w:val="21"/>
          <w:szCs w:val="21"/>
          <w:shd w:val="clear" w:color="auto" w:fill="FFFFFF"/>
        </w:rPr>
      </w:pPr>
      <w:r w:rsidRPr="00CE72DB">
        <w:rPr>
          <w:rFonts w:ascii="Arial" w:hAnsi="Arial" w:cs="Arial"/>
          <w:color w:val="202122"/>
          <w:sz w:val="21"/>
          <w:szCs w:val="21"/>
          <w:shd w:val="clear" w:color="auto" w:fill="FFFFFF"/>
        </w:rPr>
        <w:t>Samyama est cet état d</w:t>
      </w:r>
      <w:r>
        <w:rPr>
          <w:rFonts w:ascii="Arial" w:hAnsi="Arial" w:cs="Arial"/>
          <w:color w:val="202122"/>
          <w:sz w:val="21"/>
          <w:szCs w:val="21"/>
          <w:shd w:val="clear" w:color="auto" w:fill="FFFFFF"/>
        </w:rPr>
        <w:t xml:space="preserve">’immobilité et un </w:t>
      </w:r>
      <w:proofErr w:type="spellStart"/>
      <w:r>
        <w:rPr>
          <w:rFonts w:ascii="Arial" w:hAnsi="Arial" w:cs="Arial"/>
          <w:color w:val="202122"/>
          <w:sz w:val="21"/>
          <w:szCs w:val="21"/>
          <w:shd w:val="clear" w:color="auto" w:fill="FFFFFF"/>
        </w:rPr>
        <w:t>Samyami</w:t>
      </w:r>
      <w:proofErr w:type="spellEnd"/>
      <w:r>
        <w:rPr>
          <w:rFonts w:ascii="Arial" w:hAnsi="Arial" w:cs="Arial"/>
          <w:color w:val="202122"/>
          <w:sz w:val="21"/>
          <w:szCs w:val="21"/>
          <w:shd w:val="clear" w:color="auto" w:fill="FFFFFF"/>
        </w:rPr>
        <w:t xml:space="preserve"> est une personne qui maîtrise ses passions et reste calme.</w:t>
      </w:r>
    </w:p>
    <w:p w14:paraId="0D967FE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l’on observe un diamant, on remarque tout d’abord la clarté de la pierre précieuse. Petit à petit, on devient absorbé par cette lumière brillant au centre. L’attention de lumière grandit alors que l’attention sur la pierre en tant qu’objet diminue. Puis il n’y’a pas plus que la lumière, pas de source pas d’objet. Il n’y’a plus que de la lumière partout, c’est l’état de Samadhi.</w:t>
      </w:r>
    </w:p>
    <w:p w14:paraId="61B4A717"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est externe à Dhyana, Dhyana au Samadhi, Samadhi au Samyama et </w:t>
      </w:r>
      <w:proofErr w:type="spellStart"/>
      <w:r>
        <w:rPr>
          <w:rFonts w:ascii="Arial" w:hAnsi="Arial" w:cs="Arial"/>
          <w:color w:val="202122"/>
          <w:sz w:val="21"/>
          <w:szCs w:val="21"/>
          <w:shd w:val="clear" w:color="auto" w:fill="FFFFFF"/>
        </w:rPr>
        <w:t>Samayama</w:t>
      </w:r>
      <w:proofErr w:type="spellEnd"/>
      <w:r>
        <w:rPr>
          <w:rFonts w:ascii="Arial" w:hAnsi="Arial" w:cs="Arial"/>
          <w:color w:val="202122"/>
          <w:sz w:val="21"/>
          <w:szCs w:val="21"/>
          <w:shd w:val="clear" w:color="auto" w:fill="FFFFFF"/>
        </w:rPr>
        <w:t xml:space="preserve"> au </w:t>
      </w:r>
      <w:proofErr w:type="spellStart"/>
      <w:r>
        <w:rPr>
          <w:rFonts w:ascii="Arial" w:hAnsi="Arial" w:cs="Arial"/>
          <w:color w:val="202122"/>
          <w:sz w:val="21"/>
          <w:szCs w:val="21"/>
          <w:shd w:val="clear" w:color="auto" w:fill="FFFFFF"/>
        </w:rPr>
        <w:t>Nirbija</w:t>
      </w:r>
      <w:proofErr w:type="spellEnd"/>
      <w:r>
        <w:rPr>
          <w:rFonts w:ascii="Arial" w:hAnsi="Arial" w:cs="Arial"/>
          <w:color w:val="202122"/>
          <w:sz w:val="21"/>
          <w:szCs w:val="21"/>
          <w:shd w:val="clear" w:color="auto" w:fill="FFFFFF"/>
        </w:rPr>
        <w:t xml:space="preserve"> Samadhi.</w:t>
      </w:r>
    </w:p>
    <w:p w14:paraId="6A7AFAB7" w14:textId="77777777" w:rsidR="00831B05" w:rsidRPr="00CE72D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On travaille le mental pour affiner l’intelligence, qui affine à son tour la conscience et qui se dissous dans l’âme / le divin.</w:t>
      </w:r>
    </w:p>
    <w:p w14:paraId="0AF124C3" w14:textId="77777777" w:rsidR="00831B05" w:rsidRPr="00CE72DB" w:rsidRDefault="00831B05" w:rsidP="00831B05">
      <w:pPr>
        <w:rPr>
          <w:rFonts w:ascii="Arial" w:hAnsi="Arial" w:cs="Arial"/>
          <w:color w:val="202122"/>
          <w:sz w:val="21"/>
          <w:szCs w:val="21"/>
          <w:shd w:val="clear" w:color="auto" w:fill="FFFFFF"/>
        </w:rPr>
      </w:pPr>
    </w:p>
    <w:p w14:paraId="601BFDFE" w14:textId="77777777" w:rsidR="00831B05" w:rsidRPr="00CE72DB" w:rsidRDefault="00831B05" w:rsidP="00831B05">
      <w:pPr>
        <w:rPr>
          <w:rFonts w:ascii="Arial" w:hAnsi="Arial" w:cs="Arial"/>
          <w:color w:val="202122"/>
          <w:sz w:val="21"/>
          <w:szCs w:val="21"/>
          <w:shd w:val="clear" w:color="auto" w:fill="FFFFFF"/>
        </w:rPr>
      </w:pPr>
    </w:p>
    <w:p w14:paraId="2CEBD91C" w14:textId="77777777" w:rsidR="00831B05" w:rsidRDefault="00831B05" w:rsidP="00831B05">
      <w:pPr>
        <w:rPr>
          <w:rFonts w:ascii="Arial" w:hAnsi="Arial" w:cs="Arial"/>
          <w:b/>
          <w:bCs/>
          <w:color w:val="00B0F0"/>
          <w:sz w:val="21"/>
          <w:szCs w:val="21"/>
          <w:shd w:val="clear" w:color="auto" w:fill="FFFFFF"/>
        </w:rPr>
      </w:pPr>
      <w:r w:rsidRPr="000B4ACA">
        <w:rPr>
          <w:rFonts w:ascii="Arial" w:hAnsi="Arial" w:cs="Arial"/>
          <w:b/>
          <w:bCs/>
          <w:color w:val="00B0F0"/>
          <w:sz w:val="21"/>
          <w:szCs w:val="21"/>
          <w:shd w:val="clear" w:color="auto" w:fill="FFFFFF"/>
        </w:rPr>
        <w:t>III. </w:t>
      </w:r>
      <w:r>
        <w:rPr>
          <w:rFonts w:ascii="Arial" w:hAnsi="Arial" w:cs="Arial"/>
          <w:b/>
          <w:bCs/>
          <w:color w:val="00B0F0"/>
          <w:sz w:val="21"/>
          <w:szCs w:val="21"/>
          <w:shd w:val="clear" w:color="auto" w:fill="FFFFFF"/>
        </w:rPr>
        <w:t>5</w:t>
      </w:r>
      <w:r w:rsidRPr="000B4ACA">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Tajjaya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prajnalokah</w:t>
      </w:r>
      <w:proofErr w:type="spellEnd"/>
    </w:p>
    <w:p w14:paraId="6EF4C6DC" w14:textId="77777777" w:rsidR="00831B05" w:rsidRDefault="00831B05" w:rsidP="00831B05">
      <w:pPr>
        <w:rPr>
          <w:rFonts w:ascii="Arial" w:hAnsi="Arial" w:cs="Arial"/>
          <w:b/>
          <w:bCs/>
          <w:color w:val="00B0F0"/>
          <w:sz w:val="21"/>
          <w:szCs w:val="21"/>
          <w:shd w:val="clear" w:color="auto" w:fill="FFFFFF"/>
        </w:rPr>
      </w:pPr>
    </w:p>
    <w:p w14:paraId="3F7DCEE6" w14:textId="77777777" w:rsidR="00831B05" w:rsidRPr="003266EE" w:rsidRDefault="00831B05" w:rsidP="00831B05">
      <w:pPr>
        <w:rPr>
          <w:rFonts w:ascii="Arial" w:hAnsi="Arial" w:cs="Arial"/>
          <w:b/>
          <w:bCs/>
          <w:color w:val="00B0F0"/>
          <w:sz w:val="21"/>
          <w:szCs w:val="21"/>
          <w:shd w:val="clear" w:color="auto" w:fill="FFFFFF"/>
        </w:rPr>
      </w:pPr>
      <w:r w:rsidRPr="003266EE">
        <w:rPr>
          <w:rFonts w:ascii="Arial" w:hAnsi="Arial" w:cs="Arial" w:hint="eastAsia"/>
          <w:b/>
          <w:bCs/>
          <w:color w:val="00B0F0"/>
          <w:sz w:val="21"/>
          <w:szCs w:val="21"/>
          <w:shd w:val="clear" w:color="auto" w:fill="FFFFFF"/>
        </w:rPr>
        <w:t>«</w:t>
      </w:r>
      <w:r w:rsidRPr="003266EE">
        <w:rPr>
          <w:rFonts w:ascii="Arial" w:hAnsi="Arial" w:cs="Arial"/>
          <w:b/>
          <w:bCs/>
          <w:color w:val="00B0F0"/>
          <w:sz w:val="21"/>
          <w:szCs w:val="21"/>
          <w:shd w:val="clear" w:color="auto" w:fill="FFFFFF"/>
        </w:rPr>
        <w:t xml:space="preserve"> La pratique du Samyama donne l'éclat de la connaissance. »</w:t>
      </w:r>
    </w:p>
    <w:p w14:paraId="58771376" w14:textId="77777777" w:rsidR="00831B05" w:rsidRPr="003266EE" w:rsidRDefault="00831B05" w:rsidP="00831B05">
      <w:pPr>
        <w:rPr>
          <w:rFonts w:ascii="Arial" w:hAnsi="Arial" w:cs="Arial"/>
          <w:color w:val="202122"/>
          <w:sz w:val="21"/>
          <w:szCs w:val="21"/>
          <w:shd w:val="clear" w:color="auto" w:fill="FFFFFF"/>
        </w:rPr>
      </w:pPr>
      <w:proofErr w:type="spellStart"/>
      <w:r w:rsidRPr="003266EE">
        <w:rPr>
          <w:rFonts w:ascii="Arial" w:hAnsi="Arial" w:cs="Arial"/>
          <w:color w:val="202122"/>
          <w:sz w:val="21"/>
          <w:szCs w:val="21"/>
          <w:shd w:val="clear" w:color="auto" w:fill="FFFFFF"/>
        </w:rPr>
        <w:t>tad</w:t>
      </w:r>
      <w:proofErr w:type="spellEnd"/>
      <w:r w:rsidRPr="003266EE">
        <w:rPr>
          <w:rFonts w:ascii="Arial" w:hAnsi="Arial" w:cs="Arial"/>
          <w:color w:val="202122"/>
          <w:sz w:val="21"/>
          <w:szCs w:val="21"/>
          <w:shd w:val="clear" w:color="auto" w:fill="FFFFFF"/>
        </w:rPr>
        <w:t xml:space="preserve"> : cela</w:t>
      </w:r>
    </w:p>
    <w:p w14:paraId="6B3281C3" w14:textId="77777777" w:rsidR="00831B05" w:rsidRPr="003266EE" w:rsidRDefault="00831B05" w:rsidP="00831B05">
      <w:pPr>
        <w:rPr>
          <w:rFonts w:ascii="Arial" w:hAnsi="Arial" w:cs="Arial"/>
          <w:color w:val="202122"/>
          <w:sz w:val="21"/>
          <w:szCs w:val="21"/>
          <w:shd w:val="clear" w:color="auto" w:fill="FFFFFF"/>
        </w:rPr>
      </w:pPr>
      <w:proofErr w:type="spellStart"/>
      <w:r w:rsidRPr="003266EE">
        <w:rPr>
          <w:rFonts w:ascii="Arial" w:hAnsi="Arial" w:cs="Arial"/>
          <w:color w:val="202122"/>
          <w:sz w:val="21"/>
          <w:szCs w:val="21"/>
          <w:shd w:val="clear" w:color="auto" w:fill="FFFFFF"/>
        </w:rPr>
        <w:t>jayāt</w:t>
      </w:r>
      <w:proofErr w:type="spellEnd"/>
      <w:r w:rsidRPr="003266EE">
        <w:rPr>
          <w:rFonts w:ascii="Arial" w:hAnsi="Arial" w:cs="Arial"/>
          <w:color w:val="202122"/>
          <w:sz w:val="21"/>
          <w:szCs w:val="21"/>
          <w:shd w:val="clear" w:color="auto" w:fill="FFFFFF"/>
        </w:rPr>
        <w:t xml:space="preserve"> : grâce à la conquête, à la victoire</w:t>
      </w:r>
    </w:p>
    <w:p w14:paraId="0BA90543" w14:textId="77777777" w:rsidR="00831B05" w:rsidRPr="003266EE" w:rsidRDefault="00831B05" w:rsidP="00831B05">
      <w:pPr>
        <w:rPr>
          <w:rFonts w:ascii="Arial" w:hAnsi="Arial" w:cs="Arial"/>
          <w:color w:val="202122"/>
          <w:sz w:val="21"/>
          <w:szCs w:val="21"/>
          <w:shd w:val="clear" w:color="auto" w:fill="FFFFFF"/>
        </w:rPr>
      </w:pPr>
      <w:proofErr w:type="spellStart"/>
      <w:r w:rsidRPr="003266EE">
        <w:rPr>
          <w:rFonts w:ascii="Arial" w:hAnsi="Arial" w:cs="Arial"/>
          <w:color w:val="202122"/>
          <w:sz w:val="21"/>
          <w:szCs w:val="21"/>
          <w:shd w:val="clear" w:color="auto" w:fill="FFFFFF"/>
        </w:rPr>
        <w:t>prajnā</w:t>
      </w:r>
      <w:proofErr w:type="spellEnd"/>
      <w:r w:rsidRPr="003266EE">
        <w:rPr>
          <w:rFonts w:ascii="Arial" w:hAnsi="Arial" w:cs="Arial"/>
          <w:color w:val="202122"/>
          <w:sz w:val="21"/>
          <w:szCs w:val="21"/>
          <w:shd w:val="clear" w:color="auto" w:fill="FFFFFF"/>
        </w:rPr>
        <w:t xml:space="preserve"> : connaissance, intelligence, sagesse, jugement</w:t>
      </w:r>
    </w:p>
    <w:p w14:paraId="6E3B92B6" w14:textId="77777777" w:rsidR="00831B05" w:rsidRPr="003266EE" w:rsidRDefault="00831B05" w:rsidP="00831B05">
      <w:pPr>
        <w:rPr>
          <w:rFonts w:ascii="Arial" w:hAnsi="Arial" w:cs="Arial"/>
          <w:color w:val="202122"/>
          <w:sz w:val="21"/>
          <w:szCs w:val="21"/>
          <w:shd w:val="clear" w:color="auto" w:fill="FFFFFF"/>
        </w:rPr>
      </w:pPr>
      <w:proofErr w:type="spellStart"/>
      <w:r w:rsidRPr="003266EE">
        <w:rPr>
          <w:rFonts w:ascii="Arial" w:hAnsi="Arial" w:cs="Arial" w:hint="eastAsia"/>
          <w:color w:val="202122"/>
          <w:sz w:val="21"/>
          <w:szCs w:val="21"/>
          <w:shd w:val="clear" w:color="auto" w:fill="FFFFFF"/>
        </w:rPr>
        <w:t>ā</w:t>
      </w:r>
      <w:r w:rsidRPr="003266EE">
        <w:rPr>
          <w:rFonts w:ascii="Arial" w:hAnsi="Arial" w:cs="Arial"/>
          <w:color w:val="202122"/>
          <w:sz w:val="21"/>
          <w:szCs w:val="21"/>
          <w:shd w:val="clear" w:color="auto" w:fill="FFFFFF"/>
        </w:rPr>
        <w:t>loka</w:t>
      </w:r>
      <w:proofErr w:type="spellEnd"/>
      <w:r w:rsidRPr="003266EE">
        <w:rPr>
          <w:rFonts w:ascii="Arial" w:hAnsi="Arial" w:cs="Arial"/>
          <w:color w:val="202122"/>
          <w:sz w:val="21"/>
          <w:szCs w:val="21"/>
          <w:shd w:val="clear" w:color="auto" w:fill="FFFFFF"/>
        </w:rPr>
        <w:t xml:space="preserve"> : vue, aspect, éclat, apparence</w:t>
      </w:r>
    </w:p>
    <w:p w14:paraId="7E7832DF" w14:textId="77777777" w:rsidR="00831B05" w:rsidRPr="00992CA0" w:rsidRDefault="00831B05" w:rsidP="00831B05">
      <w:pPr>
        <w:rPr>
          <w:rFonts w:ascii="Arial" w:hAnsi="Arial" w:cs="Arial"/>
          <w:b/>
          <w:bCs/>
          <w:color w:val="00B0F0"/>
          <w:sz w:val="21"/>
          <w:szCs w:val="21"/>
          <w:shd w:val="clear" w:color="auto" w:fill="FFFFFF"/>
        </w:rPr>
      </w:pPr>
      <w:r w:rsidRPr="00127ABA">
        <w:rPr>
          <w:noProof/>
        </w:rPr>
        <w:drawing>
          <wp:inline distT="0" distB="0" distL="0" distR="0" wp14:anchorId="4E030398" wp14:editId="64ADCBD6">
            <wp:extent cx="5753735" cy="8178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53735" cy="817880"/>
                    </a:xfrm>
                    <a:prstGeom prst="rect">
                      <a:avLst/>
                    </a:prstGeom>
                    <a:noFill/>
                    <a:ln>
                      <a:noFill/>
                    </a:ln>
                  </pic:spPr>
                </pic:pic>
              </a:graphicData>
            </a:graphic>
          </wp:inline>
        </w:drawing>
      </w:r>
    </w:p>
    <w:p w14:paraId="64447E6F" w14:textId="77777777" w:rsidR="00831B05" w:rsidRPr="00CE72D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w:t>
      </w:r>
      <w:proofErr w:type="spellStart"/>
      <w:r>
        <w:rPr>
          <w:rFonts w:ascii="Arial" w:hAnsi="Arial" w:cs="Arial"/>
          <w:color w:val="202122"/>
          <w:sz w:val="21"/>
          <w:szCs w:val="21"/>
          <w:shd w:val="clear" w:color="auto" w:fill="FFFFFF"/>
        </w:rPr>
        <w:t>samayama</w:t>
      </w:r>
      <w:proofErr w:type="spellEnd"/>
      <w:r>
        <w:rPr>
          <w:rFonts w:ascii="Arial" w:hAnsi="Arial" w:cs="Arial"/>
          <w:color w:val="202122"/>
          <w:sz w:val="21"/>
          <w:szCs w:val="21"/>
          <w:shd w:val="clear" w:color="auto" w:fill="FFFFFF"/>
        </w:rPr>
        <w:t>, le connaisseur se rapproche de plus en plus du connu et en fusionnant , perd sa séparation.</w:t>
      </w:r>
    </w:p>
    <w:p w14:paraId="32B3580B" w14:textId="77777777" w:rsidR="00831B05" w:rsidRPr="00CE72DB" w:rsidRDefault="00831B05" w:rsidP="00831B05">
      <w:pPr>
        <w:rPr>
          <w:rFonts w:ascii="Arial" w:hAnsi="Arial" w:cs="Arial"/>
          <w:color w:val="202122"/>
          <w:sz w:val="21"/>
          <w:szCs w:val="21"/>
          <w:shd w:val="clear" w:color="auto" w:fill="FFFFFF"/>
        </w:rPr>
      </w:pPr>
    </w:p>
    <w:p w14:paraId="2545712B" w14:textId="77777777" w:rsidR="00831B05" w:rsidRPr="00CD2933" w:rsidRDefault="00831B05" w:rsidP="00831B05">
      <w:pPr>
        <w:rPr>
          <w:rFonts w:ascii="Arial" w:hAnsi="Arial" w:cs="Arial"/>
          <w:b/>
          <w:bCs/>
          <w:color w:val="00B0F0"/>
          <w:sz w:val="21"/>
          <w:szCs w:val="21"/>
          <w:shd w:val="clear" w:color="auto" w:fill="FFFFFF"/>
        </w:rPr>
      </w:pPr>
      <w:r w:rsidRPr="00CD2933">
        <w:rPr>
          <w:rFonts w:ascii="Arial" w:hAnsi="Arial" w:cs="Arial"/>
          <w:b/>
          <w:bCs/>
          <w:color w:val="00B0F0"/>
          <w:sz w:val="21"/>
          <w:szCs w:val="21"/>
          <w:shd w:val="clear" w:color="auto" w:fill="FFFFFF"/>
        </w:rPr>
        <w:t xml:space="preserve">III.6 Tasya </w:t>
      </w:r>
      <w:proofErr w:type="spellStart"/>
      <w:r w:rsidRPr="00CD2933">
        <w:rPr>
          <w:rFonts w:ascii="Arial" w:hAnsi="Arial" w:cs="Arial"/>
          <w:b/>
          <w:bCs/>
          <w:color w:val="00B0F0"/>
          <w:sz w:val="21"/>
          <w:szCs w:val="21"/>
          <w:shd w:val="clear" w:color="auto" w:fill="FFFFFF"/>
        </w:rPr>
        <w:t>bhumisu</w:t>
      </w:r>
      <w:proofErr w:type="spellEnd"/>
      <w:r w:rsidRPr="00CD2933">
        <w:rPr>
          <w:rFonts w:ascii="Arial" w:hAnsi="Arial" w:cs="Arial"/>
          <w:b/>
          <w:bCs/>
          <w:color w:val="00B0F0"/>
          <w:sz w:val="21"/>
          <w:szCs w:val="21"/>
          <w:shd w:val="clear" w:color="auto" w:fill="FFFFFF"/>
        </w:rPr>
        <w:t xml:space="preserve"> </w:t>
      </w:r>
      <w:proofErr w:type="spellStart"/>
      <w:r w:rsidRPr="00CD2933">
        <w:rPr>
          <w:rFonts w:ascii="Arial" w:hAnsi="Arial" w:cs="Arial"/>
          <w:b/>
          <w:bCs/>
          <w:color w:val="00B0F0"/>
          <w:sz w:val="21"/>
          <w:szCs w:val="21"/>
          <w:shd w:val="clear" w:color="auto" w:fill="FFFFFF"/>
        </w:rPr>
        <w:t>viniyogah</w:t>
      </w:r>
      <w:proofErr w:type="spellEnd"/>
    </w:p>
    <w:p w14:paraId="741349EC" w14:textId="77777777" w:rsidR="00831B05" w:rsidRPr="00CE72DB" w:rsidRDefault="00831B05" w:rsidP="00831B05">
      <w:pPr>
        <w:rPr>
          <w:rFonts w:ascii="Arial" w:hAnsi="Arial" w:cs="Arial"/>
          <w:color w:val="202122"/>
          <w:sz w:val="21"/>
          <w:szCs w:val="21"/>
          <w:shd w:val="clear" w:color="auto" w:fill="FFFFFF"/>
        </w:rPr>
      </w:pPr>
    </w:p>
    <w:p w14:paraId="2307D1A1" w14:textId="77777777" w:rsidR="00831B05" w:rsidRPr="00992CA0" w:rsidRDefault="00831B05" w:rsidP="00831B05">
      <w:pPr>
        <w:rPr>
          <w:rFonts w:ascii="Arial" w:hAnsi="Arial" w:cs="Arial"/>
          <w:b/>
          <w:bCs/>
          <w:color w:val="00B0F0"/>
          <w:sz w:val="21"/>
          <w:szCs w:val="21"/>
          <w:shd w:val="clear" w:color="auto" w:fill="FFFFFF"/>
        </w:rPr>
      </w:pPr>
      <w:r w:rsidRPr="00992CA0">
        <w:rPr>
          <w:rFonts w:ascii="Arial" w:hAnsi="Arial" w:cs="Arial" w:hint="eastAsia"/>
          <w:b/>
          <w:bCs/>
          <w:color w:val="00B0F0"/>
          <w:sz w:val="21"/>
          <w:szCs w:val="21"/>
          <w:shd w:val="clear" w:color="auto" w:fill="FFFFFF"/>
        </w:rPr>
        <w:t>«</w:t>
      </w:r>
      <w:r w:rsidRPr="00992CA0">
        <w:rPr>
          <w:rFonts w:ascii="Arial" w:hAnsi="Arial" w:cs="Arial"/>
          <w:b/>
          <w:bCs/>
          <w:color w:val="00B0F0"/>
          <w:sz w:val="21"/>
          <w:szCs w:val="21"/>
          <w:shd w:val="clear" w:color="auto" w:fill="FFFFFF"/>
        </w:rPr>
        <w:t xml:space="preserve"> Son application pratique se fait par étapes, d'un territoire conquis à</w:t>
      </w:r>
      <w:r>
        <w:rPr>
          <w:rFonts w:ascii="Arial" w:hAnsi="Arial" w:cs="Arial"/>
          <w:b/>
          <w:bCs/>
          <w:color w:val="00B0F0"/>
          <w:sz w:val="21"/>
          <w:szCs w:val="21"/>
          <w:shd w:val="clear" w:color="auto" w:fill="FFFFFF"/>
        </w:rPr>
        <w:t xml:space="preserve"> </w:t>
      </w:r>
      <w:r w:rsidRPr="00992CA0">
        <w:rPr>
          <w:rFonts w:ascii="Arial" w:hAnsi="Arial" w:cs="Arial"/>
          <w:b/>
          <w:bCs/>
          <w:color w:val="00B0F0"/>
          <w:sz w:val="21"/>
          <w:szCs w:val="21"/>
          <w:shd w:val="clear" w:color="auto" w:fill="FFFFFF"/>
        </w:rPr>
        <w:t>un autre. »</w:t>
      </w:r>
    </w:p>
    <w:p w14:paraId="7E01E0BB" w14:textId="77777777" w:rsidR="00831B05" w:rsidRPr="00992CA0" w:rsidRDefault="00831B05" w:rsidP="00831B05">
      <w:pPr>
        <w:rPr>
          <w:rFonts w:ascii="Arial" w:hAnsi="Arial" w:cs="Arial"/>
          <w:color w:val="202122"/>
          <w:sz w:val="21"/>
          <w:szCs w:val="21"/>
          <w:shd w:val="clear" w:color="auto" w:fill="FFFFFF"/>
        </w:rPr>
      </w:pPr>
      <w:proofErr w:type="spellStart"/>
      <w:r w:rsidRPr="00992CA0">
        <w:rPr>
          <w:rFonts w:ascii="Arial" w:hAnsi="Arial" w:cs="Arial"/>
          <w:color w:val="202122"/>
          <w:sz w:val="21"/>
          <w:szCs w:val="21"/>
          <w:shd w:val="clear" w:color="auto" w:fill="FFFFFF"/>
        </w:rPr>
        <w:t>tasya</w:t>
      </w:r>
      <w:proofErr w:type="spellEnd"/>
      <w:r w:rsidRPr="00992CA0">
        <w:rPr>
          <w:rFonts w:ascii="Arial" w:hAnsi="Arial" w:cs="Arial"/>
          <w:color w:val="202122"/>
          <w:sz w:val="21"/>
          <w:szCs w:val="21"/>
          <w:shd w:val="clear" w:color="auto" w:fill="FFFFFF"/>
        </w:rPr>
        <w:t xml:space="preserve"> : de celui-ci</w:t>
      </w:r>
    </w:p>
    <w:p w14:paraId="29175E92" w14:textId="77777777" w:rsidR="00831B05" w:rsidRPr="00992CA0" w:rsidRDefault="00831B05" w:rsidP="00831B05">
      <w:pPr>
        <w:rPr>
          <w:rFonts w:ascii="Arial" w:hAnsi="Arial" w:cs="Arial"/>
          <w:color w:val="202122"/>
          <w:sz w:val="21"/>
          <w:szCs w:val="21"/>
          <w:shd w:val="clear" w:color="auto" w:fill="FFFFFF"/>
        </w:rPr>
      </w:pPr>
      <w:proofErr w:type="spellStart"/>
      <w:r w:rsidRPr="00992CA0">
        <w:rPr>
          <w:rFonts w:ascii="Arial" w:hAnsi="Arial" w:cs="Arial"/>
          <w:color w:val="202122"/>
          <w:sz w:val="21"/>
          <w:szCs w:val="21"/>
          <w:shd w:val="clear" w:color="auto" w:fill="FFFFFF"/>
        </w:rPr>
        <w:t>bhùrni</w:t>
      </w:r>
      <w:proofErr w:type="spellEnd"/>
      <w:r w:rsidRPr="00992CA0">
        <w:rPr>
          <w:rFonts w:ascii="Arial" w:hAnsi="Arial" w:cs="Arial"/>
          <w:color w:val="202122"/>
          <w:sz w:val="21"/>
          <w:szCs w:val="21"/>
          <w:shd w:val="clear" w:color="auto" w:fill="FFFFFF"/>
        </w:rPr>
        <w:t xml:space="preserve"> : terre, sol, endroit, territoire, position, étendue, limite</w:t>
      </w:r>
    </w:p>
    <w:p w14:paraId="0093CB9A" w14:textId="77777777" w:rsidR="00831B05" w:rsidRPr="00CE72DB" w:rsidRDefault="00831B05" w:rsidP="00831B05">
      <w:pPr>
        <w:rPr>
          <w:rFonts w:ascii="Arial" w:hAnsi="Arial" w:cs="Arial"/>
          <w:color w:val="202122"/>
          <w:sz w:val="21"/>
          <w:szCs w:val="21"/>
          <w:shd w:val="clear" w:color="auto" w:fill="FFFFFF"/>
        </w:rPr>
      </w:pPr>
      <w:proofErr w:type="spellStart"/>
      <w:r w:rsidRPr="00992CA0">
        <w:rPr>
          <w:rFonts w:ascii="Arial" w:hAnsi="Arial" w:cs="Arial"/>
          <w:color w:val="202122"/>
          <w:sz w:val="21"/>
          <w:szCs w:val="21"/>
          <w:shd w:val="clear" w:color="auto" w:fill="FFFFFF"/>
        </w:rPr>
        <w:t>viniyoga</w:t>
      </w:r>
      <w:proofErr w:type="spellEnd"/>
      <w:r w:rsidRPr="00992CA0">
        <w:rPr>
          <w:rFonts w:ascii="Arial" w:hAnsi="Arial" w:cs="Arial"/>
          <w:color w:val="202122"/>
          <w:sz w:val="21"/>
          <w:szCs w:val="21"/>
          <w:shd w:val="clear" w:color="auto" w:fill="FFFFFF"/>
        </w:rPr>
        <w:t xml:space="preserve"> : méthode de travail, discipline</w:t>
      </w:r>
    </w:p>
    <w:p w14:paraId="40F68E24" w14:textId="77777777" w:rsidR="00831B05" w:rsidRPr="00CE72DB" w:rsidRDefault="00831B05" w:rsidP="00831B05">
      <w:pPr>
        <w:rPr>
          <w:rFonts w:ascii="Arial" w:hAnsi="Arial" w:cs="Arial"/>
          <w:color w:val="202122"/>
          <w:sz w:val="21"/>
          <w:szCs w:val="21"/>
          <w:shd w:val="clear" w:color="auto" w:fill="FFFFFF"/>
        </w:rPr>
      </w:pPr>
    </w:p>
    <w:p w14:paraId="4DB7C196" w14:textId="77777777" w:rsidR="00831B05" w:rsidRPr="00CE72DB" w:rsidRDefault="00831B05" w:rsidP="00831B05">
      <w:pPr>
        <w:rPr>
          <w:rFonts w:ascii="Arial" w:hAnsi="Arial" w:cs="Arial"/>
          <w:color w:val="202122"/>
          <w:sz w:val="21"/>
          <w:szCs w:val="21"/>
          <w:shd w:val="clear" w:color="auto" w:fill="FFFFFF"/>
        </w:rPr>
      </w:pPr>
      <w:r w:rsidRPr="00127ABA">
        <w:rPr>
          <w:noProof/>
        </w:rPr>
        <w:drawing>
          <wp:inline distT="0" distB="0" distL="0" distR="0" wp14:anchorId="7A71C6FA" wp14:editId="79EB56C8">
            <wp:extent cx="5760085" cy="7137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60085" cy="713740"/>
                    </a:xfrm>
                    <a:prstGeom prst="rect">
                      <a:avLst/>
                    </a:prstGeom>
                    <a:noFill/>
                    <a:ln>
                      <a:noFill/>
                    </a:ln>
                  </pic:spPr>
                </pic:pic>
              </a:graphicData>
            </a:graphic>
          </wp:inline>
        </w:drawing>
      </w:r>
    </w:p>
    <w:p w14:paraId="1D8A79E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affirme que personne ne doit s’attendre au succès ou à la maîtrise sans pratique régulière, et met en garde du danger de vouloir atteindre de trop hautes sphères sans avoir établi de solides fondations à travers les premiers principes du Yoga.</w:t>
      </w:r>
    </w:p>
    <w:p w14:paraId="64724CC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de nombreux exemples de personne ayant accidentellement expérimenter le Samyama sans pratique Yogique. Les japonais appellent ce phénomène un flash. C’est sans aucun doute, un moment de grâce mais ce n’est en aucun cas une illumination.</w:t>
      </w:r>
    </w:p>
    <w:p w14:paraId="0FF9712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la personne ayant vécu un flash veut réexpérimenter cette Grâce ressentie, il retournera au début du chemin, en suivant assidument (sur plusieurs année) une voie adaptée parsemée d’efforts. Il retrouvera cet état de Grâce de façon plus durablement.</w:t>
      </w:r>
    </w:p>
    <w:p w14:paraId="6F76916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Iyengar mets en garde contre les tendances de Samyama rapide. Ces « raccourcis  » peuvent amener à un désordre physique et mental.</w:t>
      </w:r>
    </w:p>
    <w:p w14:paraId="32B3F029" w14:textId="77777777" w:rsidR="00831B05" w:rsidRPr="00CE72D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8 membres du Yoga, bien qu’il puisse paraître mystique aux non initié, est la voie spirituelle dont la devise est « la sécurité » d’abord.</w:t>
      </w:r>
    </w:p>
    <w:p w14:paraId="3C11181B" w14:textId="77777777" w:rsidR="00831B05" w:rsidRDefault="00831B05" w:rsidP="00831B05">
      <w:pPr>
        <w:rPr>
          <w:rFonts w:ascii="Arial" w:hAnsi="Arial" w:cs="Arial"/>
          <w:color w:val="202122"/>
          <w:sz w:val="21"/>
          <w:szCs w:val="21"/>
          <w:shd w:val="clear" w:color="auto" w:fill="FFFFFF"/>
        </w:rPr>
      </w:pPr>
    </w:p>
    <w:p w14:paraId="76D69B06" w14:textId="77777777" w:rsidR="00831B05" w:rsidRDefault="00831B05" w:rsidP="00831B05">
      <w:pPr>
        <w:rPr>
          <w:rFonts w:ascii="Arial" w:hAnsi="Arial" w:cs="Arial"/>
          <w:color w:val="202122"/>
          <w:sz w:val="21"/>
          <w:szCs w:val="21"/>
          <w:shd w:val="clear" w:color="auto" w:fill="FFFFFF"/>
        </w:rPr>
      </w:pPr>
    </w:p>
    <w:p w14:paraId="22061F81" w14:textId="77777777" w:rsidR="00831B05" w:rsidRDefault="00831B05" w:rsidP="00831B05">
      <w:pPr>
        <w:rPr>
          <w:rFonts w:ascii="Arial" w:hAnsi="Arial" w:cs="Arial"/>
          <w:color w:val="202122"/>
          <w:sz w:val="21"/>
          <w:szCs w:val="21"/>
          <w:shd w:val="clear" w:color="auto" w:fill="FFFFFF"/>
        </w:rPr>
      </w:pPr>
    </w:p>
    <w:p w14:paraId="5FF3681C" w14:textId="77777777" w:rsidR="00831B05" w:rsidRDefault="00831B05" w:rsidP="00831B05">
      <w:pPr>
        <w:rPr>
          <w:rFonts w:ascii="Arial" w:hAnsi="Arial" w:cs="Arial"/>
          <w:color w:val="202122"/>
          <w:sz w:val="21"/>
          <w:szCs w:val="21"/>
          <w:shd w:val="clear" w:color="auto" w:fill="FFFFFF"/>
        </w:rPr>
      </w:pPr>
    </w:p>
    <w:p w14:paraId="17EDE89E" w14:textId="77777777" w:rsidR="00831B05" w:rsidRDefault="00831B05" w:rsidP="00831B05">
      <w:pPr>
        <w:rPr>
          <w:rFonts w:ascii="Arial" w:hAnsi="Arial" w:cs="Arial"/>
          <w:color w:val="202122"/>
          <w:sz w:val="21"/>
          <w:szCs w:val="21"/>
          <w:shd w:val="clear" w:color="auto" w:fill="FFFFFF"/>
        </w:rPr>
      </w:pPr>
    </w:p>
    <w:p w14:paraId="1D01C533" w14:textId="77777777" w:rsidR="00831B05" w:rsidRDefault="00831B05" w:rsidP="00831B05">
      <w:pPr>
        <w:rPr>
          <w:rFonts w:ascii="Arial" w:hAnsi="Arial" w:cs="Arial"/>
          <w:color w:val="202122"/>
          <w:sz w:val="21"/>
          <w:szCs w:val="21"/>
          <w:shd w:val="clear" w:color="auto" w:fill="FFFFFF"/>
        </w:rPr>
      </w:pPr>
    </w:p>
    <w:p w14:paraId="67F6FA29" w14:textId="77777777" w:rsidR="00831B05" w:rsidRDefault="00831B05" w:rsidP="00831B05">
      <w:pPr>
        <w:rPr>
          <w:rFonts w:ascii="Arial" w:hAnsi="Arial" w:cs="Arial"/>
          <w:color w:val="202122"/>
          <w:sz w:val="21"/>
          <w:szCs w:val="21"/>
          <w:shd w:val="clear" w:color="auto" w:fill="FFFFFF"/>
        </w:rPr>
      </w:pPr>
    </w:p>
    <w:p w14:paraId="08E7DF6C" w14:textId="77777777" w:rsidR="00831B05" w:rsidRDefault="00831B05" w:rsidP="00831B05">
      <w:pPr>
        <w:rPr>
          <w:rFonts w:ascii="Arial" w:hAnsi="Arial" w:cs="Arial"/>
          <w:color w:val="202122"/>
          <w:sz w:val="21"/>
          <w:szCs w:val="21"/>
          <w:shd w:val="clear" w:color="auto" w:fill="FFFFFF"/>
        </w:rPr>
      </w:pPr>
    </w:p>
    <w:p w14:paraId="4272F49F" w14:textId="77777777" w:rsidR="00831B05" w:rsidRDefault="00831B05" w:rsidP="00831B05">
      <w:pPr>
        <w:rPr>
          <w:rFonts w:ascii="Arial" w:hAnsi="Arial" w:cs="Arial"/>
          <w:color w:val="202122"/>
          <w:sz w:val="21"/>
          <w:szCs w:val="21"/>
          <w:shd w:val="clear" w:color="auto" w:fill="FFFFFF"/>
        </w:rPr>
      </w:pPr>
    </w:p>
    <w:p w14:paraId="4F1F4F0D" w14:textId="77777777" w:rsidR="00831B05" w:rsidRPr="00CE72DB" w:rsidRDefault="00831B05" w:rsidP="00831B05">
      <w:pPr>
        <w:rPr>
          <w:rFonts w:ascii="Arial" w:hAnsi="Arial" w:cs="Arial"/>
          <w:color w:val="202122"/>
          <w:sz w:val="21"/>
          <w:szCs w:val="21"/>
          <w:shd w:val="clear" w:color="auto" w:fill="FFFFFF"/>
        </w:rPr>
      </w:pPr>
    </w:p>
    <w:p w14:paraId="7F289703" w14:textId="77777777" w:rsidR="00831B05" w:rsidRPr="0096354E" w:rsidRDefault="00831B05" w:rsidP="00831B05">
      <w:pPr>
        <w:rPr>
          <w:rFonts w:ascii="Arial" w:hAnsi="Arial" w:cs="Arial"/>
          <w:color w:val="202122"/>
          <w:sz w:val="21"/>
          <w:szCs w:val="21"/>
          <w:shd w:val="clear" w:color="auto" w:fill="FFFFFF"/>
        </w:rPr>
      </w:pPr>
      <w:r>
        <w:rPr>
          <w:rFonts w:ascii="Tahoma" w:hAnsi="Tahoma" w:cs="Tahoma"/>
          <w:b/>
          <w:bCs/>
          <w:color w:val="333399"/>
        </w:rPr>
        <w:t>L’ETAT DE PURE CONSCIENCE</w:t>
      </w:r>
    </w:p>
    <w:p w14:paraId="53364081" w14:textId="77777777" w:rsidR="00831B05" w:rsidRDefault="00831B05" w:rsidP="00831B05">
      <w:pPr>
        <w:rPr>
          <w:rFonts w:ascii="Arial" w:hAnsi="Arial" w:cs="Arial"/>
          <w:b/>
          <w:bCs/>
          <w:color w:val="00B0F0"/>
          <w:sz w:val="21"/>
          <w:szCs w:val="21"/>
          <w:shd w:val="clear" w:color="auto" w:fill="FFFFFF"/>
        </w:rPr>
      </w:pPr>
    </w:p>
    <w:p w14:paraId="63557CC9" w14:textId="77777777" w:rsidR="00831B05" w:rsidRDefault="00831B05" w:rsidP="00831B05">
      <w:pPr>
        <w:rPr>
          <w:rFonts w:ascii="Arial" w:hAnsi="Arial" w:cs="Arial"/>
          <w:b/>
          <w:bCs/>
          <w:color w:val="00B0F0"/>
          <w:sz w:val="21"/>
          <w:szCs w:val="21"/>
          <w:shd w:val="clear" w:color="auto" w:fill="FFFFFF"/>
        </w:rPr>
      </w:pPr>
      <w:r w:rsidRPr="00CD2933">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7 </w:t>
      </w:r>
      <w:proofErr w:type="spellStart"/>
      <w:r>
        <w:rPr>
          <w:rFonts w:ascii="Arial" w:hAnsi="Arial" w:cs="Arial"/>
          <w:b/>
          <w:bCs/>
          <w:color w:val="00B0F0"/>
          <w:sz w:val="21"/>
          <w:szCs w:val="21"/>
          <w:shd w:val="clear" w:color="auto" w:fill="FFFFFF"/>
        </w:rPr>
        <w:t>trayam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antagarangam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purvebhyah</w:t>
      </w:r>
      <w:proofErr w:type="spellEnd"/>
    </w:p>
    <w:p w14:paraId="61A128BF" w14:textId="77777777" w:rsidR="00831B05" w:rsidRDefault="00831B05" w:rsidP="00831B05">
      <w:pPr>
        <w:rPr>
          <w:rFonts w:ascii="Arial" w:hAnsi="Arial" w:cs="Arial"/>
          <w:b/>
          <w:bCs/>
          <w:color w:val="00B0F0"/>
          <w:sz w:val="21"/>
          <w:szCs w:val="21"/>
          <w:shd w:val="clear" w:color="auto" w:fill="FFFFFF"/>
        </w:rPr>
      </w:pPr>
    </w:p>
    <w:p w14:paraId="7EA51FA5" w14:textId="77777777" w:rsidR="00831B05" w:rsidRPr="00C52687" w:rsidRDefault="00831B05" w:rsidP="00831B05">
      <w:pPr>
        <w:rPr>
          <w:rFonts w:ascii="Arial" w:hAnsi="Arial" w:cs="Arial"/>
          <w:b/>
          <w:bCs/>
          <w:color w:val="00B0F0"/>
          <w:sz w:val="21"/>
          <w:szCs w:val="21"/>
          <w:shd w:val="clear" w:color="auto" w:fill="FFFFFF"/>
        </w:rPr>
      </w:pPr>
      <w:r w:rsidRPr="00C52687">
        <w:rPr>
          <w:rFonts w:ascii="Arial" w:hAnsi="Arial" w:cs="Arial" w:hint="eastAsia"/>
          <w:b/>
          <w:bCs/>
          <w:color w:val="00B0F0"/>
          <w:sz w:val="21"/>
          <w:szCs w:val="21"/>
          <w:shd w:val="clear" w:color="auto" w:fill="FFFFFF"/>
        </w:rPr>
        <w:t>«</w:t>
      </w:r>
      <w:r w:rsidRPr="00C52687">
        <w:rPr>
          <w:rFonts w:ascii="Arial" w:hAnsi="Arial" w:cs="Arial"/>
          <w:b/>
          <w:bCs/>
          <w:color w:val="00B0F0"/>
          <w:sz w:val="21"/>
          <w:szCs w:val="21"/>
          <w:shd w:val="clear" w:color="auto" w:fill="FFFFFF"/>
        </w:rPr>
        <w:t xml:space="preserve"> Ces trois aspects du Yoga sont plus intérieurs que les précédents. »</w:t>
      </w:r>
    </w:p>
    <w:p w14:paraId="1FBBEB3D" w14:textId="77777777" w:rsidR="00831B05" w:rsidRPr="00C52687" w:rsidRDefault="00831B05" w:rsidP="00831B05">
      <w:pPr>
        <w:rPr>
          <w:rFonts w:ascii="Arial" w:hAnsi="Arial" w:cs="Arial"/>
          <w:color w:val="202122"/>
          <w:sz w:val="21"/>
          <w:szCs w:val="21"/>
          <w:shd w:val="clear" w:color="auto" w:fill="FFFFFF"/>
        </w:rPr>
      </w:pPr>
      <w:proofErr w:type="spellStart"/>
      <w:r w:rsidRPr="00C52687">
        <w:rPr>
          <w:rFonts w:ascii="Arial" w:hAnsi="Arial" w:cs="Arial"/>
          <w:color w:val="202122"/>
          <w:sz w:val="21"/>
          <w:szCs w:val="21"/>
          <w:shd w:val="clear" w:color="auto" w:fill="FFFFFF"/>
        </w:rPr>
        <w:t>trayam</w:t>
      </w:r>
      <w:proofErr w:type="spellEnd"/>
      <w:r w:rsidRPr="00C52687">
        <w:rPr>
          <w:rFonts w:ascii="Arial" w:hAnsi="Arial" w:cs="Arial"/>
          <w:color w:val="202122"/>
          <w:sz w:val="21"/>
          <w:szCs w:val="21"/>
          <w:shd w:val="clear" w:color="auto" w:fill="FFFFFF"/>
        </w:rPr>
        <w:t xml:space="preserve"> : triade</w:t>
      </w:r>
    </w:p>
    <w:p w14:paraId="073C4507" w14:textId="77777777" w:rsidR="00831B05" w:rsidRPr="00C52687" w:rsidRDefault="00831B05" w:rsidP="00831B05">
      <w:pPr>
        <w:rPr>
          <w:rFonts w:ascii="Arial" w:hAnsi="Arial" w:cs="Arial"/>
          <w:color w:val="202122"/>
          <w:sz w:val="21"/>
          <w:szCs w:val="21"/>
          <w:shd w:val="clear" w:color="auto" w:fill="FFFFFF"/>
        </w:rPr>
      </w:pPr>
      <w:proofErr w:type="spellStart"/>
      <w:r w:rsidRPr="00C52687">
        <w:rPr>
          <w:rFonts w:ascii="Arial" w:hAnsi="Arial" w:cs="Arial"/>
          <w:color w:val="202122"/>
          <w:sz w:val="21"/>
          <w:szCs w:val="21"/>
          <w:shd w:val="clear" w:color="auto" w:fill="FFFFFF"/>
        </w:rPr>
        <w:lastRenderedPageBreak/>
        <w:t>antar-angam</w:t>
      </w:r>
      <w:proofErr w:type="spellEnd"/>
      <w:r w:rsidRPr="00C52687">
        <w:rPr>
          <w:rFonts w:ascii="Arial" w:hAnsi="Arial" w:cs="Arial"/>
          <w:color w:val="202122"/>
          <w:sz w:val="21"/>
          <w:szCs w:val="21"/>
          <w:shd w:val="clear" w:color="auto" w:fill="FFFFFF"/>
        </w:rPr>
        <w:t xml:space="preserve"> : intérieur, interne</w:t>
      </w:r>
    </w:p>
    <w:p w14:paraId="2E30C40F" w14:textId="77777777" w:rsidR="00831B05" w:rsidRPr="00C52687" w:rsidRDefault="00831B05" w:rsidP="00831B05">
      <w:pPr>
        <w:rPr>
          <w:rFonts w:ascii="Arial" w:hAnsi="Arial" w:cs="Arial"/>
          <w:color w:val="202122"/>
          <w:sz w:val="21"/>
          <w:szCs w:val="21"/>
          <w:shd w:val="clear" w:color="auto" w:fill="FFFFFF"/>
        </w:rPr>
      </w:pPr>
      <w:proofErr w:type="spellStart"/>
      <w:r w:rsidRPr="00C52687">
        <w:rPr>
          <w:rFonts w:ascii="Arial" w:hAnsi="Arial" w:cs="Arial"/>
          <w:color w:val="202122"/>
          <w:sz w:val="21"/>
          <w:szCs w:val="21"/>
          <w:shd w:val="clear" w:color="auto" w:fill="FFFFFF"/>
        </w:rPr>
        <w:t>pūrva</w:t>
      </w:r>
      <w:proofErr w:type="spellEnd"/>
      <w:r w:rsidRPr="00C52687">
        <w:rPr>
          <w:rFonts w:ascii="Arial" w:hAnsi="Arial" w:cs="Arial"/>
          <w:color w:val="202122"/>
          <w:sz w:val="21"/>
          <w:szCs w:val="21"/>
          <w:shd w:val="clear" w:color="auto" w:fill="FFFFFF"/>
        </w:rPr>
        <w:t xml:space="preserve"> : précédent, premier.</w:t>
      </w:r>
    </w:p>
    <w:p w14:paraId="1FDE34DD" w14:textId="77777777" w:rsidR="00831B05" w:rsidRPr="00CD2933" w:rsidRDefault="00831B05" w:rsidP="00831B05">
      <w:pPr>
        <w:rPr>
          <w:rFonts w:ascii="Arial" w:hAnsi="Arial" w:cs="Arial"/>
          <w:b/>
          <w:bCs/>
          <w:color w:val="00B0F0"/>
          <w:sz w:val="21"/>
          <w:szCs w:val="21"/>
          <w:shd w:val="clear" w:color="auto" w:fill="FFFFFF"/>
        </w:rPr>
      </w:pPr>
      <w:r w:rsidRPr="00DE78BA">
        <w:rPr>
          <w:noProof/>
        </w:rPr>
        <w:drawing>
          <wp:inline distT="0" distB="0" distL="0" distR="0" wp14:anchorId="546D417F" wp14:editId="7E76954D">
            <wp:extent cx="5760085" cy="5353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085" cy="535305"/>
                    </a:xfrm>
                    <a:prstGeom prst="rect">
                      <a:avLst/>
                    </a:prstGeom>
                    <a:noFill/>
                    <a:ln>
                      <a:noFill/>
                    </a:ln>
                  </pic:spPr>
                </pic:pic>
              </a:graphicData>
            </a:graphic>
          </wp:inline>
        </w:drawing>
      </w:r>
    </w:p>
    <w:p w14:paraId="2A9ECBB7" w14:textId="77777777" w:rsidR="00831B05" w:rsidRPr="00CE72DB" w:rsidRDefault="00831B05" w:rsidP="00831B05">
      <w:pPr>
        <w:rPr>
          <w:rFonts w:ascii="Arial" w:hAnsi="Arial" w:cs="Arial"/>
          <w:color w:val="202122"/>
          <w:sz w:val="21"/>
          <w:szCs w:val="21"/>
          <w:shd w:val="clear" w:color="auto" w:fill="FFFFFF"/>
        </w:rPr>
      </w:pPr>
    </w:p>
    <w:p w14:paraId="28FA059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Yama purifie les organes d’actions, Niyama les sens, Asana nettoie l’aspect physique et organique du corps , Pranayama empêche le gâchis d’énergie et augmente l’endurance et </w:t>
      </w:r>
      <w:proofErr w:type="spellStart"/>
      <w:r>
        <w:rPr>
          <w:rFonts w:ascii="Arial" w:hAnsi="Arial" w:cs="Arial"/>
          <w:color w:val="202122"/>
          <w:sz w:val="21"/>
          <w:szCs w:val="21"/>
          <w:shd w:val="clear" w:color="auto" w:fill="FFFFFF"/>
        </w:rPr>
        <w:t>Prathyara</w:t>
      </w:r>
      <w:proofErr w:type="spellEnd"/>
      <w:r>
        <w:rPr>
          <w:rFonts w:ascii="Arial" w:hAnsi="Arial" w:cs="Arial"/>
          <w:color w:val="202122"/>
          <w:sz w:val="21"/>
          <w:szCs w:val="21"/>
          <w:shd w:val="clear" w:color="auto" w:fill="FFFFFF"/>
        </w:rPr>
        <w:t xml:space="preserve"> nettoie l’esprit.</w:t>
      </w:r>
    </w:p>
    <w:p w14:paraId="1AB66BF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Plus intimement,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développe et  affûte l’intelligence, Dhyana purifie la conscience et Samadhi permet à la conscience d’</w:t>
      </w:r>
      <w:proofErr w:type="spellStart"/>
      <w:r>
        <w:rPr>
          <w:rFonts w:ascii="Arial" w:hAnsi="Arial" w:cs="Arial"/>
          <w:color w:val="202122"/>
          <w:sz w:val="21"/>
          <w:szCs w:val="21"/>
          <w:shd w:val="clear" w:color="auto" w:fill="FFFFFF"/>
        </w:rPr>
        <w:t>experimenter</w:t>
      </w:r>
      <w:proofErr w:type="spellEnd"/>
      <w:r>
        <w:rPr>
          <w:rFonts w:ascii="Arial" w:hAnsi="Arial" w:cs="Arial"/>
          <w:color w:val="202122"/>
          <w:sz w:val="21"/>
          <w:szCs w:val="21"/>
          <w:shd w:val="clear" w:color="auto" w:fill="FFFFFF"/>
        </w:rPr>
        <w:t xml:space="preserve"> l’Âme.</w:t>
      </w:r>
    </w:p>
    <w:p w14:paraId="6357EBD1" w14:textId="77777777" w:rsidR="00831B05" w:rsidRPr="00CE72D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Samyama est le moyen de s’engager sur le chemin spirituel, c’est pour cela que peut l’appeler aussi le quête interne ou </w:t>
      </w:r>
      <w:proofErr w:type="spellStart"/>
      <w:r>
        <w:rPr>
          <w:rFonts w:ascii="Arial" w:hAnsi="Arial" w:cs="Arial"/>
          <w:color w:val="202122"/>
          <w:sz w:val="21"/>
          <w:szCs w:val="21"/>
          <w:shd w:val="clear" w:color="auto" w:fill="FFFFFF"/>
        </w:rPr>
        <w:t>Sabija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parce que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a acquis la conscience sur un point.</w:t>
      </w:r>
    </w:p>
    <w:p w14:paraId="3EFEA703" w14:textId="77777777" w:rsidR="00831B05" w:rsidRPr="00CE72D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Dans les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Patanjali parle du seuil entre le </w:t>
      </w:r>
      <w:proofErr w:type="spellStart"/>
      <w:r>
        <w:rPr>
          <w:rFonts w:ascii="Arial" w:hAnsi="Arial" w:cs="Arial"/>
          <w:color w:val="202122"/>
          <w:sz w:val="21"/>
          <w:szCs w:val="21"/>
          <w:shd w:val="clear" w:color="auto" w:fill="FFFFFF"/>
        </w:rPr>
        <w:t>Sabija</w:t>
      </w:r>
      <w:proofErr w:type="spellEnd"/>
      <w:r>
        <w:rPr>
          <w:rFonts w:ascii="Arial" w:hAnsi="Arial" w:cs="Arial"/>
          <w:color w:val="202122"/>
          <w:sz w:val="21"/>
          <w:szCs w:val="21"/>
          <w:shd w:val="clear" w:color="auto" w:fill="FFFFFF"/>
        </w:rPr>
        <w:t xml:space="preserve"> et le </w:t>
      </w:r>
      <w:proofErr w:type="spellStart"/>
      <w:r>
        <w:rPr>
          <w:rFonts w:ascii="Arial" w:hAnsi="Arial" w:cs="Arial"/>
          <w:color w:val="202122"/>
          <w:sz w:val="21"/>
          <w:szCs w:val="21"/>
          <w:shd w:val="clear" w:color="auto" w:fill="FFFFFF"/>
        </w:rPr>
        <w:t>nirbija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qui se nomme </w:t>
      </w:r>
      <w:proofErr w:type="spellStart"/>
      <w:r>
        <w:rPr>
          <w:rFonts w:ascii="Arial" w:hAnsi="Arial" w:cs="Arial"/>
          <w:color w:val="202122"/>
          <w:sz w:val="21"/>
          <w:szCs w:val="21"/>
          <w:shd w:val="clear" w:color="auto" w:fill="FFFFFF"/>
        </w:rPr>
        <w:t>rtambhara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prajna</w:t>
      </w:r>
      <w:proofErr w:type="spellEnd"/>
      <w:r>
        <w:rPr>
          <w:rFonts w:ascii="Arial" w:hAnsi="Arial" w:cs="Arial"/>
          <w:color w:val="202122"/>
          <w:sz w:val="21"/>
          <w:szCs w:val="21"/>
          <w:shd w:val="clear" w:color="auto" w:fill="FFFFFF"/>
        </w:rPr>
        <w:t xml:space="preserve">. Donc le </w:t>
      </w:r>
      <w:proofErr w:type="spellStart"/>
      <w:r>
        <w:rPr>
          <w:rFonts w:ascii="Arial" w:hAnsi="Arial" w:cs="Arial"/>
          <w:color w:val="202122"/>
          <w:sz w:val="21"/>
          <w:szCs w:val="21"/>
          <w:shd w:val="clear" w:color="auto" w:fill="FFFFFF"/>
        </w:rPr>
        <w:t>samaya</w:t>
      </w:r>
      <w:proofErr w:type="spellEnd"/>
      <w:r>
        <w:rPr>
          <w:rFonts w:ascii="Arial" w:hAnsi="Arial" w:cs="Arial"/>
          <w:color w:val="202122"/>
          <w:sz w:val="21"/>
          <w:szCs w:val="21"/>
          <w:shd w:val="clear" w:color="auto" w:fill="FFFFFF"/>
        </w:rPr>
        <w:t xml:space="preserve"> est l’avant dernière étape avant le </w:t>
      </w:r>
      <w:proofErr w:type="spellStart"/>
      <w:r>
        <w:rPr>
          <w:rFonts w:ascii="Arial" w:hAnsi="Arial" w:cs="Arial"/>
          <w:color w:val="202122"/>
          <w:sz w:val="21"/>
          <w:szCs w:val="21"/>
          <w:shd w:val="clear" w:color="auto" w:fill="FFFFFF"/>
        </w:rPr>
        <w:t>nirbija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w:t>
      </w:r>
    </w:p>
    <w:p w14:paraId="4A5A021E" w14:textId="77777777" w:rsidR="00831B05" w:rsidRPr="00CE72DB" w:rsidRDefault="00831B05" w:rsidP="00831B05">
      <w:pPr>
        <w:rPr>
          <w:rFonts w:ascii="Arial" w:hAnsi="Arial" w:cs="Arial"/>
          <w:color w:val="202122"/>
          <w:sz w:val="21"/>
          <w:szCs w:val="21"/>
          <w:shd w:val="clear" w:color="auto" w:fill="FFFFFF"/>
        </w:rPr>
      </w:pPr>
    </w:p>
    <w:p w14:paraId="7A10258B" w14:textId="77777777" w:rsidR="00831B05" w:rsidRPr="00CE72DB" w:rsidRDefault="00831B05" w:rsidP="00831B05">
      <w:pPr>
        <w:rPr>
          <w:rFonts w:ascii="Arial" w:hAnsi="Arial" w:cs="Arial"/>
          <w:color w:val="202122"/>
          <w:sz w:val="21"/>
          <w:szCs w:val="21"/>
          <w:shd w:val="clear" w:color="auto" w:fill="FFFFFF"/>
        </w:rPr>
      </w:pPr>
    </w:p>
    <w:p w14:paraId="587D2DDF" w14:textId="77777777" w:rsidR="00831B05" w:rsidRPr="00CE72DB" w:rsidRDefault="00831B05" w:rsidP="00831B05">
      <w:pPr>
        <w:rPr>
          <w:rFonts w:ascii="Arial" w:hAnsi="Arial" w:cs="Arial"/>
          <w:color w:val="202122"/>
          <w:sz w:val="21"/>
          <w:szCs w:val="21"/>
          <w:shd w:val="clear" w:color="auto" w:fill="FFFFFF"/>
        </w:rPr>
      </w:pPr>
    </w:p>
    <w:p w14:paraId="55559EE6" w14:textId="77777777" w:rsidR="00831B05" w:rsidRDefault="00831B05" w:rsidP="00831B05">
      <w:pPr>
        <w:rPr>
          <w:rFonts w:ascii="Arial" w:hAnsi="Arial" w:cs="Arial"/>
          <w:b/>
          <w:bCs/>
          <w:color w:val="00B0F0"/>
          <w:sz w:val="21"/>
          <w:szCs w:val="21"/>
          <w:shd w:val="clear" w:color="auto" w:fill="FFFFFF"/>
        </w:rPr>
      </w:pPr>
      <w:r w:rsidRPr="00CD2933">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8 </w:t>
      </w:r>
      <w:proofErr w:type="spellStart"/>
      <w:r>
        <w:rPr>
          <w:rFonts w:ascii="Arial" w:hAnsi="Arial" w:cs="Arial"/>
          <w:b/>
          <w:bCs/>
          <w:color w:val="00B0F0"/>
          <w:sz w:val="21"/>
          <w:szCs w:val="21"/>
          <w:shd w:val="clear" w:color="auto" w:fill="FFFFFF"/>
        </w:rPr>
        <w:t>Tadapi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bahirangam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nirbijasya</w:t>
      </w:r>
      <w:proofErr w:type="spellEnd"/>
    </w:p>
    <w:p w14:paraId="50BDC40E" w14:textId="77777777" w:rsidR="00831B05" w:rsidRDefault="00831B05" w:rsidP="00831B05">
      <w:pPr>
        <w:rPr>
          <w:rFonts w:ascii="Arial" w:hAnsi="Arial" w:cs="Arial"/>
          <w:b/>
          <w:bCs/>
          <w:color w:val="00B0F0"/>
          <w:sz w:val="21"/>
          <w:szCs w:val="21"/>
          <w:shd w:val="clear" w:color="auto" w:fill="FFFFFF"/>
        </w:rPr>
      </w:pPr>
    </w:p>
    <w:p w14:paraId="1B173982" w14:textId="77777777" w:rsidR="00831B05" w:rsidRPr="00FE02ED" w:rsidRDefault="00831B05" w:rsidP="00831B05">
      <w:pPr>
        <w:rPr>
          <w:rFonts w:ascii="Arial" w:hAnsi="Arial" w:cs="Arial"/>
          <w:b/>
          <w:bCs/>
          <w:color w:val="00B0F0"/>
          <w:sz w:val="21"/>
          <w:szCs w:val="21"/>
          <w:shd w:val="clear" w:color="auto" w:fill="FFFFFF"/>
        </w:rPr>
      </w:pPr>
      <w:r w:rsidRPr="00FE02ED">
        <w:rPr>
          <w:rFonts w:ascii="Arial" w:hAnsi="Arial" w:cs="Arial" w:hint="eastAsia"/>
          <w:b/>
          <w:bCs/>
          <w:color w:val="00B0F0"/>
          <w:sz w:val="21"/>
          <w:szCs w:val="21"/>
          <w:shd w:val="clear" w:color="auto" w:fill="FFFFFF"/>
        </w:rPr>
        <w:t>«</w:t>
      </w:r>
      <w:r w:rsidRPr="00FE02ED">
        <w:rPr>
          <w:rFonts w:ascii="Arial" w:hAnsi="Arial" w:cs="Arial"/>
          <w:b/>
          <w:bCs/>
          <w:color w:val="00B0F0"/>
          <w:sz w:val="21"/>
          <w:szCs w:val="21"/>
          <w:shd w:val="clear" w:color="auto" w:fill="FFFFFF"/>
        </w:rPr>
        <w:t xml:space="preserve"> Et ceci est encore plus extérieur [que le </w:t>
      </w:r>
      <w:proofErr w:type="spellStart"/>
      <w:r w:rsidRPr="00FE02ED">
        <w:rPr>
          <w:rFonts w:ascii="Arial" w:hAnsi="Arial" w:cs="Arial"/>
          <w:b/>
          <w:bCs/>
          <w:color w:val="00B0F0"/>
          <w:sz w:val="21"/>
          <w:szCs w:val="21"/>
          <w:shd w:val="clear" w:color="auto" w:fill="FFFFFF"/>
        </w:rPr>
        <w:t>Samādhi</w:t>
      </w:r>
      <w:proofErr w:type="spellEnd"/>
      <w:r w:rsidRPr="00FE02ED">
        <w:rPr>
          <w:rFonts w:ascii="Arial" w:hAnsi="Arial" w:cs="Arial"/>
          <w:b/>
          <w:bCs/>
          <w:color w:val="00B0F0"/>
          <w:sz w:val="21"/>
          <w:szCs w:val="21"/>
          <w:shd w:val="clear" w:color="auto" w:fill="FFFFFF"/>
        </w:rPr>
        <w:t xml:space="preserve"> </w:t>
      </w:r>
      <w:proofErr w:type="spellStart"/>
      <w:r w:rsidRPr="00FE02ED">
        <w:rPr>
          <w:rFonts w:ascii="Arial" w:hAnsi="Arial" w:cs="Arial"/>
          <w:b/>
          <w:bCs/>
          <w:color w:val="00B0F0"/>
          <w:sz w:val="21"/>
          <w:szCs w:val="21"/>
          <w:shd w:val="clear" w:color="auto" w:fill="FFFFFF"/>
        </w:rPr>
        <w:t>Nirbija</w:t>
      </w:r>
      <w:proofErr w:type="spellEnd"/>
      <w:r w:rsidRPr="00FE02ED">
        <w:rPr>
          <w:rFonts w:ascii="Arial" w:hAnsi="Arial" w:cs="Arial"/>
          <w:b/>
          <w:bCs/>
          <w:color w:val="00B0F0"/>
          <w:sz w:val="21"/>
          <w:szCs w:val="21"/>
          <w:shd w:val="clear" w:color="auto" w:fill="FFFFFF"/>
        </w:rPr>
        <w:t>]. »</w:t>
      </w:r>
    </w:p>
    <w:p w14:paraId="650603B2" w14:textId="77777777" w:rsidR="00831B05" w:rsidRPr="00FE02ED" w:rsidRDefault="00831B05" w:rsidP="00831B05">
      <w:pPr>
        <w:rPr>
          <w:rFonts w:ascii="Arial" w:hAnsi="Arial" w:cs="Arial"/>
          <w:color w:val="202122"/>
          <w:sz w:val="21"/>
          <w:szCs w:val="21"/>
          <w:shd w:val="clear" w:color="auto" w:fill="FFFFFF"/>
        </w:rPr>
      </w:pPr>
      <w:proofErr w:type="spellStart"/>
      <w:r w:rsidRPr="00FE02ED">
        <w:rPr>
          <w:rFonts w:ascii="Arial" w:hAnsi="Arial" w:cs="Arial"/>
          <w:color w:val="202122"/>
          <w:sz w:val="21"/>
          <w:szCs w:val="21"/>
          <w:shd w:val="clear" w:color="auto" w:fill="FFFFFF"/>
        </w:rPr>
        <w:t>tad</w:t>
      </w:r>
      <w:proofErr w:type="spellEnd"/>
      <w:r w:rsidRPr="00FE02ED">
        <w:rPr>
          <w:rFonts w:ascii="Arial" w:hAnsi="Arial" w:cs="Arial"/>
          <w:color w:val="202122"/>
          <w:sz w:val="21"/>
          <w:szCs w:val="21"/>
          <w:shd w:val="clear" w:color="auto" w:fill="FFFFFF"/>
        </w:rPr>
        <w:t xml:space="preserve"> : ceci</w:t>
      </w:r>
    </w:p>
    <w:p w14:paraId="32C8AAD7" w14:textId="77777777" w:rsidR="00831B05" w:rsidRPr="00FE02ED" w:rsidRDefault="00831B05" w:rsidP="00831B05">
      <w:pPr>
        <w:rPr>
          <w:rFonts w:ascii="Arial" w:hAnsi="Arial" w:cs="Arial"/>
          <w:color w:val="202122"/>
          <w:sz w:val="21"/>
          <w:szCs w:val="21"/>
          <w:shd w:val="clear" w:color="auto" w:fill="FFFFFF"/>
        </w:rPr>
      </w:pPr>
      <w:r w:rsidRPr="00FE02ED">
        <w:rPr>
          <w:rFonts w:ascii="Arial" w:hAnsi="Arial" w:cs="Arial"/>
          <w:color w:val="202122"/>
          <w:sz w:val="21"/>
          <w:szCs w:val="21"/>
          <w:shd w:val="clear" w:color="auto" w:fill="FFFFFF"/>
        </w:rPr>
        <w:t>api : mais, tout au moins</w:t>
      </w:r>
    </w:p>
    <w:p w14:paraId="574ED884" w14:textId="77777777" w:rsidR="00831B05" w:rsidRPr="00FE02ED" w:rsidRDefault="00831B05" w:rsidP="00831B05">
      <w:pPr>
        <w:rPr>
          <w:rFonts w:ascii="Arial" w:hAnsi="Arial" w:cs="Arial"/>
          <w:color w:val="202122"/>
          <w:sz w:val="21"/>
          <w:szCs w:val="21"/>
          <w:shd w:val="clear" w:color="auto" w:fill="FFFFFF"/>
        </w:rPr>
      </w:pPr>
      <w:proofErr w:type="spellStart"/>
      <w:r w:rsidRPr="00FE02ED">
        <w:rPr>
          <w:rFonts w:ascii="Arial" w:hAnsi="Arial" w:cs="Arial"/>
          <w:color w:val="202122"/>
          <w:sz w:val="21"/>
          <w:szCs w:val="21"/>
          <w:shd w:val="clear" w:color="auto" w:fill="FFFFFF"/>
        </w:rPr>
        <w:t>bahir-angam</w:t>
      </w:r>
      <w:proofErr w:type="spellEnd"/>
      <w:r w:rsidRPr="00FE02ED">
        <w:rPr>
          <w:rFonts w:ascii="Arial" w:hAnsi="Arial" w:cs="Arial"/>
          <w:color w:val="202122"/>
          <w:sz w:val="21"/>
          <w:szCs w:val="21"/>
          <w:shd w:val="clear" w:color="auto" w:fill="FFFFFF"/>
        </w:rPr>
        <w:t xml:space="preserve"> : extérieur</w:t>
      </w:r>
    </w:p>
    <w:p w14:paraId="06D514B3" w14:textId="77777777" w:rsidR="00831B05" w:rsidRPr="00FE02ED" w:rsidRDefault="00831B05" w:rsidP="00831B05">
      <w:pPr>
        <w:rPr>
          <w:rFonts w:ascii="Arial" w:hAnsi="Arial" w:cs="Arial"/>
          <w:color w:val="202122"/>
          <w:sz w:val="21"/>
          <w:szCs w:val="21"/>
          <w:shd w:val="clear" w:color="auto" w:fill="FFFFFF"/>
        </w:rPr>
      </w:pPr>
      <w:proofErr w:type="spellStart"/>
      <w:r w:rsidRPr="00FE02ED">
        <w:rPr>
          <w:rFonts w:ascii="Arial" w:hAnsi="Arial" w:cs="Arial"/>
          <w:color w:val="202122"/>
          <w:sz w:val="21"/>
          <w:szCs w:val="21"/>
          <w:shd w:val="clear" w:color="auto" w:fill="FFFFFF"/>
        </w:rPr>
        <w:t>nir-bïja</w:t>
      </w:r>
      <w:proofErr w:type="spellEnd"/>
      <w:r w:rsidRPr="00FE02ED">
        <w:rPr>
          <w:rFonts w:ascii="Arial" w:hAnsi="Arial" w:cs="Arial"/>
          <w:color w:val="202122"/>
          <w:sz w:val="21"/>
          <w:szCs w:val="21"/>
          <w:shd w:val="clear" w:color="auto" w:fill="FFFFFF"/>
        </w:rPr>
        <w:t xml:space="preserve"> : sans semence</w:t>
      </w:r>
    </w:p>
    <w:p w14:paraId="3787DB37" w14:textId="77777777" w:rsidR="00831B05" w:rsidRDefault="00831B05" w:rsidP="00831B05">
      <w:pPr>
        <w:rPr>
          <w:rFonts w:ascii="Arial" w:hAnsi="Arial" w:cs="Arial"/>
          <w:color w:val="202122"/>
          <w:sz w:val="21"/>
          <w:szCs w:val="21"/>
          <w:shd w:val="clear" w:color="auto" w:fill="FFFFFF"/>
        </w:rPr>
      </w:pPr>
    </w:p>
    <w:p w14:paraId="71F18BB1" w14:textId="77777777" w:rsidR="00831B05" w:rsidRDefault="00831B05" w:rsidP="00831B05">
      <w:pPr>
        <w:rPr>
          <w:rFonts w:ascii="Arial" w:hAnsi="Arial" w:cs="Arial"/>
          <w:color w:val="202122"/>
          <w:sz w:val="21"/>
          <w:szCs w:val="21"/>
          <w:shd w:val="clear" w:color="auto" w:fill="FFFFFF"/>
        </w:rPr>
      </w:pPr>
      <w:r w:rsidRPr="00DE78BA">
        <w:rPr>
          <w:noProof/>
        </w:rPr>
        <w:drawing>
          <wp:inline distT="0" distB="0" distL="0" distR="0" wp14:anchorId="264AA7F4" wp14:editId="191A1495">
            <wp:extent cx="5760085" cy="936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085" cy="936625"/>
                    </a:xfrm>
                    <a:prstGeom prst="rect">
                      <a:avLst/>
                    </a:prstGeom>
                    <a:noFill/>
                    <a:ln>
                      <a:noFill/>
                    </a:ln>
                  </pic:spPr>
                </pic:pic>
              </a:graphicData>
            </a:graphic>
          </wp:inline>
        </w:drawing>
      </w:r>
    </w:p>
    <w:p w14:paraId="5A8906C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sutra III.7 explique que la conquête du véhicule de la nature et de la nature elle-même est de la plus haute importance pour ouvrir les portes du Kaivalya. Une fois que le véhicule de la nature (body, organes d’action, les sens, l’esprit, l’intelligence, raison et conscience) cesse de fonctionner, alors il n’y’a plus que l’Âme (Atman), et le Sadhaka s’engouffre dans le Kaivalya et plus sur son seuil.</w:t>
      </w:r>
    </w:p>
    <w:p w14:paraId="55D5D55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sommeil arrive naturellement lorsque les activités mentales cessent sans effort. </w:t>
      </w:r>
    </w:p>
    <w:p w14:paraId="0766244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Ainsi, le perfectionnement du </w:t>
      </w:r>
      <w:proofErr w:type="spellStart"/>
      <w:r>
        <w:rPr>
          <w:rFonts w:ascii="Arial" w:hAnsi="Arial" w:cs="Arial"/>
          <w:color w:val="202122"/>
          <w:sz w:val="21"/>
          <w:szCs w:val="21"/>
          <w:shd w:val="clear" w:color="auto" w:fill="FFFFFF"/>
        </w:rPr>
        <w:t>sabija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amène le pratiquant à l’état de sans semence du Samadhi ou Kaivalya, aussi facilement que de s’endormir.</w:t>
      </w:r>
    </w:p>
    <w:p w14:paraId="748B729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L’âme se manifeste alors de sa propre volonté.</w:t>
      </w:r>
    </w:p>
    <w:p w14:paraId="24B7014A" w14:textId="77777777" w:rsidR="00831B05" w:rsidRDefault="00831B05" w:rsidP="00831B05">
      <w:pPr>
        <w:rPr>
          <w:rFonts w:ascii="Arial" w:hAnsi="Arial" w:cs="Arial"/>
          <w:color w:val="202122"/>
          <w:sz w:val="21"/>
          <w:szCs w:val="21"/>
          <w:shd w:val="clear" w:color="auto" w:fill="FFFFFF"/>
        </w:rPr>
      </w:pPr>
    </w:p>
    <w:p w14:paraId="1BB93AD8" w14:textId="77777777" w:rsidR="00831B05" w:rsidRDefault="00831B05" w:rsidP="00831B05">
      <w:pPr>
        <w:rPr>
          <w:rFonts w:ascii="Arial" w:hAnsi="Arial" w:cs="Arial"/>
          <w:color w:val="202122"/>
          <w:sz w:val="21"/>
          <w:szCs w:val="21"/>
          <w:shd w:val="clear" w:color="auto" w:fill="FFFFFF"/>
        </w:rPr>
      </w:pPr>
    </w:p>
    <w:p w14:paraId="2C132478" w14:textId="77777777" w:rsidR="00831B05" w:rsidRDefault="00831B05" w:rsidP="00831B05">
      <w:pPr>
        <w:rPr>
          <w:rFonts w:ascii="Arial" w:hAnsi="Arial" w:cs="Arial"/>
          <w:color w:val="202122"/>
          <w:sz w:val="21"/>
          <w:szCs w:val="21"/>
          <w:shd w:val="clear" w:color="auto" w:fill="FFFFFF"/>
        </w:rPr>
      </w:pPr>
    </w:p>
    <w:p w14:paraId="756AEBAD" w14:textId="77777777" w:rsidR="00831B05" w:rsidRDefault="00831B05" w:rsidP="00831B05">
      <w:pPr>
        <w:rPr>
          <w:rFonts w:ascii="Arial" w:hAnsi="Arial" w:cs="Arial"/>
          <w:color w:val="202122"/>
          <w:sz w:val="21"/>
          <w:szCs w:val="21"/>
          <w:shd w:val="clear" w:color="auto" w:fill="FFFFFF"/>
        </w:rPr>
      </w:pPr>
    </w:p>
    <w:p w14:paraId="21E0551E" w14:textId="77777777" w:rsidR="00831B05" w:rsidRDefault="00831B05" w:rsidP="00831B05">
      <w:pPr>
        <w:rPr>
          <w:rFonts w:ascii="Arial" w:hAnsi="Arial" w:cs="Arial"/>
          <w:color w:val="202122"/>
          <w:sz w:val="21"/>
          <w:szCs w:val="21"/>
          <w:shd w:val="clear" w:color="auto" w:fill="FFFFFF"/>
        </w:rPr>
      </w:pPr>
    </w:p>
    <w:p w14:paraId="362E30BF" w14:textId="77777777" w:rsidR="00831B05" w:rsidRDefault="00831B05" w:rsidP="00831B05">
      <w:pPr>
        <w:rPr>
          <w:rFonts w:ascii="Arial" w:hAnsi="Arial" w:cs="Arial"/>
          <w:color w:val="202122"/>
          <w:sz w:val="21"/>
          <w:szCs w:val="21"/>
          <w:shd w:val="clear" w:color="auto" w:fill="FFFFFF"/>
        </w:rPr>
      </w:pPr>
    </w:p>
    <w:p w14:paraId="2510E8DA" w14:textId="77777777" w:rsidR="00831B05" w:rsidRDefault="00831B05" w:rsidP="00831B05">
      <w:pPr>
        <w:rPr>
          <w:rFonts w:ascii="Arial" w:hAnsi="Arial" w:cs="Arial"/>
          <w:color w:val="202122"/>
          <w:sz w:val="21"/>
          <w:szCs w:val="21"/>
          <w:shd w:val="clear" w:color="auto" w:fill="FFFFFF"/>
        </w:rPr>
      </w:pPr>
    </w:p>
    <w:p w14:paraId="14C1C864" w14:textId="77777777" w:rsidR="00831B05" w:rsidRDefault="00831B05" w:rsidP="00831B05">
      <w:pPr>
        <w:rPr>
          <w:rFonts w:ascii="Arial" w:hAnsi="Arial" w:cs="Arial"/>
          <w:color w:val="202122"/>
          <w:sz w:val="21"/>
          <w:szCs w:val="21"/>
          <w:shd w:val="clear" w:color="auto" w:fill="FFFFFF"/>
        </w:rPr>
      </w:pPr>
    </w:p>
    <w:p w14:paraId="69316BF5" w14:textId="77777777" w:rsidR="00831B05" w:rsidRPr="008B2CDF" w:rsidRDefault="00831B05" w:rsidP="00831B05">
      <w:pPr>
        <w:rPr>
          <w:rFonts w:ascii="Arial" w:hAnsi="Arial" w:cs="Arial"/>
          <w:b/>
          <w:bCs/>
          <w:color w:val="00B0F0"/>
          <w:sz w:val="21"/>
          <w:szCs w:val="21"/>
          <w:shd w:val="clear" w:color="auto" w:fill="FFFFFF"/>
        </w:rPr>
      </w:pPr>
      <w:r w:rsidRPr="008B2CDF">
        <w:rPr>
          <w:rFonts w:ascii="Arial" w:hAnsi="Arial" w:cs="Arial"/>
          <w:b/>
          <w:bCs/>
          <w:color w:val="00B0F0"/>
          <w:sz w:val="21"/>
          <w:szCs w:val="21"/>
          <w:shd w:val="clear" w:color="auto" w:fill="FFFFFF"/>
        </w:rPr>
        <w:t xml:space="preserve">III.9 </w:t>
      </w:r>
      <w:proofErr w:type="spellStart"/>
      <w:r w:rsidRPr="008B2CDF">
        <w:rPr>
          <w:rFonts w:ascii="Arial" w:hAnsi="Arial" w:cs="Arial"/>
          <w:b/>
          <w:bCs/>
          <w:color w:val="00B0F0"/>
          <w:sz w:val="21"/>
          <w:szCs w:val="21"/>
          <w:shd w:val="clear" w:color="auto" w:fill="FFFFFF"/>
        </w:rPr>
        <w:t>Vyutthana</w:t>
      </w:r>
      <w:proofErr w:type="spellEnd"/>
      <w:r w:rsidRPr="008B2CDF">
        <w:rPr>
          <w:rFonts w:ascii="Arial" w:hAnsi="Arial" w:cs="Arial"/>
          <w:b/>
          <w:bCs/>
          <w:color w:val="00B0F0"/>
          <w:sz w:val="21"/>
          <w:szCs w:val="21"/>
          <w:shd w:val="clear" w:color="auto" w:fill="FFFFFF"/>
        </w:rPr>
        <w:t xml:space="preserve"> </w:t>
      </w:r>
      <w:proofErr w:type="spellStart"/>
      <w:r w:rsidRPr="008B2CDF">
        <w:rPr>
          <w:rFonts w:ascii="Arial" w:hAnsi="Arial" w:cs="Arial"/>
          <w:b/>
          <w:bCs/>
          <w:color w:val="00B0F0"/>
          <w:sz w:val="21"/>
          <w:szCs w:val="21"/>
          <w:shd w:val="clear" w:color="auto" w:fill="FFFFFF"/>
        </w:rPr>
        <w:t>nirodha</w:t>
      </w:r>
      <w:proofErr w:type="spellEnd"/>
      <w:r w:rsidRPr="008B2CDF">
        <w:rPr>
          <w:rFonts w:ascii="Arial" w:hAnsi="Arial" w:cs="Arial"/>
          <w:b/>
          <w:bCs/>
          <w:color w:val="00B0F0"/>
          <w:sz w:val="21"/>
          <w:szCs w:val="21"/>
          <w:shd w:val="clear" w:color="auto" w:fill="FFFFFF"/>
        </w:rPr>
        <w:t xml:space="preserve"> </w:t>
      </w:r>
      <w:proofErr w:type="spellStart"/>
      <w:r w:rsidRPr="008B2CDF">
        <w:rPr>
          <w:rFonts w:ascii="Arial" w:hAnsi="Arial" w:cs="Arial"/>
          <w:b/>
          <w:bCs/>
          <w:color w:val="00B0F0"/>
          <w:sz w:val="21"/>
          <w:szCs w:val="21"/>
          <w:shd w:val="clear" w:color="auto" w:fill="FFFFFF"/>
        </w:rPr>
        <w:t>samskarayoh</w:t>
      </w:r>
      <w:proofErr w:type="spellEnd"/>
      <w:r w:rsidRPr="008B2CDF">
        <w:rPr>
          <w:rFonts w:ascii="Arial" w:hAnsi="Arial" w:cs="Arial"/>
          <w:b/>
          <w:bCs/>
          <w:color w:val="00B0F0"/>
          <w:sz w:val="21"/>
          <w:szCs w:val="21"/>
          <w:shd w:val="clear" w:color="auto" w:fill="FFFFFF"/>
        </w:rPr>
        <w:t xml:space="preserve"> </w:t>
      </w:r>
      <w:proofErr w:type="spellStart"/>
      <w:r w:rsidRPr="008B2CDF">
        <w:rPr>
          <w:rFonts w:ascii="Arial" w:hAnsi="Arial" w:cs="Arial"/>
          <w:b/>
          <w:bCs/>
          <w:color w:val="00B0F0"/>
          <w:sz w:val="21"/>
          <w:szCs w:val="21"/>
          <w:shd w:val="clear" w:color="auto" w:fill="FFFFFF"/>
        </w:rPr>
        <w:t>abh</w:t>
      </w:r>
      <w:r>
        <w:rPr>
          <w:rFonts w:ascii="Arial" w:hAnsi="Arial" w:cs="Arial"/>
          <w:b/>
          <w:bCs/>
          <w:color w:val="00B0F0"/>
          <w:sz w:val="21"/>
          <w:szCs w:val="21"/>
          <w:shd w:val="clear" w:color="auto" w:fill="FFFFFF"/>
        </w:rPr>
        <w:t>ibhava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pradurbhavau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nirodhaksna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cittanvayah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nirodhaparinamah</w:t>
      </w:r>
      <w:proofErr w:type="spellEnd"/>
    </w:p>
    <w:p w14:paraId="280788B9" w14:textId="77777777" w:rsidR="00831B05" w:rsidRPr="008B2CDF" w:rsidRDefault="00831B05" w:rsidP="00831B05">
      <w:pPr>
        <w:rPr>
          <w:rFonts w:ascii="Arial" w:hAnsi="Arial" w:cs="Arial"/>
          <w:color w:val="202122"/>
          <w:sz w:val="21"/>
          <w:szCs w:val="21"/>
          <w:shd w:val="clear" w:color="auto" w:fill="FFFFFF"/>
        </w:rPr>
      </w:pPr>
    </w:p>
    <w:p w14:paraId="4414D834" w14:textId="77777777" w:rsidR="00831B05" w:rsidRPr="008B2CDF" w:rsidRDefault="00831B05" w:rsidP="00831B05">
      <w:pPr>
        <w:rPr>
          <w:rFonts w:ascii="Arial" w:hAnsi="Arial" w:cs="Arial"/>
          <w:color w:val="202122"/>
          <w:sz w:val="21"/>
          <w:szCs w:val="21"/>
          <w:shd w:val="clear" w:color="auto" w:fill="FFFFFF"/>
        </w:rPr>
      </w:pPr>
    </w:p>
    <w:p w14:paraId="6EB7292A" w14:textId="77777777" w:rsidR="00831B05" w:rsidRPr="00F42105" w:rsidRDefault="00831B05" w:rsidP="00831B05">
      <w:pPr>
        <w:rPr>
          <w:rFonts w:ascii="Arial" w:hAnsi="Arial" w:cs="Arial"/>
          <w:b/>
          <w:bCs/>
          <w:color w:val="00B0F0"/>
          <w:sz w:val="21"/>
          <w:szCs w:val="21"/>
          <w:shd w:val="clear" w:color="auto" w:fill="FFFFFF"/>
        </w:rPr>
      </w:pPr>
      <w:r w:rsidRPr="00F42105">
        <w:rPr>
          <w:rFonts w:ascii="Arial" w:hAnsi="Arial" w:cs="Arial" w:hint="eastAsia"/>
          <w:b/>
          <w:bCs/>
          <w:color w:val="00B0F0"/>
          <w:sz w:val="21"/>
          <w:szCs w:val="21"/>
          <w:shd w:val="clear" w:color="auto" w:fill="FFFFFF"/>
        </w:rPr>
        <w:t>«</w:t>
      </w:r>
      <w:r w:rsidRPr="00F42105">
        <w:rPr>
          <w:rFonts w:ascii="Arial" w:hAnsi="Arial" w:cs="Arial"/>
          <w:b/>
          <w:bCs/>
          <w:color w:val="00B0F0"/>
          <w:sz w:val="21"/>
          <w:szCs w:val="21"/>
          <w:shd w:val="clear" w:color="auto" w:fill="FFFFFF"/>
        </w:rPr>
        <w:t xml:space="preserve"> Nirodha </w:t>
      </w:r>
      <w:proofErr w:type="spellStart"/>
      <w:r w:rsidRPr="00F42105">
        <w:rPr>
          <w:rFonts w:ascii="Arial" w:hAnsi="Arial" w:cs="Arial"/>
          <w:b/>
          <w:bCs/>
          <w:color w:val="00B0F0"/>
          <w:sz w:val="21"/>
          <w:szCs w:val="21"/>
          <w:shd w:val="clear" w:color="auto" w:fill="FFFFFF"/>
        </w:rPr>
        <w:t>Parināma</w:t>
      </w:r>
      <w:proofErr w:type="spellEnd"/>
      <w:r w:rsidRPr="00F42105">
        <w:rPr>
          <w:rFonts w:ascii="Arial" w:hAnsi="Arial" w:cs="Arial"/>
          <w:b/>
          <w:bCs/>
          <w:color w:val="00B0F0"/>
          <w:sz w:val="21"/>
          <w:szCs w:val="21"/>
          <w:shd w:val="clear" w:color="auto" w:fill="FFFFFF"/>
        </w:rPr>
        <w:t xml:space="preserve"> ou étape de la suspension, se produit ou non,</w:t>
      </w:r>
      <w:r>
        <w:rPr>
          <w:rFonts w:ascii="Arial" w:hAnsi="Arial" w:cs="Arial"/>
          <w:b/>
          <w:bCs/>
          <w:color w:val="00B0F0"/>
          <w:sz w:val="21"/>
          <w:szCs w:val="21"/>
          <w:shd w:val="clear" w:color="auto" w:fill="FFFFFF"/>
        </w:rPr>
        <w:t xml:space="preserve"> </w:t>
      </w:r>
      <w:r w:rsidRPr="00F42105">
        <w:rPr>
          <w:rFonts w:ascii="Arial" w:hAnsi="Arial" w:cs="Arial"/>
          <w:b/>
          <w:bCs/>
          <w:color w:val="00B0F0"/>
          <w:sz w:val="21"/>
          <w:szCs w:val="21"/>
          <w:shd w:val="clear" w:color="auto" w:fill="FFFFFF"/>
        </w:rPr>
        <w:t>selon qu'apparaissent ou s'apaisent les conditionnements que nous</w:t>
      </w:r>
      <w:r>
        <w:rPr>
          <w:rFonts w:ascii="Arial" w:hAnsi="Arial" w:cs="Arial"/>
          <w:b/>
          <w:bCs/>
          <w:color w:val="00B0F0"/>
          <w:sz w:val="21"/>
          <w:szCs w:val="21"/>
          <w:shd w:val="clear" w:color="auto" w:fill="FFFFFF"/>
        </w:rPr>
        <w:t xml:space="preserve"> </w:t>
      </w:r>
      <w:r w:rsidRPr="00F42105">
        <w:rPr>
          <w:rFonts w:ascii="Arial" w:hAnsi="Arial" w:cs="Arial"/>
          <w:b/>
          <w:bCs/>
          <w:color w:val="00B0F0"/>
          <w:sz w:val="21"/>
          <w:szCs w:val="21"/>
          <w:shd w:val="clear" w:color="auto" w:fill="FFFFFF"/>
        </w:rPr>
        <w:t>lègue notre passé. »</w:t>
      </w:r>
    </w:p>
    <w:p w14:paraId="03B32E24"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vyutthāna</w:t>
      </w:r>
      <w:proofErr w:type="spellEnd"/>
      <w:r w:rsidRPr="00F42105">
        <w:rPr>
          <w:rFonts w:ascii="Arial" w:hAnsi="Arial" w:cs="Arial"/>
          <w:color w:val="202122"/>
          <w:sz w:val="21"/>
          <w:szCs w:val="21"/>
          <w:shd w:val="clear" w:color="auto" w:fill="FFFFFF"/>
        </w:rPr>
        <w:t xml:space="preserve"> : réveil</w:t>
      </w:r>
    </w:p>
    <w:p w14:paraId="0BFDD48D"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lastRenderedPageBreak/>
        <w:t>nirodha</w:t>
      </w:r>
      <w:proofErr w:type="spellEnd"/>
      <w:r w:rsidRPr="00F42105">
        <w:rPr>
          <w:rFonts w:ascii="Arial" w:hAnsi="Arial" w:cs="Arial"/>
          <w:color w:val="202122"/>
          <w:sz w:val="21"/>
          <w:szCs w:val="21"/>
          <w:shd w:val="clear" w:color="auto" w:fill="FFFFFF"/>
        </w:rPr>
        <w:t xml:space="preserve"> : arrêt, répression, suppression</w:t>
      </w:r>
    </w:p>
    <w:p w14:paraId="23CFE4EA"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samskāra</w:t>
      </w:r>
      <w:proofErr w:type="spellEnd"/>
      <w:r w:rsidRPr="00F42105">
        <w:rPr>
          <w:rFonts w:ascii="Arial" w:hAnsi="Arial" w:cs="Arial"/>
          <w:color w:val="202122"/>
          <w:sz w:val="21"/>
          <w:szCs w:val="21"/>
          <w:shd w:val="clear" w:color="auto" w:fill="FFFFFF"/>
        </w:rPr>
        <w:t xml:space="preserve"> : résidu des vies antérieures, imprégnations énergétiques, mémoires,</w:t>
      </w:r>
    </w:p>
    <w:p w14:paraId="798DA79E" w14:textId="77777777" w:rsidR="00831B05" w:rsidRPr="00F42105" w:rsidRDefault="00831B05" w:rsidP="00831B05">
      <w:pPr>
        <w:rPr>
          <w:rFonts w:ascii="Arial" w:hAnsi="Arial" w:cs="Arial"/>
          <w:color w:val="202122"/>
          <w:sz w:val="21"/>
          <w:szCs w:val="21"/>
          <w:shd w:val="clear" w:color="auto" w:fill="FFFFFF"/>
        </w:rPr>
      </w:pPr>
      <w:r w:rsidRPr="00F42105">
        <w:rPr>
          <w:rFonts w:ascii="Arial" w:hAnsi="Arial" w:cs="Arial"/>
          <w:color w:val="202122"/>
          <w:sz w:val="21"/>
          <w:szCs w:val="21"/>
          <w:shd w:val="clear" w:color="auto" w:fill="FFFFFF"/>
        </w:rPr>
        <w:t>forces de l'habitude</w:t>
      </w:r>
    </w:p>
    <w:p w14:paraId="4A644498"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abhibhava</w:t>
      </w:r>
      <w:proofErr w:type="spellEnd"/>
      <w:r w:rsidRPr="00F42105">
        <w:rPr>
          <w:rFonts w:ascii="Arial" w:hAnsi="Arial" w:cs="Arial"/>
          <w:color w:val="202122"/>
          <w:sz w:val="21"/>
          <w:szCs w:val="21"/>
          <w:shd w:val="clear" w:color="auto" w:fill="FFFFFF"/>
        </w:rPr>
        <w:t xml:space="preserve"> : disparition, suppression</w:t>
      </w:r>
    </w:p>
    <w:p w14:paraId="03A86027"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prādhurbhāva</w:t>
      </w:r>
      <w:proofErr w:type="spellEnd"/>
      <w:r w:rsidRPr="00F42105">
        <w:rPr>
          <w:rFonts w:ascii="Arial" w:hAnsi="Arial" w:cs="Arial"/>
          <w:color w:val="202122"/>
          <w:sz w:val="21"/>
          <w:szCs w:val="21"/>
          <w:shd w:val="clear" w:color="auto" w:fill="FFFFFF"/>
        </w:rPr>
        <w:t xml:space="preserve"> : apparition</w:t>
      </w:r>
    </w:p>
    <w:p w14:paraId="6D7D5EFA"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kshana</w:t>
      </w:r>
      <w:proofErr w:type="spellEnd"/>
      <w:r w:rsidRPr="00F42105">
        <w:rPr>
          <w:rFonts w:ascii="Arial" w:hAnsi="Arial" w:cs="Arial"/>
          <w:color w:val="202122"/>
          <w:sz w:val="21"/>
          <w:szCs w:val="21"/>
          <w:shd w:val="clear" w:color="auto" w:fill="FFFFFF"/>
        </w:rPr>
        <w:t xml:space="preserve"> : moment, instant, loisir, occasion, opportunité</w:t>
      </w:r>
    </w:p>
    <w:p w14:paraId="7DB1A077" w14:textId="77777777" w:rsidR="00831B05" w:rsidRPr="00F421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chitta</w:t>
      </w:r>
      <w:proofErr w:type="spellEnd"/>
      <w:r w:rsidRPr="00F42105">
        <w:rPr>
          <w:rFonts w:ascii="Arial" w:hAnsi="Arial" w:cs="Arial"/>
          <w:color w:val="202122"/>
          <w:sz w:val="21"/>
          <w:szCs w:val="21"/>
          <w:shd w:val="clear" w:color="auto" w:fill="FFFFFF"/>
        </w:rPr>
        <w:t xml:space="preserve"> : conscience périphérique, mental</w:t>
      </w:r>
    </w:p>
    <w:p w14:paraId="2265FAFB" w14:textId="77777777" w:rsidR="00831B05" w:rsidRPr="00F42105" w:rsidRDefault="00831B05" w:rsidP="00831B05">
      <w:pPr>
        <w:rPr>
          <w:rFonts w:ascii="Arial" w:hAnsi="Arial" w:cs="Arial"/>
          <w:color w:val="202122"/>
          <w:sz w:val="21"/>
          <w:szCs w:val="21"/>
          <w:shd w:val="clear" w:color="auto" w:fill="FFFFFF"/>
        </w:rPr>
      </w:pPr>
      <w:r w:rsidRPr="00F42105">
        <w:rPr>
          <w:rFonts w:ascii="Arial" w:hAnsi="Arial" w:cs="Arial"/>
          <w:color w:val="202122"/>
          <w:sz w:val="21"/>
          <w:szCs w:val="21"/>
          <w:shd w:val="clear" w:color="auto" w:fill="FFFFFF"/>
        </w:rPr>
        <w:t>anvaya : suite, lieu, liaison, relation.</w:t>
      </w:r>
    </w:p>
    <w:p w14:paraId="3D5A2B80" w14:textId="77777777" w:rsidR="00831B05" w:rsidRDefault="00831B05" w:rsidP="00831B05">
      <w:pPr>
        <w:rPr>
          <w:rFonts w:ascii="Arial" w:hAnsi="Arial" w:cs="Arial"/>
          <w:color w:val="202122"/>
          <w:sz w:val="21"/>
          <w:szCs w:val="21"/>
          <w:shd w:val="clear" w:color="auto" w:fill="FFFFFF"/>
        </w:rPr>
      </w:pPr>
      <w:proofErr w:type="spellStart"/>
      <w:r w:rsidRPr="00F42105">
        <w:rPr>
          <w:rFonts w:ascii="Arial" w:hAnsi="Arial" w:cs="Arial"/>
          <w:color w:val="202122"/>
          <w:sz w:val="21"/>
          <w:szCs w:val="21"/>
          <w:shd w:val="clear" w:color="auto" w:fill="FFFFFF"/>
        </w:rPr>
        <w:t>parināma</w:t>
      </w:r>
      <w:proofErr w:type="spellEnd"/>
      <w:r w:rsidRPr="00F42105">
        <w:rPr>
          <w:rFonts w:ascii="Arial" w:hAnsi="Arial" w:cs="Arial"/>
          <w:color w:val="202122"/>
          <w:sz w:val="21"/>
          <w:szCs w:val="21"/>
          <w:shd w:val="clear" w:color="auto" w:fill="FFFFFF"/>
        </w:rPr>
        <w:t xml:space="preserve"> : maturation, transformation, résultat, conséquence</w:t>
      </w:r>
    </w:p>
    <w:p w14:paraId="4743AFCE" w14:textId="77777777" w:rsidR="00831B05" w:rsidRDefault="00831B05" w:rsidP="00831B05">
      <w:pPr>
        <w:rPr>
          <w:rFonts w:ascii="Arial" w:hAnsi="Arial" w:cs="Arial"/>
          <w:color w:val="202122"/>
          <w:sz w:val="21"/>
          <w:szCs w:val="21"/>
          <w:shd w:val="clear" w:color="auto" w:fill="FFFFFF"/>
        </w:rPr>
      </w:pPr>
    </w:p>
    <w:p w14:paraId="0ABC57AB" w14:textId="77777777" w:rsidR="00831B05" w:rsidRPr="008B2CDF" w:rsidRDefault="00831B05" w:rsidP="00831B05">
      <w:pPr>
        <w:rPr>
          <w:rFonts w:ascii="Arial" w:hAnsi="Arial" w:cs="Arial"/>
          <w:color w:val="202122"/>
          <w:sz w:val="21"/>
          <w:szCs w:val="21"/>
          <w:shd w:val="clear" w:color="auto" w:fill="FFFFFF"/>
        </w:rPr>
      </w:pPr>
    </w:p>
    <w:p w14:paraId="767BE8D3" w14:textId="77777777" w:rsidR="00831B05" w:rsidRPr="008B2CDF" w:rsidRDefault="00831B05" w:rsidP="00831B05">
      <w:pPr>
        <w:rPr>
          <w:rFonts w:ascii="Arial" w:hAnsi="Arial" w:cs="Arial"/>
          <w:color w:val="202122"/>
          <w:sz w:val="21"/>
          <w:szCs w:val="21"/>
          <w:shd w:val="clear" w:color="auto" w:fill="FFFFFF"/>
        </w:rPr>
      </w:pPr>
      <w:r w:rsidRPr="00DE78BA">
        <w:rPr>
          <w:noProof/>
        </w:rPr>
        <w:drawing>
          <wp:inline distT="0" distB="0" distL="0" distR="0" wp14:anchorId="189462E9" wp14:editId="0FA342C3">
            <wp:extent cx="5760085" cy="139001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085" cy="1390015"/>
                    </a:xfrm>
                    <a:prstGeom prst="rect">
                      <a:avLst/>
                    </a:prstGeom>
                    <a:noFill/>
                    <a:ln>
                      <a:noFill/>
                    </a:ln>
                  </pic:spPr>
                </pic:pic>
              </a:graphicData>
            </a:graphic>
          </wp:inline>
        </w:drawing>
      </w:r>
    </w:p>
    <w:p w14:paraId="0A9FDF3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Sutra III-9 à 15 montrent comment le sujet peut méditer sur le sujet, ou comment la conscience puisse contempler la conscience. Comment peut-on observer ses propres yeux.</w:t>
      </w:r>
      <w:r>
        <w:rPr>
          <w:rFonts w:ascii="Arial" w:hAnsi="Arial" w:cs="Arial"/>
          <w:color w:val="202122"/>
          <w:sz w:val="21"/>
          <w:szCs w:val="21"/>
          <w:shd w:val="clear" w:color="auto" w:fill="FFFFFF"/>
        </w:rPr>
        <w:br/>
        <w:t>Les sutra III 13 et 14 expliquent que par l’identification à travers sa conscience, des propriétés subtiles de la nature, on peut distinguer les éléments qui subissent les contraintes et les changement que le temps amènent avec les éléments qui sont immuables et permanents.</w:t>
      </w:r>
    </w:p>
    <w:p w14:paraId="3242FE7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liberté que l’on acquiert en se libérant de l’illusion que le Temps est absolu, est particulièrement significative. Cela est beaucoup plus significatif que de se détacher d’objet extérieur.</w:t>
      </w:r>
    </w:p>
    <w:p w14:paraId="4F2A2CD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A travers la quête interne, les aspects internes du désire, de l’attraction et de l’aversion ne sont plus.</w:t>
      </w:r>
    </w:p>
    <w:p w14:paraId="20074B17"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Pantajali</w:t>
      </w:r>
      <w:proofErr w:type="spellEnd"/>
      <w:r>
        <w:rPr>
          <w:rFonts w:ascii="Arial" w:hAnsi="Arial" w:cs="Arial"/>
          <w:color w:val="202122"/>
          <w:sz w:val="21"/>
          <w:szCs w:val="21"/>
          <w:shd w:val="clear" w:color="auto" w:fill="FFFFFF"/>
        </w:rPr>
        <w:t xml:space="preserve"> a introduit le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Dhyana et le Samadhi qui composent le </w:t>
      </w:r>
      <w:proofErr w:type="spellStart"/>
      <w:r>
        <w:rPr>
          <w:rFonts w:ascii="Arial" w:hAnsi="Arial" w:cs="Arial"/>
          <w:color w:val="202122"/>
          <w:sz w:val="21"/>
          <w:szCs w:val="21"/>
          <w:shd w:val="clear" w:color="auto" w:fill="FFFFFF"/>
        </w:rPr>
        <w:t>Samayama</w:t>
      </w:r>
      <w:proofErr w:type="spellEnd"/>
      <w:r>
        <w:rPr>
          <w:rFonts w:ascii="Arial" w:hAnsi="Arial" w:cs="Arial"/>
          <w:color w:val="202122"/>
          <w:sz w:val="21"/>
          <w:szCs w:val="21"/>
          <w:shd w:val="clear" w:color="auto" w:fill="FFFFFF"/>
        </w:rPr>
        <w:t xml:space="preserve">. Il va y associer 3 </w:t>
      </w:r>
      <w:proofErr w:type="spellStart"/>
      <w:r>
        <w:rPr>
          <w:rFonts w:ascii="Arial" w:hAnsi="Arial" w:cs="Arial"/>
          <w:color w:val="202122"/>
          <w:sz w:val="21"/>
          <w:szCs w:val="21"/>
          <w:shd w:val="clear" w:color="auto" w:fill="FFFFFF"/>
        </w:rPr>
        <w:t>etats</w:t>
      </w:r>
      <w:proofErr w:type="spellEnd"/>
      <w:r>
        <w:rPr>
          <w:rFonts w:ascii="Arial" w:hAnsi="Arial" w:cs="Arial"/>
          <w:color w:val="202122"/>
          <w:sz w:val="21"/>
          <w:szCs w:val="21"/>
          <w:shd w:val="clear" w:color="auto" w:fill="FFFFFF"/>
        </w:rPr>
        <w:t xml:space="preserve"> de </w:t>
      </w:r>
      <w:proofErr w:type="spellStart"/>
      <w:r>
        <w:rPr>
          <w:rFonts w:ascii="Arial" w:hAnsi="Arial" w:cs="Arial"/>
          <w:color w:val="202122"/>
          <w:sz w:val="21"/>
          <w:szCs w:val="21"/>
          <w:shd w:val="clear" w:color="auto" w:fill="FFFFFF"/>
        </w:rPr>
        <w:t>tranformations</w:t>
      </w:r>
      <w:proofErr w:type="spellEnd"/>
      <w:r>
        <w:rPr>
          <w:rFonts w:ascii="Arial" w:hAnsi="Arial" w:cs="Arial"/>
          <w:color w:val="202122"/>
          <w:sz w:val="21"/>
          <w:szCs w:val="21"/>
          <w:shd w:val="clear" w:color="auto" w:fill="FFFFFF"/>
        </w:rPr>
        <w:t xml:space="preserve"> de la conscience.</w:t>
      </w:r>
    </w:p>
    <w:p w14:paraId="52D8650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Nirodha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Samadhi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et l’</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w:t>
      </w:r>
    </w:p>
    <w:p w14:paraId="52A9B0A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Nirodha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est lié aux méthodes utilisées en méditation lorsque la concentration perd son attention sur l’objet et se centre plus sur l’Intelligence elle-même.</w:t>
      </w:r>
    </w:p>
    <w:p w14:paraId="52EB36C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A travers cet état, transformation de la conscience par suppression, la conscience apprend à calmer ses propres fluctuations et distractions, délibérées et non délibérées.</w:t>
      </w:r>
    </w:p>
    <w:p w14:paraId="24A18C5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Pour le faire, la méthode consiste à saisir et amplifié ces moments intermédiaires silencieux entre l’émergence des pensée et sa suppression, et inversement. </w:t>
      </w:r>
    </w:p>
    <w:p w14:paraId="6492D9B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 précieux moment psychologique d’intermission – </w:t>
      </w:r>
      <w:proofErr w:type="spellStart"/>
      <w:r>
        <w:rPr>
          <w:rFonts w:ascii="Arial" w:hAnsi="Arial" w:cs="Arial"/>
          <w:color w:val="202122"/>
          <w:sz w:val="21"/>
          <w:szCs w:val="21"/>
          <w:shd w:val="clear" w:color="auto" w:fill="FFFFFF"/>
        </w:rPr>
        <w:t>Nirodhaksana</w:t>
      </w:r>
      <w:proofErr w:type="spellEnd"/>
      <w:r>
        <w:rPr>
          <w:rFonts w:ascii="Arial" w:hAnsi="Arial" w:cs="Arial"/>
          <w:color w:val="202122"/>
          <w:sz w:val="21"/>
          <w:szCs w:val="21"/>
          <w:shd w:val="clear" w:color="auto" w:fill="FFFFFF"/>
        </w:rPr>
        <w:t xml:space="preserve"> – où il y’a immobilité et silence doit être prolongé sans notion de temps, sans début ni fin.</w:t>
      </w:r>
    </w:p>
    <w:p w14:paraId="70B682E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clé pour appréhender cette transformation de la conscience se trouve dans la respiration.</w:t>
      </w:r>
    </w:p>
    <w:p w14:paraId="24C9318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le moment entre une inspiration ou une inspiration qu’il faut s’immerger. Cette intervalle qui permet la transition entre l’inspiration et l’expiration a également un autre avantage il permet au Cœur et aux poumons de se restaurer. Iyengar nomme cela « le Savana du cœur et des poumons ».</w:t>
      </w:r>
    </w:p>
    <w:p w14:paraId="557D34A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 sont des moments de silence et de néant qui amènent une sensation de vide. </w:t>
      </w:r>
    </w:p>
    <w:p w14:paraId="3F5997C6" w14:textId="77777777" w:rsidR="00831B05" w:rsidRPr="008B2CDF"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Yoga sutra nous conseille de transformer cette sensation de vide en une sensation dynamique de complétude, en passant de la concentration sur un point à une concentration sur aucun point. On atteint alors la deuxième transformation de conscience, Samadhi Parinama.</w:t>
      </w:r>
    </w:p>
    <w:p w14:paraId="6B206E1B" w14:textId="77777777" w:rsidR="00831B05" w:rsidRPr="008B2CDF" w:rsidRDefault="00831B05" w:rsidP="00831B05">
      <w:pPr>
        <w:rPr>
          <w:rFonts w:ascii="Arial" w:hAnsi="Arial" w:cs="Arial"/>
          <w:b/>
          <w:bCs/>
          <w:color w:val="00B0F0"/>
          <w:sz w:val="21"/>
          <w:szCs w:val="21"/>
          <w:shd w:val="clear" w:color="auto" w:fill="FFFFFF"/>
        </w:rPr>
      </w:pPr>
      <w:r w:rsidRPr="008B2CD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10 </w:t>
      </w:r>
      <w:proofErr w:type="spellStart"/>
      <w:r>
        <w:rPr>
          <w:rFonts w:ascii="Arial" w:hAnsi="Arial" w:cs="Arial"/>
          <w:b/>
          <w:bCs/>
          <w:color w:val="00B0F0"/>
          <w:sz w:val="21"/>
          <w:szCs w:val="21"/>
          <w:shd w:val="clear" w:color="auto" w:fill="FFFFFF"/>
        </w:rPr>
        <w:t>Tatsya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prasantavahita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samskarat</w:t>
      </w:r>
      <w:proofErr w:type="spellEnd"/>
    </w:p>
    <w:p w14:paraId="562CE038" w14:textId="77777777" w:rsidR="00831B05" w:rsidRPr="008B2CDF" w:rsidRDefault="00831B05" w:rsidP="00831B05">
      <w:pPr>
        <w:rPr>
          <w:rFonts w:ascii="Arial" w:hAnsi="Arial" w:cs="Arial"/>
          <w:color w:val="202122"/>
          <w:sz w:val="21"/>
          <w:szCs w:val="21"/>
          <w:shd w:val="clear" w:color="auto" w:fill="FFFFFF"/>
        </w:rPr>
      </w:pPr>
    </w:p>
    <w:p w14:paraId="12A29917" w14:textId="77777777" w:rsidR="00831B05" w:rsidRPr="006255B2" w:rsidRDefault="00831B05" w:rsidP="00831B05">
      <w:pPr>
        <w:rPr>
          <w:rFonts w:ascii="Arial" w:hAnsi="Arial" w:cs="Arial"/>
          <w:b/>
          <w:bCs/>
          <w:color w:val="00B0F0"/>
          <w:sz w:val="21"/>
          <w:szCs w:val="21"/>
          <w:shd w:val="clear" w:color="auto" w:fill="FFFFFF"/>
        </w:rPr>
      </w:pPr>
      <w:r w:rsidRPr="006255B2">
        <w:rPr>
          <w:rFonts w:ascii="Arial" w:hAnsi="Arial" w:cs="Arial" w:hint="eastAsia"/>
          <w:b/>
          <w:bCs/>
          <w:color w:val="00B0F0"/>
          <w:sz w:val="21"/>
          <w:szCs w:val="21"/>
          <w:shd w:val="clear" w:color="auto" w:fill="FFFFFF"/>
        </w:rPr>
        <w:t>«</w:t>
      </w:r>
      <w:r w:rsidRPr="006255B2">
        <w:rPr>
          <w:rFonts w:ascii="Arial" w:hAnsi="Arial" w:cs="Arial"/>
          <w:b/>
          <w:bCs/>
          <w:color w:val="00B0F0"/>
          <w:sz w:val="21"/>
          <w:szCs w:val="21"/>
          <w:shd w:val="clear" w:color="auto" w:fill="FFFFFF"/>
        </w:rPr>
        <w:t xml:space="preserve"> En fonction de l'imprégnation que laisse celui-ci [le Nirodha </w:t>
      </w:r>
      <w:proofErr w:type="spellStart"/>
      <w:r w:rsidRPr="006255B2">
        <w:rPr>
          <w:rFonts w:ascii="Arial" w:hAnsi="Arial" w:cs="Arial"/>
          <w:b/>
          <w:bCs/>
          <w:color w:val="00B0F0"/>
          <w:sz w:val="21"/>
          <w:szCs w:val="21"/>
          <w:shd w:val="clear" w:color="auto" w:fill="FFFFFF"/>
        </w:rPr>
        <w:t>Parināma</w:t>
      </w:r>
      <w:proofErr w:type="spellEnd"/>
      <w:r w:rsidRPr="006255B2">
        <w:rPr>
          <w:rFonts w:ascii="Arial" w:hAnsi="Arial" w:cs="Arial"/>
          <w:b/>
          <w:bCs/>
          <w:color w:val="00B0F0"/>
          <w:sz w:val="21"/>
          <w:szCs w:val="21"/>
          <w:shd w:val="clear" w:color="auto" w:fill="FFFFFF"/>
        </w:rPr>
        <w:t>], le flot du mental s'apaise. »</w:t>
      </w:r>
    </w:p>
    <w:p w14:paraId="02D7CB8B" w14:textId="77777777" w:rsidR="00831B05" w:rsidRPr="006255B2" w:rsidRDefault="00831B05" w:rsidP="00831B05">
      <w:pPr>
        <w:rPr>
          <w:rFonts w:ascii="Arial" w:hAnsi="Arial" w:cs="Arial"/>
          <w:color w:val="202122"/>
          <w:sz w:val="21"/>
          <w:szCs w:val="21"/>
          <w:shd w:val="clear" w:color="auto" w:fill="FFFFFF"/>
        </w:rPr>
      </w:pPr>
      <w:proofErr w:type="spellStart"/>
      <w:r w:rsidRPr="006255B2">
        <w:rPr>
          <w:rFonts w:ascii="Arial" w:hAnsi="Arial" w:cs="Arial"/>
          <w:color w:val="202122"/>
          <w:sz w:val="21"/>
          <w:szCs w:val="21"/>
          <w:shd w:val="clear" w:color="auto" w:fill="FFFFFF"/>
        </w:rPr>
        <w:t>tasya</w:t>
      </w:r>
      <w:proofErr w:type="spellEnd"/>
      <w:r w:rsidRPr="006255B2">
        <w:rPr>
          <w:rFonts w:ascii="Arial" w:hAnsi="Arial" w:cs="Arial"/>
          <w:color w:val="202122"/>
          <w:sz w:val="21"/>
          <w:szCs w:val="21"/>
          <w:shd w:val="clear" w:color="auto" w:fill="FFFFFF"/>
        </w:rPr>
        <w:t xml:space="preserve"> : de cela</w:t>
      </w:r>
    </w:p>
    <w:p w14:paraId="2BA85236" w14:textId="77777777" w:rsidR="00831B05" w:rsidRPr="006255B2" w:rsidRDefault="00831B05" w:rsidP="00831B05">
      <w:pPr>
        <w:rPr>
          <w:rFonts w:ascii="Arial" w:hAnsi="Arial" w:cs="Arial"/>
          <w:color w:val="202122"/>
          <w:sz w:val="21"/>
          <w:szCs w:val="21"/>
          <w:shd w:val="clear" w:color="auto" w:fill="FFFFFF"/>
        </w:rPr>
      </w:pPr>
      <w:proofErr w:type="spellStart"/>
      <w:r w:rsidRPr="006255B2">
        <w:rPr>
          <w:rFonts w:ascii="Arial" w:hAnsi="Arial" w:cs="Arial"/>
          <w:color w:val="202122"/>
          <w:sz w:val="21"/>
          <w:szCs w:val="21"/>
          <w:shd w:val="clear" w:color="auto" w:fill="FFFFFF"/>
        </w:rPr>
        <w:t>prashānta</w:t>
      </w:r>
      <w:proofErr w:type="spellEnd"/>
      <w:r w:rsidRPr="006255B2">
        <w:rPr>
          <w:rFonts w:ascii="Arial" w:hAnsi="Arial" w:cs="Arial"/>
          <w:color w:val="202122"/>
          <w:sz w:val="21"/>
          <w:szCs w:val="21"/>
          <w:shd w:val="clear" w:color="auto" w:fill="FFFFFF"/>
        </w:rPr>
        <w:t xml:space="preserve"> : apaisé, tranquillisé, calmé, éteint, évanoui, disparu</w:t>
      </w:r>
    </w:p>
    <w:p w14:paraId="7366BCBB" w14:textId="77777777" w:rsidR="00831B05" w:rsidRPr="006255B2" w:rsidRDefault="00831B05" w:rsidP="00831B05">
      <w:pPr>
        <w:rPr>
          <w:rFonts w:ascii="Arial" w:hAnsi="Arial" w:cs="Arial"/>
          <w:color w:val="202122"/>
          <w:sz w:val="21"/>
          <w:szCs w:val="21"/>
          <w:shd w:val="clear" w:color="auto" w:fill="FFFFFF"/>
        </w:rPr>
      </w:pPr>
      <w:proofErr w:type="spellStart"/>
      <w:r w:rsidRPr="006255B2">
        <w:rPr>
          <w:rFonts w:ascii="Arial" w:hAnsi="Arial" w:cs="Arial"/>
          <w:color w:val="202122"/>
          <w:sz w:val="21"/>
          <w:szCs w:val="21"/>
          <w:shd w:val="clear" w:color="auto" w:fill="FFFFFF"/>
        </w:rPr>
        <w:t>vāhitā</w:t>
      </w:r>
      <w:proofErr w:type="spellEnd"/>
      <w:r w:rsidRPr="006255B2">
        <w:rPr>
          <w:rFonts w:ascii="Arial" w:hAnsi="Arial" w:cs="Arial"/>
          <w:color w:val="202122"/>
          <w:sz w:val="21"/>
          <w:szCs w:val="21"/>
          <w:shd w:val="clear" w:color="auto" w:fill="FFFFFF"/>
        </w:rPr>
        <w:t xml:space="preserve"> : flot, flux</w:t>
      </w:r>
    </w:p>
    <w:p w14:paraId="47633DFB" w14:textId="77777777" w:rsidR="00831B05" w:rsidRDefault="00831B05" w:rsidP="00831B05">
      <w:pPr>
        <w:rPr>
          <w:rFonts w:ascii="Arial" w:hAnsi="Arial" w:cs="Arial"/>
          <w:color w:val="202122"/>
          <w:sz w:val="21"/>
          <w:szCs w:val="21"/>
          <w:shd w:val="clear" w:color="auto" w:fill="FFFFFF"/>
        </w:rPr>
      </w:pPr>
      <w:proofErr w:type="spellStart"/>
      <w:r w:rsidRPr="006255B2">
        <w:rPr>
          <w:rFonts w:ascii="Arial" w:hAnsi="Arial" w:cs="Arial"/>
          <w:color w:val="202122"/>
          <w:sz w:val="21"/>
          <w:szCs w:val="21"/>
          <w:shd w:val="clear" w:color="auto" w:fill="FFFFFF"/>
        </w:rPr>
        <w:lastRenderedPageBreak/>
        <w:t>samskāra</w:t>
      </w:r>
      <w:proofErr w:type="spellEnd"/>
      <w:r w:rsidRPr="006255B2">
        <w:rPr>
          <w:rFonts w:ascii="Arial" w:hAnsi="Arial" w:cs="Arial"/>
          <w:color w:val="202122"/>
          <w:sz w:val="21"/>
          <w:szCs w:val="21"/>
          <w:shd w:val="clear" w:color="auto" w:fill="FFFFFF"/>
        </w:rPr>
        <w:t xml:space="preserve"> : trace du passé au niveau énergétique</w:t>
      </w:r>
    </w:p>
    <w:p w14:paraId="454D9D53" w14:textId="77777777" w:rsidR="00831B05" w:rsidRDefault="00831B05" w:rsidP="00831B05">
      <w:pPr>
        <w:rPr>
          <w:noProof/>
        </w:rPr>
      </w:pPr>
    </w:p>
    <w:p w14:paraId="4D995C82" w14:textId="77777777" w:rsidR="00831B05" w:rsidRDefault="00831B05" w:rsidP="00831B05">
      <w:pPr>
        <w:rPr>
          <w:rFonts w:ascii="Arial" w:hAnsi="Arial" w:cs="Arial"/>
          <w:color w:val="202122"/>
          <w:sz w:val="21"/>
          <w:szCs w:val="21"/>
          <w:shd w:val="clear" w:color="auto" w:fill="FFFFFF"/>
        </w:rPr>
      </w:pPr>
      <w:r w:rsidRPr="00DE78BA">
        <w:rPr>
          <w:noProof/>
        </w:rPr>
        <w:drawing>
          <wp:inline distT="0" distB="0" distL="0" distR="0" wp14:anchorId="0544FC93" wp14:editId="429A3CB0">
            <wp:extent cx="5760085" cy="5797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085" cy="579755"/>
                    </a:xfrm>
                    <a:prstGeom prst="rect">
                      <a:avLst/>
                    </a:prstGeom>
                    <a:noFill/>
                    <a:ln>
                      <a:noFill/>
                    </a:ln>
                  </pic:spPr>
                </pic:pic>
              </a:graphicData>
            </a:graphic>
          </wp:inline>
        </w:drawing>
      </w:r>
    </w:p>
    <w:p w14:paraId="0F7EBB86" w14:textId="77777777" w:rsidR="00831B05" w:rsidRDefault="00831B05" w:rsidP="00831B05">
      <w:pPr>
        <w:rPr>
          <w:rFonts w:ascii="Arial" w:hAnsi="Arial" w:cs="Arial"/>
          <w:color w:val="202122"/>
          <w:sz w:val="21"/>
          <w:szCs w:val="21"/>
          <w:shd w:val="clear" w:color="auto" w:fill="FFFFFF"/>
        </w:rPr>
      </w:pPr>
    </w:p>
    <w:p w14:paraId="0BECC46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Par une pratique régulière, la conscience se transforme, se cultive, s’affine et se poli. Elle développe une liberté de toutes les formes de fluctuations, ce qui lui permet de s’imprégner dans un flux ininterrompu de paix et de tranquillité. C’est le cas pour les adaptes de </w:t>
      </w:r>
      <w:proofErr w:type="spellStart"/>
      <w:r>
        <w:rPr>
          <w:rFonts w:ascii="Arial" w:hAnsi="Arial" w:cs="Arial"/>
          <w:color w:val="202122"/>
          <w:sz w:val="21"/>
          <w:szCs w:val="21"/>
          <w:shd w:val="clear" w:color="auto" w:fill="FFFFFF"/>
        </w:rPr>
        <w:t>Abhyasa</w:t>
      </w:r>
      <w:proofErr w:type="spellEnd"/>
      <w:r>
        <w:rPr>
          <w:rFonts w:ascii="Arial" w:hAnsi="Arial" w:cs="Arial"/>
          <w:color w:val="202122"/>
          <w:sz w:val="21"/>
          <w:szCs w:val="21"/>
          <w:shd w:val="clear" w:color="auto" w:fill="FFFFFF"/>
        </w:rPr>
        <w:t xml:space="preserve"> and </w:t>
      </w:r>
      <w:proofErr w:type="spellStart"/>
      <w:r>
        <w:rPr>
          <w:rFonts w:ascii="Arial" w:hAnsi="Arial" w:cs="Arial"/>
          <w:color w:val="202122"/>
          <w:sz w:val="21"/>
          <w:szCs w:val="21"/>
          <w:shd w:val="clear" w:color="auto" w:fill="FFFFFF"/>
        </w:rPr>
        <w:t>Vairagya</w:t>
      </w:r>
      <w:proofErr w:type="spellEnd"/>
      <w:r>
        <w:rPr>
          <w:rFonts w:ascii="Arial" w:hAnsi="Arial" w:cs="Arial"/>
          <w:color w:val="202122"/>
          <w:sz w:val="21"/>
          <w:szCs w:val="21"/>
          <w:shd w:val="clear" w:color="auto" w:fill="FFFFFF"/>
        </w:rPr>
        <w:t>.</w:t>
      </w:r>
    </w:p>
    <w:p w14:paraId="15381451" w14:textId="77777777" w:rsidR="00831B05" w:rsidRDefault="00831B05" w:rsidP="00831B05">
      <w:pPr>
        <w:rPr>
          <w:rFonts w:ascii="Arial" w:hAnsi="Arial" w:cs="Arial"/>
          <w:color w:val="202122"/>
          <w:sz w:val="21"/>
          <w:szCs w:val="21"/>
          <w:shd w:val="clear" w:color="auto" w:fill="FFFFFF"/>
        </w:rPr>
      </w:pPr>
    </w:p>
    <w:p w14:paraId="237019EE" w14:textId="77777777" w:rsidR="00831B05" w:rsidRPr="00FD37FC" w:rsidRDefault="00831B05" w:rsidP="00831B05">
      <w:pPr>
        <w:rPr>
          <w:rFonts w:ascii="Arial" w:hAnsi="Arial" w:cs="Arial"/>
          <w:b/>
          <w:bCs/>
          <w:color w:val="00B0F0"/>
          <w:sz w:val="21"/>
          <w:szCs w:val="21"/>
          <w:shd w:val="clear" w:color="auto" w:fill="FFFFFF"/>
        </w:rPr>
      </w:pPr>
      <w:r w:rsidRPr="00FD37FC">
        <w:rPr>
          <w:rFonts w:ascii="Arial" w:hAnsi="Arial" w:cs="Arial"/>
          <w:b/>
          <w:bCs/>
          <w:color w:val="00B0F0"/>
          <w:sz w:val="21"/>
          <w:szCs w:val="21"/>
          <w:shd w:val="clear" w:color="auto" w:fill="FFFFFF"/>
        </w:rPr>
        <w:t xml:space="preserve">III.11 </w:t>
      </w:r>
      <w:proofErr w:type="spellStart"/>
      <w:r w:rsidRPr="00FD37FC">
        <w:rPr>
          <w:rFonts w:ascii="Arial" w:hAnsi="Arial" w:cs="Arial"/>
          <w:b/>
          <w:bCs/>
          <w:color w:val="00B0F0"/>
          <w:sz w:val="21"/>
          <w:szCs w:val="21"/>
          <w:shd w:val="clear" w:color="auto" w:fill="FFFFFF"/>
        </w:rPr>
        <w:t>Savarthata</w:t>
      </w:r>
      <w:proofErr w:type="spellEnd"/>
      <w:r w:rsidRPr="00FD37FC">
        <w:rPr>
          <w:rFonts w:ascii="Arial" w:hAnsi="Arial" w:cs="Arial"/>
          <w:b/>
          <w:bCs/>
          <w:color w:val="00B0F0"/>
          <w:sz w:val="21"/>
          <w:szCs w:val="21"/>
          <w:shd w:val="clear" w:color="auto" w:fill="FFFFFF"/>
        </w:rPr>
        <w:t xml:space="preserve"> </w:t>
      </w:r>
      <w:proofErr w:type="spellStart"/>
      <w:r w:rsidRPr="00FD37FC">
        <w:rPr>
          <w:rFonts w:ascii="Arial" w:hAnsi="Arial" w:cs="Arial"/>
          <w:b/>
          <w:bCs/>
          <w:color w:val="00B0F0"/>
          <w:sz w:val="21"/>
          <w:szCs w:val="21"/>
          <w:shd w:val="clear" w:color="auto" w:fill="FFFFFF"/>
        </w:rPr>
        <w:t>ekagratayoh</w:t>
      </w:r>
      <w:proofErr w:type="spellEnd"/>
      <w:r w:rsidRPr="00FD37FC">
        <w:rPr>
          <w:rFonts w:ascii="Arial" w:hAnsi="Arial" w:cs="Arial"/>
          <w:b/>
          <w:bCs/>
          <w:color w:val="00B0F0"/>
          <w:sz w:val="21"/>
          <w:szCs w:val="21"/>
          <w:shd w:val="clear" w:color="auto" w:fill="FFFFFF"/>
        </w:rPr>
        <w:t xml:space="preserve"> </w:t>
      </w:r>
      <w:proofErr w:type="spellStart"/>
      <w:r w:rsidRPr="00FD37FC">
        <w:rPr>
          <w:rFonts w:ascii="Arial" w:hAnsi="Arial" w:cs="Arial"/>
          <w:b/>
          <w:bCs/>
          <w:color w:val="00B0F0"/>
          <w:sz w:val="21"/>
          <w:szCs w:val="21"/>
          <w:shd w:val="clear" w:color="auto" w:fill="FFFFFF"/>
        </w:rPr>
        <w:t>ksaya</w:t>
      </w:r>
      <w:proofErr w:type="spellEnd"/>
      <w:r w:rsidRPr="00FD37FC">
        <w:rPr>
          <w:rFonts w:ascii="Arial" w:hAnsi="Arial" w:cs="Arial"/>
          <w:b/>
          <w:bCs/>
          <w:color w:val="00B0F0"/>
          <w:sz w:val="21"/>
          <w:szCs w:val="21"/>
          <w:shd w:val="clear" w:color="auto" w:fill="FFFFFF"/>
        </w:rPr>
        <w:t xml:space="preserve"> </w:t>
      </w:r>
      <w:proofErr w:type="spellStart"/>
      <w:r w:rsidRPr="00FD37FC">
        <w:rPr>
          <w:rFonts w:ascii="Arial" w:hAnsi="Arial" w:cs="Arial"/>
          <w:b/>
          <w:bCs/>
          <w:color w:val="00B0F0"/>
          <w:sz w:val="21"/>
          <w:szCs w:val="21"/>
          <w:shd w:val="clear" w:color="auto" w:fill="FFFFFF"/>
        </w:rPr>
        <w:t>udayau</w:t>
      </w:r>
      <w:proofErr w:type="spellEnd"/>
      <w:r w:rsidRPr="00FD37FC">
        <w:rPr>
          <w:rFonts w:ascii="Arial" w:hAnsi="Arial" w:cs="Arial"/>
          <w:b/>
          <w:bCs/>
          <w:color w:val="00B0F0"/>
          <w:sz w:val="21"/>
          <w:szCs w:val="21"/>
          <w:shd w:val="clear" w:color="auto" w:fill="FFFFFF"/>
        </w:rPr>
        <w:t xml:space="preserve"> </w:t>
      </w:r>
      <w:proofErr w:type="spellStart"/>
      <w:r w:rsidRPr="00FD37FC">
        <w:rPr>
          <w:rFonts w:ascii="Arial" w:hAnsi="Arial" w:cs="Arial"/>
          <w:b/>
          <w:bCs/>
          <w:color w:val="00B0F0"/>
          <w:sz w:val="21"/>
          <w:szCs w:val="21"/>
          <w:shd w:val="clear" w:color="auto" w:fill="FFFFFF"/>
        </w:rPr>
        <w:t>cittasya</w:t>
      </w:r>
      <w:proofErr w:type="spellEnd"/>
      <w:r w:rsidRPr="00FD37FC">
        <w:rPr>
          <w:rFonts w:ascii="Arial" w:hAnsi="Arial" w:cs="Arial"/>
          <w:b/>
          <w:bCs/>
          <w:color w:val="00B0F0"/>
          <w:sz w:val="21"/>
          <w:szCs w:val="21"/>
          <w:shd w:val="clear" w:color="auto" w:fill="FFFFFF"/>
        </w:rPr>
        <w:t xml:space="preserve"> </w:t>
      </w:r>
      <w:proofErr w:type="spellStart"/>
      <w:r w:rsidRPr="00FD37FC">
        <w:rPr>
          <w:rFonts w:ascii="Arial" w:hAnsi="Arial" w:cs="Arial"/>
          <w:b/>
          <w:bCs/>
          <w:color w:val="00B0F0"/>
          <w:sz w:val="21"/>
          <w:szCs w:val="21"/>
          <w:shd w:val="clear" w:color="auto" w:fill="FFFFFF"/>
        </w:rPr>
        <w:t>sa</w:t>
      </w:r>
      <w:r>
        <w:rPr>
          <w:rFonts w:ascii="Arial" w:hAnsi="Arial" w:cs="Arial"/>
          <w:b/>
          <w:bCs/>
          <w:color w:val="00B0F0"/>
          <w:sz w:val="21"/>
          <w:szCs w:val="21"/>
          <w:shd w:val="clear" w:color="auto" w:fill="FFFFFF"/>
        </w:rPr>
        <w:t>madhiparinamah</w:t>
      </w:r>
      <w:proofErr w:type="spellEnd"/>
    </w:p>
    <w:p w14:paraId="1E9F8346" w14:textId="77777777" w:rsidR="00831B05" w:rsidRPr="00FD37FC" w:rsidRDefault="00831B05" w:rsidP="00831B05">
      <w:pPr>
        <w:rPr>
          <w:rFonts w:ascii="Arial" w:hAnsi="Arial" w:cs="Arial"/>
          <w:color w:val="202122"/>
          <w:sz w:val="21"/>
          <w:szCs w:val="21"/>
          <w:shd w:val="clear" w:color="auto" w:fill="FFFFFF"/>
        </w:rPr>
      </w:pPr>
    </w:p>
    <w:p w14:paraId="687BD6AA" w14:textId="77777777" w:rsidR="00831B05" w:rsidRPr="00580AAF" w:rsidRDefault="00831B05" w:rsidP="00831B05">
      <w:pPr>
        <w:rPr>
          <w:rFonts w:ascii="Arial" w:hAnsi="Arial" w:cs="Arial"/>
          <w:b/>
          <w:bCs/>
          <w:color w:val="00B0F0"/>
          <w:sz w:val="21"/>
          <w:szCs w:val="21"/>
          <w:shd w:val="clear" w:color="auto" w:fill="FFFFFF"/>
        </w:rPr>
      </w:pPr>
      <w:r w:rsidRPr="00580AAF">
        <w:rPr>
          <w:rFonts w:ascii="Arial" w:hAnsi="Arial" w:cs="Arial" w:hint="eastAsia"/>
          <w:b/>
          <w:bCs/>
          <w:color w:val="00B0F0"/>
          <w:sz w:val="21"/>
          <w:szCs w:val="21"/>
          <w:shd w:val="clear" w:color="auto" w:fill="FFFFFF"/>
        </w:rPr>
        <w:t>«</w:t>
      </w:r>
      <w:r>
        <w:rPr>
          <w:rFonts w:ascii="Arial" w:hAnsi="Arial" w:cs="Arial"/>
          <w:b/>
          <w:bCs/>
          <w:color w:val="00B0F0"/>
          <w:sz w:val="21"/>
          <w:szCs w:val="21"/>
          <w:shd w:val="clear" w:color="auto" w:fill="FFFFFF"/>
        </w:rPr>
        <w:t>La diminution</w:t>
      </w:r>
      <w:r w:rsidRPr="00580AAF">
        <w:rPr>
          <w:rFonts w:ascii="Arial" w:hAnsi="Arial" w:cs="Arial"/>
          <w:b/>
          <w:bCs/>
          <w:color w:val="00B0F0"/>
          <w:sz w:val="21"/>
          <w:szCs w:val="21"/>
          <w:shd w:val="clear" w:color="auto" w:fill="FFFFFF"/>
        </w:rPr>
        <w:t xml:space="preserve"> d</w:t>
      </w:r>
      <w:r>
        <w:rPr>
          <w:rFonts w:ascii="Arial" w:hAnsi="Arial" w:cs="Arial"/>
          <w:b/>
          <w:bCs/>
          <w:color w:val="00B0F0"/>
          <w:sz w:val="21"/>
          <w:szCs w:val="21"/>
          <w:shd w:val="clear" w:color="auto" w:fill="FFFFFF"/>
        </w:rPr>
        <w:t>e l</w:t>
      </w:r>
      <w:r w:rsidRPr="00580AAF">
        <w:rPr>
          <w:rFonts w:ascii="Arial" w:hAnsi="Arial" w:cs="Arial"/>
          <w:b/>
          <w:bCs/>
          <w:color w:val="00B0F0"/>
          <w:sz w:val="21"/>
          <w:szCs w:val="21"/>
          <w:shd w:val="clear" w:color="auto" w:fill="FFFFFF"/>
        </w:rPr>
        <w:t xml:space="preserve">'attention </w:t>
      </w:r>
      <w:r>
        <w:rPr>
          <w:rFonts w:ascii="Arial" w:hAnsi="Arial" w:cs="Arial"/>
          <w:b/>
          <w:bCs/>
          <w:color w:val="00B0F0"/>
          <w:sz w:val="21"/>
          <w:szCs w:val="21"/>
          <w:shd w:val="clear" w:color="auto" w:fill="FFFFFF"/>
        </w:rPr>
        <w:t xml:space="preserve">éparse, et l’arrivé à l’attention sur un point se dans la conscience est ce </w:t>
      </w:r>
      <w:r w:rsidRPr="00580AAF">
        <w:rPr>
          <w:rFonts w:ascii="Arial" w:hAnsi="Arial" w:cs="Arial"/>
          <w:b/>
          <w:bCs/>
          <w:color w:val="00B0F0"/>
          <w:sz w:val="21"/>
          <w:szCs w:val="21"/>
          <w:shd w:val="clear" w:color="auto" w:fill="FFFFFF"/>
        </w:rPr>
        <w:t xml:space="preserve">que l'on appelle </w:t>
      </w:r>
      <w:proofErr w:type="spellStart"/>
      <w:r w:rsidRPr="00580AAF">
        <w:rPr>
          <w:rFonts w:ascii="Arial" w:hAnsi="Arial" w:cs="Arial"/>
          <w:b/>
          <w:bCs/>
          <w:color w:val="00B0F0"/>
          <w:sz w:val="21"/>
          <w:szCs w:val="21"/>
          <w:shd w:val="clear" w:color="auto" w:fill="FFFFFF"/>
        </w:rPr>
        <w:t>Samādhi</w:t>
      </w:r>
      <w:proofErr w:type="spellEnd"/>
      <w:r w:rsidRPr="00580AAF">
        <w:rPr>
          <w:rFonts w:ascii="Arial" w:hAnsi="Arial" w:cs="Arial"/>
          <w:b/>
          <w:bCs/>
          <w:color w:val="00B0F0"/>
          <w:sz w:val="21"/>
          <w:szCs w:val="21"/>
          <w:shd w:val="clear" w:color="auto" w:fill="FFFFFF"/>
        </w:rPr>
        <w:t xml:space="preserve"> Parināma».</w:t>
      </w:r>
    </w:p>
    <w:p w14:paraId="71E72779" w14:textId="77777777" w:rsidR="00831B05" w:rsidRPr="004D2240" w:rsidRDefault="00831B05" w:rsidP="00831B05">
      <w:pPr>
        <w:rPr>
          <w:rFonts w:ascii="Arial" w:hAnsi="Arial" w:cs="Arial"/>
          <w:color w:val="202122"/>
          <w:sz w:val="21"/>
          <w:szCs w:val="21"/>
          <w:shd w:val="clear" w:color="auto" w:fill="FFFFFF"/>
        </w:rPr>
      </w:pPr>
      <w:proofErr w:type="spellStart"/>
      <w:r w:rsidRPr="004D2240">
        <w:rPr>
          <w:rFonts w:ascii="Arial" w:hAnsi="Arial" w:cs="Arial"/>
          <w:color w:val="202122"/>
          <w:sz w:val="21"/>
          <w:szCs w:val="21"/>
          <w:shd w:val="clear" w:color="auto" w:fill="FFFFFF"/>
        </w:rPr>
        <w:t>sarva</w:t>
      </w:r>
      <w:proofErr w:type="spellEnd"/>
      <w:r w:rsidRPr="004D2240">
        <w:rPr>
          <w:rFonts w:ascii="Arial" w:hAnsi="Arial" w:cs="Arial"/>
          <w:color w:val="202122"/>
          <w:sz w:val="21"/>
          <w:szCs w:val="21"/>
          <w:shd w:val="clear" w:color="auto" w:fill="FFFFFF"/>
        </w:rPr>
        <w:t xml:space="preserve"> : tout</w:t>
      </w:r>
    </w:p>
    <w:p w14:paraId="4BE2467E" w14:textId="77777777" w:rsidR="00831B05" w:rsidRPr="004D2240" w:rsidRDefault="00831B05" w:rsidP="00831B05">
      <w:pPr>
        <w:rPr>
          <w:rFonts w:ascii="Arial" w:hAnsi="Arial" w:cs="Arial"/>
          <w:color w:val="202122"/>
          <w:sz w:val="21"/>
          <w:szCs w:val="21"/>
          <w:shd w:val="clear" w:color="auto" w:fill="FFFFFF"/>
        </w:rPr>
      </w:pPr>
      <w:proofErr w:type="spellStart"/>
      <w:r w:rsidRPr="004D2240">
        <w:rPr>
          <w:rFonts w:ascii="Arial" w:hAnsi="Arial" w:cs="Arial"/>
          <w:color w:val="202122"/>
          <w:sz w:val="21"/>
          <w:szCs w:val="21"/>
          <w:shd w:val="clear" w:color="auto" w:fill="FFFFFF"/>
        </w:rPr>
        <w:t>artha</w:t>
      </w:r>
      <w:proofErr w:type="spellEnd"/>
      <w:r w:rsidRPr="004D2240">
        <w:rPr>
          <w:rFonts w:ascii="Arial" w:hAnsi="Arial" w:cs="Arial"/>
          <w:color w:val="202122"/>
          <w:sz w:val="21"/>
          <w:szCs w:val="21"/>
          <w:shd w:val="clear" w:color="auto" w:fill="FFFFFF"/>
        </w:rPr>
        <w:t xml:space="preserve"> : but, cause, fait, réalité</w:t>
      </w:r>
    </w:p>
    <w:p w14:paraId="42B71B3A" w14:textId="77777777" w:rsidR="00831B05" w:rsidRPr="004D2240" w:rsidRDefault="00831B05" w:rsidP="00831B05">
      <w:pPr>
        <w:rPr>
          <w:rFonts w:ascii="Arial" w:hAnsi="Arial" w:cs="Arial"/>
          <w:color w:val="202122"/>
          <w:sz w:val="21"/>
          <w:szCs w:val="21"/>
          <w:shd w:val="clear" w:color="auto" w:fill="FFFFFF"/>
        </w:rPr>
      </w:pPr>
      <w:proofErr w:type="spellStart"/>
      <w:r w:rsidRPr="004D2240">
        <w:rPr>
          <w:rFonts w:ascii="Arial" w:hAnsi="Arial" w:cs="Arial" w:hint="eastAsia"/>
          <w:color w:val="202122"/>
          <w:sz w:val="21"/>
          <w:szCs w:val="21"/>
          <w:shd w:val="clear" w:color="auto" w:fill="FFFFFF"/>
        </w:rPr>
        <w:t>é</w:t>
      </w:r>
      <w:r w:rsidRPr="004D2240">
        <w:rPr>
          <w:rFonts w:ascii="Arial" w:hAnsi="Arial" w:cs="Arial"/>
          <w:color w:val="202122"/>
          <w:sz w:val="21"/>
          <w:szCs w:val="21"/>
          <w:shd w:val="clear" w:color="auto" w:fill="FFFFFF"/>
        </w:rPr>
        <w:t>kāgrata</w:t>
      </w:r>
      <w:proofErr w:type="spellEnd"/>
      <w:r w:rsidRPr="004D2240">
        <w:rPr>
          <w:rFonts w:ascii="Arial" w:hAnsi="Arial" w:cs="Arial"/>
          <w:color w:val="202122"/>
          <w:sz w:val="21"/>
          <w:szCs w:val="21"/>
          <w:shd w:val="clear" w:color="auto" w:fill="FFFFFF"/>
        </w:rPr>
        <w:t xml:space="preserve"> : attention exclusive</w:t>
      </w:r>
    </w:p>
    <w:p w14:paraId="059C568B" w14:textId="77777777" w:rsidR="00831B05" w:rsidRPr="004D2240" w:rsidRDefault="00831B05" w:rsidP="00831B05">
      <w:pPr>
        <w:rPr>
          <w:rFonts w:ascii="Arial" w:hAnsi="Arial" w:cs="Arial"/>
          <w:color w:val="202122"/>
          <w:sz w:val="21"/>
          <w:szCs w:val="21"/>
          <w:shd w:val="clear" w:color="auto" w:fill="FFFFFF"/>
        </w:rPr>
      </w:pPr>
      <w:proofErr w:type="spellStart"/>
      <w:r w:rsidRPr="004D2240">
        <w:rPr>
          <w:rFonts w:ascii="Arial" w:hAnsi="Arial" w:cs="Arial"/>
          <w:color w:val="202122"/>
          <w:sz w:val="21"/>
          <w:szCs w:val="21"/>
          <w:shd w:val="clear" w:color="auto" w:fill="FFFFFF"/>
        </w:rPr>
        <w:t>kshaya</w:t>
      </w:r>
      <w:proofErr w:type="spellEnd"/>
      <w:r w:rsidRPr="004D2240">
        <w:rPr>
          <w:rFonts w:ascii="Arial" w:hAnsi="Arial" w:cs="Arial"/>
          <w:color w:val="202122"/>
          <w:sz w:val="21"/>
          <w:szCs w:val="21"/>
          <w:shd w:val="clear" w:color="auto" w:fill="FFFFFF"/>
        </w:rPr>
        <w:t xml:space="preserve"> : diminution, ruine, perte</w:t>
      </w:r>
    </w:p>
    <w:p w14:paraId="59B0B723" w14:textId="77777777" w:rsidR="00831B05" w:rsidRPr="004D2240" w:rsidRDefault="00831B05" w:rsidP="00831B05">
      <w:pPr>
        <w:rPr>
          <w:rFonts w:ascii="Arial" w:hAnsi="Arial" w:cs="Arial"/>
          <w:color w:val="202122"/>
          <w:sz w:val="21"/>
          <w:szCs w:val="21"/>
          <w:shd w:val="clear" w:color="auto" w:fill="FFFFFF"/>
        </w:rPr>
      </w:pPr>
      <w:proofErr w:type="spellStart"/>
      <w:r w:rsidRPr="004D2240">
        <w:rPr>
          <w:rFonts w:ascii="Arial" w:hAnsi="Arial" w:cs="Arial"/>
          <w:color w:val="202122"/>
          <w:sz w:val="21"/>
          <w:szCs w:val="21"/>
          <w:shd w:val="clear" w:color="auto" w:fill="FFFFFF"/>
        </w:rPr>
        <w:t>udaya</w:t>
      </w:r>
      <w:proofErr w:type="spellEnd"/>
      <w:r w:rsidRPr="004D2240">
        <w:rPr>
          <w:rFonts w:ascii="Arial" w:hAnsi="Arial" w:cs="Arial"/>
          <w:color w:val="202122"/>
          <w:sz w:val="21"/>
          <w:szCs w:val="21"/>
          <w:shd w:val="clear" w:color="auto" w:fill="FFFFFF"/>
        </w:rPr>
        <w:t xml:space="preserve"> : apparition, production, succès</w:t>
      </w:r>
    </w:p>
    <w:p w14:paraId="6B6E8CBC" w14:textId="77777777" w:rsidR="00831B05" w:rsidRPr="00FD37FC" w:rsidRDefault="00831B05" w:rsidP="00831B05">
      <w:pPr>
        <w:rPr>
          <w:rFonts w:ascii="Arial" w:hAnsi="Arial" w:cs="Arial"/>
          <w:color w:val="202122"/>
          <w:sz w:val="21"/>
          <w:szCs w:val="21"/>
          <w:shd w:val="clear" w:color="auto" w:fill="FFFFFF"/>
        </w:rPr>
      </w:pPr>
      <w:proofErr w:type="spellStart"/>
      <w:r w:rsidRPr="004D2240">
        <w:rPr>
          <w:rFonts w:ascii="Arial" w:hAnsi="Arial" w:cs="Arial"/>
          <w:color w:val="202122"/>
          <w:sz w:val="21"/>
          <w:szCs w:val="21"/>
          <w:shd w:val="clear" w:color="auto" w:fill="FFFFFF"/>
        </w:rPr>
        <w:t>chitta</w:t>
      </w:r>
      <w:proofErr w:type="spellEnd"/>
      <w:r w:rsidRPr="004D2240">
        <w:rPr>
          <w:rFonts w:ascii="Arial" w:hAnsi="Arial" w:cs="Arial"/>
          <w:color w:val="202122"/>
          <w:sz w:val="21"/>
          <w:szCs w:val="21"/>
          <w:shd w:val="clear" w:color="auto" w:fill="FFFFFF"/>
        </w:rPr>
        <w:t xml:space="preserve"> : conscience périphérique, mental</w:t>
      </w:r>
    </w:p>
    <w:p w14:paraId="0B19EC08" w14:textId="77777777" w:rsidR="00831B05" w:rsidRPr="00FD37FC" w:rsidRDefault="00831B05" w:rsidP="00831B05">
      <w:pPr>
        <w:rPr>
          <w:rFonts w:ascii="Arial" w:hAnsi="Arial" w:cs="Arial"/>
          <w:color w:val="202122"/>
          <w:sz w:val="21"/>
          <w:szCs w:val="21"/>
          <w:shd w:val="clear" w:color="auto" w:fill="FFFFFF"/>
        </w:rPr>
      </w:pPr>
    </w:p>
    <w:p w14:paraId="7C809963" w14:textId="77777777" w:rsidR="00831B05" w:rsidRPr="00FD37FC" w:rsidRDefault="00831B05" w:rsidP="00831B05">
      <w:pPr>
        <w:rPr>
          <w:rFonts w:ascii="Arial" w:hAnsi="Arial" w:cs="Arial"/>
          <w:color w:val="202122"/>
          <w:sz w:val="21"/>
          <w:szCs w:val="21"/>
          <w:shd w:val="clear" w:color="auto" w:fill="FFFFFF"/>
        </w:rPr>
      </w:pPr>
      <w:r w:rsidRPr="00DE78BA">
        <w:rPr>
          <w:noProof/>
        </w:rPr>
        <w:drawing>
          <wp:inline distT="0" distB="0" distL="0" distR="0" wp14:anchorId="32170900" wp14:editId="38C10F68">
            <wp:extent cx="5760085" cy="3867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6C896AC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conscience oscille entre l’attention dispersé (multiface) et l’attention sur l’attention sur un point. Lorsque l’attention sur un point faiblie, la conscience s’éparpille. </w:t>
      </w:r>
    </w:p>
    <w:p w14:paraId="6ED2C31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Observer ces oscillations et apprendre à maintenir son attention sur un point est la seconde phase de transformation de la conscience Samadhi Parinama.</w:t>
      </w:r>
    </w:p>
    <w:p w14:paraId="26931F0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la conscience est éparpillée, la distraction et la nervosité s’installe. Cette nervosité peut être maîtrisé, pas détruite, elle ne peut être que transformé.</w:t>
      </w:r>
    </w:p>
    <w:p w14:paraId="75190E2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w:t>
      </w:r>
      <w:proofErr w:type="spellStart"/>
      <w:r>
        <w:rPr>
          <w:rFonts w:ascii="Arial" w:hAnsi="Arial" w:cs="Arial"/>
          <w:color w:val="202122"/>
          <w:sz w:val="21"/>
          <w:szCs w:val="21"/>
          <w:shd w:val="clear" w:color="auto" w:fill="FFFFFF"/>
        </w:rPr>
        <w:t>nirodha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l’émergence des fluctuations de la pensée sont restreintes et calmé.</w:t>
      </w:r>
    </w:p>
    <w:p w14:paraId="5D40CF2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Samadhi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les intervalles entre l’émergence et </w:t>
      </w:r>
      <w:proofErr w:type="spellStart"/>
      <w:r>
        <w:rPr>
          <w:rFonts w:ascii="Arial" w:hAnsi="Arial" w:cs="Arial"/>
          <w:color w:val="202122"/>
          <w:sz w:val="21"/>
          <w:szCs w:val="21"/>
          <w:shd w:val="clear" w:color="auto" w:fill="FFFFFF"/>
        </w:rPr>
        <w:t>immergence</w:t>
      </w:r>
      <w:proofErr w:type="spellEnd"/>
      <w:r>
        <w:rPr>
          <w:rFonts w:ascii="Arial" w:hAnsi="Arial" w:cs="Arial"/>
          <w:color w:val="202122"/>
          <w:sz w:val="21"/>
          <w:szCs w:val="21"/>
          <w:shd w:val="clear" w:color="auto" w:fill="FFFFFF"/>
        </w:rPr>
        <w:t xml:space="preserve"> de la pensée étudier.</w:t>
      </w:r>
    </w:p>
    <w:p w14:paraId="1A56DA44" w14:textId="77777777" w:rsidR="00831B05" w:rsidRPr="00FD37FC"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Cette démarche amène tranquillité et silence. Dans cet état de silence, la contemplation de l’âme devient le centre d’attention. C’est l’</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w:t>
      </w:r>
    </w:p>
    <w:p w14:paraId="11001BCD" w14:textId="77777777" w:rsidR="00831B05" w:rsidRPr="00FD37FC" w:rsidRDefault="00831B05" w:rsidP="00831B05">
      <w:pPr>
        <w:rPr>
          <w:rFonts w:ascii="Arial" w:hAnsi="Arial" w:cs="Arial"/>
          <w:color w:val="202122"/>
          <w:sz w:val="21"/>
          <w:szCs w:val="21"/>
          <w:shd w:val="clear" w:color="auto" w:fill="FFFFFF"/>
        </w:rPr>
      </w:pPr>
    </w:p>
    <w:p w14:paraId="4C374AAF" w14:textId="77777777" w:rsidR="00831B05" w:rsidRPr="00FD37FC" w:rsidRDefault="00831B05" w:rsidP="00831B05">
      <w:pPr>
        <w:rPr>
          <w:rFonts w:ascii="Arial" w:hAnsi="Arial" w:cs="Arial"/>
          <w:color w:val="202122"/>
          <w:sz w:val="21"/>
          <w:szCs w:val="21"/>
          <w:shd w:val="clear" w:color="auto" w:fill="FFFFFF"/>
        </w:rPr>
      </w:pPr>
    </w:p>
    <w:p w14:paraId="0038F2CC" w14:textId="77777777" w:rsidR="00831B05" w:rsidRDefault="00831B05" w:rsidP="00831B05">
      <w:pPr>
        <w:rPr>
          <w:rFonts w:ascii="Arial" w:hAnsi="Arial" w:cs="Arial"/>
          <w:color w:val="202122"/>
          <w:sz w:val="21"/>
          <w:szCs w:val="21"/>
          <w:shd w:val="clear" w:color="auto" w:fill="FFFFFF"/>
        </w:rPr>
      </w:pPr>
    </w:p>
    <w:p w14:paraId="23C719B5" w14:textId="77777777" w:rsidR="00831B05" w:rsidRDefault="00831B05" w:rsidP="00831B05">
      <w:pPr>
        <w:rPr>
          <w:rFonts w:ascii="Arial" w:hAnsi="Arial" w:cs="Arial"/>
          <w:color w:val="202122"/>
          <w:sz w:val="21"/>
          <w:szCs w:val="21"/>
          <w:shd w:val="clear" w:color="auto" w:fill="FFFFFF"/>
        </w:rPr>
      </w:pPr>
    </w:p>
    <w:p w14:paraId="283204EE" w14:textId="77777777" w:rsidR="00831B05" w:rsidRDefault="00831B05" w:rsidP="00831B05">
      <w:pPr>
        <w:rPr>
          <w:rFonts w:ascii="Arial" w:hAnsi="Arial" w:cs="Arial"/>
          <w:color w:val="202122"/>
          <w:sz w:val="21"/>
          <w:szCs w:val="21"/>
          <w:shd w:val="clear" w:color="auto" w:fill="FFFFFF"/>
        </w:rPr>
      </w:pPr>
    </w:p>
    <w:p w14:paraId="21F3EDF6" w14:textId="77777777" w:rsidR="00831B05" w:rsidRDefault="00831B05" w:rsidP="00831B05">
      <w:pPr>
        <w:rPr>
          <w:rFonts w:ascii="Arial" w:hAnsi="Arial" w:cs="Arial"/>
          <w:color w:val="202122"/>
          <w:sz w:val="21"/>
          <w:szCs w:val="21"/>
          <w:shd w:val="clear" w:color="auto" w:fill="FFFFFF"/>
        </w:rPr>
      </w:pPr>
    </w:p>
    <w:p w14:paraId="25FCC57E" w14:textId="77777777" w:rsidR="00831B05" w:rsidRDefault="00831B05" w:rsidP="00831B05">
      <w:pPr>
        <w:rPr>
          <w:rFonts w:ascii="Arial" w:hAnsi="Arial" w:cs="Arial"/>
          <w:color w:val="202122"/>
          <w:sz w:val="21"/>
          <w:szCs w:val="21"/>
          <w:shd w:val="clear" w:color="auto" w:fill="FFFFFF"/>
        </w:rPr>
      </w:pPr>
    </w:p>
    <w:p w14:paraId="6D31456B" w14:textId="77777777" w:rsidR="00831B05" w:rsidRDefault="00831B05" w:rsidP="00831B05">
      <w:pPr>
        <w:rPr>
          <w:rFonts w:ascii="Arial" w:hAnsi="Arial" w:cs="Arial"/>
          <w:color w:val="202122"/>
          <w:sz w:val="21"/>
          <w:szCs w:val="21"/>
          <w:shd w:val="clear" w:color="auto" w:fill="FFFFFF"/>
        </w:rPr>
      </w:pPr>
    </w:p>
    <w:p w14:paraId="16410120" w14:textId="77777777" w:rsidR="00831B05" w:rsidRDefault="00831B05" w:rsidP="00831B05">
      <w:pPr>
        <w:rPr>
          <w:rFonts w:ascii="Arial" w:hAnsi="Arial" w:cs="Arial"/>
          <w:color w:val="202122"/>
          <w:sz w:val="21"/>
          <w:szCs w:val="21"/>
          <w:shd w:val="clear" w:color="auto" w:fill="FFFFFF"/>
        </w:rPr>
      </w:pPr>
    </w:p>
    <w:p w14:paraId="56D4E7CA" w14:textId="77777777" w:rsidR="00831B05" w:rsidRDefault="00831B05" w:rsidP="00831B05">
      <w:pPr>
        <w:rPr>
          <w:rFonts w:ascii="Arial" w:hAnsi="Arial" w:cs="Arial"/>
          <w:color w:val="202122"/>
          <w:sz w:val="21"/>
          <w:szCs w:val="21"/>
          <w:shd w:val="clear" w:color="auto" w:fill="FFFFFF"/>
        </w:rPr>
      </w:pPr>
    </w:p>
    <w:p w14:paraId="40CD0EF1" w14:textId="77777777" w:rsidR="00831B05" w:rsidRDefault="00831B05" w:rsidP="00831B05">
      <w:pPr>
        <w:rPr>
          <w:rFonts w:ascii="Arial" w:hAnsi="Arial" w:cs="Arial"/>
          <w:color w:val="202122"/>
          <w:sz w:val="21"/>
          <w:szCs w:val="21"/>
          <w:shd w:val="clear" w:color="auto" w:fill="FFFFFF"/>
        </w:rPr>
      </w:pPr>
    </w:p>
    <w:p w14:paraId="15C3163C" w14:textId="77777777" w:rsidR="00831B05" w:rsidRDefault="00831B05" w:rsidP="00831B05">
      <w:pPr>
        <w:rPr>
          <w:rFonts w:ascii="Arial" w:hAnsi="Arial" w:cs="Arial"/>
          <w:color w:val="202122"/>
          <w:sz w:val="21"/>
          <w:szCs w:val="21"/>
          <w:shd w:val="clear" w:color="auto" w:fill="FFFFFF"/>
        </w:rPr>
      </w:pPr>
    </w:p>
    <w:p w14:paraId="7838B7BD" w14:textId="77777777" w:rsidR="00831B05" w:rsidRDefault="00831B05" w:rsidP="00831B05">
      <w:pPr>
        <w:rPr>
          <w:rFonts w:ascii="Arial" w:hAnsi="Arial" w:cs="Arial"/>
          <w:color w:val="202122"/>
          <w:sz w:val="21"/>
          <w:szCs w:val="21"/>
          <w:shd w:val="clear" w:color="auto" w:fill="FFFFFF"/>
        </w:rPr>
      </w:pPr>
    </w:p>
    <w:p w14:paraId="32EDB37D" w14:textId="77777777" w:rsidR="00831B05" w:rsidRDefault="00831B05" w:rsidP="00831B05">
      <w:pPr>
        <w:rPr>
          <w:rFonts w:ascii="Arial" w:hAnsi="Arial" w:cs="Arial"/>
          <w:color w:val="202122"/>
          <w:sz w:val="21"/>
          <w:szCs w:val="21"/>
          <w:shd w:val="clear" w:color="auto" w:fill="FFFFFF"/>
        </w:rPr>
      </w:pPr>
    </w:p>
    <w:p w14:paraId="640B968E" w14:textId="77777777" w:rsidR="00831B05" w:rsidRPr="00FD37FC" w:rsidRDefault="00831B05" w:rsidP="00831B05">
      <w:pPr>
        <w:rPr>
          <w:rFonts w:ascii="Arial" w:hAnsi="Arial" w:cs="Arial"/>
          <w:color w:val="202122"/>
          <w:sz w:val="21"/>
          <w:szCs w:val="21"/>
          <w:shd w:val="clear" w:color="auto" w:fill="FFFFFF"/>
        </w:rPr>
      </w:pPr>
    </w:p>
    <w:p w14:paraId="2B9B9EC1" w14:textId="77777777" w:rsidR="00831B05" w:rsidRPr="00FD37FC" w:rsidRDefault="00831B05" w:rsidP="00831B05">
      <w:pPr>
        <w:rPr>
          <w:rFonts w:ascii="Arial" w:hAnsi="Arial" w:cs="Arial"/>
          <w:b/>
          <w:bCs/>
          <w:color w:val="00B0F0"/>
          <w:sz w:val="21"/>
          <w:szCs w:val="21"/>
          <w:shd w:val="clear" w:color="auto" w:fill="FFFFFF"/>
        </w:rPr>
      </w:pPr>
      <w:r w:rsidRPr="00FD37FC">
        <w:rPr>
          <w:rFonts w:ascii="Arial" w:hAnsi="Arial" w:cs="Arial"/>
          <w:b/>
          <w:bCs/>
          <w:color w:val="00B0F0"/>
          <w:sz w:val="21"/>
          <w:szCs w:val="21"/>
          <w:shd w:val="clear" w:color="auto" w:fill="FFFFFF"/>
        </w:rPr>
        <w:t>III.1</w:t>
      </w:r>
      <w:r>
        <w:rPr>
          <w:rFonts w:ascii="Arial" w:hAnsi="Arial" w:cs="Arial"/>
          <w:b/>
          <w:bCs/>
          <w:color w:val="00B0F0"/>
          <w:sz w:val="21"/>
          <w:szCs w:val="21"/>
          <w:shd w:val="clear" w:color="auto" w:fill="FFFFFF"/>
        </w:rPr>
        <w:t>2</w:t>
      </w:r>
      <w:r w:rsidRPr="00FD37FC">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Tatah </w:t>
      </w:r>
      <w:proofErr w:type="spellStart"/>
      <w:r>
        <w:rPr>
          <w:rFonts w:ascii="Arial" w:hAnsi="Arial" w:cs="Arial"/>
          <w:b/>
          <w:bCs/>
          <w:color w:val="00B0F0"/>
          <w:sz w:val="21"/>
          <w:szCs w:val="21"/>
          <w:shd w:val="clear" w:color="auto" w:fill="FFFFFF"/>
        </w:rPr>
        <w:t>punahsanta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uditau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tulya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pratyayau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ekagrataparinamah</w:t>
      </w:r>
      <w:proofErr w:type="spellEnd"/>
      <w:r>
        <w:rPr>
          <w:rFonts w:ascii="Arial" w:hAnsi="Arial" w:cs="Arial"/>
          <w:b/>
          <w:bCs/>
          <w:color w:val="00B0F0"/>
          <w:sz w:val="21"/>
          <w:szCs w:val="21"/>
          <w:shd w:val="clear" w:color="auto" w:fill="FFFFFF"/>
        </w:rPr>
        <w:t>.</w:t>
      </w:r>
    </w:p>
    <w:p w14:paraId="0C260B70" w14:textId="77777777" w:rsidR="00831B05" w:rsidRPr="00FD37FC" w:rsidRDefault="00831B05" w:rsidP="00831B05">
      <w:pPr>
        <w:rPr>
          <w:rFonts w:ascii="Arial" w:hAnsi="Arial" w:cs="Arial"/>
          <w:color w:val="202122"/>
          <w:sz w:val="21"/>
          <w:szCs w:val="21"/>
          <w:shd w:val="clear" w:color="auto" w:fill="FFFFFF"/>
        </w:rPr>
      </w:pPr>
    </w:p>
    <w:p w14:paraId="2A917971" w14:textId="77777777" w:rsidR="00831B05" w:rsidRPr="00707ACA" w:rsidRDefault="00831B05" w:rsidP="00831B05">
      <w:pPr>
        <w:rPr>
          <w:rFonts w:ascii="Arial" w:hAnsi="Arial" w:cs="Arial"/>
          <w:b/>
          <w:bCs/>
          <w:color w:val="00B0F0"/>
          <w:sz w:val="21"/>
          <w:szCs w:val="21"/>
          <w:shd w:val="clear" w:color="auto" w:fill="FFFFFF"/>
        </w:rPr>
      </w:pPr>
      <w:r w:rsidRPr="00707ACA">
        <w:rPr>
          <w:rFonts w:ascii="Arial" w:hAnsi="Arial" w:cs="Arial" w:hint="eastAsia"/>
          <w:b/>
          <w:bCs/>
          <w:color w:val="00B0F0"/>
          <w:sz w:val="21"/>
          <w:szCs w:val="21"/>
          <w:shd w:val="clear" w:color="auto" w:fill="FFFFFF"/>
        </w:rPr>
        <w:t>«</w:t>
      </w:r>
      <w:r w:rsidRPr="00707ACA">
        <w:rPr>
          <w:rFonts w:ascii="Arial" w:hAnsi="Arial" w:cs="Arial"/>
          <w:b/>
          <w:bCs/>
          <w:color w:val="00B0F0"/>
          <w:sz w:val="21"/>
          <w:szCs w:val="21"/>
          <w:shd w:val="clear" w:color="auto" w:fill="FFFFFF"/>
        </w:rPr>
        <w:t xml:space="preserve"> Dans la phase d'évolution que l'on appelle </w:t>
      </w:r>
      <w:proofErr w:type="spellStart"/>
      <w:r w:rsidRPr="00707ACA">
        <w:rPr>
          <w:rFonts w:ascii="Arial" w:hAnsi="Arial" w:cs="Arial"/>
          <w:b/>
          <w:bCs/>
          <w:color w:val="00B0F0"/>
          <w:sz w:val="21"/>
          <w:szCs w:val="21"/>
          <w:shd w:val="clear" w:color="auto" w:fill="FFFFFF"/>
        </w:rPr>
        <w:t>Ekāgrata</w:t>
      </w:r>
      <w:proofErr w:type="spellEnd"/>
      <w:r w:rsidRPr="00707ACA">
        <w:rPr>
          <w:rFonts w:ascii="Arial" w:hAnsi="Arial" w:cs="Arial"/>
          <w:b/>
          <w:bCs/>
          <w:color w:val="00B0F0"/>
          <w:sz w:val="21"/>
          <w:szCs w:val="21"/>
          <w:shd w:val="clear" w:color="auto" w:fill="FFFFFF"/>
        </w:rPr>
        <w:t xml:space="preserve"> </w:t>
      </w:r>
      <w:proofErr w:type="spellStart"/>
      <w:r w:rsidRPr="00707ACA">
        <w:rPr>
          <w:rFonts w:ascii="Arial" w:hAnsi="Arial" w:cs="Arial"/>
          <w:b/>
          <w:bCs/>
          <w:color w:val="00B0F0"/>
          <w:sz w:val="21"/>
          <w:szCs w:val="21"/>
          <w:shd w:val="clear" w:color="auto" w:fill="FFFFFF"/>
        </w:rPr>
        <w:t>Parināma</w:t>
      </w:r>
      <w:proofErr w:type="spellEnd"/>
      <w:r w:rsidRPr="00707ACA">
        <w:rPr>
          <w:rFonts w:ascii="Arial" w:hAnsi="Arial" w:cs="Arial"/>
          <w:b/>
          <w:bCs/>
          <w:color w:val="00B0F0"/>
          <w:sz w:val="21"/>
          <w:szCs w:val="21"/>
          <w:shd w:val="clear" w:color="auto" w:fill="FFFFFF"/>
        </w:rPr>
        <w:t>, il y a alternance égale d'activité et d'apaisement de la conscience face à l'objet d'expérience. »</w:t>
      </w:r>
    </w:p>
    <w:p w14:paraId="29ECAEE8"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tatah</w:t>
      </w:r>
      <w:proofErr w:type="spellEnd"/>
      <w:r w:rsidRPr="00707ACA">
        <w:rPr>
          <w:rFonts w:ascii="Arial" w:hAnsi="Arial" w:cs="Arial"/>
          <w:color w:val="202122"/>
          <w:sz w:val="21"/>
          <w:szCs w:val="21"/>
          <w:shd w:val="clear" w:color="auto" w:fill="FFFFFF"/>
        </w:rPr>
        <w:t xml:space="preserve"> : alors</w:t>
      </w:r>
    </w:p>
    <w:p w14:paraId="77FEBF5D"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punah</w:t>
      </w:r>
      <w:proofErr w:type="spellEnd"/>
      <w:r w:rsidRPr="00707ACA">
        <w:rPr>
          <w:rFonts w:ascii="Arial" w:hAnsi="Arial" w:cs="Arial"/>
          <w:color w:val="202122"/>
          <w:sz w:val="21"/>
          <w:szCs w:val="21"/>
          <w:shd w:val="clear" w:color="auto" w:fill="FFFFFF"/>
        </w:rPr>
        <w:t xml:space="preserve"> : encore</w:t>
      </w:r>
    </w:p>
    <w:p w14:paraId="03003EC3"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shānta</w:t>
      </w:r>
      <w:proofErr w:type="spellEnd"/>
      <w:r w:rsidRPr="00707ACA">
        <w:rPr>
          <w:rFonts w:ascii="Arial" w:hAnsi="Arial" w:cs="Arial"/>
          <w:color w:val="202122"/>
          <w:sz w:val="21"/>
          <w:szCs w:val="21"/>
          <w:shd w:val="clear" w:color="auto" w:fill="FFFFFF"/>
        </w:rPr>
        <w:t xml:space="preserve"> : calmé, apaisé</w:t>
      </w:r>
    </w:p>
    <w:p w14:paraId="3B746893"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lastRenderedPageBreak/>
        <w:t>udita</w:t>
      </w:r>
      <w:proofErr w:type="spellEnd"/>
      <w:r w:rsidRPr="00707ACA">
        <w:rPr>
          <w:rFonts w:ascii="Arial" w:hAnsi="Arial" w:cs="Arial"/>
          <w:color w:val="202122"/>
          <w:sz w:val="21"/>
          <w:szCs w:val="21"/>
          <w:shd w:val="clear" w:color="auto" w:fill="FFFFFF"/>
        </w:rPr>
        <w:t xml:space="preserve"> : accru, produit</w:t>
      </w:r>
    </w:p>
    <w:p w14:paraId="7BDCAFE9"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tulya</w:t>
      </w:r>
      <w:proofErr w:type="spellEnd"/>
      <w:r w:rsidRPr="00707ACA">
        <w:rPr>
          <w:rFonts w:ascii="Arial" w:hAnsi="Arial" w:cs="Arial"/>
          <w:color w:val="202122"/>
          <w:sz w:val="21"/>
          <w:szCs w:val="21"/>
          <w:shd w:val="clear" w:color="auto" w:fill="FFFFFF"/>
        </w:rPr>
        <w:t xml:space="preserve"> : égal, équivalent</w:t>
      </w:r>
    </w:p>
    <w:p w14:paraId="5C556CB0" w14:textId="77777777" w:rsidR="00831B05" w:rsidRPr="00707ACA"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pratyaya</w:t>
      </w:r>
      <w:proofErr w:type="spellEnd"/>
      <w:r w:rsidRPr="00707ACA">
        <w:rPr>
          <w:rFonts w:ascii="Arial" w:hAnsi="Arial" w:cs="Arial"/>
          <w:color w:val="202122"/>
          <w:sz w:val="21"/>
          <w:szCs w:val="21"/>
          <w:shd w:val="clear" w:color="auto" w:fill="FFFFFF"/>
        </w:rPr>
        <w:t xml:space="preserve"> : champ, objet d'expérience</w:t>
      </w:r>
    </w:p>
    <w:p w14:paraId="54377D45" w14:textId="77777777" w:rsidR="00831B05" w:rsidRPr="00FD37FC" w:rsidRDefault="00831B05" w:rsidP="00831B05">
      <w:pPr>
        <w:rPr>
          <w:rFonts w:ascii="Arial" w:hAnsi="Arial" w:cs="Arial"/>
          <w:color w:val="202122"/>
          <w:sz w:val="21"/>
          <w:szCs w:val="21"/>
          <w:shd w:val="clear" w:color="auto" w:fill="FFFFFF"/>
        </w:rPr>
      </w:pPr>
      <w:proofErr w:type="spellStart"/>
      <w:r w:rsidRPr="00707ACA">
        <w:rPr>
          <w:rFonts w:ascii="Arial" w:hAnsi="Arial" w:cs="Arial"/>
          <w:color w:val="202122"/>
          <w:sz w:val="21"/>
          <w:szCs w:val="21"/>
          <w:shd w:val="clear" w:color="auto" w:fill="FFFFFF"/>
        </w:rPr>
        <w:t>chitta</w:t>
      </w:r>
      <w:proofErr w:type="spellEnd"/>
      <w:r w:rsidRPr="00707ACA">
        <w:rPr>
          <w:rFonts w:ascii="Arial" w:hAnsi="Arial" w:cs="Arial"/>
          <w:color w:val="202122"/>
          <w:sz w:val="21"/>
          <w:szCs w:val="21"/>
          <w:shd w:val="clear" w:color="auto" w:fill="FFFFFF"/>
        </w:rPr>
        <w:t xml:space="preserve"> : mental</w:t>
      </w:r>
    </w:p>
    <w:p w14:paraId="6FCD9808" w14:textId="77777777" w:rsidR="00831B05" w:rsidRPr="00FD37FC" w:rsidRDefault="00831B05" w:rsidP="00831B05">
      <w:pPr>
        <w:rPr>
          <w:rFonts w:ascii="Arial" w:hAnsi="Arial" w:cs="Arial"/>
          <w:color w:val="202122"/>
          <w:sz w:val="21"/>
          <w:szCs w:val="21"/>
          <w:shd w:val="clear" w:color="auto" w:fill="FFFFFF"/>
        </w:rPr>
      </w:pPr>
    </w:p>
    <w:p w14:paraId="3D4E4E30" w14:textId="77777777" w:rsidR="00831B05" w:rsidRPr="00FD37FC" w:rsidRDefault="00831B05" w:rsidP="00831B05">
      <w:pPr>
        <w:rPr>
          <w:rFonts w:ascii="Arial" w:hAnsi="Arial" w:cs="Arial"/>
          <w:color w:val="202122"/>
          <w:sz w:val="21"/>
          <w:szCs w:val="21"/>
          <w:shd w:val="clear" w:color="auto" w:fill="FFFFFF"/>
        </w:rPr>
      </w:pPr>
      <w:r w:rsidRPr="00DE78BA">
        <w:rPr>
          <w:noProof/>
        </w:rPr>
        <w:drawing>
          <wp:inline distT="0" distB="0" distL="0" distR="0" wp14:anchorId="6178CA6B" wp14:editId="71FA4934">
            <wp:extent cx="5760085" cy="4165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0085" cy="416560"/>
                    </a:xfrm>
                    <a:prstGeom prst="rect">
                      <a:avLst/>
                    </a:prstGeom>
                    <a:noFill/>
                    <a:ln>
                      <a:noFill/>
                    </a:ln>
                  </pic:spPr>
                </pic:pic>
              </a:graphicData>
            </a:graphic>
          </wp:inline>
        </w:drawing>
      </w:r>
    </w:p>
    <w:p w14:paraId="001A54D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Maintenir son attention sur un point, de façon continue, ininterrompu et stable est la 3 phase de transformation de la conscience qui se nomme l’</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w:t>
      </w:r>
    </w:p>
    <w:p w14:paraId="0D3587F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Par la pratique, les profondeurs du silence qui en premier lieu ne font que de s’apercevoir, pénètrent et remplit la conscience. La notion de temps disparait.</w:t>
      </w:r>
    </w:p>
    <w:p w14:paraId="59ACAEC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L’esprit et le temps sont interdépendant : lorsque l’esprit cesse, le temps cesse également.</w:t>
      </w:r>
    </w:p>
    <w:p w14:paraId="50B9A6B4"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a deux sens. Le premier signifie se concentrer sur un objet donné :  dans ce cas-là, c’est la notion de </w:t>
      </w:r>
      <w:proofErr w:type="spellStart"/>
      <w:r>
        <w:rPr>
          <w:rFonts w:ascii="Arial" w:hAnsi="Arial" w:cs="Arial"/>
          <w:color w:val="202122"/>
          <w:sz w:val="21"/>
          <w:szCs w:val="21"/>
          <w:shd w:val="clear" w:color="auto" w:fill="FFFFFF"/>
        </w:rPr>
        <w:t>Dharana</w:t>
      </w:r>
      <w:proofErr w:type="spellEnd"/>
      <w:r>
        <w:rPr>
          <w:rFonts w:ascii="Arial" w:hAnsi="Arial" w:cs="Arial"/>
          <w:color w:val="202122"/>
          <w:sz w:val="21"/>
          <w:szCs w:val="21"/>
          <w:shd w:val="clear" w:color="auto" w:fill="FFFFFF"/>
        </w:rPr>
        <w:t xml:space="preserve"> – concentration – dont on parle.</w:t>
      </w:r>
    </w:p>
    <w:p w14:paraId="7D3D2E90" w14:textId="7CDBC0BA"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L’autre signification est «  Un sans second » l’Âme, parle alors du niveau de transformation le plus élevé pour la conscience.</w:t>
      </w:r>
    </w:p>
    <w:p w14:paraId="2F304F1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point d’attention devient l’âme observé pour l’âme par l’âme. Cela est l’</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w:t>
      </w:r>
    </w:p>
    <w:p w14:paraId="6B56D3BC" w14:textId="77777777" w:rsidR="00831B05" w:rsidRDefault="00831B05" w:rsidP="00831B05">
      <w:pPr>
        <w:rPr>
          <w:rFonts w:ascii="Arial" w:hAnsi="Arial" w:cs="Arial"/>
          <w:color w:val="202122"/>
          <w:sz w:val="21"/>
          <w:szCs w:val="21"/>
          <w:shd w:val="clear" w:color="auto" w:fill="FFFFFF"/>
        </w:rPr>
      </w:pPr>
    </w:p>
    <w:p w14:paraId="7D05BDD7" w14:textId="77777777" w:rsidR="00831B05" w:rsidRDefault="00831B05" w:rsidP="00831B05">
      <w:pPr>
        <w:rPr>
          <w:rFonts w:ascii="Arial" w:hAnsi="Arial" w:cs="Arial"/>
          <w:color w:val="202122"/>
          <w:sz w:val="21"/>
          <w:szCs w:val="21"/>
          <w:shd w:val="clear" w:color="auto" w:fill="FFFFFF"/>
        </w:rPr>
      </w:pPr>
    </w:p>
    <w:p w14:paraId="6050ECB2" w14:textId="77777777" w:rsidR="00831B05" w:rsidRPr="0096354E" w:rsidRDefault="00831B05" w:rsidP="00831B05">
      <w:pPr>
        <w:rPr>
          <w:rFonts w:ascii="Arial" w:hAnsi="Arial" w:cs="Arial"/>
          <w:color w:val="202122"/>
          <w:sz w:val="21"/>
          <w:szCs w:val="21"/>
          <w:shd w:val="clear" w:color="auto" w:fill="FFFFFF"/>
        </w:rPr>
      </w:pPr>
      <w:r>
        <w:rPr>
          <w:rFonts w:ascii="Tahoma" w:hAnsi="Tahoma" w:cs="Tahoma"/>
          <w:b/>
          <w:bCs/>
          <w:color w:val="333399"/>
        </w:rPr>
        <w:t>L’EVOLUTION DE LA CONSCIENCE DONNE ACCES AUX SIDDHIS</w:t>
      </w:r>
    </w:p>
    <w:p w14:paraId="1B9551CA" w14:textId="77777777" w:rsidR="00831B05" w:rsidRPr="00FD37FC" w:rsidRDefault="00831B05" w:rsidP="00831B05">
      <w:pPr>
        <w:rPr>
          <w:rFonts w:ascii="Arial" w:hAnsi="Arial" w:cs="Arial"/>
          <w:color w:val="202122"/>
          <w:sz w:val="21"/>
          <w:szCs w:val="21"/>
          <w:shd w:val="clear" w:color="auto" w:fill="FFFFFF"/>
        </w:rPr>
      </w:pPr>
    </w:p>
    <w:p w14:paraId="4A6F8627" w14:textId="77777777" w:rsidR="00831B05" w:rsidRDefault="00831B05" w:rsidP="00831B05">
      <w:pPr>
        <w:rPr>
          <w:rFonts w:ascii="Arial" w:hAnsi="Arial" w:cs="Arial"/>
          <w:b/>
          <w:bCs/>
          <w:color w:val="00B0F0"/>
          <w:sz w:val="21"/>
          <w:szCs w:val="21"/>
          <w:shd w:val="clear" w:color="auto" w:fill="FFFFFF"/>
        </w:rPr>
      </w:pPr>
      <w:r w:rsidRPr="00FD37FC">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13 Etena </w:t>
      </w:r>
      <w:proofErr w:type="spellStart"/>
      <w:r>
        <w:rPr>
          <w:rFonts w:ascii="Arial" w:hAnsi="Arial" w:cs="Arial"/>
          <w:b/>
          <w:bCs/>
          <w:color w:val="00B0F0"/>
          <w:sz w:val="21"/>
          <w:szCs w:val="21"/>
          <w:shd w:val="clear" w:color="auto" w:fill="FFFFFF"/>
        </w:rPr>
        <w:t>bhutendriyesu</w:t>
      </w:r>
      <w:proofErr w:type="spellEnd"/>
      <w:r>
        <w:rPr>
          <w:rFonts w:ascii="Arial" w:hAnsi="Arial" w:cs="Arial"/>
          <w:b/>
          <w:bCs/>
          <w:color w:val="00B0F0"/>
          <w:sz w:val="21"/>
          <w:szCs w:val="21"/>
          <w:shd w:val="clear" w:color="auto" w:fill="FFFFFF"/>
        </w:rPr>
        <w:t xml:space="preserve"> dharma </w:t>
      </w:r>
      <w:proofErr w:type="spellStart"/>
      <w:r>
        <w:rPr>
          <w:rFonts w:ascii="Arial" w:hAnsi="Arial" w:cs="Arial"/>
          <w:b/>
          <w:bCs/>
          <w:color w:val="00B0F0"/>
          <w:sz w:val="21"/>
          <w:szCs w:val="21"/>
          <w:shd w:val="clear" w:color="auto" w:fill="FFFFFF"/>
        </w:rPr>
        <w:t>laksana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avastha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parinamah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vyakhyatah</w:t>
      </w:r>
      <w:proofErr w:type="spellEnd"/>
    </w:p>
    <w:p w14:paraId="337A62DB" w14:textId="77777777" w:rsidR="00831B05" w:rsidRDefault="00831B05" w:rsidP="00831B05">
      <w:pPr>
        <w:rPr>
          <w:rFonts w:ascii="Arial" w:hAnsi="Arial" w:cs="Arial"/>
          <w:b/>
          <w:bCs/>
          <w:color w:val="00B0F0"/>
          <w:sz w:val="21"/>
          <w:szCs w:val="21"/>
          <w:shd w:val="clear" w:color="auto" w:fill="FFFFFF"/>
        </w:rPr>
      </w:pPr>
    </w:p>
    <w:p w14:paraId="792F397B" w14:textId="77777777" w:rsidR="00831B05" w:rsidRPr="004B6087" w:rsidRDefault="00831B05" w:rsidP="00831B05">
      <w:pPr>
        <w:rPr>
          <w:rFonts w:ascii="Arial" w:hAnsi="Arial" w:cs="Arial"/>
          <w:b/>
          <w:bCs/>
          <w:color w:val="00B0F0"/>
          <w:sz w:val="21"/>
          <w:szCs w:val="21"/>
          <w:shd w:val="clear" w:color="auto" w:fill="FFFFFF"/>
        </w:rPr>
      </w:pPr>
      <w:r w:rsidRPr="004B6087">
        <w:rPr>
          <w:rFonts w:ascii="Arial" w:hAnsi="Arial" w:cs="Arial" w:hint="eastAsia"/>
          <w:b/>
          <w:bCs/>
          <w:color w:val="00B0F0"/>
          <w:sz w:val="21"/>
          <w:szCs w:val="21"/>
          <w:shd w:val="clear" w:color="auto" w:fill="FFFFFF"/>
        </w:rPr>
        <w:t>«</w:t>
      </w:r>
      <w:r w:rsidRPr="004B6087">
        <w:rPr>
          <w:rFonts w:ascii="Arial" w:hAnsi="Arial" w:cs="Arial"/>
          <w:b/>
          <w:bCs/>
          <w:color w:val="00B0F0"/>
          <w:sz w:val="21"/>
          <w:szCs w:val="21"/>
          <w:shd w:val="clear" w:color="auto" w:fill="FFFFFF"/>
        </w:rPr>
        <w:t xml:space="preserve"> Cela explique les modifications intrinsèques qui se manifestent au</w:t>
      </w:r>
    </w:p>
    <w:p w14:paraId="23BD204B" w14:textId="77777777" w:rsidR="00831B05" w:rsidRDefault="00831B05" w:rsidP="00831B05">
      <w:pPr>
        <w:rPr>
          <w:rFonts w:ascii="Arial" w:hAnsi="Arial" w:cs="Arial"/>
          <w:b/>
          <w:bCs/>
          <w:color w:val="00B0F0"/>
          <w:sz w:val="21"/>
          <w:szCs w:val="21"/>
          <w:shd w:val="clear" w:color="auto" w:fill="FFFFFF"/>
        </w:rPr>
      </w:pPr>
      <w:r w:rsidRPr="004B6087">
        <w:rPr>
          <w:rFonts w:ascii="Arial" w:hAnsi="Arial" w:cs="Arial"/>
          <w:b/>
          <w:bCs/>
          <w:color w:val="00B0F0"/>
          <w:sz w:val="21"/>
          <w:szCs w:val="21"/>
          <w:shd w:val="clear" w:color="auto" w:fill="FFFFFF"/>
        </w:rPr>
        <w:t>niveau de la nature profonde et des organes sensoriels. »</w:t>
      </w:r>
    </w:p>
    <w:p w14:paraId="298C936C"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hint="eastAsia"/>
          <w:color w:val="202122"/>
          <w:sz w:val="21"/>
          <w:szCs w:val="21"/>
          <w:shd w:val="clear" w:color="auto" w:fill="FFFFFF"/>
        </w:rPr>
        <w:t>é</w:t>
      </w:r>
      <w:r w:rsidRPr="004B6087">
        <w:rPr>
          <w:rFonts w:ascii="Arial" w:hAnsi="Arial" w:cs="Arial"/>
          <w:color w:val="202122"/>
          <w:sz w:val="21"/>
          <w:szCs w:val="21"/>
          <w:shd w:val="clear" w:color="auto" w:fill="FFFFFF"/>
        </w:rPr>
        <w:t>téna</w:t>
      </w:r>
      <w:proofErr w:type="spellEnd"/>
      <w:r w:rsidRPr="004B6087">
        <w:rPr>
          <w:rFonts w:ascii="Arial" w:hAnsi="Arial" w:cs="Arial"/>
          <w:color w:val="202122"/>
          <w:sz w:val="21"/>
          <w:szCs w:val="21"/>
          <w:shd w:val="clear" w:color="auto" w:fill="FFFFFF"/>
        </w:rPr>
        <w:t xml:space="preserve"> : par, au moyen de cela</w:t>
      </w:r>
    </w:p>
    <w:p w14:paraId="1100563A"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bhūta</w:t>
      </w:r>
      <w:proofErr w:type="spellEnd"/>
      <w:r w:rsidRPr="004B6087">
        <w:rPr>
          <w:rFonts w:ascii="Arial" w:hAnsi="Arial" w:cs="Arial"/>
          <w:color w:val="202122"/>
          <w:sz w:val="21"/>
          <w:szCs w:val="21"/>
          <w:shd w:val="clear" w:color="auto" w:fill="FFFFFF"/>
        </w:rPr>
        <w:t xml:space="preserve"> : éléments naturels</w:t>
      </w:r>
    </w:p>
    <w:p w14:paraId="54F8A731"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indriya</w:t>
      </w:r>
      <w:proofErr w:type="spellEnd"/>
      <w:r w:rsidRPr="004B6087">
        <w:rPr>
          <w:rFonts w:ascii="Arial" w:hAnsi="Arial" w:cs="Arial"/>
          <w:color w:val="202122"/>
          <w:sz w:val="21"/>
          <w:szCs w:val="21"/>
          <w:shd w:val="clear" w:color="auto" w:fill="FFFFFF"/>
        </w:rPr>
        <w:t xml:space="preserve"> : organes des sens</w:t>
      </w:r>
    </w:p>
    <w:p w14:paraId="6232DE83" w14:textId="77777777" w:rsidR="00831B05" w:rsidRPr="004B6087" w:rsidRDefault="00831B05" w:rsidP="00831B05">
      <w:pPr>
        <w:rPr>
          <w:rFonts w:ascii="Arial" w:hAnsi="Arial" w:cs="Arial"/>
          <w:color w:val="202122"/>
          <w:sz w:val="21"/>
          <w:szCs w:val="21"/>
          <w:shd w:val="clear" w:color="auto" w:fill="FFFFFF"/>
        </w:rPr>
      </w:pPr>
      <w:r w:rsidRPr="004B6087">
        <w:rPr>
          <w:rFonts w:ascii="Arial" w:hAnsi="Arial" w:cs="Arial"/>
          <w:color w:val="202122"/>
          <w:sz w:val="21"/>
          <w:szCs w:val="21"/>
          <w:shd w:val="clear" w:color="auto" w:fill="FFFFFF"/>
        </w:rPr>
        <w:t>dharma : ordre, nature d'une chose, qualité fondamentale</w:t>
      </w:r>
    </w:p>
    <w:p w14:paraId="548F2E04"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Iakshana</w:t>
      </w:r>
      <w:proofErr w:type="spellEnd"/>
      <w:r w:rsidRPr="004B6087">
        <w:rPr>
          <w:rFonts w:ascii="Arial" w:hAnsi="Arial" w:cs="Arial"/>
          <w:color w:val="202122"/>
          <w:sz w:val="21"/>
          <w:szCs w:val="21"/>
          <w:shd w:val="clear" w:color="auto" w:fill="FFFFFF"/>
        </w:rPr>
        <w:t xml:space="preserve"> : marque, signe, attribut</w:t>
      </w:r>
    </w:p>
    <w:p w14:paraId="13E534E9"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avasthā</w:t>
      </w:r>
      <w:proofErr w:type="spellEnd"/>
      <w:r w:rsidRPr="004B6087">
        <w:rPr>
          <w:rFonts w:ascii="Arial" w:hAnsi="Arial" w:cs="Arial"/>
          <w:color w:val="202122"/>
          <w:sz w:val="21"/>
          <w:szCs w:val="21"/>
          <w:shd w:val="clear" w:color="auto" w:fill="FFFFFF"/>
        </w:rPr>
        <w:t xml:space="preserve"> : état, condition, espèce</w:t>
      </w:r>
    </w:p>
    <w:p w14:paraId="5B2B7FDF"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parināma</w:t>
      </w:r>
      <w:proofErr w:type="spellEnd"/>
      <w:r w:rsidRPr="004B6087">
        <w:rPr>
          <w:rFonts w:ascii="Arial" w:hAnsi="Arial" w:cs="Arial"/>
          <w:color w:val="202122"/>
          <w:sz w:val="21"/>
          <w:szCs w:val="21"/>
          <w:shd w:val="clear" w:color="auto" w:fill="FFFFFF"/>
        </w:rPr>
        <w:t xml:space="preserve"> : changement, modification</w:t>
      </w:r>
    </w:p>
    <w:p w14:paraId="2ED574D1" w14:textId="77777777" w:rsidR="00831B05" w:rsidRPr="004B6087" w:rsidRDefault="00831B05" w:rsidP="00831B05">
      <w:pPr>
        <w:rPr>
          <w:rFonts w:ascii="Arial" w:hAnsi="Arial" w:cs="Arial"/>
          <w:color w:val="202122"/>
          <w:sz w:val="21"/>
          <w:szCs w:val="21"/>
          <w:shd w:val="clear" w:color="auto" w:fill="FFFFFF"/>
        </w:rPr>
      </w:pPr>
      <w:proofErr w:type="spellStart"/>
      <w:r w:rsidRPr="004B6087">
        <w:rPr>
          <w:rFonts w:ascii="Arial" w:hAnsi="Arial" w:cs="Arial"/>
          <w:color w:val="202122"/>
          <w:sz w:val="21"/>
          <w:szCs w:val="21"/>
          <w:shd w:val="clear" w:color="auto" w:fill="FFFFFF"/>
        </w:rPr>
        <w:t>vyākhyāta</w:t>
      </w:r>
      <w:proofErr w:type="spellEnd"/>
      <w:r w:rsidRPr="004B6087">
        <w:rPr>
          <w:rFonts w:ascii="Arial" w:hAnsi="Arial" w:cs="Arial"/>
          <w:color w:val="202122"/>
          <w:sz w:val="21"/>
          <w:szCs w:val="21"/>
          <w:shd w:val="clear" w:color="auto" w:fill="FFFFFF"/>
        </w:rPr>
        <w:t xml:space="preserve"> : expliqué</w:t>
      </w:r>
    </w:p>
    <w:p w14:paraId="4DEF317E" w14:textId="77777777" w:rsidR="00831B05" w:rsidRDefault="00831B05" w:rsidP="00831B05">
      <w:pPr>
        <w:rPr>
          <w:rFonts w:ascii="Arial" w:hAnsi="Arial" w:cs="Arial"/>
          <w:color w:val="202122"/>
          <w:sz w:val="21"/>
          <w:szCs w:val="21"/>
          <w:shd w:val="clear" w:color="auto" w:fill="FFFFFF"/>
        </w:rPr>
      </w:pPr>
    </w:p>
    <w:p w14:paraId="6C4A981F" w14:textId="77777777" w:rsidR="00831B05" w:rsidRDefault="00831B05" w:rsidP="00831B05">
      <w:pPr>
        <w:rPr>
          <w:rFonts w:ascii="Arial" w:hAnsi="Arial" w:cs="Arial"/>
          <w:color w:val="202122"/>
          <w:sz w:val="21"/>
          <w:szCs w:val="21"/>
          <w:shd w:val="clear" w:color="auto" w:fill="FFFFFF"/>
        </w:rPr>
      </w:pPr>
      <w:r w:rsidRPr="00DF7444">
        <w:rPr>
          <w:noProof/>
        </w:rPr>
        <w:drawing>
          <wp:inline distT="0" distB="0" distL="0" distR="0" wp14:anchorId="29D74408" wp14:editId="4259AF5D">
            <wp:extent cx="5760085" cy="3644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60085" cy="364490"/>
                    </a:xfrm>
                    <a:prstGeom prst="rect">
                      <a:avLst/>
                    </a:prstGeom>
                    <a:noFill/>
                    <a:ln>
                      <a:noFill/>
                    </a:ln>
                  </pic:spPr>
                </pic:pic>
              </a:graphicData>
            </a:graphic>
          </wp:inline>
        </w:drawing>
      </w:r>
    </w:p>
    <w:p w14:paraId="04BAC5F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étudiant sur l’introspection, on peut réaliser que la conscience a tendances. </w:t>
      </w:r>
    </w:p>
    <w:p w14:paraId="0C48589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première qui se manifeste quand l’ignorance – Avidya – est dominant, est sa nature errante, </w:t>
      </w:r>
      <w:proofErr w:type="spellStart"/>
      <w:r>
        <w:rPr>
          <w:rFonts w:ascii="Arial" w:hAnsi="Arial" w:cs="Arial"/>
          <w:color w:val="202122"/>
          <w:sz w:val="21"/>
          <w:szCs w:val="21"/>
          <w:shd w:val="clear" w:color="auto" w:fill="FFFFFF"/>
        </w:rPr>
        <w:t>Vyutthana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samskara</w:t>
      </w:r>
      <w:proofErr w:type="spellEnd"/>
      <w:r>
        <w:rPr>
          <w:rFonts w:ascii="Arial" w:hAnsi="Arial" w:cs="Arial"/>
          <w:color w:val="202122"/>
          <w:sz w:val="21"/>
          <w:szCs w:val="21"/>
          <w:shd w:val="clear" w:color="auto" w:fill="FFFFFF"/>
        </w:rPr>
        <w:t xml:space="preserve"> . L’éveil au pouvoir de la discrimination mène à la deuxième tendance : la retenue, </w:t>
      </w:r>
      <w:proofErr w:type="spellStart"/>
      <w:r>
        <w:rPr>
          <w:rFonts w:ascii="Arial" w:hAnsi="Arial" w:cs="Arial"/>
          <w:color w:val="202122"/>
          <w:sz w:val="21"/>
          <w:szCs w:val="21"/>
          <w:shd w:val="clear" w:color="auto" w:fill="FFFFFF"/>
        </w:rPr>
        <w:t>nirodha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samskara</w:t>
      </w:r>
      <w:proofErr w:type="spellEnd"/>
      <w:r>
        <w:rPr>
          <w:rFonts w:ascii="Arial" w:hAnsi="Arial" w:cs="Arial"/>
          <w:color w:val="202122"/>
          <w:sz w:val="21"/>
          <w:szCs w:val="21"/>
          <w:shd w:val="clear" w:color="auto" w:fill="FFFFFF"/>
        </w:rPr>
        <w:t xml:space="preserve"> , dharma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L’effet de cette retenue est le flux de tranquillité , expérimenté entre </w:t>
      </w:r>
      <w:proofErr w:type="spellStart"/>
      <w:r>
        <w:rPr>
          <w:rFonts w:ascii="Arial" w:hAnsi="Arial" w:cs="Arial"/>
          <w:color w:val="202122"/>
          <w:sz w:val="21"/>
          <w:szCs w:val="21"/>
          <w:shd w:val="clear" w:color="auto" w:fill="FFFFFF"/>
        </w:rPr>
        <w:t>vyhutthana</w:t>
      </w:r>
      <w:proofErr w:type="spellEnd"/>
      <w:r>
        <w:rPr>
          <w:rFonts w:ascii="Arial" w:hAnsi="Arial" w:cs="Arial"/>
          <w:color w:val="202122"/>
          <w:sz w:val="21"/>
          <w:szCs w:val="21"/>
          <w:shd w:val="clear" w:color="auto" w:fill="FFFFFF"/>
        </w:rPr>
        <w:t xml:space="preserve"> et </w:t>
      </w:r>
      <w:proofErr w:type="spellStart"/>
      <w:r>
        <w:rPr>
          <w:rFonts w:ascii="Arial" w:hAnsi="Arial" w:cs="Arial"/>
          <w:color w:val="202122"/>
          <w:sz w:val="21"/>
          <w:szCs w:val="21"/>
          <w:shd w:val="clear" w:color="auto" w:fill="FFFFFF"/>
        </w:rPr>
        <w:t>nirodha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samskara</w:t>
      </w:r>
      <w:proofErr w:type="spellEnd"/>
      <w:r>
        <w:rPr>
          <w:rFonts w:ascii="Arial" w:hAnsi="Arial" w:cs="Arial"/>
          <w:color w:val="202122"/>
          <w:sz w:val="21"/>
          <w:szCs w:val="21"/>
          <w:shd w:val="clear" w:color="auto" w:fill="FFFFFF"/>
        </w:rPr>
        <w:t xml:space="preserve">. Cela correspond à la troisième tendance : </w:t>
      </w:r>
      <w:proofErr w:type="spellStart"/>
      <w:r>
        <w:rPr>
          <w:rFonts w:ascii="Arial" w:hAnsi="Arial" w:cs="Arial"/>
          <w:color w:val="202122"/>
          <w:sz w:val="21"/>
          <w:szCs w:val="21"/>
          <w:shd w:val="clear" w:color="auto" w:fill="FFFFFF"/>
        </w:rPr>
        <w:t>laksana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L’effort de prolonger cette interlude silencieuse </w:t>
      </w:r>
      <w:proofErr w:type="spellStart"/>
      <w:r>
        <w:rPr>
          <w:rFonts w:ascii="Arial" w:hAnsi="Arial" w:cs="Arial"/>
          <w:color w:val="202122"/>
          <w:sz w:val="21"/>
          <w:szCs w:val="21"/>
          <w:shd w:val="clear" w:color="auto" w:fill="FFFFFF"/>
        </w:rPr>
        <w:t>amè,e</w:t>
      </w:r>
      <w:proofErr w:type="spellEnd"/>
      <w:r>
        <w:rPr>
          <w:rFonts w:ascii="Arial" w:hAnsi="Arial" w:cs="Arial"/>
          <w:color w:val="202122"/>
          <w:sz w:val="21"/>
          <w:szCs w:val="21"/>
          <w:shd w:val="clear" w:color="auto" w:fill="FFFFFF"/>
        </w:rPr>
        <w:t xml:space="preserv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au </w:t>
      </w:r>
      <w:proofErr w:type="spellStart"/>
      <w:r>
        <w:rPr>
          <w:rFonts w:ascii="Arial" w:hAnsi="Arial" w:cs="Arial"/>
          <w:color w:val="202122"/>
          <w:sz w:val="21"/>
          <w:szCs w:val="21"/>
          <w:shd w:val="clear" w:color="auto" w:fill="FFFFFF"/>
        </w:rPr>
        <w:t>zenith</w:t>
      </w:r>
      <w:proofErr w:type="spellEnd"/>
      <w:r>
        <w:rPr>
          <w:rFonts w:ascii="Arial" w:hAnsi="Arial" w:cs="Arial"/>
          <w:color w:val="202122"/>
          <w:sz w:val="21"/>
          <w:szCs w:val="21"/>
          <w:shd w:val="clear" w:color="auto" w:fill="FFFFFF"/>
        </w:rPr>
        <w:t xml:space="preserve"> de l’émancipation (</w:t>
      </w:r>
      <w:proofErr w:type="spellStart"/>
      <w:r>
        <w:rPr>
          <w:rFonts w:ascii="Arial" w:hAnsi="Arial" w:cs="Arial"/>
          <w:color w:val="202122"/>
          <w:sz w:val="21"/>
          <w:szCs w:val="21"/>
          <w:shd w:val="clear" w:color="auto" w:fill="FFFFFF"/>
        </w:rPr>
        <w:t>avastha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le 4eme et dernier attribut de la conscience.</w:t>
      </w:r>
    </w:p>
    <w:p w14:paraId="4E7B488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Lorsque la conscience perd toutes ses tendances et devient pensive, elle se ressource dans la « vision » / « âme ». </w:t>
      </w:r>
    </w:p>
    <w:p w14:paraId="6A99912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corps, les sens, l’esprit, la conscience sont apaisés et reposés. Cet état de pure paix est l’</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Par l’action réfléchie, la conscience remonte à la source de ses attributs, la dépasse, et se dissous en elle-même. A ce moment, le corps , sens et esprit sont dépourvu d’évolution et de dissolution, de naissance ou de mort. C’est Viveka Khyati.</w:t>
      </w:r>
    </w:p>
    <w:p w14:paraId="2062243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Prenons un exemple pour mieux comprendre le concept de dharma (propriété) de </w:t>
      </w:r>
      <w:proofErr w:type="spellStart"/>
      <w:r>
        <w:rPr>
          <w:rFonts w:ascii="Arial" w:hAnsi="Arial" w:cs="Arial"/>
          <w:color w:val="202122"/>
          <w:sz w:val="21"/>
          <w:szCs w:val="21"/>
          <w:shd w:val="clear" w:color="auto" w:fill="FFFFFF"/>
        </w:rPr>
        <w:t>laksana</w:t>
      </w:r>
      <w:proofErr w:type="spellEnd"/>
      <w:r>
        <w:rPr>
          <w:rFonts w:ascii="Arial" w:hAnsi="Arial" w:cs="Arial"/>
          <w:color w:val="202122"/>
          <w:sz w:val="21"/>
          <w:szCs w:val="21"/>
          <w:shd w:val="clear" w:color="auto" w:fill="FFFFFF"/>
        </w:rPr>
        <w:t xml:space="preserve"> (changement) et </w:t>
      </w:r>
      <w:proofErr w:type="spellStart"/>
      <w:r>
        <w:rPr>
          <w:rFonts w:ascii="Arial" w:hAnsi="Arial" w:cs="Arial"/>
          <w:color w:val="202122"/>
          <w:sz w:val="21"/>
          <w:szCs w:val="21"/>
          <w:shd w:val="clear" w:color="auto" w:fill="FFFFFF"/>
        </w:rPr>
        <w:t>avastha</w:t>
      </w:r>
      <w:proofErr w:type="spellEnd"/>
      <w:r>
        <w:rPr>
          <w:rFonts w:ascii="Arial" w:hAnsi="Arial" w:cs="Arial"/>
          <w:color w:val="202122"/>
          <w:sz w:val="21"/>
          <w:szCs w:val="21"/>
          <w:shd w:val="clear" w:color="auto" w:fill="FFFFFF"/>
        </w:rPr>
        <w:t xml:space="preserve"> ( </w:t>
      </w:r>
      <w:proofErr w:type="spellStart"/>
      <w:r>
        <w:rPr>
          <w:rFonts w:ascii="Arial" w:hAnsi="Arial" w:cs="Arial"/>
          <w:color w:val="202122"/>
          <w:sz w:val="21"/>
          <w:szCs w:val="21"/>
          <w:shd w:val="clear" w:color="auto" w:fill="FFFFFF"/>
        </w:rPr>
        <w:t>etat</w:t>
      </w:r>
      <w:proofErr w:type="spellEnd"/>
      <w:r>
        <w:rPr>
          <w:rFonts w:ascii="Arial" w:hAnsi="Arial" w:cs="Arial"/>
          <w:color w:val="202122"/>
          <w:sz w:val="21"/>
          <w:szCs w:val="21"/>
          <w:shd w:val="clear" w:color="auto" w:fill="FFFFFF"/>
        </w:rPr>
        <w:t>, condition, espèce) :</w:t>
      </w:r>
    </w:p>
    <w:p w14:paraId="701326EB"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 La poudre d’argile est réunie en tas pour faire un pot.</w:t>
      </w:r>
    </w:p>
    <w:p w14:paraId="29C8EB4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poudre est sa propriété, le tas est la modification et le pot est la condition finale.</w:t>
      </w:r>
    </w:p>
    <w:p w14:paraId="1BF6B778" w14:textId="77777777" w:rsidR="00831B05" w:rsidRPr="00FD37FC"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le potier veut changer la forme du pot, il doit le casser et le refaire.</w:t>
      </w:r>
    </w:p>
    <w:p w14:paraId="62E944A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 xml:space="preserve">Ainsi Dharma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est la connaissance de </w:t>
      </w:r>
      <w:proofErr w:type="spellStart"/>
      <w:r>
        <w:rPr>
          <w:rFonts w:ascii="Arial" w:hAnsi="Arial" w:cs="Arial"/>
          <w:color w:val="202122"/>
          <w:sz w:val="21"/>
          <w:szCs w:val="21"/>
          <w:shd w:val="clear" w:color="auto" w:fill="FFFFFF"/>
        </w:rPr>
        <w:t>prakrti</w:t>
      </w:r>
      <w:proofErr w:type="spellEnd"/>
      <w:r>
        <w:rPr>
          <w:rFonts w:ascii="Arial" w:hAnsi="Arial" w:cs="Arial"/>
          <w:color w:val="202122"/>
          <w:sz w:val="21"/>
          <w:szCs w:val="21"/>
          <w:shd w:val="clear" w:color="auto" w:fill="FFFFFF"/>
        </w:rPr>
        <w:t xml:space="preserve"> and purusa ; Laksana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est la façon d’utiliser cette connaissance et </w:t>
      </w:r>
      <w:proofErr w:type="spellStart"/>
      <w:r>
        <w:rPr>
          <w:rFonts w:ascii="Arial" w:hAnsi="Arial" w:cs="Arial"/>
          <w:color w:val="202122"/>
          <w:sz w:val="21"/>
          <w:szCs w:val="21"/>
          <w:shd w:val="clear" w:color="auto" w:fill="FFFFFF"/>
        </w:rPr>
        <w:t>avastha</w:t>
      </w:r>
      <w:proofErr w:type="spellEnd"/>
      <w:r>
        <w:rPr>
          <w:rFonts w:ascii="Arial" w:hAnsi="Arial" w:cs="Arial"/>
          <w:color w:val="202122"/>
          <w:sz w:val="21"/>
          <w:szCs w:val="21"/>
          <w:shd w:val="clear" w:color="auto" w:fill="FFFFFF"/>
        </w:rPr>
        <w:t xml:space="preserve"> est l’état de conscience qui se maintient en continu, purifiée de jugements et de nos erreurs, dans le Purusa, reconnu et comprise.</w:t>
      </w:r>
    </w:p>
    <w:p w14:paraId="29FC384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Toutes les transformations sont stabilisées et les changements d’état du corps de l’esprit et de l’égo cessent, permettant au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de s’immerger dans l’immuable éternel Purusa.</w:t>
      </w:r>
    </w:p>
    <w:p w14:paraId="4C08B63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recherche se termine et la dualité entre le chercheur et le recherché disparait, le spectacle réalise que lui seul est le spectateur.</w:t>
      </w:r>
    </w:p>
    <w:p w14:paraId="054255F0" w14:textId="77777777" w:rsidR="00831B05" w:rsidRPr="00FD37FC"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 trois phases de transformation de la conscience se font dans la tranquillité.</w:t>
      </w:r>
    </w:p>
    <w:p w14:paraId="5CE78D6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Prise de conscience s’écoule paisiblement et la vertu se manifeste dans le dharma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w:t>
      </w:r>
    </w:p>
    <w:p w14:paraId="3A27E775" w14:textId="77777777" w:rsidR="00831B05" w:rsidRPr="00FD37FC"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Voila</w:t>
      </w:r>
      <w:proofErr w:type="spellEnd"/>
      <w:r>
        <w:rPr>
          <w:rFonts w:ascii="Arial" w:hAnsi="Arial" w:cs="Arial"/>
          <w:color w:val="202122"/>
          <w:sz w:val="21"/>
          <w:szCs w:val="21"/>
          <w:shd w:val="clear" w:color="auto" w:fill="FFFFFF"/>
        </w:rPr>
        <w:t xml:space="preserve"> les vrais caractères de l’intelligence et de la conscience. Dès lors,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est hautement cultivé et civilisé. C’est le Laksana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 xml:space="preserve">. En maintenant cet état d’introspection, la conscience </w:t>
      </w:r>
      <w:proofErr w:type="spellStart"/>
      <w:r>
        <w:rPr>
          <w:rFonts w:ascii="Arial" w:hAnsi="Arial" w:cs="Arial"/>
          <w:color w:val="202122"/>
          <w:sz w:val="21"/>
          <w:szCs w:val="21"/>
          <w:shd w:val="clear" w:color="auto" w:fill="FFFFFF"/>
        </w:rPr>
        <w:t>progress</w:t>
      </w:r>
      <w:proofErr w:type="spellEnd"/>
      <w:r>
        <w:rPr>
          <w:rFonts w:ascii="Arial" w:hAnsi="Arial" w:cs="Arial"/>
          <w:color w:val="202122"/>
          <w:sz w:val="21"/>
          <w:szCs w:val="21"/>
          <w:shd w:val="clear" w:color="auto" w:fill="FFFFFF"/>
        </w:rPr>
        <w:t xml:space="preserve"> vers le </w:t>
      </w:r>
      <w:proofErr w:type="spellStart"/>
      <w:r>
        <w:rPr>
          <w:rFonts w:ascii="Arial" w:hAnsi="Arial" w:cs="Arial"/>
          <w:color w:val="202122"/>
          <w:sz w:val="21"/>
          <w:szCs w:val="21"/>
          <w:shd w:val="clear" w:color="auto" w:fill="FFFFFF"/>
        </w:rPr>
        <w:t>zenith</w:t>
      </w:r>
      <w:proofErr w:type="spellEnd"/>
      <w:r>
        <w:rPr>
          <w:rFonts w:ascii="Arial" w:hAnsi="Arial" w:cs="Arial"/>
          <w:color w:val="202122"/>
          <w:sz w:val="21"/>
          <w:szCs w:val="21"/>
          <w:shd w:val="clear" w:color="auto" w:fill="FFFFFF"/>
        </w:rPr>
        <w:t xml:space="preserve"> c’est l’</w:t>
      </w:r>
      <w:proofErr w:type="spellStart"/>
      <w:r>
        <w:rPr>
          <w:rFonts w:ascii="Arial" w:hAnsi="Arial" w:cs="Arial"/>
          <w:color w:val="202122"/>
          <w:sz w:val="21"/>
          <w:szCs w:val="21"/>
          <w:shd w:val="clear" w:color="auto" w:fill="FFFFFF"/>
        </w:rPr>
        <w:t>avastha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parinama</w:t>
      </w:r>
      <w:proofErr w:type="spellEnd"/>
      <w:r>
        <w:rPr>
          <w:rFonts w:ascii="Arial" w:hAnsi="Arial" w:cs="Arial"/>
          <w:color w:val="202122"/>
          <w:sz w:val="21"/>
          <w:szCs w:val="21"/>
          <w:shd w:val="clear" w:color="auto" w:fill="FFFFFF"/>
        </w:rPr>
        <w:t>.</w:t>
      </w:r>
    </w:p>
    <w:p w14:paraId="27E73AD6" w14:textId="77777777" w:rsidR="00831B05" w:rsidRDefault="00831B05" w:rsidP="00831B05">
      <w:pPr>
        <w:rPr>
          <w:rFonts w:ascii="Arial" w:hAnsi="Arial" w:cs="Arial"/>
          <w:color w:val="202122"/>
          <w:sz w:val="21"/>
          <w:szCs w:val="21"/>
          <w:shd w:val="clear" w:color="auto" w:fill="FFFFFF"/>
        </w:rPr>
      </w:pPr>
    </w:p>
    <w:p w14:paraId="6CC8FA95" w14:textId="77777777" w:rsidR="00831B05" w:rsidRDefault="00831B05" w:rsidP="00831B05">
      <w:pPr>
        <w:rPr>
          <w:rFonts w:ascii="Arial" w:hAnsi="Arial" w:cs="Arial"/>
          <w:color w:val="202122"/>
          <w:sz w:val="21"/>
          <w:szCs w:val="21"/>
          <w:shd w:val="clear" w:color="auto" w:fill="FFFFFF"/>
        </w:rPr>
      </w:pPr>
    </w:p>
    <w:p w14:paraId="754213F9" w14:textId="77777777" w:rsidR="00831B05" w:rsidRPr="00E13B59" w:rsidRDefault="00831B05" w:rsidP="00831B05">
      <w:pPr>
        <w:rPr>
          <w:rFonts w:ascii="Arial" w:hAnsi="Arial" w:cs="Arial"/>
          <w:b/>
          <w:bCs/>
          <w:color w:val="00B0F0"/>
          <w:sz w:val="21"/>
          <w:szCs w:val="21"/>
          <w:shd w:val="clear" w:color="auto" w:fill="FFFFFF"/>
        </w:rPr>
      </w:pPr>
      <w:r w:rsidRPr="00E13B59">
        <w:rPr>
          <w:rFonts w:ascii="Arial" w:hAnsi="Arial" w:cs="Arial"/>
          <w:b/>
          <w:bCs/>
          <w:color w:val="00B0F0"/>
          <w:sz w:val="21"/>
          <w:szCs w:val="21"/>
          <w:shd w:val="clear" w:color="auto" w:fill="FFFFFF"/>
        </w:rPr>
        <w:t xml:space="preserve">III.14 Santa </w:t>
      </w:r>
      <w:proofErr w:type="spellStart"/>
      <w:r w:rsidRPr="00E13B59">
        <w:rPr>
          <w:rFonts w:ascii="Arial" w:hAnsi="Arial" w:cs="Arial"/>
          <w:b/>
          <w:bCs/>
          <w:color w:val="00B0F0"/>
          <w:sz w:val="21"/>
          <w:szCs w:val="21"/>
          <w:shd w:val="clear" w:color="auto" w:fill="FFFFFF"/>
        </w:rPr>
        <w:t>udita</w:t>
      </w:r>
      <w:proofErr w:type="spellEnd"/>
      <w:r w:rsidRPr="00E13B59">
        <w:rPr>
          <w:rFonts w:ascii="Arial" w:hAnsi="Arial" w:cs="Arial"/>
          <w:b/>
          <w:bCs/>
          <w:color w:val="00B0F0"/>
          <w:sz w:val="21"/>
          <w:szCs w:val="21"/>
          <w:shd w:val="clear" w:color="auto" w:fill="FFFFFF"/>
        </w:rPr>
        <w:t xml:space="preserve"> </w:t>
      </w:r>
      <w:proofErr w:type="spellStart"/>
      <w:r w:rsidRPr="00E13B59">
        <w:rPr>
          <w:rFonts w:ascii="Arial" w:hAnsi="Arial" w:cs="Arial"/>
          <w:b/>
          <w:bCs/>
          <w:color w:val="00B0F0"/>
          <w:sz w:val="21"/>
          <w:szCs w:val="21"/>
          <w:shd w:val="clear" w:color="auto" w:fill="FFFFFF"/>
        </w:rPr>
        <w:t>avyapadesya</w:t>
      </w:r>
      <w:proofErr w:type="spellEnd"/>
      <w:r w:rsidRPr="00E13B59">
        <w:rPr>
          <w:rFonts w:ascii="Arial" w:hAnsi="Arial" w:cs="Arial"/>
          <w:b/>
          <w:bCs/>
          <w:color w:val="00B0F0"/>
          <w:sz w:val="21"/>
          <w:szCs w:val="21"/>
          <w:shd w:val="clear" w:color="auto" w:fill="FFFFFF"/>
        </w:rPr>
        <w:t xml:space="preserve"> dharma </w:t>
      </w:r>
      <w:proofErr w:type="spellStart"/>
      <w:r w:rsidRPr="00E13B59">
        <w:rPr>
          <w:rFonts w:ascii="Arial" w:hAnsi="Arial" w:cs="Arial"/>
          <w:b/>
          <w:bCs/>
          <w:color w:val="00B0F0"/>
          <w:sz w:val="21"/>
          <w:szCs w:val="21"/>
          <w:shd w:val="clear" w:color="auto" w:fill="FFFFFF"/>
        </w:rPr>
        <w:t>anupati</w:t>
      </w:r>
      <w:proofErr w:type="spellEnd"/>
      <w:r w:rsidRPr="00E13B59">
        <w:rPr>
          <w:rFonts w:ascii="Arial" w:hAnsi="Arial" w:cs="Arial"/>
          <w:b/>
          <w:bCs/>
          <w:color w:val="00B0F0"/>
          <w:sz w:val="21"/>
          <w:szCs w:val="21"/>
          <w:shd w:val="clear" w:color="auto" w:fill="FFFFFF"/>
        </w:rPr>
        <w:t xml:space="preserve"> </w:t>
      </w:r>
      <w:proofErr w:type="spellStart"/>
      <w:r w:rsidRPr="00E13B59">
        <w:rPr>
          <w:rFonts w:ascii="Arial" w:hAnsi="Arial" w:cs="Arial"/>
          <w:b/>
          <w:bCs/>
          <w:color w:val="00B0F0"/>
          <w:sz w:val="21"/>
          <w:szCs w:val="21"/>
          <w:shd w:val="clear" w:color="auto" w:fill="FFFFFF"/>
        </w:rPr>
        <w:t>dharmi</w:t>
      </w:r>
      <w:proofErr w:type="spellEnd"/>
    </w:p>
    <w:p w14:paraId="03051C64" w14:textId="77777777" w:rsidR="00831B05" w:rsidRPr="00FD37FC" w:rsidRDefault="00831B05" w:rsidP="00831B05">
      <w:pPr>
        <w:rPr>
          <w:rFonts w:ascii="Arial" w:hAnsi="Arial" w:cs="Arial"/>
          <w:color w:val="202122"/>
          <w:sz w:val="21"/>
          <w:szCs w:val="21"/>
          <w:shd w:val="clear" w:color="auto" w:fill="FFFFFF"/>
        </w:rPr>
      </w:pPr>
    </w:p>
    <w:p w14:paraId="761ECF37" w14:textId="77777777" w:rsidR="00831B05" w:rsidRPr="00E13B59" w:rsidRDefault="00831B05" w:rsidP="00831B05">
      <w:pPr>
        <w:rPr>
          <w:rFonts w:ascii="Arial" w:hAnsi="Arial" w:cs="Arial"/>
          <w:color w:val="202122"/>
          <w:sz w:val="21"/>
          <w:szCs w:val="21"/>
          <w:shd w:val="clear" w:color="auto" w:fill="FFFFFF"/>
        </w:rPr>
      </w:pPr>
      <w:r w:rsidRPr="00E13B59">
        <w:rPr>
          <w:rFonts w:ascii="Arial" w:hAnsi="Arial" w:cs="Arial" w:hint="eastAsia"/>
          <w:b/>
          <w:bCs/>
          <w:color w:val="00B0F0"/>
          <w:sz w:val="21"/>
          <w:szCs w:val="21"/>
          <w:shd w:val="clear" w:color="auto" w:fill="FFFFFF"/>
        </w:rPr>
        <w:t>«</w:t>
      </w:r>
      <w:r w:rsidRPr="00E13B59">
        <w:rPr>
          <w:rFonts w:ascii="Arial" w:hAnsi="Arial" w:cs="Arial"/>
          <w:b/>
          <w:bCs/>
          <w:color w:val="00B0F0"/>
          <w:sz w:val="21"/>
          <w:szCs w:val="21"/>
          <w:shd w:val="clear" w:color="auto" w:fill="FFFFFF"/>
        </w:rPr>
        <w:t xml:space="preserve"> Tout objet se fonde sur l’</w:t>
      </w:r>
      <w:proofErr w:type="spellStart"/>
      <w:r w:rsidRPr="00E13B59">
        <w:rPr>
          <w:rFonts w:ascii="Arial" w:hAnsi="Arial" w:cs="Arial"/>
          <w:b/>
          <w:bCs/>
          <w:color w:val="00B0F0"/>
          <w:sz w:val="21"/>
          <w:szCs w:val="21"/>
          <w:shd w:val="clear" w:color="auto" w:fill="FFFFFF"/>
        </w:rPr>
        <w:t>êtreté</w:t>
      </w:r>
      <w:proofErr w:type="spellEnd"/>
      <w:r w:rsidRPr="00E13B59">
        <w:rPr>
          <w:rFonts w:ascii="Arial" w:hAnsi="Arial" w:cs="Arial"/>
          <w:b/>
          <w:bCs/>
          <w:color w:val="00B0F0"/>
          <w:sz w:val="21"/>
          <w:szCs w:val="21"/>
          <w:shd w:val="clear" w:color="auto" w:fill="FFFFFF"/>
        </w:rPr>
        <w:t>, qu'elle soit manifeste ou non. »</w:t>
      </w:r>
    </w:p>
    <w:p w14:paraId="1700553D" w14:textId="77777777" w:rsidR="00831B05" w:rsidRPr="00E13B59" w:rsidRDefault="00831B05" w:rsidP="00831B05">
      <w:pPr>
        <w:rPr>
          <w:rFonts w:ascii="Arial" w:hAnsi="Arial" w:cs="Arial"/>
          <w:color w:val="202122"/>
          <w:sz w:val="21"/>
          <w:szCs w:val="21"/>
          <w:shd w:val="clear" w:color="auto" w:fill="FFFFFF"/>
        </w:rPr>
      </w:pPr>
      <w:proofErr w:type="spellStart"/>
      <w:r w:rsidRPr="00E13B59">
        <w:rPr>
          <w:rFonts w:ascii="Arial" w:hAnsi="Arial" w:cs="Arial"/>
          <w:color w:val="202122"/>
          <w:sz w:val="21"/>
          <w:szCs w:val="21"/>
          <w:shd w:val="clear" w:color="auto" w:fill="FFFFFF"/>
        </w:rPr>
        <w:t>shānta</w:t>
      </w:r>
      <w:proofErr w:type="spellEnd"/>
      <w:r w:rsidRPr="00E13B59">
        <w:rPr>
          <w:rFonts w:ascii="Arial" w:hAnsi="Arial" w:cs="Arial"/>
          <w:color w:val="202122"/>
          <w:sz w:val="21"/>
          <w:szCs w:val="21"/>
          <w:shd w:val="clear" w:color="auto" w:fill="FFFFFF"/>
        </w:rPr>
        <w:t xml:space="preserve"> : apaisé</w:t>
      </w:r>
    </w:p>
    <w:p w14:paraId="02D2D111" w14:textId="77777777" w:rsidR="00831B05" w:rsidRPr="00E13B59" w:rsidRDefault="00831B05" w:rsidP="00831B05">
      <w:pPr>
        <w:rPr>
          <w:rFonts w:ascii="Arial" w:hAnsi="Arial" w:cs="Arial"/>
          <w:color w:val="202122"/>
          <w:sz w:val="21"/>
          <w:szCs w:val="21"/>
          <w:shd w:val="clear" w:color="auto" w:fill="FFFFFF"/>
        </w:rPr>
      </w:pPr>
      <w:proofErr w:type="spellStart"/>
      <w:r w:rsidRPr="00E13B59">
        <w:rPr>
          <w:rFonts w:ascii="Arial" w:hAnsi="Arial" w:cs="Arial"/>
          <w:color w:val="202122"/>
          <w:sz w:val="21"/>
          <w:szCs w:val="21"/>
          <w:shd w:val="clear" w:color="auto" w:fill="FFFFFF"/>
        </w:rPr>
        <w:t>udita</w:t>
      </w:r>
      <w:proofErr w:type="spellEnd"/>
      <w:r w:rsidRPr="00E13B59">
        <w:rPr>
          <w:rFonts w:ascii="Arial" w:hAnsi="Arial" w:cs="Arial"/>
          <w:color w:val="202122"/>
          <w:sz w:val="21"/>
          <w:szCs w:val="21"/>
          <w:shd w:val="clear" w:color="auto" w:fill="FFFFFF"/>
        </w:rPr>
        <w:t xml:space="preserve"> : accru, produit</w:t>
      </w:r>
    </w:p>
    <w:p w14:paraId="6CAB2CB9" w14:textId="77777777" w:rsidR="00831B05" w:rsidRPr="00E13B59" w:rsidRDefault="00831B05" w:rsidP="00831B05">
      <w:pPr>
        <w:rPr>
          <w:rFonts w:ascii="Arial" w:hAnsi="Arial" w:cs="Arial"/>
          <w:color w:val="202122"/>
          <w:sz w:val="21"/>
          <w:szCs w:val="21"/>
          <w:shd w:val="clear" w:color="auto" w:fill="FFFFFF"/>
        </w:rPr>
      </w:pPr>
      <w:proofErr w:type="spellStart"/>
      <w:r w:rsidRPr="00E13B59">
        <w:rPr>
          <w:rFonts w:ascii="Arial" w:hAnsi="Arial" w:cs="Arial"/>
          <w:color w:val="202122"/>
          <w:sz w:val="21"/>
          <w:szCs w:val="21"/>
          <w:shd w:val="clear" w:color="auto" w:fill="FFFFFF"/>
        </w:rPr>
        <w:t>avyapadéshya</w:t>
      </w:r>
      <w:proofErr w:type="spellEnd"/>
      <w:r w:rsidRPr="00E13B59">
        <w:rPr>
          <w:rFonts w:ascii="Arial" w:hAnsi="Arial" w:cs="Arial"/>
          <w:color w:val="202122"/>
          <w:sz w:val="21"/>
          <w:szCs w:val="21"/>
          <w:shd w:val="clear" w:color="auto" w:fill="FFFFFF"/>
        </w:rPr>
        <w:t xml:space="preserve"> : non manifesté</w:t>
      </w:r>
    </w:p>
    <w:p w14:paraId="7DDFB436" w14:textId="77777777" w:rsidR="00831B05" w:rsidRPr="00E13B59" w:rsidRDefault="00831B05" w:rsidP="00831B05">
      <w:pPr>
        <w:rPr>
          <w:rFonts w:ascii="Arial" w:hAnsi="Arial" w:cs="Arial"/>
          <w:color w:val="202122"/>
          <w:sz w:val="21"/>
          <w:szCs w:val="21"/>
          <w:shd w:val="clear" w:color="auto" w:fill="FFFFFF"/>
        </w:rPr>
      </w:pPr>
      <w:r w:rsidRPr="00E13B59">
        <w:rPr>
          <w:rFonts w:ascii="Arial" w:hAnsi="Arial" w:cs="Arial"/>
          <w:color w:val="202122"/>
          <w:sz w:val="21"/>
          <w:szCs w:val="21"/>
          <w:shd w:val="clear" w:color="auto" w:fill="FFFFFF"/>
        </w:rPr>
        <w:t>dharma : qualité fondamentale, essentielle</w:t>
      </w:r>
    </w:p>
    <w:p w14:paraId="0A1167E4" w14:textId="77777777" w:rsidR="00831B05" w:rsidRPr="00E13B59" w:rsidRDefault="00831B05" w:rsidP="00831B05">
      <w:pPr>
        <w:rPr>
          <w:rFonts w:ascii="Arial" w:hAnsi="Arial" w:cs="Arial"/>
          <w:color w:val="202122"/>
          <w:sz w:val="21"/>
          <w:szCs w:val="21"/>
          <w:shd w:val="clear" w:color="auto" w:fill="FFFFFF"/>
        </w:rPr>
      </w:pPr>
      <w:proofErr w:type="spellStart"/>
      <w:r w:rsidRPr="00E13B59">
        <w:rPr>
          <w:rFonts w:ascii="Arial" w:hAnsi="Arial" w:cs="Arial"/>
          <w:color w:val="202122"/>
          <w:sz w:val="21"/>
          <w:szCs w:val="21"/>
          <w:shd w:val="clear" w:color="auto" w:fill="FFFFFF"/>
        </w:rPr>
        <w:t>anupāti</w:t>
      </w:r>
      <w:proofErr w:type="spellEnd"/>
      <w:r w:rsidRPr="00E13B59">
        <w:rPr>
          <w:rFonts w:ascii="Arial" w:hAnsi="Arial" w:cs="Arial"/>
          <w:color w:val="202122"/>
          <w:sz w:val="21"/>
          <w:szCs w:val="21"/>
          <w:shd w:val="clear" w:color="auto" w:fill="FFFFFF"/>
        </w:rPr>
        <w:t xml:space="preserve"> : qui découle de, se fonde sur</w:t>
      </w:r>
    </w:p>
    <w:p w14:paraId="58CB5B6F" w14:textId="77777777" w:rsidR="00831B05" w:rsidRPr="00FD37FC" w:rsidRDefault="00831B05" w:rsidP="00831B05">
      <w:pPr>
        <w:rPr>
          <w:rFonts w:ascii="Arial" w:hAnsi="Arial" w:cs="Arial"/>
          <w:color w:val="202122"/>
          <w:sz w:val="21"/>
          <w:szCs w:val="21"/>
          <w:shd w:val="clear" w:color="auto" w:fill="FFFFFF"/>
        </w:rPr>
      </w:pPr>
      <w:proofErr w:type="spellStart"/>
      <w:r w:rsidRPr="00E13B59">
        <w:rPr>
          <w:rFonts w:ascii="Arial" w:hAnsi="Arial" w:cs="Arial"/>
          <w:color w:val="202122"/>
          <w:sz w:val="21"/>
          <w:szCs w:val="21"/>
          <w:shd w:val="clear" w:color="auto" w:fill="FFFFFF"/>
        </w:rPr>
        <w:t>dharmin</w:t>
      </w:r>
      <w:proofErr w:type="spellEnd"/>
      <w:r w:rsidRPr="00E13B59">
        <w:rPr>
          <w:rFonts w:ascii="Arial" w:hAnsi="Arial" w:cs="Arial"/>
          <w:color w:val="202122"/>
          <w:sz w:val="21"/>
          <w:szCs w:val="21"/>
          <w:shd w:val="clear" w:color="auto" w:fill="FFFFFF"/>
        </w:rPr>
        <w:t xml:space="preserve"> : porteur des qualités fondamentales</w:t>
      </w:r>
    </w:p>
    <w:p w14:paraId="0C7FA7B7" w14:textId="77777777" w:rsidR="00831B05" w:rsidRDefault="00831B05" w:rsidP="00831B05">
      <w:pPr>
        <w:rPr>
          <w:rFonts w:ascii="Arial" w:hAnsi="Arial" w:cs="Arial"/>
          <w:color w:val="202122"/>
          <w:sz w:val="21"/>
          <w:szCs w:val="21"/>
          <w:shd w:val="clear" w:color="auto" w:fill="FFFFFF"/>
        </w:rPr>
      </w:pPr>
    </w:p>
    <w:p w14:paraId="1851CAA9" w14:textId="77777777" w:rsidR="00831B05" w:rsidRDefault="00831B05" w:rsidP="00831B05">
      <w:pPr>
        <w:rPr>
          <w:rFonts w:ascii="Arial" w:hAnsi="Arial" w:cs="Arial"/>
          <w:color w:val="202122"/>
          <w:sz w:val="21"/>
          <w:szCs w:val="21"/>
          <w:shd w:val="clear" w:color="auto" w:fill="FFFFFF"/>
        </w:rPr>
      </w:pPr>
    </w:p>
    <w:p w14:paraId="14D86B32" w14:textId="77777777" w:rsidR="00831B05" w:rsidRDefault="00831B05" w:rsidP="00831B05">
      <w:pPr>
        <w:rPr>
          <w:rFonts w:ascii="Arial" w:hAnsi="Arial" w:cs="Arial"/>
          <w:color w:val="202122"/>
          <w:sz w:val="21"/>
          <w:szCs w:val="21"/>
          <w:shd w:val="clear" w:color="auto" w:fill="FFFFFF"/>
        </w:rPr>
      </w:pPr>
      <w:r w:rsidRPr="008B7F8C">
        <w:rPr>
          <w:rFonts w:ascii="Arial" w:hAnsi="Arial" w:cs="Arial"/>
          <w:color w:val="202122"/>
          <w:sz w:val="21"/>
          <w:szCs w:val="21"/>
          <w:shd w:val="clear" w:color="auto" w:fill="FFFFFF"/>
        </w:rPr>
        <w:br/>
        <w:t>Les propriétés de la nature existent dans le but d</w:t>
      </w:r>
      <w:r>
        <w:rPr>
          <w:rFonts w:ascii="Arial" w:hAnsi="Arial" w:cs="Arial"/>
          <w:color w:val="202122"/>
          <w:sz w:val="21"/>
          <w:szCs w:val="21"/>
          <w:shd w:val="clear" w:color="auto" w:fill="FFFFFF"/>
        </w:rPr>
        <w:t>’</w:t>
      </w:r>
      <w:r w:rsidRPr="008B7F8C">
        <w:rPr>
          <w:rFonts w:ascii="Arial" w:hAnsi="Arial" w:cs="Arial"/>
          <w:color w:val="202122"/>
          <w:sz w:val="21"/>
          <w:szCs w:val="21"/>
          <w:shd w:val="clear" w:color="auto" w:fill="FFFFFF"/>
        </w:rPr>
        <w:t>évolu</w:t>
      </w:r>
      <w:r>
        <w:rPr>
          <w:rFonts w:ascii="Arial" w:hAnsi="Arial" w:cs="Arial"/>
          <w:color w:val="202122"/>
          <w:sz w:val="21"/>
          <w:szCs w:val="21"/>
          <w:shd w:val="clear" w:color="auto" w:fill="FFFFFF"/>
        </w:rPr>
        <w:t>er</w:t>
      </w:r>
      <w:r w:rsidRPr="008B7F8C">
        <w:rPr>
          <w:rFonts w:ascii="Arial" w:hAnsi="Arial" w:cs="Arial"/>
          <w:color w:val="202122"/>
          <w:sz w:val="21"/>
          <w:szCs w:val="21"/>
          <w:shd w:val="clear" w:color="auto" w:fill="FFFFFF"/>
        </w:rPr>
        <w:t xml:space="preserve"> et d</w:t>
      </w:r>
      <w:r>
        <w:rPr>
          <w:rFonts w:ascii="Arial" w:hAnsi="Arial" w:cs="Arial"/>
          <w:color w:val="202122"/>
          <w:sz w:val="21"/>
          <w:szCs w:val="21"/>
          <w:shd w:val="clear" w:color="auto" w:fill="FFFFFF"/>
        </w:rPr>
        <w:t>’involuer.</w:t>
      </w:r>
    </w:p>
    <w:p w14:paraId="4D9520A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Si un aspirant sème les bonnes graines à travers le savoir et la distinction ( </w:t>
      </w:r>
      <w:proofErr w:type="spellStart"/>
      <w:r>
        <w:rPr>
          <w:rFonts w:ascii="Arial" w:hAnsi="Arial" w:cs="Arial"/>
          <w:color w:val="202122"/>
          <w:sz w:val="21"/>
          <w:szCs w:val="21"/>
          <w:shd w:val="clear" w:color="auto" w:fill="FFFFFF"/>
        </w:rPr>
        <w:t>viveka</w:t>
      </w:r>
      <w:proofErr w:type="spellEnd"/>
      <w:r>
        <w:rPr>
          <w:rFonts w:ascii="Arial" w:hAnsi="Arial" w:cs="Arial"/>
          <w:color w:val="202122"/>
          <w:sz w:val="21"/>
          <w:szCs w:val="21"/>
          <w:shd w:val="clear" w:color="auto" w:fill="FFFFFF"/>
        </w:rPr>
        <w:t xml:space="preserve">) et développe sa conscience alors, il récoltera les fruit de la réalisation de soir à travers </w:t>
      </w:r>
      <w:proofErr w:type="spellStart"/>
      <w:r>
        <w:rPr>
          <w:rFonts w:ascii="Arial" w:hAnsi="Arial" w:cs="Arial"/>
          <w:color w:val="202122"/>
          <w:sz w:val="21"/>
          <w:szCs w:val="21"/>
          <w:shd w:val="clear" w:color="auto" w:fill="FFFFFF"/>
        </w:rPr>
        <w:t>Ekagrata</w:t>
      </w:r>
      <w:proofErr w:type="spellEnd"/>
      <w:r>
        <w:rPr>
          <w:rFonts w:ascii="Arial" w:hAnsi="Arial" w:cs="Arial"/>
          <w:color w:val="202122"/>
          <w:sz w:val="21"/>
          <w:szCs w:val="21"/>
          <w:shd w:val="clear" w:color="auto" w:fill="FFFFFF"/>
        </w:rPr>
        <w:t>.</w:t>
      </w:r>
    </w:p>
    <w:p w14:paraId="6D13599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On peut utiliser cette introspection en pratique avec les Asana, </w:t>
      </w:r>
      <w:proofErr w:type="spellStart"/>
      <w:r>
        <w:rPr>
          <w:rFonts w:ascii="Arial" w:hAnsi="Arial" w:cs="Arial"/>
          <w:color w:val="202122"/>
          <w:sz w:val="21"/>
          <w:szCs w:val="21"/>
          <w:shd w:val="clear" w:color="auto" w:fill="FFFFFF"/>
        </w:rPr>
        <w:t>pranamayama</w:t>
      </w:r>
      <w:proofErr w:type="spellEnd"/>
      <w:r>
        <w:rPr>
          <w:rFonts w:ascii="Arial" w:hAnsi="Arial" w:cs="Arial"/>
          <w:color w:val="202122"/>
          <w:sz w:val="21"/>
          <w:szCs w:val="21"/>
          <w:shd w:val="clear" w:color="auto" w:fill="FFFFFF"/>
        </w:rPr>
        <w:t xml:space="preserve"> ou la méditation.</w:t>
      </w:r>
    </w:p>
    <w:p w14:paraId="1A60363E" w14:textId="77777777" w:rsidR="00831B05" w:rsidRPr="00FE4946"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on l’on observe les différentes cellules dispersé et que l’on arrive à les rassembler ( tas d’argile), on peut alors sentir l’unité intérieur et transformer le corps, le souffle et la conscience avec l’aide des posture et des pranayama. Tel un potier qui utilise son argile pour donner différentes formes.</w:t>
      </w:r>
    </w:p>
    <w:p w14:paraId="780DBA44" w14:textId="77777777" w:rsidR="00831B05" w:rsidRPr="006D6B60" w:rsidRDefault="00831B05" w:rsidP="00831B05">
      <w:pPr>
        <w:shd w:val="clear" w:color="auto" w:fill="FFFFFF"/>
        <w:suppressAutoHyphens w:val="0"/>
        <w:spacing w:line="540" w:lineRule="atLeast"/>
        <w:textAlignment w:val="top"/>
        <w:rPr>
          <w:rFonts w:ascii="Arial" w:hAnsi="Arial" w:cs="Arial"/>
          <w:b/>
          <w:bCs/>
          <w:i/>
          <w:iCs/>
          <w:color w:val="222222"/>
          <w:sz w:val="20"/>
          <w:szCs w:val="20"/>
          <w:lang w:eastAsia="ja-JP"/>
        </w:rPr>
      </w:pPr>
      <w:r w:rsidRPr="006D6B60">
        <w:rPr>
          <w:rFonts w:ascii="Arial" w:hAnsi="Arial" w:cs="Arial"/>
          <w:b/>
          <w:bCs/>
          <w:i/>
          <w:iCs/>
          <w:color w:val="222222"/>
          <w:sz w:val="20"/>
          <w:szCs w:val="20"/>
          <w:lang w:eastAsia="ja-JP"/>
        </w:rPr>
        <w:t>substrat</w:t>
      </w:r>
    </w:p>
    <w:p w14:paraId="41AFC96D" w14:textId="77777777" w:rsidR="00831B05" w:rsidRPr="006D6B60" w:rsidRDefault="00831B05" w:rsidP="00831B05">
      <w:pPr>
        <w:shd w:val="clear" w:color="auto" w:fill="FFFFFF"/>
        <w:suppressAutoHyphens w:val="0"/>
        <w:rPr>
          <w:rFonts w:ascii="Arial" w:hAnsi="Arial" w:cs="Arial"/>
          <w:i/>
          <w:iCs/>
          <w:color w:val="222222"/>
          <w:sz w:val="20"/>
          <w:szCs w:val="20"/>
          <w:lang w:eastAsia="ja-JP"/>
        </w:rPr>
      </w:pPr>
      <w:r w:rsidRPr="006D6B60">
        <w:rPr>
          <w:rFonts w:ascii="Arial" w:hAnsi="Arial" w:cs="Arial"/>
          <w:i/>
          <w:iCs/>
          <w:color w:val="222222"/>
          <w:sz w:val="20"/>
          <w:szCs w:val="20"/>
          <w:lang w:eastAsia="ja-JP"/>
        </w:rPr>
        <w:t>Ce qui sert de support, ce sans quoi une réalité ne saurait exister.</w:t>
      </w:r>
    </w:p>
    <w:p w14:paraId="0FCF24DB" w14:textId="77777777" w:rsidR="00831B05" w:rsidRPr="00FD37FC" w:rsidRDefault="00831B05" w:rsidP="00831B05">
      <w:pPr>
        <w:rPr>
          <w:rFonts w:ascii="Arial" w:hAnsi="Arial" w:cs="Arial"/>
          <w:color w:val="202122"/>
          <w:sz w:val="21"/>
          <w:szCs w:val="21"/>
          <w:shd w:val="clear" w:color="auto" w:fill="FFFFFF"/>
        </w:rPr>
      </w:pPr>
    </w:p>
    <w:p w14:paraId="18C59943" w14:textId="77777777" w:rsidR="00831B05" w:rsidRPr="00FD37FC" w:rsidRDefault="00831B05" w:rsidP="00831B05">
      <w:pPr>
        <w:rPr>
          <w:rFonts w:ascii="Arial" w:hAnsi="Arial" w:cs="Arial"/>
          <w:color w:val="202122"/>
          <w:sz w:val="21"/>
          <w:szCs w:val="21"/>
          <w:shd w:val="clear" w:color="auto" w:fill="FFFFFF"/>
        </w:rPr>
      </w:pPr>
    </w:p>
    <w:p w14:paraId="6F955F8D" w14:textId="77777777" w:rsidR="00831B05" w:rsidRPr="003A3B88" w:rsidRDefault="00831B05" w:rsidP="00831B05">
      <w:pPr>
        <w:rPr>
          <w:rFonts w:ascii="Arial" w:hAnsi="Arial" w:cs="Arial"/>
          <w:b/>
          <w:bCs/>
          <w:color w:val="00B0F0"/>
          <w:sz w:val="21"/>
          <w:szCs w:val="21"/>
          <w:shd w:val="clear" w:color="auto" w:fill="FFFFFF"/>
          <w:lang w:val="en-US"/>
        </w:rPr>
      </w:pPr>
      <w:r w:rsidRPr="003A3B88">
        <w:rPr>
          <w:rFonts w:ascii="Arial" w:hAnsi="Arial" w:cs="Arial"/>
          <w:b/>
          <w:bCs/>
          <w:color w:val="00B0F0"/>
          <w:sz w:val="21"/>
          <w:szCs w:val="21"/>
          <w:shd w:val="clear" w:color="auto" w:fill="FFFFFF"/>
          <w:lang w:val="en-US"/>
        </w:rPr>
        <w:t xml:space="preserve">III.15 Krama </w:t>
      </w:r>
      <w:proofErr w:type="spellStart"/>
      <w:r w:rsidRPr="003A3B88">
        <w:rPr>
          <w:rFonts w:ascii="Arial" w:hAnsi="Arial" w:cs="Arial"/>
          <w:b/>
          <w:bCs/>
          <w:color w:val="00B0F0"/>
          <w:sz w:val="21"/>
          <w:szCs w:val="21"/>
          <w:shd w:val="clear" w:color="auto" w:fill="FFFFFF"/>
          <w:lang w:val="en-US"/>
        </w:rPr>
        <w:t>anyatvam</w:t>
      </w:r>
      <w:proofErr w:type="spellEnd"/>
      <w:r w:rsidRPr="003A3B88">
        <w:rPr>
          <w:rFonts w:ascii="Arial" w:hAnsi="Arial" w:cs="Arial"/>
          <w:b/>
          <w:bCs/>
          <w:color w:val="00B0F0"/>
          <w:sz w:val="21"/>
          <w:szCs w:val="21"/>
          <w:shd w:val="clear" w:color="auto" w:fill="FFFFFF"/>
          <w:lang w:val="en-US"/>
        </w:rPr>
        <w:t xml:space="preserve"> </w:t>
      </w:r>
      <w:proofErr w:type="spellStart"/>
      <w:r w:rsidRPr="003A3B88">
        <w:rPr>
          <w:rFonts w:ascii="Arial" w:hAnsi="Arial" w:cs="Arial"/>
          <w:b/>
          <w:bCs/>
          <w:color w:val="00B0F0"/>
          <w:sz w:val="21"/>
          <w:szCs w:val="21"/>
          <w:shd w:val="clear" w:color="auto" w:fill="FFFFFF"/>
          <w:lang w:val="en-US"/>
        </w:rPr>
        <w:t>parinama</w:t>
      </w:r>
      <w:proofErr w:type="spellEnd"/>
      <w:r w:rsidRPr="003A3B88">
        <w:rPr>
          <w:rFonts w:ascii="Arial" w:hAnsi="Arial" w:cs="Arial"/>
          <w:b/>
          <w:bCs/>
          <w:color w:val="00B0F0"/>
          <w:sz w:val="21"/>
          <w:szCs w:val="21"/>
          <w:shd w:val="clear" w:color="auto" w:fill="FFFFFF"/>
          <w:lang w:val="en-US"/>
        </w:rPr>
        <w:t xml:space="preserve"> </w:t>
      </w:r>
      <w:proofErr w:type="spellStart"/>
      <w:r w:rsidRPr="003A3B88">
        <w:rPr>
          <w:rFonts w:ascii="Arial" w:hAnsi="Arial" w:cs="Arial"/>
          <w:b/>
          <w:bCs/>
          <w:color w:val="00B0F0"/>
          <w:sz w:val="21"/>
          <w:szCs w:val="21"/>
          <w:shd w:val="clear" w:color="auto" w:fill="FFFFFF"/>
          <w:lang w:val="en-US"/>
        </w:rPr>
        <w:t>a</w:t>
      </w:r>
      <w:r>
        <w:rPr>
          <w:rFonts w:ascii="Arial" w:hAnsi="Arial" w:cs="Arial"/>
          <w:b/>
          <w:bCs/>
          <w:color w:val="00B0F0"/>
          <w:sz w:val="21"/>
          <w:szCs w:val="21"/>
          <w:shd w:val="clear" w:color="auto" w:fill="FFFFFF"/>
          <w:lang w:val="en-US"/>
        </w:rPr>
        <w:t>nyatve</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hetuh</w:t>
      </w:r>
      <w:proofErr w:type="spellEnd"/>
    </w:p>
    <w:p w14:paraId="507F979D" w14:textId="77777777" w:rsidR="00831B05" w:rsidRDefault="00831B05" w:rsidP="00831B05">
      <w:pPr>
        <w:rPr>
          <w:rFonts w:ascii="Arial" w:hAnsi="Arial" w:cs="Arial"/>
          <w:color w:val="202122"/>
          <w:sz w:val="21"/>
          <w:szCs w:val="21"/>
          <w:shd w:val="clear" w:color="auto" w:fill="FFFFFF"/>
          <w:lang w:val="en-US"/>
        </w:rPr>
      </w:pPr>
    </w:p>
    <w:p w14:paraId="49E83162" w14:textId="77777777" w:rsidR="00831B05" w:rsidRPr="0045210F" w:rsidRDefault="00831B05" w:rsidP="00831B05">
      <w:pPr>
        <w:rPr>
          <w:rFonts w:ascii="Arial" w:hAnsi="Arial" w:cs="Arial"/>
          <w:color w:val="202122"/>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La diversité des lois naturelles est cause de la diversité dans le changement. »</w:t>
      </w:r>
    </w:p>
    <w:p w14:paraId="6BBB6426" w14:textId="77777777" w:rsidR="00831B05" w:rsidRPr="0045210F" w:rsidRDefault="00831B05" w:rsidP="00831B05">
      <w:pPr>
        <w:rPr>
          <w:rFonts w:ascii="Arial" w:hAnsi="Arial" w:cs="Arial"/>
          <w:color w:val="202122"/>
          <w:sz w:val="21"/>
          <w:szCs w:val="21"/>
          <w:shd w:val="clear" w:color="auto" w:fill="FFFFFF"/>
        </w:rPr>
      </w:pPr>
      <w:proofErr w:type="spellStart"/>
      <w:r w:rsidRPr="0045210F">
        <w:rPr>
          <w:rFonts w:ascii="Arial" w:hAnsi="Arial" w:cs="Arial"/>
          <w:color w:val="202122"/>
          <w:sz w:val="21"/>
          <w:szCs w:val="21"/>
          <w:shd w:val="clear" w:color="auto" w:fill="FFFFFF"/>
        </w:rPr>
        <w:t>krama</w:t>
      </w:r>
      <w:proofErr w:type="spellEnd"/>
      <w:r w:rsidRPr="0045210F">
        <w:rPr>
          <w:rFonts w:ascii="Arial" w:hAnsi="Arial" w:cs="Arial"/>
          <w:color w:val="202122"/>
          <w:sz w:val="21"/>
          <w:szCs w:val="21"/>
          <w:shd w:val="clear" w:color="auto" w:fill="FFFFFF"/>
        </w:rPr>
        <w:t xml:space="preserve"> : démarche, chemin, ordre, devenir, destin, succession</w:t>
      </w:r>
    </w:p>
    <w:p w14:paraId="0EFE070F" w14:textId="77777777" w:rsidR="00831B05" w:rsidRPr="0045210F" w:rsidRDefault="00831B05" w:rsidP="00831B05">
      <w:pPr>
        <w:rPr>
          <w:rFonts w:ascii="Arial" w:hAnsi="Arial" w:cs="Arial"/>
          <w:color w:val="202122"/>
          <w:sz w:val="21"/>
          <w:szCs w:val="21"/>
          <w:shd w:val="clear" w:color="auto" w:fill="FFFFFF"/>
        </w:rPr>
      </w:pPr>
      <w:proofErr w:type="spellStart"/>
      <w:r w:rsidRPr="0045210F">
        <w:rPr>
          <w:rFonts w:ascii="Arial" w:hAnsi="Arial" w:cs="Arial"/>
          <w:color w:val="202122"/>
          <w:sz w:val="21"/>
          <w:szCs w:val="21"/>
          <w:shd w:val="clear" w:color="auto" w:fill="FFFFFF"/>
        </w:rPr>
        <w:t>anyatva</w:t>
      </w:r>
      <w:proofErr w:type="spellEnd"/>
      <w:r w:rsidRPr="0045210F">
        <w:rPr>
          <w:rFonts w:ascii="Arial" w:hAnsi="Arial" w:cs="Arial"/>
          <w:color w:val="202122"/>
          <w:sz w:val="21"/>
          <w:szCs w:val="21"/>
          <w:shd w:val="clear" w:color="auto" w:fill="FFFFFF"/>
        </w:rPr>
        <w:t xml:space="preserve"> : différence, diversité</w:t>
      </w:r>
    </w:p>
    <w:p w14:paraId="42618AAA" w14:textId="77777777" w:rsidR="00831B05" w:rsidRPr="0045210F" w:rsidRDefault="00831B05" w:rsidP="00831B05">
      <w:pPr>
        <w:rPr>
          <w:rFonts w:ascii="Arial" w:hAnsi="Arial" w:cs="Arial"/>
          <w:color w:val="202122"/>
          <w:sz w:val="21"/>
          <w:szCs w:val="21"/>
          <w:shd w:val="clear" w:color="auto" w:fill="FFFFFF"/>
        </w:rPr>
      </w:pPr>
      <w:proofErr w:type="spellStart"/>
      <w:r w:rsidRPr="0045210F">
        <w:rPr>
          <w:rFonts w:ascii="Arial" w:hAnsi="Arial" w:cs="Arial"/>
          <w:color w:val="202122"/>
          <w:sz w:val="21"/>
          <w:szCs w:val="21"/>
          <w:shd w:val="clear" w:color="auto" w:fill="FFFFFF"/>
        </w:rPr>
        <w:t>parināma</w:t>
      </w:r>
      <w:proofErr w:type="spellEnd"/>
      <w:r w:rsidRPr="0045210F">
        <w:rPr>
          <w:rFonts w:ascii="Arial" w:hAnsi="Arial" w:cs="Arial"/>
          <w:color w:val="202122"/>
          <w:sz w:val="21"/>
          <w:szCs w:val="21"/>
          <w:shd w:val="clear" w:color="auto" w:fill="FFFFFF"/>
        </w:rPr>
        <w:t xml:space="preserve"> : modification</w:t>
      </w:r>
    </w:p>
    <w:p w14:paraId="331168C9" w14:textId="77777777" w:rsidR="00831B05" w:rsidRPr="0045210F" w:rsidRDefault="00831B05" w:rsidP="00831B05">
      <w:pPr>
        <w:rPr>
          <w:rFonts w:ascii="Arial" w:hAnsi="Arial" w:cs="Arial"/>
          <w:color w:val="202122"/>
          <w:sz w:val="21"/>
          <w:szCs w:val="21"/>
          <w:shd w:val="clear" w:color="auto" w:fill="FFFFFF"/>
        </w:rPr>
      </w:pPr>
      <w:proofErr w:type="spellStart"/>
      <w:r w:rsidRPr="0045210F">
        <w:rPr>
          <w:rFonts w:ascii="Arial" w:hAnsi="Arial" w:cs="Arial"/>
          <w:color w:val="202122"/>
          <w:sz w:val="21"/>
          <w:szCs w:val="21"/>
          <w:shd w:val="clear" w:color="auto" w:fill="FFFFFF"/>
        </w:rPr>
        <w:t>hétu</w:t>
      </w:r>
      <w:proofErr w:type="spellEnd"/>
      <w:r w:rsidRPr="0045210F">
        <w:rPr>
          <w:rFonts w:ascii="Arial" w:hAnsi="Arial" w:cs="Arial"/>
          <w:color w:val="202122"/>
          <w:sz w:val="21"/>
          <w:szCs w:val="21"/>
          <w:shd w:val="clear" w:color="auto" w:fill="FFFFFF"/>
        </w:rPr>
        <w:t xml:space="preserve"> : cause</w:t>
      </w:r>
    </w:p>
    <w:p w14:paraId="3DEDB65E" w14:textId="77777777" w:rsidR="00831B05" w:rsidRPr="0045210F" w:rsidRDefault="00831B05" w:rsidP="00831B05">
      <w:pPr>
        <w:rPr>
          <w:rFonts w:ascii="Arial" w:hAnsi="Arial" w:cs="Arial"/>
          <w:color w:val="202122"/>
          <w:sz w:val="21"/>
          <w:szCs w:val="21"/>
          <w:shd w:val="clear" w:color="auto" w:fill="FFFFFF"/>
        </w:rPr>
      </w:pPr>
      <w:r w:rsidRPr="00DF7444">
        <w:rPr>
          <w:noProof/>
        </w:rPr>
        <w:drawing>
          <wp:inline distT="0" distB="0" distL="0" distR="0" wp14:anchorId="05A94F11" wp14:editId="4B4AEF34">
            <wp:extent cx="5598160" cy="416560"/>
            <wp:effectExtent l="0" t="0" r="254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598160" cy="416560"/>
                    </a:xfrm>
                    <a:prstGeom prst="rect">
                      <a:avLst/>
                    </a:prstGeom>
                    <a:noFill/>
                    <a:ln>
                      <a:noFill/>
                    </a:ln>
                  </pic:spPr>
                </pic:pic>
              </a:graphicData>
            </a:graphic>
          </wp:inline>
        </w:drawing>
      </w:r>
    </w:p>
    <w:p w14:paraId="637A1BB3" w14:textId="77777777" w:rsidR="00831B05" w:rsidRPr="0045210F" w:rsidRDefault="00831B05" w:rsidP="00831B05">
      <w:pPr>
        <w:rPr>
          <w:rFonts w:ascii="Arial" w:hAnsi="Arial" w:cs="Arial"/>
          <w:color w:val="202122"/>
          <w:sz w:val="21"/>
          <w:szCs w:val="21"/>
          <w:shd w:val="clear" w:color="auto" w:fill="FFFFFF"/>
        </w:rPr>
      </w:pPr>
    </w:p>
    <w:p w14:paraId="5E857CEA" w14:textId="77777777" w:rsidR="00831B05" w:rsidRPr="0045210F" w:rsidRDefault="00831B05" w:rsidP="00831B05">
      <w:pPr>
        <w:rPr>
          <w:rFonts w:ascii="Arial" w:hAnsi="Arial" w:cs="Arial"/>
          <w:color w:val="202122"/>
          <w:sz w:val="21"/>
          <w:szCs w:val="21"/>
          <w:shd w:val="clear" w:color="auto" w:fill="FFFFFF"/>
        </w:rPr>
      </w:pPr>
    </w:p>
    <w:p w14:paraId="42160383" w14:textId="77777777" w:rsidR="00831B05" w:rsidRPr="0045210F" w:rsidRDefault="00831B05" w:rsidP="00831B05">
      <w:pPr>
        <w:rPr>
          <w:rFonts w:ascii="Arial" w:hAnsi="Arial" w:cs="Arial"/>
          <w:color w:val="202122"/>
          <w:sz w:val="21"/>
          <w:szCs w:val="21"/>
          <w:shd w:val="clear" w:color="auto" w:fill="FFFFFF"/>
        </w:rPr>
      </w:pPr>
    </w:p>
    <w:p w14:paraId="61917EA5" w14:textId="77777777" w:rsidR="00831B05" w:rsidRPr="0045210F" w:rsidRDefault="00831B05" w:rsidP="00831B05">
      <w:pPr>
        <w:rPr>
          <w:rFonts w:ascii="Arial" w:hAnsi="Arial" w:cs="Arial"/>
          <w:color w:val="202122"/>
          <w:sz w:val="21"/>
          <w:szCs w:val="21"/>
          <w:shd w:val="clear" w:color="auto" w:fill="FFFFFF"/>
        </w:rPr>
      </w:pPr>
    </w:p>
    <w:p w14:paraId="25B479C7" w14:textId="77777777" w:rsidR="00831B05" w:rsidRPr="0045210F" w:rsidRDefault="00831B05" w:rsidP="00831B05">
      <w:pPr>
        <w:rPr>
          <w:rFonts w:ascii="Arial" w:hAnsi="Arial" w:cs="Arial"/>
          <w:color w:val="202122"/>
          <w:sz w:val="21"/>
          <w:szCs w:val="21"/>
          <w:shd w:val="clear" w:color="auto" w:fill="FFFFFF"/>
        </w:rPr>
      </w:pPr>
    </w:p>
    <w:p w14:paraId="17B0881C" w14:textId="77777777" w:rsidR="00831B05" w:rsidRDefault="00831B05" w:rsidP="00831B05">
      <w:pPr>
        <w:rPr>
          <w:rFonts w:ascii="Arial" w:hAnsi="Arial" w:cs="Arial"/>
          <w:color w:val="202122"/>
          <w:sz w:val="21"/>
          <w:szCs w:val="21"/>
          <w:shd w:val="clear" w:color="auto" w:fill="FFFFFF"/>
        </w:rPr>
      </w:pPr>
      <w:r>
        <w:br/>
      </w:r>
      <w:r>
        <w:rPr>
          <w:rFonts w:ascii="Arial" w:hAnsi="Arial" w:cs="Arial"/>
          <w:color w:val="202122"/>
          <w:sz w:val="21"/>
          <w:szCs w:val="21"/>
          <w:shd w:val="clear" w:color="auto" w:fill="FFFFFF"/>
        </w:rPr>
        <w:t>Bien que la conscience puisse être considéré comme en partie intemporel, le travail nécessaire pour la transformer se trouve obligatoirement dans le cadre du temps.</w:t>
      </w:r>
    </w:p>
    <w:p w14:paraId="6A625237" w14:textId="77777777" w:rsidR="00831B05" w:rsidRDefault="00831B05" w:rsidP="00831B05">
      <w:pPr>
        <w:rPr>
          <w:rFonts w:ascii="Arial" w:hAnsi="Arial" w:cs="Arial"/>
          <w:color w:val="202122"/>
          <w:sz w:val="21"/>
          <w:szCs w:val="21"/>
          <w:shd w:val="clear" w:color="auto" w:fill="FFFFFF"/>
        </w:rPr>
      </w:pPr>
      <w:r w:rsidRPr="00D03D42">
        <w:rPr>
          <w:rFonts w:ascii="Arial" w:hAnsi="Arial" w:cs="Arial"/>
          <w:color w:val="202122"/>
          <w:sz w:val="21"/>
          <w:szCs w:val="21"/>
          <w:shd w:val="clear" w:color="auto" w:fill="FFFFFF"/>
        </w:rPr>
        <w:lastRenderedPageBreak/>
        <w:t>Il se peut bien qu'il y ait une inclinaison évolutive vers le cosmos par laquelle toutes choses ont tendance à évoluer pour le mieux à long terme</w:t>
      </w:r>
      <w:r>
        <w:rPr>
          <w:rFonts w:ascii="Arial" w:hAnsi="Arial" w:cs="Arial"/>
          <w:color w:val="202122"/>
          <w:sz w:val="21"/>
          <w:szCs w:val="21"/>
          <w:shd w:val="clear" w:color="auto" w:fill="FFFFFF"/>
        </w:rPr>
        <w:t>. Mais nous ne pouvons pas compter sur cela, et l’effort individuel est nécessaire surtout dans ce monde – l’unique théâtre d’action connu pour ce drame évolutionnaire – qui est en danger due aux excès des Hommes : pollution, avidité, guerre etc…</w:t>
      </w:r>
      <w:r>
        <w:rPr>
          <w:rFonts w:ascii="Arial" w:hAnsi="Arial" w:cs="Arial"/>
          <w:color w:val="202122"/>
          <w:sz w:val="21"/>
          <w:szCs w:val="21"/>
          <w:shd w:val="clear" w:color="auto" w:fill="FFFFFF"/>
        </w:rPr>
        <w:br/>
        <w:t>Patanjali nous fournit une sorte de carte sur le chemin à suivre pour une évolution méthodique pour que nous puissions avancer organisés et efficacement.</w:t>
      </w:r>
    </w:p>
    <w:p w14:paraId="58F9031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une logique dans l’involution du voyage spirituel, similaire à l’évolution d’une plante, de la graine, à la tige, au bourgeon, au fruit.</w:t>
      </w:r>
    </w:p>
    <w:p w14:paraId="63F84D8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pure conscience originale que nous retraçons à travers la méthode de Patanjali est la graine de la transformation en soi. Notre propre soi est le créateur de notre propre destinée spirituelle.</w:t>
      </w:r>
    </w:p>
    <w:p w14:paraId="47C38C3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une séquence logique à suivre. A l’instar de l’apprentissage d’une langue, on commence d’abord par apprendre les bases plutôt que la grammaire complexe.</w:t>
      </w:r>
    </w:p>
    <w:p w14:paraId="33E6CEBB" w14:textId="77777777" w:rsidR="00831B05" w:rsidRPr="0045210F"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Cette structure d’évolution et de progression dans le yoga a donc également sa propre logique et harmonie. Cette séquence se nomme en </w:t>
      </w:r>
      <w:proofErr w:type="spellStart"/>
      <w:r>
        <w:rPr>
          <w:rFonts w:ascii="Arial" w:hAnsi="Arial" w:cs="Arial"/>
          <w:color w:val="202122"/>
          <w:sz w:val="21"/>
          <w:szCs w:val="21"/>
          <w:shd w:val="clear" w:color="auto" w:fill="FFFFFF"/>
        </w:rPr>
        <w:t>sankrit</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krama</w:t>
      </w:r>
      <w:proofErr w:type="spellEnd"/>
      <w:r>
        <w:rPr>
          <w:rFonts w:ascii="Arial" w:hAnsi="Arial" w:cs="Arial"/>
          <w:color w:val="202122"/>
          <w:sz w:val="21"/>
          <w:szCs w:val="21"/>
          <w:shd w:val="clear" w:color="auto" w:fill="FFFFFF"/>
        </w:rPr>
        <w:t>.</w:t>
      </w:r>
    </w:p>
    <w:p w14:paraId="3895B0FA" w14:textId="77777777" w:rsidR="00831B05" w:rsidRPr="0045210F" w:rsidRDefault="00831B05" w:rsidP="00831B05">
      <w:pPr>
        <w:rPr>
          <w:rFonts w:ascii="Arial" w:hAnsi="Arial" w:cs="Arial"/>
          <w:color w:val="202122"/>
          <w:sz w:val="21"/>
          <w:szCs w:val="21"/>
          <w:shd w:val="clear" w:color="auto" w:fill="FFFFFF"/>
        </w:rPr>
      </w:pPr>
    </w:p>
    <w:p w14:paraId="61B346E0" w14:textId="77777777" w:rsidR="00831B05" w:rsidRPr="0045210F" w:rsidRDefault="00831B05" w:rsidP="00831B05">
      <w:pPr>
        <w:rPr>
          <w:rFonts w:ascii="Arial" w:hAnsi="Arial" w:cs="Arial"/>
          <w:color w:val="202122"/>
          <w:sz w:val="21"/>
          <w:szCs w:val="21"/>
          <w:shd w:val="clear" w:color="auto" w:fill="FFFFFF"/>
        </w:rPr>
      </w:pPr>
    </w:p>
    <w:p w14:paraId="35B2FA55" w14:textId="77777777" w:rsidR="00831B05" w:rsidRDefault="00831B05" w:rsidP="00831B05">
      <w:pPr>
        <w:rPr>
          <w:rFonts w:ascii="Tahoma" w:hAnsi="Tahoma" w:cs="Tahoma"/>
          <w:b/>
          <w:bCs/>
          <w:color w:val="333399"/>
        </w:rPr>
      </w:pPr>
      <w:r>
        <w:rPr>
          <w:rFonts w:ascii="Tahoma" w:hAnsi="Tahoma" w:cs="Tahoma"/>
          <w:b/>
          <w:bCs/>
          <w:color w:val="333399"/>
        </w:rPr>
        <w:t>LES SIDDHIS</w:t>
      </w:r>
    </w:p>
    <w:p w14:paraId="2E3A6B7E" w14:textId="77777777" w:rsidR="00831B05" w:rsidRDefault="00831B05" w:rsidP="00831B05">
      <w:pPr>
        <w:rPr>
          <w:rFonts w:ascii="Tahoma" w:hAnsi="Tahoma" w:cs="Tahoma"/>
          <w:b/>
          <w:bCs/>
          <w:color w:val="333399"/>
        </w:rPr>
      </w:pPr>
    </w:p>
    <w:p w14:paraId="123A87BC" w14:textId="77777777" w:rsidR="00831B05" w:rsidRDefault="00831B05" w:rsidP="00831B05">
      <w:pPr>
        <w:rPr>
          <w:rFonts w:ascii="Arial" w:hAnsi="Arial" w:cs="Arial"/>
          <w:b/>
          <w:bCs/>
          <w:color w:val="00B0F0"/>
          <w:sz w:val="21"/>
          <w:szCs w:val="21"/>
          <w:shd w:val="clear" w:color="auto" w:fill="FFFFFF"/>
        </w:rPr>
      </w:pPr>
      <w:r w:rsidRPr="00203A95">
        <w:rPr>
          <w:rFonts w:ascii="Arial" w:hAnsi="Arial" w:cs="Arial"/>
          <w:b/>
          <w:bCs/>
          <w:color w:val="00B0F0"/>
          <w:sz w:val="21"/>
          <w:szCs w:val="21"/>
          <w:shd w:val="clear" w:color="auto" w:fill="FFFFFF"/>
        </w:rPr>
        <w:t xml:space="preserve">III.16 </w:t>
      </w:r>
      <w:proofErr w:type="spellStart"/>
      <w:r w:rsidRPr="00203A95">
        <w:rPr>
          <w:rFonts w:ascii="Arial" w:hAnsi="Arial" w:cs="Arial"/>
          <w:b/>
          <w:bCs/>
          <w:color w:val="00B0F0"/>
          <w:sz w:val="21"/>
          <w:szCs w:val="21"/>
          <w:shd w:val="clear" w:color="auto" w:fill="FFFFFF"/>
        </w:rPr>
        <w:t>Paranamatraya</w:t>
      </w:r>
      <w:proofErr w:type="spellEnd"/>
      <w:r w:rsidRPr="00203A95">
        <w:rPr>
          <w:rFonts w:ascii="Arial" w:hAnsi="Arial" w:cs="Arial"/>
          <w:b/>
          <w:bCs/>
          <w:color w:val="00B0F0"/>
          <w:sz w:val="21"/>
          <w:szCs w:val="21"/>
          <w:shd w:val="clear" w:color="auto" w:fill="FFFFFF"/>
        </w:rPr>
        <w:t xml:space="preserve"> </w:t>
      </w:r>
      <w:proofErr w:type="spellStart"/>
      <w:r w:rsidRPr="00203A95">
        <w:rPr>
          <w:rFonts w:ascii="Arial" w:hAnsi="Arial" w:cs="Arial"/>
          <w:b/>
          <w:bCs/>
          <w:color w:val="00B0F0"/>
          <w:sz w:val="21"/>
          <w:szCs w:val="21"/>
          <w:shd w:val="clear" w:color="auto" w:fill="FFFFFF"/>
        </w:rPr>
        <w:t>samayamat</w:t>
      </w:r>
      <w:proofErr w:type="spellEnd"/>
      <w:r w:rsidRPr="00203A95">
        <w:rPr>
          <w:rFonts w:ascii="Arial" w:hAnsi="Arial" w:cs="Arial"/>
          <w:b/>
          <w:bCs/>
          <w:color w:val="00B0F0"/>
          <w:sz w:val="21"/>
          <w:szCs w:val="21"/>
          <w:shd w:val="clear" w:color="auto" w:fill="FFFFFF"/>
        </w:rPr>
        <w:t xml:space="preserve"> </w:t>
      </w:r>
      <w:proofErr w:type="spellStart"/>
      <w:r w:rsidRPr="00203A95">
        <w:rPr>
          <w:rFonts w:ascii="Arial" w:hAnsi="Arial" w:cs="Arial"/>
          <w:b/>
          <w:bCs/>
          <w:color w:val="00B0F0"/>
          <w:sz w:val="21"/>
          <w:szCs w:val="21"/>
          <w:shd w:val="clear" w:color="auto" w:fill="FFFFFF"/>
        </w:rPr>
        <w:t>atita</w:t>
      </w:r>
      <w:proofErr w:type="spellEnd"/>
      <w:r w:rsidRPr="00203A95">
        <w:rPr>
          <w:rFonts w:ascii="Arial" w:hAnsi="Arial" w:cs="Arial"/>
          <w:b/>
          <w:bCs/>
          <w:color w:val="00B0F0"/>
          <w:sz w:val="21"/>
          <w:szCs w:val="21"/>
          <w:shd w:val="clear" w:color="auto" w:fill="FFFFFF"/>
        </w:rPr>
        <w:t xml:space="preserve"> </w:t>
      </w:r>
      <w:proofErr w:type="spellStart"/>
      <w:r w:rsidRPr="00203A95">
        <w:rPr>
          <w:rFonts w:ascii="Arial" w:hAnsi="Arial" w:cs="Arial"/>
          <w:b/>
          <w:bCs/>
          <w:color w:val="00B0F0"/>
          <w:sz w:val="21"/>
          <w:szCs w:val="21"/>
          <w:shd w:val="clear" w:color="auto" w:fill="FFFFFF"/>
        </w:rPr>
        <w:t>a</w:t>
      </w:r>
      <w:r>
        <w:rPr>
          <w:rFonts w:ascii="Arial" w:hAnsi="Arial" w:cs="Arial"/>
          <w:b/>
          <w:bCs/>
          <w:color w:val="00B0F0"/>
          <w:sz w:val="21"/>
          <w:szCs w:val="21"/>
          <w:shd w:val="clear" w:color="auto" w:fill="FFFFFF"/>
        </w:rPr>
        <w:t>nagatajnam</w:t>
      </w:r>
      <w:proofErr w:type="spellEnd"/>
    </w:p>
    <w:p w14:paraId="6A75EB4B" w14:textId="77777777" w:rsidR="00831B05" w:rsidRDefault="00831B05" w:rsidP="00831B05">
      <w:pPr>
        <w:rPr>
          <w:rFonts w:ascii="Arial" w:hAnsi="Arial" w:cs="Arial"/>
          <w:b/>
          <w:bCs/>
          <w:color w:val="00B0F0"/>
          <w:sz w:val="21"/>
          <w:szCs w:val="21"/>
          <w:shd w:val="clear" w:color="auto" w:fill="FFFFFF"/>
        </w:rPr>
      </w:pPr>
    </w:p>
    <w:p w14:paraId="48D09EB2" w14:textId="77777777" w:rsidR="00831B05" w:rsidRPr="008D4699" w:rsidRDefault="00831B05" w:rsidP="00831B05">
      <w:pPr>
        <w:rPr>
          <w:rFonts w:ascii="Arial" w:hAnsi="Arial" w:cs="Arial"/>
          <w:b/>
          <w:bCs/>
          <w:color w:val="00B0F0"/>
          <w:sz w:val="21"/>
          <w:szCs w:val="21"/>
          <w:shd w:val="clear" w:color="auto" w:fill="FFFFFF"/>
        </w:rPr>
      </w:pPr>
      <w:r w:rsidRPr="008D4699">
        <w:rPr>
          <w:rFonts w:ascii="Arial" w:hAnsi="Arial" w:cs="Arial" w:hint="eastAsia"/>
          <w:b/>
          <w:bCs/>
          <w:color w:val="00B0F0"/>
          <w:sz w:val="21"/>
          <w:szCs w:val="21"/>
          <w:shd w:val="clear" w:color="auto" w:fill="FFFFFF"/>
        </w:rPr>
        <w:t>«</w:t>
      </w:r>
      <w:r w:rsidRPr="008D4699">
        <w:rPr>
          <w:rFonts w:ascii="Arial" w:hAnsi="Arial" w:cs="Arial"/>
          <w:b/>
          <w:bCs/>
          <w:color w:val="00B0F0"/>
          <w:sz w:val="21"/>
          <w:szCs w:val="21"/>
          <w:shd w:val="clear" w:color="auto" w:fill="FFFFFF"/>
        </w:rPr>
        <w:t xml:space="preserve"> Grâce au Samyama, on a la connaissance du passé et du futur. »</w:t>
      </w:r>
    </w:p>
    <w:p w14:paraId="0664F593" w14:textId="77777777" w:rsidR="00831B05" w:rsidRPr="008D4699" w:rsidRDefault="00831B05" w:rsidP="00831B05">
      <w:pPr>
        <w:rPr>
          <w:rFonts w:ascii="Arial" w:hAnsi="Arial" w:cs="Arial"/>
          <w:color w:val="202122"/>
          <w:sz w:val="21"/>
          <w:szCs w:val="21"/>
          <w:shd w:val="clear" w:color="auto" w:fill="FFFFFF"/>
        </w:rPr>
      </w:pPr>
      <w:proofErr w:type="spellStart"/>
      <w:r w:rsidRPr="008D4699">
        <w:rPr>
          <w:rFonts w:ascii="Arial" w:hAnsi="Arial" w:cs="Arial"/>
          <w:color w:val="202122"/>
          <w:sz w:val="21"/>
          <w:szCs w:val="21"/>
          <w:shd w:val="clear" w:color="auto" w:fill="FFFFFF"/>
        </w:rPr>
        <w:t>parināma</w:t>
      </w:r>
      <w:proofErr w:type="spellEnd"/>
      <w:r w:rsidRPr="008D4699">
        <w:rPr>
          <w:rFonts w:ascii="Arial" w:hAnsi="Arial" w:cs="Arial"/>
          <w:color w:val="202122"/>
          <w:sz w:val="21"/>
          <w:szCs w:val="21"/>
          <w:shd w:val="clear" w:color="auto" w:fill="FFFFFF"/>
        </w:rPr>
        <w:t xml:space="preserve"> : transformation</w:t>
      </w:r>
    </w:p>
    <w:p w14:paraId="6A2DB2E2" w14:textId="77777777" w:rsidR="00831B05" w:rsidRPr="008D4699" w:rsidRDefault="00831B05" w:rsidP="00831B05">
      <w:pPr>
        <w:rPr>
          <w:rFonts w:ascii="Arial" w:hAnsi="Arial" w:cs="Arial"/>
          <w:color w:val="202122"/>
          <w:sz w:val="21"/>
          <w:szCs w:val="21"/>
          <w:shd w:val="clear" w:color="auto" w:fill="FFFFFF"/>
        </w:rPr>
      </w:pPr>
      <w:proofErr w:type="spellStart"/>
      <w:r w:rsidRPr="008D4699">
        <w:rPr>
          <w:rFonts w:ascii="Arial" w:hAnsi="Arial" w:cs="Arial"/>
          <w:color w:val="202122"/>
          <w:sz w:val="21"/>
          <w:szCs w:val="21"/>
          <w:shd w:val="clear" w:color="auto" w:fill="FFFFFF"/>
        </w:rPr>
        <w:t>traya</w:t>
      </w:r>
      <w:proofErr w:type="spellEnd"/>
      <w:r w:rsidRPr="008D4699">
        <w:rPr>
          <w:rFonts w:ascii="Arial" w:hAnsi="Arial" w:cs="Arial"/>
          <w:color w:val="202122"/>
          <w:sz w:val="21"/>
          <w:szCs w:val="21"/>
          <w:shd w:val="clear" w:color="auto" w:fill="FFFFFF"/>
        </w:rPr>
        <w:t xml:space="preserve"> : triade</w:t>
      </w:r>
    </w:p>
    <w:p w14:paraId="763487ED" w14:textId="77777777" w:rsidR="00831B05" w:rsidRPr="008D4699" w:rsidRDefault="00831B05" w:rsidP="00831B05">
      <w:pPr>
        <w:rPr>
          <w:rFonts w:ascii="Arial" w:hAnsi="Arial" w:cs="Arial"/>
          <w:color w:val="202122"/>
          <w:sz w:val="21"/>
          <w:szCs w:val="21"/>
          <w:shd w:val="clear" w:color="auto" w:fill="FFFFFF"/>
        </w:rPr>
      </w:pPr>
      <w:proofErr w:type="spellStart"/>
      <w:r w:rsidRPr="008D4699">
        <w:rPr>
          <w:rFonts w:ascii="Arial" w:hAnsi="Arial" w:cs="Arial"/>
          <w:color w:val="202122"/>
          <w:sz w:val="21"/>
          <w:szCs w:val="21"/>
          <w:shd w:val="clear" w:color="auto" w:fill="FFFFFF"/>
        </w:rPr>
        <w:t>atîta</w:t>
      </w:r>
      <w:proofErr w:type="spellEnd"/>
      <w:r w:rsidRPr="008D4699">
        <w:rPr>
          <w:rFonts w:ascii="Arial" w:hAnsi="Arial" w:cs="Arial"/>
          <w:color w:val="202122"/>
          <w:sz w:val="21"/>
          <w:szCs w:val="21"/>
          <w:shd w:val="clear" w:color="auto" w:fill="FFFFFF"/>
        </w:rPr>
        <w:t xml:space="preserve"> : passé</w:t>
      </w:r>
    </w:p>
    <w:p w14:paraId="584F8AA7" w14:textId="77777777" w:rsidR="00831B05" w:rsidRPr="008D4699" w:rsidRDefault="00831B05" w:rsidP="00831B05">
      <w:pPr>
        <w:rPr>
          <w:rFonts w:ascii="Arial" w:hAnsi="Arial" w:cs="Arial"/>
          <w:color w:val="202122"/>
          <w:sz w:val="21"/>
          <w:szCs w:val="21"/>
          <w:shd w:val="clear" w:color="auto" w:fill="FFFFFF"/>
        </w:rPr>
      </w:pPr>
      <w:proofErr w:type="spellStart"/>
      <w:r w:rsidRPr="008D4699">
        <w:rPr>
          <w:rFonts w:ascii="Arial" w:hAnsi="Arial" w:cs="Arial"/>
          <w:color w:val="202122"/>
          <w:sz w:val="21"/>
          <w:szCs w:val="21"/>
          <w:shd w:val="clear" w:color="auto" w:fill="FFFFFF"/>
        </w:rPr>
        <w:t>anagāta</w:t>
      </w:r>
      <w:proofErr w:type="spellEnd"/>
      <w:r w:rsidRPr="008D4699">
        <w:rPr>
          <w:rFonts w:ascii="Arial" w:hAnsi="Arial" w:cs="Arial"/>
          <w:color w:val="202122"/>
          <w:sz w:val="21"/>
          <w:szCs w:val="21"/>
          <w:shd w:val="clear" w:color="auto" w:fill="FFFFFF"/>
        </w:rPr>
        <w:t xml:space="preserve"> : futur</w:t>
      </w:r>
    </w:p>
    <w:p w14:paraId="7E8716BC" w14:textId="77777777" w:rsidR="00831B05" w:rsidRPr="008D4699" w:rsidRDefault="00831B05" w:rsidP="00831B05">
      <w:pPr>
        <w:rPr>
          <w:rFonts w:ascii="Arial" w:hAnsi="Arial" w:cs="Arial"/>
          <w:color w:val="202122"/>
          <w:sz w:val="21"/>
          <w:szCs w:val="21"/>
          <w:shd w:val="clear" w:color="auto" w:fill="FFFFFF"/>
        </w:rPr>
      </w:pPr>
      <w:proofErr w:type="spellStart"/>
      <w:r w:rsidRPr="008D4699">
        <w:rPr>
          <w:rFonts w:ascii="Arial" w:hAnsi="Arial" w:cs="Arial"/>
          <w:color w:val="202122"/>
          <w:sz w:val="21"/>
          <w:szCs w:val="21"/>
          <w:shd w:val="clear" w:color="auto" w:fill="FFFFFF"/>
        </w:rPr>
        <w:t>jnāna</w:t>
      </w:r>
      <w:proofErr w:type="spellEnd"/>
      <w:r w:rsidRPr="008D4699">
        <w:rPr>
          <w:rFonts w:ascii="Arial" w:hAnsi="Arial" w:cs="Arial"/>
          <w:color w:val="202122"/>
          <w:sz w:val="21"/>
          <w:szCs w:val="21"/>
          <w:shd w:val="clear" w:color="auto" w:fill="FFFFFF"/>
        </w:rPr>
        <w:t xml:space="preserve"> : connaissance</w:t>
      </w:r>
    </w:p>
    <w:p w14:paraId="1F8023FC" w14:textId="77777777" w:rsidR="00831B05" w:rsidRPr="00203A95" w:rsidRDefault="00831B05" w:rsidP="00831B05">
      <w:pPr>
        <w:rPr>
          <w:rFonts w:ascii="Tahoma" w:hAnsi="Tahoma" w:cs="Tahoma"/>
          <w:b/>
          <w:bCs/>
          <w:color w:val="333399"/>
        </w:rPr>
      </w:pPr>
    </w:p>
    <w:p w14:paraId="11F12D6D" w14:textId="77777777" w:rsidR="00831B05" w:rsidRPr="00E17C14" w:rsidRDefault="00831B05" w:rsidP="00831B05">
      <w:pPr>
        <w:rPr>
          <w:rFonts w:ascii="Tahoma" w:hAnsi="Tahoma" w:cs="Tahoma"/>
          <w:b/>
          <w:bCs/>
          <w:color w:val="333399"/>
        </w:rPr>
      </w:pPr>
      <w:r w:rsidRPr="00DF7444">
        <w:rPr>
          <w:noProof/>
        </w:rPr>
        <w:drawing>
          <wp:inline distT="0" distB="0" distL="0" distR="0" wp14:anchorId="14C7884B" wp14:editId="45C45606">
            <wp:extent cx="5760085" cy="10852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60085" cy="1085215"/>
                    </a:xfrm>
                    <a:prstGeom prst="rect">
                      <a:avLst/>
                    </a:prstGeom>
                    <a:noFill/>
                    <a:ln>
                      <a:noFill/>
                    </a:ln>
                  </pic:spPr>
                </pic:pic>
              </a:graphicData>
            </a:graphic>
          </wp:inline>
        </w:drawing>
      </w:r>
    </w:p>
    <w:p w14:paraId="6C686EE2" w14:textId="77777777" w:rsidR="00831B05" w:rsidRDefault="00831B05" w:rsidP="00831B05">
      <w:pPr>
        <w:rPr>
          <w:rFonts w:ascii="Arial" w:hAnsi="Arial" w:cs="Arial"/>
          <w:color w:val="202122"/>
          <w:sz w:val="21"/>
          <w:szCs w:val="21"/>
          <w:shd w:val="clear" w:color="auto" w:fill="FFFFFF"/>
        </w:rPr>
      </w:pPr>
    </w:p>
    <w:p w14:paraId="7D72CE75" w14:textId="77777777" w:rsidR="00831B05" w:rsidRPr="0045210F"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Ces prétendus superpouvoirs évoqués de III.16 </w:t>
      </w:r>
      <w:proofErr w:type="spellStart"/>
      <w:r>
        <w:rPr>
          <w:rFonts w:ascii="Arial" w:hAnsi="Arial" w:cs="Arial"/>
          <w:color w:val="202122"/>
          <w:sz w:val="21"/>
          <w:szCs w:val="21"/>
          <w:shd w:val="clear" w:color="auto" w:fill="FFFFFF"/>
        </w:rPr>
        <w:t>à</w:t>
      </w:r>
      <w:proofErr w:type="spellEnd"/>
      <w:r>
        <w:rPr>
          <w:rFonts w:ascii="Arial" w:hAnsi="Arial" w:cs="Arial"/>
          <w:color w:val="202122"/>
          <w:sz w:val="21"/>
          <w:szCs w:val="21"/>
          <w:shd w:val="clear" w:color="auto" w:fill="FFFFFF"/>
        </w:rPr>
        <w:t xml:space="preserve"> III.50 sont des preuves que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chemine sur la voie du Yoga correctement. Il doit intensifier sa pratique en maintenant foi et enthousiasme et ne doit rester indifférents à l’obtention de ses pouvoirs.</w:t>
      </w:r>
    </w:p>
    <w:p w14:paraId="3867502C" w14:textId="77777777" w:rsidR="00831B05" w:rsidRPr="0045210F" w:rsidRDefault="00831B05" w:rsidP="00831B05">
      <w:pPr>
        <w:rPr>
          <w:rFonts w:ascii="Arial" w:hAnsi="Arial" w:cs="Arial"/>
          <w:color w:val="202122"/>
          <w:sz w:val="21"/>
          <w:szCs w:val="21"/>
          <w:shd w:val="clear" w:color="auto" w:fill="FFFFFF"/>
        </w:rPr>
      </w:pPr>
    </w:p>
    <w:p w14:paraId="6E7B7096" w14:textId="77777777" w:rsidR="00831B05" w:rsidRDefault="00831B05" w:rsidP="00831B05">
      <w:pPr>
        <w:rPr>
          <w:rFonts w:ascii="Arial" w:hAnsi="Arial" w:cs="Arial"/>
          <w:color w:val="202122"/>
          <w:sz w:val="21"/>
          <w:szCs w:val="21"/>
          <w:shd w:val="clear" w:color="auto" w:fill="FFFFFF"/>
        </w:rPr>
      </w:pPr>
    </w:p>
    <w:p w14:paraId="109B2B13" w14:textId="77777777" w:rsidR="00831B05" w:rsidRDefault="00831B05" w:rsidP="00831B05">
      <w:pPr>
        <w:rPr>
          <w:rFonts w:ascii="Arial" w:hAnsi="Arial" w:cs="Arial"/>
          <w:color w:val="202122"/>
          <w:sz w:val="21"/>
          <w:szCs w:val="21"/>
          <w:shd w:val="clear" w:color="auto" w:fill="FFFFFF"/>
        </w:rPr>
      </w:pPr>
    </w:p>
    <w:p w14:paraId="2BD01FB1" w14:textId="77777777" w:rsidR="00831B05" w:rsidRDefault="00831B05" w:rsidP="00831B05">
      <w:pPr>
        <w:rPr>
          <w:rFonts w:ascii="Arial" w:hAnsi="Arial" w:cs="Arial"/>
          <w:color w:val="202122"/>
          <w:sz w:val="21"/>
          <w:szCs w:val="21"/>
          <w:shd w:val="clear" w:color="auto" w:fill="FFFFFF"/>
        </w:rPr>
      </w:pPr>
    </w:p>
    <w:p w14:paraId="6A5C8E15" w14:textId="77777777" w:rsidR="00831B05" w:rsidRDefault="00831B05" w:rsidP="00831B05">
      <w:pPr>
        <w:rPr>
          <w:rFonts w:ascii="Arial" w:hAnsi="Arial" w:cs="Arial"/>
          <w:color w:val="202122"/>
          <w:sz w:val="21"/>
          <w:szCs w:val="21"/>
          <w:shd w:val="clear" w:color="auto" w:fill="FFFFFF"/>
        </w:rPr>
      </w:pPr>
    </w:p>
    <w:p w14:paraId="7BC3B216" w14:textId="77777777" w:rsidR="00831B05" w:rsidRDefault="00831B05" w:rsidP="00831B05">
      <w:pPr>
        <w:rPr>
          <w:rFonts w:ascii="Arial" w:hAnsi="Arial" w:cs="Arial"/>
          <w:color w:val="202122"/>
          <w:sz w:val="21"/>
          <w:szCs w:val="21"/>
          <w:shd w:val="clear" w:color="auto" w:fill="FFFFFF"/>
        </w:rPr>
      </w:pPr>
    </w:p>
    <w:p w14:paraId="1D93FCDE" w14:textId="77777777" w:rsidR="00831B05" w:rsidRDefault="00831B05" w:rsidP="00831B05">
      <w:pPr>
        <w:rPr>
          <w:rFonts w:ascii="Arial" w:hAnsi="Arial" w:cs="Arial"/>
          <w:color w:val="202122"/>
          <w:sz w:val="21"/>
          <w:szCs w:val="21"/>
          <w:shd w:val="clear" w:color="auto" w:fill="FFFFFF"/>
        </w:rPr>
      </w:pPr>
    </w:p>
    <w:p w14:paraId="51588253" w14:textId="77777777" w:rsidR="00831B05" w:rsidRDefault="00831B05" w:rsidP="00831B05">
      <w:pPr>
        <w:rPr>
          <w:rFonts w:ascii="Arial" w:hAnsi="Arial" w:cs="Arial"/>
          <w:color w:val="202122"/>
          <w:sz w:val="21"/>
          <w:szCs w:val="21"/>
          <w:shd w:val="clear" w:color="auto" w:fill="FFFFFF"/>
        </w:rPr>
      </w:pPr>
    </w:p>
    <w:p w14:paraId="4B8C9466" w14:textId="77777777" w:rsidR="00831B05" w:rsidRDefault="00831B05" w:rsidP="00831B05">
      <w:pPr>
        <w:rPr>
          <w:rFonts w:ascii="Arial" w:hAnsi="Arial" w:cs="Arial"/>
          <w:color w:val="202122"/>
          <w:sz w:val="21"/>
          <w:szCs w:val="21"/>
          <w:shd w:val="clear" w:color="auto" w:fill="FFFFFF"/>
        </w:rPr>
      </w:pPr>
    </w:p>
    <w:p w14:paraId="6B25FC9F" w14:textId="77777777" w:rsidR="00831B05" w:rsidRDefault="00831B05" w:rsidP="00831B05">
      <w:pPr>
        <w:rPr>
          <w:rFonts w:ascii="Arial" w:hAnsi="Arial" w:cs="Arial"/>
          <w:color w:val="202122"/>
          <w:sz w:val="21"/>
          <w:szCs w:val="21"/>
          <w:shd w:val="clear" w:color="auto" w:fill="FFFFFF"/>
        </w:rPr>
      </w:pPr>
    </w:p>
    <w:p w14:paraId="2B594B5C" w14:textId="77777777" w:rsidR="00831B05" w:rsidRDefault="00831B05" w:rsidP="00831B05">
      <w:pPr>
        <w:rPr>
          <w:rFonts w:ascii="Arial" w:hAnsi="Arial" w:cs="Arial"/>
          <w:color w:val="202122"/>
          <w:sz w:val="21"/>
          <w:szCs w:val="21"/>
          <w:shd w:val="clear" w:color="auto" w:fill="FFFFFF"/>
        </w:rPr>
      </w:pPr>
    </w:p>
    <w:p w14:paraId="1BACDBF8" w14:textId="77777777" w:rsidR="00831B05" w:rsidRDefault="00831B05" w:rsidP="00831B05">
      <w:pPr>
        <w:rPr>
          <w:rFonts w:ascii="Arial" w:hAnsi="Arial" w:cs="Arial"/>
          <w:color w:val="202122"/>
          <w:sz w:val="21"/>
          <w:szCs w:val="21"/>
          <w:shd w:val="clear" w:color="auto" w:fill="FFFFFF"/>
        </w:rPr>
      </w:pPr>
    </w:p>
    <w:p w14:paraId="517F80E0" w14:textId="77777777" w:rsidR="00831B05" w:rsidRDefault="00831B05" w:rsidP="00831B05">
      <w:pPr>
        <w:rPr>
          <w:rFonts w:ascii="Arial" w:hAnsi="Arial" w:cs="Arial"/>
          <w:color w:val="202122"/>
          <w:sz w:val="21"/>
          <w:szCs w:val="21"/>
          <w:shd w:val="clear" w:color="auto" w:fill="FFFFFF"/>
        </w:rPr>
      </w:pPr>
    </w:p>
    <w:p w14:paraId="237FEBAA" w14:textId="77777777" w:rsidR="00831B05" w:rsidRDefault="00831B05" w:rsidP="00831B05">
      <w:pPr>
        <w:rPr>
          <w:rFonts w:ascii="Arial" w:hAnsi="Arial" w:cs="Arial"/>
          <w:color w:val="202122"/>
          <w:sz w:val="21"/>
          <w:szCs w:val="21"/>
          <w:shd w:val="clear" w:color="auto" w:fill="FFFFFF"/>
        </w:rPr>
      </w:pPr>
    </w:p>
    <w:p w14:paraId="7D80ADDF" w14:textId="77777777" w:rsidR="00831B05" w:rsidRPr="00A5165C"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 xml:space="preserve">II.17 Sabda </w:t>
      </w:r>
      <w:proofErr w:type="spellStart"/>
      <w:r w:rsidRPr="00A5165C">
        <w:rPr>
          <w:rFonts w:ascii="Arial" w:hAnsi="Arial" w:cs="Arial"/>
          <w:b/>
          <w:bCs/>
          <w:color w:val="00B0F0"/>
          <w:sz w:val="21"/>
          <w:szCs w:val="21"/>
          <w:shd w:val="clear" w:color="auto" w:fill="FFFFFF"/>
        </w:rPr>
        <w:t>artha</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pratyayanam</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itaretaradhyasat</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sankarah</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tatpravibhaga</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samyamat</w:t>
      </w:r>
      <w:proofErr w:type="spellEnd"/>
      <w:r w:rsidRPr="00A5165C">
        <w:rPr>
          <w:rFonts w:ascii="Arial" w:hAnsi="Arial" w:cs="Arial"/>
          <w:b/>
          <w:bCs/>
          <w:color w:val="00B0F0"/>
          <w:sz w:val="21"/>
          <w:szCs w:val="21"/>
          <w:shd w:val="clear" w:color="auto" w:fill="FFFFFF"/>
        </w:rPr>
        <w:t xml:space="preserve"> </w:t>
      </w:r>
      <w:proofErr w:type="spellStart"/>
      <w:r w:rsidRPr="00A5165C">
        <w:rPr>
          <w:rFonts w:ascii="Arial" w:hAnsi="Arial" w:cs="Arial"/>
          <w:b/>
          <w:bCs/>
          <w:color w:val="00B0F0"/>
          <w:sz w:val="21"/>
          <w:szCs w:val="21"/>
          <w:shd w:val="clear" w:color="auto" w:fill="FFFFFF"/>
        </w:rPr>
        <w:t>sa</w:t>
      </w:r>
      <w:r>
        <w:rPr>
          <w:rFonts w:ascii="Arial" w:hAnsi="Arial" w:cs="Arial"/>
          <w:b/>
          <w:bCs/>
          <w:color w:val="00B0F0"/>
          <w:sz w:val="21"/>
          <w:szCs w:val="21"/>
          <w:shd w:val="clear" w:color="auto" w:fill="FFFFFF"/>
        </w:rPr>
        <w:t>rbabhuta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rutajnanam</w:t>
      </w:r>
      <w:proofErr w:type="spellEnd"/>
    </w:p>
    <w:p w14:paraId="4C9B5167" w14:textId="77777777" w:rsidR="00831B05" w:rsidRPr="00A5165C" w:rsidRDefault="00831B05" w:rsidP="00831B05">
      <w:pPr>
        <w:rPr>
          <w:rFonts w:ascii="Arial" w:hAnsi="Arial" w:cs="Arial"/>
          <w:b/>
          <w:bCs/>
          <w:color w:val="00B0F0"/>
          <w:sz w:val="21"/>
          <w:szCs w:val="21"/>
          <w:shd w:val="clear" w:color="auto" w:fill="FFFFFF"/>
        </w:rPr>
      </w:pPr>
    </w:p>
    <w:p w14:paraId="7D8EACF6" w14:textId="77777777" w:rsidR="00831B05" w:rsidRPr="00A5165C" w:rsidRDefault="00831B05" w:rsidP="00831B05">
      <w:pPr>
        <w:rPr>
          <w:rFonts w:ascii="Arial" w:hAnsi="Arial" w:cs="Arial"/>
          <w:b/>
          <w:bCs/>
          <w:color w:val="00B0F0"/>
          <w:sz w:val="21"/>
          <w:szCs w:val="21"/>
          <w:shd w:val="clear" w:color="auto" w:fill="FFFFFF"/>
        </w:rPr>
      </w:pPr>
      <w:r w:rsidRPr="00A5165C">
        <w:rPr>
          <w:rFonts w:ascii="Arial" w:hAnsi="Arial" w:cs="Arial" w:hint="eastAsia"/>
          <w:b/>
          <w:bCs/>
          <w:color w:val="00B0F0"/>
          <w:sz w:val="21"/>
          <w:szCs w:val="21"/>
          <w:shd w:val="clear" w:color="auto" w:fill="FFFFFF"/>
        </w:rPr>
        <w:lastRenderedPageBreak/>
        <w:t>«</w:t>
      </w:r>
      <w:r w:rsidRPr="00A5165C">
        <w:rPr>
          <w:rFonts w:ascii="Arial" w:hAnsi="Arial" w:cs="Arial"/>
          <w:b/>
          <w:bCs/>
          <w:color w:val="00B0F0"/>
          <w:sz w:val="21"/>
          <w:szCs w:val="21"/>
          <w:shd w:val="clear" w:color="auto" w:fill="FFFFFF"/>
        </w:rPr>
        <w:t xml:space="preserve"> Il y a confusion entre le mot, la chose et l'idée qu'on s'en fait, car on les prend l'un pour l'autre.</w:t>
      </w:r>
      <w:r>
        <w:rPr>
          <w:rFonts w:ascii="Arial" w:hAnsi="Arial" w:cs="Arial"/>
          <w:b/>
          <w:bCs/>
          <w:color w:val="00B0F0"/>
          <w:sz w:val="21"/>
          <w:szCs w:val="21"/>
          <w:shd w:val="clear" w:color="auto" w:fill="FFFFFF"/>
        </w:rPr>
        <w:t xml:space="preserve"> </w:t>
      </w:r>
      <w:r w:rsidRPr="00A5165C">
        <w:rPr>
          <w:rFonts w:ascii="Arial" w:hAnsi="Arial" w:cs="Arial"/>
          <w:b/>
          <w:bCs/>
          <w:color w:val="00B0F0"/>
          <w:sz w:val="21"/>
          <w:szCs w:val="21"/>
          <w:shd w:val="clear" w:color="auto" w:fill="FFFFFF"/>
        </w:rPr>
        <w:t>Grâce au Samyama, on comprend le langage de tous les êtres. »</w:t>
      </w:r>
    </w:p>
    <w:p w14:paraId="658E63AF"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shabda</w:t>
      </w:r>
      <w:proofErr w:type="spellEnd"/>
      <w:r w:rsidRPr="00A5165C">
        <w:rPr>
          <w:rFonts w:ascii="Arial" w:hAnsi="Arial" w:cs="Arial"/>
          <w:color w:val="202122"/>
          <w:sz w:val="21"/>
          <w:szCs w:val="21"/>
          <w:shd w:val="clear" w:color="auto" w:fill="FFFFFF"/>
        </w:rPr>
        <w:t xml:space="preserve"> : mot</w:t>
      </w:r>
    </w:p>
    <w:p w14:paraId="22931667"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artha</w:t>
      </w:r>
      <w:proofErr w:type="spellEnd"/>
      <w:r w:rsidRPr="00A5165C">
        <w:rPr>
          <w:rFonts w:ascii="Arial" w:hAnsi="Arial" w:cs="Arial"/>
          <w:color w:val="202122"/>
          <w:sz w:val="21"/>
          <w:szCs w:val="21"/>
          <w:shd w:val="clear" w:color="auto" w:fill="FFFFFF"/>
        </w:rPr>
        <w:t xml:space="preserve"> : but, cause, objet, réalité</w:t>
      </w:r>
    </w:p>
    <w:p w14:paraId="7FCF417C"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pratyaya</w:t>
      </w:r>
      <w:proofErr w:type="spellEnd"/>
      <w:r w:rsidRPr="00A5165C">
        <w:rPr>
          <w:rFonts w:ascii="Arial" w:hAnsi="Arial" w:cs="Arial"/>
          <w:color w:val="202122"/>
          <w:sz w:val="21"/>
          <w:szCs w:val="21"/>
          <w:shd w:val="clear" w:color="auto" w:fill="FFFFFF"/>
        </w:rPr>
        <w:t xml:space="preserve"> : idée, opinion</w:t>
      </w:r>
    </w:p>
    <w:p w14:paraId="4D102A9B"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itaretara</w:t>
      </w:r>
      <w:proofErr w:type="spellEnd"/>
      <w:r w:rsidRPr="00A5165C">
        <w:rPr>
          <w:rFonts w:ascii="Arial" w:hAnsi="Arial" w:cs="Arial"/>
          <w:color w:val="202122"/>
          <w:sz w:val="21"/>
          <w:szCs w:val="21"/>
          <w:shd w:val="clear" w:color="auto" w:fill="FFFFFF"/>
        </w:rPr>
        <w:t xml:space="preserve"> : l'un l'autre, réciproque</w:t>
      </w:r>
    </w:p>
    <w:p w14:paraId="003F6031"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adhyāsa</w:t>
      </w:r>
      <w:proofErr w:type="spellEnd"/>
      <w:r w:rsidRPr="00A5165C">
        <w:rPr>
          <w:rFonts w:ascii="Arial" w:hAnsi="Arial" w:cs="Arial"/>
          <w:color w:val="202122"/>
          <w:sz w:val="21"/>
          <w:szCs w:val="21"/>
          <w:shd w:val="clear" w:color="auto" w:fill="FFFFFF"/>
        </w:rPr>
        <w:t xml:space="preserve"> : superposition</w:t>
      </w:r>
    </w:p>
    <w:p w14:paraId="1A59F026" w14:textId="77777777" w:rsidR="00831B05" w:rsidRPr="00A5165C" w:rsidRDefault="00831B05" w:rsidP="00831B05">
      <w:pPr>
        <w:rPr>
          <w:rFonts w:ascii="Arial" w:hAnsi="Arial" w:cs="Arial"/>
          <w:color w:val="202122"/>
          <w:sz w:val="21"/>
          <w:szCs w:val="21"/>
          <w:shd w:val="clear" w:color="auto" w:fill="FFFFFF"/>
        </w:rPr>
      </w:pPr>
      <w:r w:rsidRPr="00A5165C">
        <w:rPr>
          <w:rFonts w:ascii="Arial" w:hAnsi="Arial" w:cs="Arial"/>
          <w:color w:val="202122"/>
          <w:sz w:val="21"/>
          <w:szCs w:val="21"/>
          <w:shd w:val="clear" w:color="auto" w:fill="FFFFFF"/>
        </w:rPr>
        <w:t>san-</w:t>
      </w:r>
      <w:proofErr w:type="spellStart"/>
      <w:r w:rsidRPr="00A5165C">
        <w:rPr>
          <w:rFonts w:ascii="Arial" w:hAnsi="Arial" w:cs="Arial"/>
          <w:color w:val="202122"/>
          <w:sz w:val="21"/>
          <w:szCs w:val="21"/>
          <w:shd w:val="clear" w:color="auto" w:fill="FFFFFF"/>
        </w:rPr>
        <w:t>kara</w:t>
      </w:r>
      <w:proofErr w:type="spellEnd"/>
      <w:r w:rsidRPr="00A5165C">
        <w:rPr>
          <w:rFonts w:ascii="Arial" w:hAnsi="Arial" w:cs="Arial"/>
          <w:color w:val="202122"/>
          <w:sz w:val="21"/>
          <w:szCs w:val="21"/>
          <w:shd w:val="clear" w:color="auto" w:fill="FFFFFF"/>
        </w:rPr>
        <w:t xml:space="preserve"> : mélange, confusion</w:t>
      </w:r>
    </w:p>
    <w:p w14:paraId="075EAC10" w14:textId="77777777" w:rsidR="00831B05" w:rsidRPr="00A5165C" w:rsidRDefault="00831B05" w:rsidP="00831B05">
      <w:pPr>
        <w:rPr>
          <w:rFonts w:ascii="Arial" w:hAnsi="Arial" w:cs="Arial"/>
          <w:color w:val="202122"/>
          <w:sz w:val="21"/>
          <w:szCs w:val="21"/>
          <w:shd w:val="clear" w:color="auto" w:fill="FFFFFF"/>
        </w:rPr>
      </w:pPr>
      <w:r w:rsidRPr="00A5165C">
        <w:rPr>
          <w:rFonts w:ascii="Arial" w:hAnsi="Arial" w:cs="Arial"/>
          <w:color w:val="202122"/>
          <w:sz w:val="21"/>
          <w:szCs w:val="21"/>
          <w:shd w:val="clear" w:color="auto" w:fill="FFFFFF"/>
        </w:rPr>
        <w:t>tat : ceux-ci</w:t>
      </w:r>
    </w:p>
    <w:p w14:paraId="55FBA3E1"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pravibhāga</w:t>
      </w:r>
      <w:proofErr w:type="spellEnd"/>
      <w:r w:rsidRPr="00A5165C">
        <w:rPr>
          <w:rFonts w:ascii="Arial" w:hAnsi="Arial" w:cs="Arial"/>
          <w:color w:val="202122"/>
          <w:sz w:val="21"/>
          <w:szCs w:val="21"/>
          <w:shd w:val="clear" w:color="auto" w:fill="FFFFFF"/>
        </w:rPr>
        <w:t xml:space="preserve"> : séparation, division, partie</w:t>
      </w:r>
    </w:p>
    <w:p w14:paraId="31CAD85F"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sarva</w:t>
      </w:r>
      <w:proofErr w:type="spellEnd"/>
      <w:r w:rsidRPr="00A5165C">
        <w:rPr>
          <w:rFonts w:ascii="Arial" w:hAnsi="Arial" w:cs="Arial"/>
          <w:color w:val="202122"/>
          <w:sz w:val="21"/>
          <w:szCs w:val="21"/>
          <w:shd w:val="clear" w:color="auto" w:fill="FFFFFF"/>
        </w:rPr>
        <w:t xml:space="preserve"> : tout</w:t>
      </w:r>
    </w:p>
    <w:p w14:paraId="4DDB7433"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bhūta</w:t>
      </w:r>
      <w:proofErr w:type="spellEnd"/>
      <w:r w:rsidRPr="00A5165C">
        <w:rPr>
          <w:rFonts w:ascii="Arial" w:hAnsi="Arial" w:cs="Arial"/>
          <w:color w:val="202122"/>
          <w:sz w:val="21"/>
          <w:szCs w:val="21"/>
          <w:shd w:val="clear" w:color="auto" w:fill="FFFFFF"/>
        </w:rPr>
        <w:t xml:space="preserve"> : être</w:t>
      </w:r>
    </w:p>
    <w:p w14:paraId="7705B180" w14:textId="77777777" w:rsidR="00831B05" w:rsidRPr="00A5165C"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ruta</w:t>
      </w:r>
      <w:proofErr w:type="spellEnd"/>
      <w:r w:rsidRPr="00A5165C">
        <w:rPr>
          <w:rFonts w:ascii="Arial" w:hAnsi="Arial" w:cs="Arial"/>
          <w:color w:val="202122"/>
          <w:sz w:val="21"/>
          <w:szCs w:val="21"/>
          <w:shd w:val="clear" w:color="auto" w:fill="FFFFFF"/>
        </w:rPr>
        <w:t xml:space="preserve"> : cri, son</w:t>
      </w:r>
    </w:p>
    <w:p w14:paraId="307767B3" w14:textId="77777777" w:rsidR="00831B05" w:rsidRPr="0045210F" w:rsidRDefault="00831B05" w:rsidP="00831B05">
      <w:pPr>
        <w:rPr>
          <w:rFonts w:ascii="Arial" w:hAnsi="Arial" w:cs="Arial"/>
          <w:color w:val="202122"/>
          <w:sz w:val="21"/>
          <w:szCs w:val="21"/>
          <w:shd w:val="clear" w:color="auto" w:fill="FFFFFF"/>
        </w:rPr>
      </w:pPr>
      <w:proofErr w:type="spellStart"/>
      <w:r w:rsidRPr="00A5165C">
        <w:rPr>
          <w:rFonts w:ascii="Arial" w:hAnsi="Arial" w:cs="Arial"/>
          <w:color w:val="202122"/>
          <w:sz w:val="21"/>
          <w:szCs w:val="21"/>
          <w:shd w:val="clear" w:color="auto" w:fill="FFFFFF"/>
        </w:rPr>
        <w:t>jnāna</w:t>
      </w:r>
      <w:proofErr w:type="spellEnd"/>
      <w:r w:rsidRPr="00A5165C">
        <w:rPr>
          <w:rFonts w:ascii="Arial" w:hAnsi="Arial" w:cs="Arial"/>
          <w:color w:val="202122"/>
          <w:sz w:val="21"/>
          <w:szCs w:val="21"/>
          <w:shd w:val="clear" w:color="auto" w:fill="FFFFFF"/>
        </w:rPr>
        <w:t xml:space="preserve"> : connaissance</w:t>
      </w:r>
    </w:p>
    <w:p w14:paraId="6FD1FC97" w14:textId="77777777" w:rsidR="00831B05" w:rsidRPr="0045210F" w:rsidRDefault="00831B05" w:rsidP="00831B05">
      <w:pPr>
        <w:rPr>
          <w:rFonts w:ascii="Arial" w:hAnsi="Arial" w:cs="Arial"/>
          <w:color w:val="202122"/>
          <w:sz w:val="21"/>
          <w:szCs w:val="21"/>
          <w:shd w:val="clear" w:color="auto" w:fill="FFFFFF"/>
        </w:rPr>
      </w:pPr>
    </w:p>
    <w:p w14:paraId="65D42065" w14:textId="77777777" w:rsidR="00831B05" w:rsidRPr="0045210F" w:rsidRDefault="00831B05" w:rsidP="00831B05">
      <w:pPr>
        <w:rPr>
          <w:rFonts w:ascii="Arial" w:hAnsi="Arial" w:cs="Arial"/>
          <w:color w:val="202122"/>
          <w:sz w:val="21"/>
          <w:szCs w:val="21"/>
          <w:shd w:val="clear" w:color="auto" w:fill="FFFFFF"/>
        </w:rPr>
      </w:pPr>
      <w:r w:rsidRPr="00DF7444">
        <w:rPr>
          <w:noProof/>
        </w:rPr>
        <w:drawing>
          <wp:inline distT="0" distB="0" distL="0" distR="0" wp14:anchorId="1825078A" wp14:editId="5F9EE710">
            <wp:extent cx="5760085" cy="8623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60085" cy="862330"/>
                    </a:xfrm>
                    <a:prstGeom prst="rect">
                      <a:avLst/>
                    </a:prstGeom>
                    <a:noFill/>
                    <a:ln>
                      <a:noFill/>
                    </a:ln>
                  </pic:spPr>
                </pic:pic>
              </a:graphicData>
            </a:graphic>
          </wp:inline>
        </w:drawing>
      </w:r>
    </w:p>
    <w:p w14:paraId="15EBA021" w14:textId="77777777" w:rsidR="00831B05" w:rsidRPr="0045210F"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 bon yogi obtient cette connaissance précise du sens des mots ou son, dans n’importe quel langage produit par tout être – même les animaux et les insectes.</w:t>
      </w:r>
    </w:p>
    <w:p w14:paraId="0B6AD8E0" w14:textId="77777777" w:rsidR="00831B05" w:rsidRPr="0045210F" w:rsidRDefault="00831B05" w:rsidP="00831B05">
      <w:pPr>
        <w:rPr>
          <w:rFonts w:ascii="Arial" w:hAnsi="Arial" w:cs="Arial"/>
          <w:color w:val="202122"/>
          <w:sz w:val="21"/>
          <w:szCs w:val="21"/>
          <w:shd w:val="clear" w:color="auto" w:fill="FFFFFF"/>
        </w:rPr>
      </w:pPr>
    </w:p>
    <w:p w14:paraId="1D0EB669" w14:textId="77777777" w:rsidR="00831B05"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II.1</w:t>
      </w:r>
      <w:r>
        <w:rPr>
          <w:rFonts w:ascii="Arial" w:hAnsi="Arial" w:cs="Arial"/>
          <w:b/>
          <w:bCs/>
          <w:color w:val="00B0F0"/>
          <w:sz w:val="21"/>
          <w:szCs w:val="21"/>
          <w:shd w:val="clear" w:color="auto" w:fill="FFFFFF"/>
        </w:rPr>
        <w:t>8</w:t>
      </w:r>
      <w:r w:rsidRPr="00A5165C">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Samskara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saksatkaranat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purvajatijnanam</w:t>
      </w:r>
      <w:proofErr w:type="spellEnd"/>
    </w:p>
    <w:p w14:paraId="587893FD" w14:textId="77777777" w:rsidR="00831B05" w:rsidRDefault="00831B05" w:rsidP="00831B05">
      <w:pPr>
        <w:rPr>
          <w:rFonts w:ascii="Arial" w:hAnsi="Arial" w:cs="Arial"/>
          <w:b/>
          <w:bCs/>
          <w:color w:val="00B0F0"/>
          <w:sz w:val="21"/>
          <w:szCs w:val="21"/>
          <w:shd w:val="clear" w:color="auto" w:fill="FFFFFF"/>
        </w:rPr>
      </w:pPr>
    </w:p>
    <w:p w14:paraId="24D23371" w14:textId="77777777" w:rsidR="00831B05" w:rsidRPr="00FD7EE4" w:rsidRDefault="00831B05" w:rsidP="00831B05">
      <w:pPr>
        <w:rPr>
          <w:rFonts w:ascii="Arial" w:hAnsi="Arial" w:cs="Arial"/>
          <w:b/>
          <w:bCs/>
          <w:color w:val="00B0F0"/>
          <w:sz w:val="21"/>
          <w:szCs w:val="21"/>
          <w:shd w:val="clear" w:color="auto" w:fill="FFFFFF"/>
        </w:rPr>
      </w:pPr>
      <w:r w:rsidRPr="00FD7EE4">
        <w:rPr>
          <w:rFonts w:ascii="Arial" w:hAnsi="Arial" w:cs="Arial" w:hint="eastAsia"/>
          <w:b/>
          <w:bCs/>
          <w:color w:val="00B0F0"/>
          <w:sz w:val="21"/>
          <w:szCs w:val="21"/>
          <w:shd w:val="clear" w:color="auto" w:fill="FFFFFF"/>
        </w:rPr>
        <w:t>«</w:t>
      </w:r>
      <w:r w:rsidRPr="00FD7EE4">
        <w:rPr>
          <w:rFonts w:ascii="Arial" w:hAnsi="Arial" w:cs="Arial"/>
          <w:b/>
          <w:bCs/>
          <w:color w:val="00B0F0"/>
          <w:sz w:val="21"/>
          <w:szCs w:val="21"/>
          <w:shd w:val="clear" w:color="auto" w:fill="FFFFFF"/>
        </w:rPr>
        <w:t xml:space="preserve"> Par la vision claire des imprégnations latentes en nous, on a la connaissance des vies antérieures. »</w:t>
      </w:r>
    </w:p>
    <w:p w14:paraId="2F0C4A6C" w14:textId="77777777" w:rsidR="00831B05" w:rsidRPr="00FD7EE4" w:rsidRDefault="00831B05" w:rsidP="00831B05">
      <w:pPr>
        <w:rPr>
          <w:rFonts w:ascii="Arial" w:hAnsi="Arial" w:cs="Arial"/>
          <w:color w:val="202122"/>
          <w:sz w:val="21"/>
          <w:szCs w:val="21"/>
          <w:shd w:val="clear" w:color="auto" w:fill="FFFFFF"/>
        </w:rPr>
      </w:pPr>
      <w:proofErr w:type="spellStart"/>
      <w:r w:rsidRPr="00FD7EE4">
        <w:rPr>
          <w:rFonts w:ascii="Arial" w:hAnsi="Arial" w:cs="Arial"/>
          <w:color w:val="202122"/>
          <w:sz w:val="21"/>
          <w:szCs w:val="21"/>
          <w:shd w:val="clear" w:color="auto" w:fill="FFFFFF"/>
        </w:rPr>
        <w:t>samskāra</w:t>
      </w:r>
      <w:proofErr w:type="spellEnd"/>
      <w:r w:rsidRPr="00FD7EE4">
        <w:rPr>
          <w:rFonts w:ascii="Arial" w:hAnsi="Arial" w:cs="Arial"/>
          <w:color w:val="202122"/>
          <w:sz w:val="21"/>
          <w:szCs w:val="21"/>
          <w:shd w:val="clear" w:color="auto" w:fill="FFFFFF"/>
        </w:rPr>
        <w:t xml:space="preserve"> : mémoire énergétique, imprégnation</w:t>
      </w:r>
    </w:p>
    <w:p w14:paraId="058FD8F2" w14:textId="77777777" w:rsidR="00831B05" w:rsidRPr="00FD7EE4" w:rsidRDefault="00831B05" w:rsidP="00831B05">
      <w:pPr>
        <w:rPr>
          <w:rFonts w:ascii="Arial" w:hAnsi="Arial" w:cs="Arial"/>
          <w:color w:val="202122"/>
          <w:sz w:val="21"/>
          <w:szCs w:val="21"/>
          <w:shd w:val="clear" w:color="auto" w:fill="FFFFFF"/>
        </w:rPr>
      </w:pPr>
      <w:proofErr w:type="spellStart"/>
      <w:r w:rsidRPr="00FD7EE4">
        <w:rPr>
          <w:rFonts w:ascii="Arial" w:hAnsi="Arial" w:cs="Arial"/>
          <w:color w:val="202122"/>
          <w:sz w:val="21"/>
          <w:szCs w:val="21"/>
          <w:shd w:val="clear" w:color="auto" w:fill="FFFFFF"/>
        </w:rPr>
        <w:t>sākshāt</w:t>
      </w:r>
      <w:proofErr w:type="spellEnd"/>
      <w:r w:rsidRPr="00FD7EE4">
        <w:rPr>
          <w:rFonts w:ascii="Arial" w:hAnsi="Arial" w:cs="Arial"/>
          <w:color w:val="202122"/>
          <w:sz w:val="21"/>
          <w:szCs w:val="21"/>
          <w:shd w:val="clear" w:color="auto" w:fill="FFFFFF"/>
        </w:rPr>
        <w:t xml:space="preserve"> : de ses yeux, évidemment, réellement</w:t>
      </w:r>
    </w:p>
    <w:p w14:paraId="7A8268DE" w14:textId="77777777" w:rsidR="00831B05" w:rsidRPr="00FD7EE4" w:rsidRDefault="00831B05" w:rsidP="00831B05">
      <w:pPr>
        <w:rPr>
          <w:rFonts w:ascii="Arial" w:hAnsi="Arial" w:cs="Arial"/>
          <w:color w:val="202122"/>
          <w:sz w:val="21"/>
          <w:szCs w:val="21"/>
          <w:shd w:val="clear" w:color="auto" w:fill="FFFFFF"/>
        </w:rPr>
      </w:pPr>
      <w:r w:rsidRPr="00FD7EE4">
        <w:rPr>
          <w:rFonts w:ascii="Arial" w:hAnsi="Arial" w:cs="Arial"/>
          <w:color w:val="202122"/>
          <w:sz w:val="21"/>
          <w:szCs w:val="21"/>
          <w:shd w:val="clear" w:color="auto" w:fill="FFFFFF"/>
        </w:rPr>
        <w:t>karana : accomplissement, acte, moyen</w:t>
      </w:r>
    </w:p>
    <w:p w14:paraId="77FE0C40" w14:textId="77777777" w:rsidR="00831B05" w:rsidRPr="00FD7EE4" w:rsidRDefault="00831B05" w:rsidP="00831B05">
      <w:pPr>
        <w:rPr>
          <w:rFonts w:ascii="Arial" w:hAnsi="Arial" w:cs="Arial"/>
          <w:color w:val="202122"/>
          <w:sz w:val="21"/>
          <w:szCs w:val="21"/>
          <w:shd w:val="clear" w:color="auto" w:fill="FFFFFF"/>
        </w:rPr>
      </w:pPr>
      <w:proofErr w:type="spellStart"/>
      <w:r w:rsidRPr="00FD7EE4">
        <w:rPr>
          <w:rFonts w:ascii="Arial" w:hAnsi="Arial" w:cs="Arial"/>
          <w:color w:val="202122"/>
          <w:sz w:val="21"/>
          <w:szCs w:val="21"/>
          <w:shd w:val="clear" w:color="auto" w:fill="FFFFFF"/>
        </w:rPr>
        <w:t>pūrva</w:t>
      </w:r>
      <w:proofErr w:type="spellEnd"/>
      <w:r w:rsidRPr="00FD7EE4">
        <w:rPr>
          <w:rFonts w:ascii="Arial" w:hAnsi="Arial" w:cs="Arial"/>
          <w:color w:val="202122"/>
          <w:sz w:val="21"/>
          <w:szCs w:val="21"/>
          <w:shd w:val="clear" w:color="auto" w:fill="FFFFFF"/>
        </w:rPr>
        <w:t xml:space="preserve"> : ancien, antérieur</w:t>
      </w:r>
    </w:p>
    <w:p w14:paraId="6828D9F9" w14:textId="77777777" w:rsidR="00831B05" w:rsidRPr="00FD7EE4" w:rsidRDefault="00831B05" w:rsidP="00831B05">
      <w:pPr>
        <w:rPr>
          <w:rFonts w:ascii="Arial" w:hAnsi="Arial" w:cs="Arial"/>
          <w:color w:val="202122"/>
          <w:sz w:val="21"/>
          <w:szCs w:val="21"/>
          <w:shd w:val="clear" w:color="auto" w:fill="FFFFFF"/>
        </w:rPr>
      </w:pPr>
      <w:proofErr w:type="spellStart"/>
      <w:r w:rsidRPr="00FD7EE4">
        <w:rPr>
          <w:rFonts w:ascii="Arial" w:hAnsi="Arial" w:cs="Arial"/>
          <w:color w:val="202122"/>
          <w:sz w:val="21"/>
          <w:szCs w:val="21"/>
          <w:shd w:val="clear" w:color="auto" w:fill="FFFFFF"/>
        </w:rPr>
        <w:t>jāti</w:t>
      </w:r>
      <w:proofErr w:type="spellEnd"/>
      <w:r w:rsidRPr="00FD7EE4">
        <w:rPr>
          <w:rFonts w:ascii="Arial" w:hAnsi="Arial" w:cs="Arial"/>
          <w:color w:val="202122"/>
          <w:sz w:val="21"/>
          <w:szCs w:val="21"/>
          <w:shd w:val="clear" w:color="auto" w:fill="FFFFFF"/>
        </w:rPr>
        <w:t xml:space="preserve"> : naissance</w:t>
      </w:r>
    </w:p>
    <w:p w14:paraId="023F26DD" w14:textId="77777777" w:rsidR="00831B05" w:rsidRPr="00FD7EE4" w:rsidRDefault="00831B05" w:rsidP="00831B05">
      <w:pPr>
        <w:rPr>
          <w:rFonts w:ascii="Arial" w:hAnsi="Arial" w:cs="Arial"/>
          <w:color w:val="202122"/>
          <w:sz w:val="21"/>
          <w:szCs w:val="21"/>
          <w:shd w:val="clear" w:color="auto" w:fill="FFFFFF"/>
        </w:rPr>
      </w:pPr>
      <w:proofErr w:type="spellStart"/>
      <w:r w:rsidRPr="00FD7EE4">
        <w:rPr>
          <w:rFonts w:ascii="Arial" w:hAnsi="Arial" w:cs="Arial"/>
          <w:color w:val="202122"/>
          <w:sz w:val="21"/>
          <w:szCs w:val="21"/>
          <w:shd w:val="clear" w:color="auto" w:fill="FFFFFF"/>
        </w:rPr>
        <w:t>jnāna</w:t>
      </w:r>
      <w:proofErr w:type="spellEnd"/>
      <w:r w:rsidRPr="00FD7EE4">
        <w:rPr>
          <w:rFonts w:ascii="Arial" w:hAnsi="Arial" w:cs="Arial"/>
          <w:color w:val="202122"/>
          <w:sz w:val="21"/>
          <w:szCs w:val="21"/>
          <w:shd w:val="clear" w:color="auto" w:fill="FFFFFF"/>
        </w:rPr>
        <w:t xml:space="preserve"> : connaissance</w:t>
      </w:r>
    </w:p>
    <w:p w14:paraId="4BC293FF" w14:textId="77777777" w:rsidR="00831B05" w:rsidRDefault="00831B05" w:rsidP="00831B05">
      <w:pPr>
        <w:rPr>
          <w:noProof/>
        </w:rPr>
      </w:pPr>
    </w:p>
    <w:p w14:paraId="02B481D2" w14:textId="77777777" w:rsidR="00831B05" w:rsidRDefault="00831B05" w:rsidP="00831B05">
      <w:pPr>
        <w:rPr>
          <w:noProof/>
        </w:rPr>
      </w:pPr>
    </w:p>
    <w:p w14:paraId="61E51A25" w14:textId="77777777" w:rsidR="00831B05" w:rsidRPr="0045210F" w:rsidRDefault="00831B05" w:rsidP="00831B05">
      <w:pPr>
        <w:rPr>
          <w:rFonts w:ascii="Arial" w:hAnsi="Arial" w:cs="Arial"/>
          <w:color w:val="202122"/>
          <w:sz w:val="21"/>
          <w:szCs w:val="21"/>
          <w:shd w:val="clear" w:color="auto" w:fill="FFFFFF"/>
        </w:rPr>
      </w:pPr>
      <w:r w:rsidRPr="00DF7444">
        <w:rPr>
          <w:noProof/>
        </w:rPr>
        <w:drawing>
          <wp:inline distT="0" distB="0" distL="0" distR="0" wp14:anchorId="6E1337E9" wp14:editId="7254E372">
            <wp:extent cx="5753735" cy="10185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53735" cy="1018540"/>
                    </a:xfrm>
                    <a:prstGeom prst="rect">
                      <a:avLst/>
                    </a:prstGeom>
                    <a:noFill/>
                    <a:ln>
                      <a:noFill/>
                    </a:ln>
                  </pic:spPr>
                </pic:pic>
              </a:graphicData>
            </a:graphic>
          </wp:inline>
        </w:drawing>
      </w:r>
    </w:p>
    <w:p w14:paraId="2D28FAE0" w14:textId="77777777" w:rsidR="00831B05" w:rsidRPr="0045210F" w:rsidRDefault="00831B05" w:rsidP="00831B05">
      <w:pPr>
        <w:rPr>
          <w:rFonts w:ascii="Arial" w:hAnsi="Arial" w:cs="Arial"/>
          <w:color w:val="202122"/>
          <w:sz w:val="21"/>
          <w:szCs w:val="21"/>
          <w:shd w:val="clear" w:color="auto" w:fill="FFFFFF"/>
        </w:rPr>
      </w:pPr>
    </w:p>
    <w:p w14:paraId="182D3067" w14:textId="77777777" w:rsidR="00831B05"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I</w:t>
      </w:r>
      <w:r w:rsidRPr="00A5165C">
        <w:rPr>
          <w:rFonts w:ascii="Arial" w:hAnsi="Arial" w:cs="Arial"/>
          <w:b/>
          <w:bCs/>
          <w:color w:val="00B0F0"/>
          <w:sz w:val="21"/>
          <w:szCs w:val="21"/>
          <w:shd w:val="clear" w:color="auto" w:fill="FFFFFF"/>
        </w:rPr>
        <w:t>.1</w:t>
      </w:r>
      <w:r>
        <w:rPr>
          <w:rFonts w:ascii="Arial" w:hAnsi="Arial" w:cs="Arial"/>
          <w:b/>
          <w:bCs/>
          <w:color w:val="00B0F0"/>
          <w:sz w:val="21"/>
          <w:szCs w:val="21"/>
          <w:shd w:val="clear" w:color="auto" w:fill="FFFFFF"/>
        </w:rPr>
        <w:t>9</w:t>
      </w:r>
      <w:r w:rsidRPr="00A5165C">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Pratyayasya </w:t>
      </w:r>
      <w:proofErr w:type="spellStart"/>
      <w:r>
        <w:rPr>
          <w:rFonts w:ascii="Arial" w:hAnsi="Arial" w:cs="Arial"/>
          <w:b/>
          <w:bCs/>
          <w:color w:val="00B0F0"/>
          <w:sz w:val="21"/>
          <w:szCs w:val="21"/>
          <w:shd w:val="clear" w:color="auto" w:fill="FFFFFF"/>
        </w:rPr>
        <w:t>paracittajnanam</w:t>
      </w:r>
      <w:proofErr w:type="spellEnd"/>
    </w:p>
    <w:p w14:paraId="18A6AEC5" w14:textId="77777777" w:rsidR="00831B05" w:rsidRDefault="00831B05" w:rsidP="00831B05">
      <w:pPr>
        <w:rPr>
          <w:rFonts w:ascii="Arial" w:hAnsi="Arial" w:cs="Arial"/>
          <w:color w:val="202122"/>
          <w:sz w:val="21"/>
          <w:szCs w:val="21"/>
          <w:shd w:val="clear" w:color="auto" w:fill="FFFFFF"/>
        </w:rPr>
      </w:pPr>
    </w:p>
    <w:p w14:paraId="4D8B7CC1" w14:textId="77777777" w:rsidR="00831B05" w:rsidRPr="00C20A21" w:rsidRDefault="00831B05" w:rsidP="00831B05">
      <w:pPr>
        <w:rPr>
          <w:rFonts w:ascii="Arial" w:hAnsi="Arial" w:cs="Arial"/>
          <w:color w:val="202122"/>
          <w:sz w:val="21"/>
          <w:szCs w:val="21"/>
          <w:shd w:val="clear" w:color="auto" w:fill="FFFFFF"/>
        </w:rPr>
      </w:pPr>
      <w:r w:rsidRPr="00C20A21">
        <w:rPr>
          <w:rFonts w:ascii="Arial" w:hAnsi="Arial" w:cs="Arial" w:hint="eastAsia"/>
          <w:color w:val="202122"/>
          <w:sz w:val="21"/>
          <w:szCs w:val="21"/>
          <w:shd w:val="clear" w:color="auto" w:fill="FFFFFF"/>
        </w:rPr>
        <w:t>«</w:t>
      </w:r>
      <w:r w:rsidRPr="00C20A21">
        <w:rPr>
          <w:rFonts w:ascii="Arial" w:hAnsi="Arial" w:cs="Arial"/>
          <w:color w:val="202122"/>
          <w:sz w:val="21"/>
          <w:szCs w:val="21"/>
          <w:shd w:val="clear" w:color="auto" w:fill="FFFFFF"/>
        </w:rPr>
        <w:t xml:space="preserve"> On connaît les pensées des autres. »</w:t>
      </w:r>
    </w:p>
    <w:p w14:paraId="7B3DD2FF" w14:textId="77777777" w:rsidR="00831B05" w:rsidRPr="00C20A21" w:rsidRDefault="00831B05" w:rsidP="00831B05">
      <w:pPr>
        <w:rPr>
          <w:rFonts w:ascii="Arial" w:hAnsi="Arial" w:cs="Arial"/>
          <w:color w:val="202122"/>
          <w:sz w:val="21"/>
          <w:szCs w:val="21"/>
          <w:shd w:val="clear" w:color="auto" w:fill="FFFFFF"/>
        </w:rPr>
      </w:pPr>
      <w:proofErr w:type="spellStart"/>
      <w:r w:rsidRPr="00C20A21">
        <w:rPr>
          <w:rFonts w:ascii="Arial" w:hAnsi="Arial" w:cs="Arial"/>
          <w:color w:val="202122"/>
          <w:sz w:val="21"/>
          <w:szCs w:val="21"/>
          <w:shd w:val="clear" w:color="auto" w:fill="FFFFFF"/>
        </w:rPr>
        <w:t>pratyaya</w:t>
      </w:r>
      <w:proofErr w:type="spellEnd"/>
      <w:r w:rsidRPr="00C20A21">
        <w:rPr>
          <w:rFonts w:ascii="Arial" w:hAnsi="Arial" w:cs="Arial"/>
          <w:color w:val="202122"/>
          <w:sz w:val="21"/>
          <w:szCs w:val="21"/>
          <w:shd w:val="clear" w:color="auto" w:fill="FFFFFF"/>
        </w:rPr>
        <w:t xml:space="preserve"> : idée, opinion</w:t>
      </w:r>
    </w:p>
    <w:p w14:paraId="0DD48D81" w14:textId="77777777" w:rsidR="00831B05" w:rsidRPr="00C20A21" w:rsidRDefault="00831B05" w:rsidP="00831B05">
      <w:pPr>
        <w:rPr>
          <w:rFonts w:ascii="Arial" w:hAnsi="Arial" w:cs="Arial"/>
          <w:color w:val="202122"/>
          <w:sz w:val="21"/>
          <w:szCs w:val="21"/>
          <w:shd w:val="clear" w:color="auto" w:fill="FFFFFF"/>
        </w:rPr>
      </w:pPr>
      <w:r w:rsidRPr="00C20A21">
        <w:rPr>
          <w:rFonts w:ascii="Arial" w:hAnsi="Arial" w:cs="Arial"/>
          <w:color w:val="202122"/>
          <w:sz w:val="21"/>
          <w:szCs w:val="21"/>
          <w:shd w:val="clear" w:color="auto" w:fill="FFFFFF"/>
        </w:rPr>
        <w:t>para : différent, étranger</w:t>
      </w:r>
    </w:p>
    <w:p w14:paraId="2E4553EC" w14:textId="77777777" w:rsidR="00831B05" w:rsidRPr="00C20A21" w:rsidRDefault="00831B05" w:rsidP="00831B05">
      <w:pPr>
        <w:rPr>
          <w:rFonts w:ascii="Arial" w:hAnsi="Arial" w:cs="Arial"/>
          <w:color w:val="202122"/>
          <w:sz w:val="21"/>
          <w:szCs w:val="21"/>
          <w:shd w:val="clear" w:color="auto" w:fill="FFFFFF"/>
        </w:rPr>
      </w:pPr>
      <w:proofErr w:type="spellStart"/>
      <w:r w:rsidRPr="00C20A21">
        <w:rPr>
          <w:rFonts w:ascii="Arial" w:hAnsi="Arial" w:cs="Arial"/>
          <w:color w:val="202122"/>
          <w:sz w:val="21"/>
          <w:szCs w:val="21"/>
          <w:shd w:val="clear" w:color="auto" w:fill="FFFFFF"/>
        </w:rPr>
        <w:t>chitta</w:t>
      </w:r>
      <w:proofErr w:type="spellEnd"/>
      <w:r w:rsidRPr="00C20A21">
        <w:rPr>
          <w:rFonts w:ascii="Arial" w:hAnsi="Arial" w:cs="Arial"/>
          <w:color w:val="202122"/>
          <w:sz w:val="21"/>
          <w:szCs w:val="21"/>
          <w:shd w:val="clear" w:color="auto" w:fill="FFFFFF"/>
        </w:rPr>
        <w:t xml:space="preserve"> : conscience</w:t>
      </w:r>
    </w:p>
    <w:p w14:paraId="34B15835" w14:textId="77777777" w:rsidR="00831B05" w:rsidRDefault="00831B05" w:rsidP="00831B05">
      <w:pPr>
        <w:rPr>
          <w:rFonts w:ascii="Arial" w:hAnsi="Arial" w:cs="Arial"/>
          <w:color w:val="202122"/>
          <w:sz w:val="21"/>
          <w:szCs w:val="21"/>
          <w:shd w:val="clear" w:color="auto" w:fill="FFFFFF"/>
        </w:rPr>
      </w:pPr>
      <w:proofErr w:type="spellStart"/>
      <w:r w:rsidRPr="00C20A21">
        <w:rPr>
          <w:rFonts w:ascii="Arial" w:hAnsi="Arial" w:cs="Arial"/>
          <w:color w:val="202122"/>
          <w:sz w:val="21"/>
          <w:szCs w:val="21"/>
          <w:shd w:val="clear" w:color="auto" w:fill="FFFFFF"/>
        </w:rPr>
        <w:t>jnāna</w:t>
      </w:r>
      <w:proofErr w:type="spellEnd"/>
      <w:r w:rsidRPr="00C20A21">
        <w:rPr>
          <w:rFonts w:ascii="Arial" w:hAnsi="Arial" w:cs="Arial"/>
          <w:color w:val="202122"/>
          <w:sz w:val="21"/>
          <w:szCs w:val="21"/>
          <w:shd w:val="clear" w:color="auto" w:fill="FFFFFF"/>
        </w:rPr>
        <w:t xml:space="preserve"> : connaissance</w:t>
      </w:r>
    </w:p>
    <w:p w14:paraId="1291AA12" w14:textId="77777777" w:rsidR="00831B05" w:rsidRDefault="00831B05" w:rsidP="00831B05">
      <w:pPr>
        <w:rPr>
          <w:rFonts w:ascii="Arial" w:hAnsi="Arial" w:cs="Arial"/>
          <w:color w:val="202122"/>
          <w:sz w:val="21"/>
          <w:szCs w:val="21"/>
          <w:shd w:val="clear" w:color="auto" w:fill="FFFFFF"/>
        </w:rPr>
      </w:pPr>
      <w:r w:rsidRPr="00DF7444">
        <w:rPr>
          <w:noProof/>
        </w:rPr>
        <w:drawing>
          <wp:inline distT="0" distB="0" distL="0" distR="0" wp14:anchorId="3DA68BB8" wp14:editId="394ADCB3">
            <wp:extent cx="5760085" cy="4165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60085" cy="416560"/>
                    </a:xfrm>
                    <a:prstGeom prst="rect">
                      <a:avLst/>
                    </a:prstGeom>
                    <a:noFill/>
                    <a:ln>
                      <a:noFill/>
                    </a:ln>
                  </pic:spPr>
                </pic:pic>
              </a:graphicData>
            </a:graphic>
          </wp:inline>
        </w:drawing>
      </w:r>
    </w:p>
    <w:p w14:paraId="79362C9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Par la maîtrise de son esprit et de sa conscience, le Yogi développe de la clairvoyance et peut lire les pensées des autres.</w:t>
      </w:r>
    </w:p>
    <w:p w14:paraId="2E594B3D" w14:textId="77777777" w:rsidR="00831B05" w:rsidRDefault="00831B05" w:rsidP="00831B05">
      <w:pPr>
        <w:rPr>
          <w:rFonts w:ascii="Arial" w:hAnsi="Arial" w:cs="Arial"/>
          <w:color w:val="202122"/>
          <w:sz w:val="21"/>
          <w:szCs w:val="21"/>
          <w:shd w:val="clear" w:color="auto" w:fill="FFFFFF"/>
        </w:rPr>
      </w:pPr>
    </w:p>
    <w:p w14:paraId="32A8276C" w14:textId="77777777" w:rsidR="00831B05"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I</w:t>
      </w:r>
      <w:r w:rsidRPr="00A5165C">
        <w:rPr>
          <w:rFonts w:ascii="Arial" w:hAnsi="Arial" w:cs="Arial"/>
          <w:b/>
          <w:bCs/>
          <w:color w:val="00B0F0"/>
          <w:sz w:val="21"/>
          <w:szCs w:val="21"/>
          <w:shd w:val="clear" w:color="auto" w:fill="FFFFFF"/>
        </w:rPr>
        <w:t>.</w:t>
      </w:r>
      <w:r>
        <w:rPr>
          <w:rFonts w:ascii="Arial" w:hAnsi="Arial" w:cs="Arial"/>
          <w:b/>
          <w:bCs/>
          <w:color w:val="00B0F0"/>
          <w:sz w:val="21"/>
          <w:szCs w:val="21"/>
          <w:shd w:val="clear" w:color="auto" w:fill="FFFFFF"/>
        </w:rPr>
        <w:t xml:space="preserve">20 Na ca tat </w:t>
      </w:r>
      <w:proofErr w:type="spellStart"/>
      <w:r>
        <w:rPr>
          <w:rFonts w:ascii="Arial" w:hAnsi="Arial" w:cs="Arial"/>
          <w:b/>
          <w:bCs/>
          <w:color w:val="00B0F0"/>
          <w:sz w:val="21"/>
          <w:szCs w:val="21"/>
          <w:shd w:val="clear" w:color="auto" w:fill="FFFFFF"/>
        </w:rPr>
        <w:t>salambanam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avisayi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bhutatvat</w:t>
      </w:r>
      <w:proofErr w:type="spellEnd"/>
    </w:p>
    <w:p w14:paraId="77FD1FEA" w14:textId="77777777" w:rsidR="00831B05" w:rsidRDefault="00831B05" w:rsidP="00831B05">
      <w:pPr>
        <w:rPr>
          <w:rFonts w:ascii="Arial" w:hAnsi="Arial" w:cs="Arial"/>
          <w:b/>
          <w:bCs/>
          <w:color w:val="00B0F0"/>
          <w:sz w:val="21"/>
          <w:szCs w:val="21"/>
          <w:shd w:val="clear" w:color="auto" w:fill="FFFFFF"/>
        </w:rPr>
      </w:pPr>
    </w:p>
    <w:p w14:paraId="44BE515D" w14:textId="77777777" w:rsidR="00831B05" w:rsidRPr="00F543A5" w:rsidRDefault="00831B05" w:rsidP="00831B05">
      <w:pPr>
        <w:rPr>
          <w:rFonts w:ascii="Arial" w:hAnsi="Arial" w:cs="Arial"/>
          <w:b/>
          <w:bCs/>
          <w:color w:val="00B0F0"/>
          <w:sz w:val="21"/>
          <w:szCs w:val="21"/>
          <w:shd w:val="clear" w:color="auto" w:fill="FFFFFF"/>
        </w:rPr>
      </w:pPr>
      <w:r w:rsidRPr="00F543A5">
        <w:rPr>
          <w:rFonts w:ascii="Arial" w:hAnsi="Arial" w:cs="Arial" w:hint="eastAsia"/>
          <w:b/>
          <w:bCs/>
          <w:color w:val="00B0F0"/>
          <w:sz w:val="21"/>
          <w:szCs w:val="21"/>
          <w:shd w:val="clear" w:color="auto" w:fill="FFFFFF"/>
        </w:rPr>
        <w:t>«</w:t>
      </w:r>
      <w:r w:rsidRPr="00F543A5">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Un yogi capable de lire dans les pensées en général, peut, si nécessaire, identifier spécifiquement du contenu qui dépasse l’entendement.</w:t>
      </w:r>
      <w:r w:rsidRPr="00F543A5">
        <w:rPr>
          <w:rFonts w:ascii="Arial" w:hAnsi="Arial" w:cs="Arial"/>
          <w:b/>
          <w:bCs/>
          <w:color w:val="00B0F0"/>
          <w:sz w:val="21"/>
          <w:szCs w:val="21"/>
          <w:shd w:val="clear" w:color="auto" w:fill="FFFFFF"/>
        </w:rPr>
        <w:t xml:space="preserve"> »</w:t>
      </w:r>
    </w:p>
    <w:p w14:paraId="54443247" w14:textId="77777777" w:rsidR="00831B05" w:rsidRPr="00F543A5" w:rsidRDefault="00831B05" w:rsidP="00831B05">
      <w:pPr>
        <w:rPr>
          <w:rFonts w:ascii="Arial" w:hAnsi="Arial" w:cs="Arial"/>
          <w:color w:val="202122"/>
          <w:sz w:val="21"/>
          <w:szCs w:val="21"/>
          <w:shd w:val="clear" w:color="auto" w:fill="FFFFFF"/>
        </w:rPr>
      </w:pPr>
      <w:r w:rsidRPr="00F543A5">
        <w:rPr>
          <w:rFonts w:ascii="Arial" w:hAnsi="Arial" w:cs="Arial"/>
          <w:color w:val="202122"/>
          <w:sz w:val="21"/>
          <w:szCs w:val="21"/>
          <w:shd w:val="clear" w:color="auto" w:fill="FFFFFF"/>
        </w:rPr>
        <w:t xml:space="preserve">na </w:t>
      </w:r>
      <w:proofErr w:type="spellStart"/>
      <w:r w:rsidRPr="00F543A5">
        <w:rPr>
          <w:rFonts w:ascii="Arial" w:hAnsi="Arial" w:cs="Arial"/>
          <w:color w:val="202122"/>
          <w:sz w:val="21"/>
          <w:szCs w:val="21"/>
          <w:shd w:val="clear" w:color="auto" w:fill="FFFFFF"/>
        </w:rPr>
        <w:t>cha</w:t>
      </w:r>
      <w:proofErr w:type="spellEnd"/>
      <w:r w:rsidRPr="00F543A5">
        <w:rPr>
          <w:rFonts w:ascii="Arial" w:hAnsi="Arial" w:cs="Arial"/>
          <w:color w:val="202122"/>
          <w:sz w:val="21"/>
          <w:szCs w:val="21"/>
          <w:shd w:val="clear" w:color="auto" w:fill="FFFFFF"/>
        </w:rPr>
        <w:t xml:space="preserve"> : mais pas</w:t>
      </w:r>
    </w:p>
    <w:p w14:paraId="5749B14C" w14:textId="77777777" w:rsidR="00831B05" w:rsidRPr="00F543A5" w:rsidRDefault="00831B05" w:rsidP="00831B05">
      <w:pPr>
        <w:rPr>
          <w:rFonts w:ascii="Arial" w:hAnsi="Arial" w:cs="Arial"/>
          <w:color w:val="202122"/>
          <w:sz w:val="21"/>
          <w:szCs w:val="21"/>
          <w:shd w:val="clear" w:color="auto" w:fill="FFFFFF"/>
        </w:rPr>
      </w:pPr>
      <w:r w:rsidRPr="00F543A5">
        <w:rPr>
          <w:rFonts w:ascii="Arial" w:hAnsi="Arial" w:cs="Arial"/>
          <w:color w:val="202122"/>
          <w:sz w:val="21"/>
          <w:szCs w:val="21"/>
          <w:shd w:val="clear" w:color="auto" w:fill="FFFFFF"/>
        </w:rPr>
        <w:t>tat : de cela</w:t>
      </w:r>
    </w:p>
    <w:p w14:paraId="412392D7" w14:textId="77777777" w:rsidR="00831B05" w:rsidRPr="00F543A5" w:rsidRDefault="00831B05" w:rsidP="00831B05">
      <w:pPr>
        <w:rPr>
          <w:rFonts w:ascii="Arial" w:hAnsi="Arial" w:cs="Arial"/>
          <w:color w:val="202122"/>
          <w:sz w:val="21"/>
          <w:szCs w:val="21"/>
          <w:shd w:val="clear" w:color="auto" w:fill="FFFFFF"/>
        </w:rPr>
      </w:pPr>
      <w:proofErr w:type="spellStart"/>
      <w:r w:rsidRPr="00F543A5">
        <w:rPr>
          <w:rFonts w:ascii="Arial" w:hAnsi="Arial" w:cs="Arial"/>
          <w:color w:val="202122"/>
          <w:sz w:val="21"/>
          <w:szCs w:val="21"/>
          <w:shd w:val="clear" w:color="auto" w:fill="FFFFFF"/>
        </w:rPr>
        <w:t>sālambana</w:t>
      </w:r>
      <w:proofErr w:type="spellEnd"/>
      <w:r w:rsidRPr="00F543A5">
        <w:rPr>
          <w:rFonts w:ascii="Arial" w:hAnsi="Arial" w:cs="Arial"/>
          <w:color w:val="202122"/>
          <w:sz w:val="21"/>
          <w:szCs w:val="21"/>
          <w:shd w:val="clear" w:color="auto" w:fill="FFFFFF"/>
        </w:rPr>
        <w:t xml:space="preserve"> : point d'appui, contenu</w:t>
      </w:r>
    </w:p>
    <w:p w14:paraId="0CC520F8" w14:textId="77777777" w:rsidR="00831B05" w:rsidRPr="00F543A5" w:rsidRDefault="00831B05" w:rsidP="00831B05">
      <w:pPr>
        <w:rPr>
          <w:rFonts w:ascii="Arial" w:hAnsi="Arial" w:cs="Arial"/>
          <w:color w:val="202122"/>
          <w:sz w:val="21"/>
          <w:szCs w:val="21"/>
          <w:shd w:val="clear" w:color="auto" w:fill="FFFFFF"/>
        </w:rPr>
      </w:pPr>
      <w:proofErr w:type="spellStart"/>
      <w:r w:rsidRPr="00F543A5">
        <w:rPr>
          <w:rFonts w:ascii="Arial" w:hAnsi="Arial" w:cs="Arial"/>
          <w:color w:val="202122"/>
          <w:sz w:val="21"/>
          <w:szCs w:val="21"/>
          <w:shd w:val="clear" w:color="auto" w:fill="FFFFFF"/>
        </w:rPr>
        <w:t>tasya</w:t>
      </w:r>
      <w:proofErr w:type="spellEnd"/>
      <w:r w:rsidRPr="00F543A5">
        <w:rPr>
          <w:rFonts w:ascii="Arial" w:hAnsi="Arial" w:cs="Arial"/>
          <w:color w:val="202122"/>
          <w:sz w:val="21"/>
          <w:szCs w:val="21"/>
          <w:shd w:val="clear" w:color="auto" w:fill="FFFFFF"/>
        </w:rPr>
        <w:t xml:space="preserve"> : de celle-ci (la conscience profonde)</w:t>
      </w:r>
    </w:p>
    <w:p w14:paraId="018E7BED" w14:textId="77777777" w:rsidR="00831B05" w:rsidRPr="00F543A5" w:rsidRDefault="00831B05" w:rsidP="00831B05">
      <w:pPr>
        <w:rPr>
          <w:rFonts w:ascii="Arial" w:hAnsi="Arial" w:cs="Arial"/>
          <w:color w:val="202122"/>
          <w:sz w:val="21"/>
          <w:szCs w:val="21"/>
          <w:shd w:val="clear" w:color="auto" w:fill="FFFFFF"/>
        </w:rPr>
      </w:pPr>
      <w:r w:rsidRPr="00F543A5">
        <w:rPr>
          <w:rFonts w:ascii="Arial" w:hAnsi="Arial" w:cs="Arial"/>
          <w:color w:val="202122"/>
          <w:sz w:val="21"/>
          <w:szCs w:val="21"/>
          <w:shd w:val="clear" w:color="auto" w:fill="FFFFFF"/>
        </w:rPr>
        <w:t>a- : négation</w:t>
      </w:r>
    </w:p>
    <w:p w14:paraId="5234DE8E" w14:textId="77777777" w:rsidR="00831B05" w:rsidRPr="00F543A5" w:rsidRDefault="00831B05" w:rsidP="00831B05">
      <w:pPr>
        <w:rPr>
          <w:rFonts w:ascii="Arial" w:hAnsi="Arial" w:cs="Arial"/>
          <w:color w:val="202122"/>
          <w:sz w:val="21"/>
          <w:szCs w:val="21"/>
          <w:shd w:val="clear" w:color="auto" w:fill="FFFFFF"/>
        </w:rPr>
      </w:pPr>
      <w:proofErr w:type="spellStart"/>
      <w:r w:rsidRPr="00F543A5">
        <w:rPr>
          <w:rFonts w:ascii="Arial" w:hAnsi="Arial" w:cs="Arial"/>
          <w:color w:val="202122"/>
          <w:sz w:val="21"/>
          <w:szCs w:val="21"/>
          <w:shd w:val="clear" w:color="auto" w:fill="FFFFFF"/>
        </w:rPr>
        <w:t>vishaya</w:t>
      </w:r>
      <w:proofErr w:type="spellEnd"/>
      <w:r w:rsidRPr="00F543A5">
        <w:rPr>
          <w:rFonts w:ascii="Arial" w:hAnsi="Arial" w:cs="Arial"/>
          <w:color w:val="202122"/>
          <w:sz w:val="21"/>
          <w:szCs w:val="21"/>
          <w:shd w:val="clear" w:color="auto" w:fill="FFFFFF"/>
        </w:rPr>
        <w:t xml:space="preserve"> : objet, champ d'action</w:t>
      </w:r>
    </w:p>
    <w:p w14:paraId="514AD4EA" w14:textId="77777777" w:rsidR="00831B05" w:rsidRPr="00F543A5" w:rsidRDefault="00831B05" w:rsidP="00831B05">
      <w:pPr>
        <w:rPr>
          <w:rFonts w:ascii="Arial" w:hAnsi="Arial" w:cs="Arial"/>
          <w:color w:val="202122"/>
          <w:sz w:val="21"/>
          <w:szCs w:val="21"/>
          <w:shd w:val="clear" w:color="auto" w:fill="FFFFFF"/>
        </w:rPr>
      </w:pPr>
      <w:proofErr w:type="spellStart"/>
      <w:r w:rsidRPr="00F543A5">
        <w:rPr>
          <w:rFonts w:ascii="Arial" w:hAnsi="Arial" w:cs="Arial"/>
          <w:color w:val="202122"/>
          <w:sz w:val="21"/>
          <w:szCs w:val="21"/>
          <w:shd w:val="clear" w:color="auto" w:fill="FFFFFF"/>
        </w:rPr>
        <w:t>bhūtatvāt</w:t>
      </w:r>
      <w:proofErr w:type="spellEnd"/>
      <w:r w:rsidRPr="00F543A5">
        <w:rPr>
          <w:rFonts w:ascii="Arial" w:hAnsi="Arial" w:cs="Arial"/>
          <w:color w:val="202122"/>
          <w:sz w:val="21"/>
          <w:szCs w:val="21"/>
          <w:shd w:val="clear" w:color="auto" w:fill="FFFFFF"/>
        </w:rPr>
        <w:t xml:space="preserve"> : en raison de la vraie nature de l'être</w:t>
      </w:r>
    </w:p>
    <w:p w14:paraId="3ED6E675" w14:textId="77777777" w:rsidR="00831B05" w:rsidRDefault="00831B05" w:rsidP="00831B05">
      <w:pPr>
        <w:rPr>
          <w:rFonts w:ascii="Arial" w:hAnsi="Arial" w:cs="Arial"/>
          <w:color w:val="202122"/>
          <w:sz w:val="21"/>
          <w:szCs w:val="21"/>
          <w:shd w:val="clear" w:color="auto" w:fill="FFFFFF"/>
        </w:rPr>
      </w:pPr>
    </w:p>
    <w:p w14:paraId="5553DAF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 sutra est souvent combiner avec le Sutra III-19 ou est même omis partant du principe que si l’on peut lire en général on peut lire les pensées d’une personne particulière. </w:t>
      </w:r>
      <w:r>
        <w:rPr>
          <w:rFonts w:ascii="Arial" w:hAnsi="Arial" w:cs="Arial"/>
          <w:color w:val="202122"/>
          <w:sz w:val="21"/>
          <w:szCs w:val="21"/>
          <w:shd w:val="clear" w:color="auto" w:fill="FFFFFF"/>
        </w:rPr>
        <w:br/>
        <w:t xml:space="preserve">Un vrai Yogi ne va pas perdre son temps à regarder dans l’esprit des gens et risque en plus de perdre la grâce du Yoga, sauf s’il a besoin d’une information précise sur la motivation d’un autre afin d’agir dans les meilleures dispositions pour cette personne. </w:t>
      </w:r>
      <w:r>
        <w:rPr>
          <w:rFonts w:ascii="Arial" w:hAnsi="Arial" w:cs="Arial"/>
          <w:color w:val="202122"/>
          <w:sz w:val="21"/>
          <w:szCs w:val="21"/>
          <w:shd w:val="clear" w:color="auto" w:fill="FFFFFF"/>
        </w:rPr>
        <w:br/>
        <w:t xml:space="preserve">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préfère se pencher sur les personnes qui sont libres de tout désir : les pensées de son maître par exemple, pour que la conscience de l’élève puisse par empathie, se transformer dans une disposition plus gracieuse.</w:t>
      </w:r>
    </w:p>
    <w:p w14:paraId="0D04F68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Evaluer les pensées des individus, requiert plus de sensibilité que d’évaluer les tendances de masse. </w:t>
      </w:r>
    </w:p>
    <w:p w14:paraId="1271572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 politicien talentueux sont adeptes de cette compétence énoncer dernièrement. </w:t>
      </w:r>
      <w:r>
        <w:rPr>
          <w:rFonts w:ascii="Arial" w:hAnsi="Arial" w:cs="Arial"/>
          <w:color w:val="202122"/>
          <w:sz w:val="21"/>
          <w:szCs w:val="21"/>
          <w:shd w:val="clear" w:color="auto" w:fill="FFFFFF"/>
        </w:rPr>
        <w:br/>
        <w:t>On peut comparer l’évaluation des pensées individuelles à un visiteur qui observe une tableau une peinture abstraite, en s’identifiant à l’artiste. Un yogi doit être en mesure de pénétrer dans l’état d’esprit de l’artiste et de ressentir ses pensées et émotions lorsqu’il a peint son œuvre.</w:t>
      </w:r>
    </w:p>
    <w:p w14:paraId="21286388" w14:textId="77777777" w:rsidR="00831B05" w:rsidRDefault="00831B05" w:rsidP="00831B05">
      <w:pPr>
        <w:rPr>
          <w:rFonts w:ascii="Arial" w:hAnsi="Arial" w:cs="Arial"/>
          <w:color w:val="202122"/>
          <w:sz w:val="21"/>
          <w:szCs w:val="21"/>
          <w:shd w:val="clear" w:color="auto" w:fill="FFFFFF"/>
        </w:rPr>
      </w:pPr>
    </w:p>
    <w:p w14:paraId="257F2A61" w14:textId="77777777" w:rsidR="00831B05" w:rsidRDefault="00831B05" w:rsidP="00831B05">
      <w:pPr>
        <w:rPr>
          <w:rFonts w:ascii="Arial" w:hAnsi="Arial" w:cs="Arial"/>
          <w:color w:val="202122"/>
          <w:sz w:val="21"/>
          <w:szCs w:val="21"/>
          <w:shd w:val="clear" w:color="auto" w:fill="FFFFFF"/>
        </w:rPr>
      </w:pPr>
    </w:p>
    <w:p w14:paraId="1A899A24" w14:textId="77777777" w:rsidR="00831B05"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I</w:t>
      </w:r>
      <w:r w:rsidRPr="00A5165C">
        <w:rPr>
          <w:rFonts w:ascii="Arial" w:hAnsi="Arial" w:cs="Arial"/>
          <w:b/>
          <w:bCs/>
          <w:color w:val="00B0F0"/>
          <w:sz w:val="21"/>
          <w:szCs w:val="21"/>
          <w:shd w:val="clear" w:color="auto" w:fill="FFFFFF"/>
        </w:rPr>
        <w:t>.</w:t>
      </w:r>
      <w:r>
        <w:rPr>
          <w:rFonts w:ascii="Arial" w:hAnsi="Arial" w:cs="Arial"/>
          <w:b/>
          <w:bCs/>
          <w:color w:val="00B0F0"/>
          <w:sz w:val="21"/>
          <w:szCs w:val="21"/>
          <w:shd w:val="clear" w:color="auto" w:fill="FFFFFF"/>
        </w:rPr>
        <w:t xml:space="preserve">21 Kaya rupa </w:t>
      </w:r>
      <w:proofErr w:type="spellStart"/>
      <w:r>
        <w:rPr>
          <w:rFonts w:ascii="Arial" w:hAnsi="Arial" w:cs="Arial"/>
          <w:b/>
          <w:bCs/>
          <w:color w:val="00B0F0"/>
          <w:sz w:val="21"/>
          <w:szCs w:val="21"/>
          <w:shd w:val="clear" w:color="auto" w:fill="FFFFFF"/>
        </w:rPr>
        <w:t>samyamat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tadgrahyasakti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stambhe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caksuh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prakasa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asamprayoge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antardhanam</w:t>
      </w:r>
      <w:proofErr w:type="spellEnd"/>
    </w:p>
    <w:p w14:paraId="2BEB14D2" w14:textId="77777777" w:rsidR="00831B05" w:rsidRDefault="00831B05" w:rsidP="00831B05">
      <w:pPr>
        <w:rPr>
          <w:rFonts w:ascii="Arial" w:hAnsi="Arial" w:cs="Arial"/>
          <w:color w:val="202122"/>
          <w:sz w:val="21"/>
          <w:szCs w:val="21"/>
          <w:shd w:val="clear" w:color="auto" w:fill="FFFFFF"/>
        </w:rPr>
      </w:pPr>
    </w:p>
    <w:p w14:paraId="748A898A" w14:textId="77777777" w:rsidR="00831B05" w:rsidRPr="000C4D70" w:rsidRDefault="00831B05" w:rsidP="00831B05">
      <w:pPr>
        <w:rPr>
          <w:rFonts w:ascii="Arial" w:hAnsi="Arial" w:cs="Arial"/>
          <w:b/>
          <w:bCs/>
          <w:color w:val="00B0F0"/>
          <w:sz w:val="21"/>
          <w:szCs w:val="21"/>
          <w:shd w:val="clear" w:color="auto" w:fill="FFFFFF"/>
        </w:rPr>
      </w:pPr>
      <w:r w:rsidRPr="000C4D70">
        <w:rPr>
          <w:rFonts w:ascii="Arial" w:hAnsi="Arial" w:cs="Arial" w:hint="eastAsia"/>
          <w:b/>
          <w:bCs/>
          <w:color w:val="00B0F0"/>
          <w:sz w:val="21"/>
          <w:szCs w:val="21"/>
          <w:shd w:val="clear" w:color="auto" w:fill="FFFFFF"/>
        </w:rPr>
        <w:t>«</w:t>
      </w:r>
      <w:r w:rsidRPr="000C4D70">
        <w:rPr>
          <w:rFonts w:ascii="Arial" w:hAnsi="Arial" w:cs="Arial"/>
          <w:b/>
          <w:bCs/>
          <w:color w:val="00B0F0"/>
          <w:sz w:val="21"/>
          <w:szCs w:val="21"/>
          <w:shd w:val="clear" w:color="auto" w:fill="FFFFFF"/>
        </w:rPr>
        <w:t xml:space="preserve"> Par le Samyama sur l'apparence formelle du corps, on le rend invisible en supprimant la faculté d'être vu grâce à la dissociation de la lumière qu'il réfléchit et de l'œil qui le </w:t>
      </w:r>
      <w:r>
        <w:rPr>
          <w:rFonts w:ascii="Arial" w:hAnsi="Arial" w:cs="Arial"/>
          <w:b/>
          <w:bCs/>
          <w:color w:val="00B0F0"/>
          <w:sz w:val="21"/>
          <w:szCs w:val="21"/>
          <w:shd w:val="clear" w:color="auto" w:fill="FFFFFF"/>
        </w:rPr>
        <w:t>r</w:t>
      </w:r>
      <w:r w:rsidRPr="000C4D70">
        <w:rPr>
          <w:rFonts w:ascii="Arial" w:hAnsi="Arial" w:cs="Arial"/>
          <w:b/>
          <w:bCs/>
          <w:color w:val="00B0F0"/>
          <w:sz w:val="21"/>
          <w:szCs w:val="21"/>
          <w:shd w:val="clear" w:color="auto" w:fill="FFFFFF"/>
        </w:rPr>
        <w:t>egarde. »</w:t>
      </w:r>
    </w:p>
    <w:p w14:paraId="01CB5764"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kāya</w:t>
      </w:r>
      <w:proofErr w:type="spellEnd"/>
      <w:r w:rsidRPr="000C4D70">
        <w:rPr>
          <w:rFonts w:ascii="Arial" w:hAnsi="Arial" w:cs="Arial"/>
          <w:color w:val="202122"/>
          <w:sz w:val="21"/>
          <w:szCs w:val="21"/>
          <w:shd w:val="clear" w:color="auto" w:fill="FFFFFF"/>
        </w:rPr>
        <w:t xml:space="preserve"> : corps</w:t>
      </w:r>
    </w:p>
    <w:p w14:paraId="70E44C4D"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rūpa</w:t>
      </w:r>
      <w:proofErr w:type="spellEnd"/>
      <w:r w:rsidRPr="000C4D70">
        <w:rPr>
          <w:rFonts w:ascii="Arial" w:hAnsi="Arial" w:cs="Arial"/>
          <w:color w:val="202122"/>
          <w:sz w:val="21"/>
          <w:szCs w:val="21"/>
          <w:shd w:val="clear" w:color="auto" w:fill="FFFFFF"/>
        </w:rPr>
        <w:t xml:space="preserve"> : forme</w:t>
      </w:r>
    </w:p>
    <w:p w14:paraId="01500FEE"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samyamāt</w:t>
      </w:r>
      <w:proofErr w:type="spellEnd"/>
      <w:r w:rsidRPr="000C4D70">
        <w:rPr>
          <w:rFonts w:ascii="Arial" w:hAnsi="Arial" w:cs="Arial"/>
          <w:color w:val="202122"/>
          <w:sz w:val="21"/>
          <w:szCs w:val="21"/>
          <w:shd w:val="clear" w:color="auto" w:fill="FFFFFF"/>
        </w:rPr>
        <w:t xml:space="preserve"> : par le </w:t>
      </w:r>
      <w:proofErr w:type="spellStart"/>
      <w:r w:rsidRPr="000C4D70">
        <w:rPr>
          <w:rFonts w:ascii="Arial" w:hAnsi="Arial" w:cs="Arial"/>
          <w:color w:val="202122"/>
          <w:sz w:val="21"/>
          <w:szCs w:val="21"/>
          <w:shd w:val="clear" w:color="auto" w:fill="FFFFFF"/>
        </w:rPr>
        <w:t>samyama</w:t>
      </w:r>
      <w:proofErr w:type="spellEnd"/>
    </w:p>
    <w:p w14:paraId="777FBB81"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tad</w:t>
      </w:r>
      <w:proofErr w:type="spellEnd"/>
      <w:r w:rsidRPr="000C4D70">
        <w:rPr>
          <w:rFonts w:ascii="Arial" w:hAnsi="Arial" w:cs="Arial"/>
          <w:color w:val="202122"/>
          <w:sz w:val="21"/>
          <w:szCs w:val="21"/>
          <w:shd w:val="clear" w:color="auto" w:fill="FFFFFF"/>
        </w:rPr>
        <w:t xml:space="preserve"> : cela</w:t>
      </w:r>
    </w:p>
    <w:p w14:paraId="7A493DD8"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grāhya</w:t>
      </w:r>
      <w:proofErr w:type="spellEnd"/>
      <w:r w:rsidRPr="000C4D70">
        <w:rPr>
          <w:rFonts w:ascii="Arial" w:hAnsi="Arial" w:cs="Arial"/>
          <w:color w:val="202122"/>
          <w:sz w:val="21"/>
          <w:szCs w:val="21"/>
          <w:shd w:val="clear" w:color="auto" w:fill="FFFFFF"/>
        </w:rPr>
        <w:t xml:space="preserve"> : qu'on doit ou peut saisir, considérer, admettre,</w:t>
      </w:r>
    </w:p>
    <w:p w14:paraId="66D6881E" w14:textId="77777777" w:rsidR="00831B05" w:rsidRPr="000C4D70" w:rsidRDefault="00831B05" w:rsidP="00831B05">
      <w:pPr>
        <w:rPr>
          <w:rFonts w:ascii="Arial" w:hAnsi="Arial" w:cs="Arial"/>
          <w:color w:val="202122"/>
          <w:sz w:val="21"/>
          <w:szCs w:val="21"/>
          <w:shd w:val="clear" w:color="auto" w:fill="FFFFFF"/>
        </w:rPr>
      </w:pPr>
      <w:r w:rsidRPr="000C4D70">
        <w:rPr>
          <w:rFonts w:ascii="Arial" w:hAnsi="Arial" w:cs="Arial"/>
          <w:color w:val="202122"/>
          <w:sz w:val="21"/>
          <w:szCs w:val="21"/>
          <w:shd w:val="clear" w:color="auto" w:fill="FFFFFF"/>
        </w:rPr>
        <w:t>tenir shakti : faculté, pouvoir</w:t>
      </w:r>
    </w:p>
    <w:p w14:paraId="4F30E274"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stambha</w:t>
      </w:r>
      <w:proofErr w:type="spellEnd"/>
      <w:r w:rsidRPr="000C4D70">
        <w:rPr>
          <w:rFonts w:ascii="Arial" w:hAnsi="Arial" w:cs="Arial"/>
          <w:color w:val="202122"/>
          <w:sz w:val="21"/>
          <w:szCs w:val="21"/>
          <w:shd w:val="clear" w:color="auto" w:fill="FFFFFF"/>
        </w:rPr>
        <w:t xml:space="preserve"> : suspension, arrêt</w:t>
      </w:r>
    </w:p>
    <w:p w14:paraId="216C6A23"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chakshuh</w:t>
      </w:r>
      <w:proofErr w:type="spellEnd"/>
      <w:r w:rsidRPr="000C4D70">
        <w:rPr>
          <w:rFonts w:ascii="Arial" w:hAnsi="Arial" w:cs="Arial"/>
          <w:color w:val="202122"/>
          <w:sz w:val="21"/>
          <w:szCs w:val="21"/>
          <w:shd w:val="clear" w:color="auto" w:fill="FFFFFF"/>
        </w:rPr>
        <w:t xml:space="preserve"> : œil</w:t>
      </w:r>
    </w:p>
    <w:p w14:paraId="57308D11"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prakāsha</w:t>
      </w:r>
      <w:proofErr w:type="spellEnd"/>
      <w:r w:rsidRPr="000C4D70">
        <w:rPr>
          <w:rFonts w:ascii="Arial" w:hAnsi="Arial" w:cs="Arial"/>
          <w:color w:val="202122"/>
          <w:sz w:val="21"/>
          <w:szCs w:val="21"/>
          <w:shd w:val="clear" w:color="auto" w:fill="FFFFFF"/>
        </w:rPr>
        <w:t xml:space="preserve"> : lumière</w:t>
      </w:r>
    </w:p>
    <w:p w14:paraId="7CA0A288" w14:textId="77777777" w:rsidR="00831B05" w:rsidRPr="000C4D70"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asamprayoga</w:t>
      </w:r>
      <w:proofErr w:type="spellEnd"/>
      <w:r w:rsidRPr="000C4D70">
        <w:rPr>
          <w:rFonts w:ascii="Arial" w:hAnsi="Arial" w:cs="Arial"/>
          <w:color w:val="202122"/>
          <w:sz w:val="21"/>
          <w:szCs w:val="21"/>
          <w:shd w:val="clear" w:color="auto" w:fill="FFFFFF"/>
        </w:rPr>
        <w:t xml:space="preserve"> : sans contact</w:t>
      </w:r>
    </w:p>
    <w:p w14:paraId="3988480C" w14:textId="77777777" w:rsidR="00831B05" w:rsidRDefault="00831B05" w:rsidP="00831B05">
      <w:pPr>
        <w:rPr>
          <w:rFonts w:ascii="Arial" w:hAnsi="Arial" w:cs="Arial"/>
          <w:color w:val="202122"/>
          <w:sz w:val="21"/>
          <w:szCs w:val="21"/>
          <w:shd w:val="clear" w:color="auto" w:fill="FFFFFF"/>
        </w:rPr>
      </w:pPr>
      <w:proofErr w:type="spellStart"/>
      <w:r w:rsidRPr="000C4D70">
        <w:rPr>
          <w:rFonts w:ascii="Arial" w:hAnsi="Arial" w:cs="Arial"/>
          <w:color w:val="202122"/>
          <w:sz w:val="21"/>
          <w:szCs w:val="21"/>
          <w:shd w:val="clear" w:color="auto" w:fill="FFFFFF"/>
        </w:rPr>
        <w:t>antar-dhāna</w:t>
      </w:r>
      <w:proofErr w:type="spellEnd"/>
      <w:r w:rsidRPr="000C4D70">
        <w:rPr>
          <w:rFonts w:ascii="Arial" w:hAnsi="Arial" w:cs="Arial"/>
          <w:color w:val="202122"/>
          <w:sz w:val="21"/>
          <w:szCs w:val="21"/>
          <w:shd w:val="clear" w:color="auto" w:fill="FFFFFF"/>
        </w:rPr>
        <w:t xml:space="preserve"> : invisibilité, disparition</w:t>
      </w:r>
    </w:p>
    <w:p w14:paraId="3C40CBF3" w14:textId="77777777" w:rsidR="00831B05" w:rsidRDefault="00831B05" w:rsidP="00831B05">
      <w:pPr>
        <w:rPr>
          <w:rFonts w:ascii="Arial" w:hAnsi="Arial" w:cs="Arial"/>
          <w:color w:val="202122"/>
          <w:sz w:val="21"/>
          <w:szCs w:val="21"/>
          <w:shd w:val="clear" w:color="auto" w:fill="FFFFFF"/>
        </w:rPr>
      </w:pPr>
    </w:p>
    <w:p w14:paraId="1CDD1015" w14:textId="77777777" w:rsidR="00831B05" w:rsidRDefault="00831B05" w:rsidP="00831B05">
      <w:pPr>
        <w:rPr>
          <w:rFonts w:ascii="Arial" w:hAnsi="Arial" w:cs="Arial"/>
          <w:color w:val="202122"/>
          <w:sz w:val="21"/>
          <w:szCs w:val="21"/>
          <w:shd w:val="clear" w:color="auto" w:fill="FFFFFF"/>
        </w:rPr>
      </w:pPr>
      <w:r w:rsidRPr="004D6C08">
        <w:rPr>
          <w:noProof/>
        </w:rPr>
        <w:drawing>
          <wp:inline distT="0" distB="0" distL="0" distR="0" wp14:anchorId="0801841D" wp14:editId="3D361225">
            <wp:extent cx="5760085" cy="3867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67BEB132" w14:textId="77777777" w:rsidR="00831B05" w:rsidRDefault="00831B05" w:rsidP="00831B05">
      <w:pPr>
        <w:rPr>
          <w:rFonts w:ascii="Arial" w:hAnsi="Arial" w:cs="Arial"/>
          <w:color w:val="202122"/>
          <w:sz w:val="21"/>
          <w:szCs w:val="21"/>
          <w:shd w:val="clear" w:color="auto" w:fill="FFFFFF"/>
        </w:rPr>
      </w:pPr>
    </w:p>
    <w:p w14:paraId="19A0B484" w14:textId="77777777" w:rsidR="00831B05" w:rsidRDefault="00831B05" w:rsidP="00831B05">
      <w:pPr>
        <w:rPr>
          <w:rFonts w:ascii="Arial" w:hAnsi="Arial" w:cs="Arial"/>
          <w:color w:val="202122"/>
          <w:sz w:val="21"/>
          <w:szCs w:val="21"/>
          <w:shd w:val="clear" w:color="auto" w:fill="FFFFFF"/>
        </w:rPr>
      </w:pPr>
    </w:p>
    <w:p w14:paraId="4539EE44" w14:textId="77777777" w:rsidR="00831B05" w:rsidRDefault="00831B05" w:rsidP="00831B05">
      <w:pPr>
        <w:rPr>
          <w:rFonts w:ascii="Arial" w:hAnsi="Arial" w:cs="Arial"/>
          <w:color w:val="202122"/>
          <w:sz w:val="21"/>
          <w:szCs w:val="21"/>
          <w:shd w:val="clear" w:color="auto" w:fill="FFFFFF"/>
        </w:rPr>
      </w:pPr>
    </w:p>
    <w:p w14:paraId="5A767706" w14:textId="77777777" w:rsidR="00831B05" w:rsidRDefault="00831B05" w:rsidP="00831B05">
      <w:pPr>
        <w:rPr>
          <w:rFonts w:ascii="Arial" w:hAnsi="Arial" w:cs="Arial"/>
          <w:color w:val="202122"/>
          <w:sz w:val="21"/>
          <w:szCs w:val="21"/>
          <w:shd w:val="clear" w:color="auto" w:fill="FFFFFF"/>
        </w:rPr>
      </w:pPr>
    </w:p>
    <w:p w14:paraId="0DC11699" w14:textId="77777777" w:rsidR="00831B05" w:rsidRDefault="00831B05" w:rsidP="00831B05">
      <w:pPr>
        <w:rPr>
          <w:rFonts w:ascii="Arial" w:hAnsi="Arial" w:cs="Arial"/>
          <w:color w:val="202122"/>
          <w:sz w:val="21"/>
          <w:szCs w:val="21"/>
          <w:shd w:val="clear" w:color="auto" w:fill="FFFFFF"/>
        </w:rPr>
      </w:pPr>
    </w:p>
    <w:p w14:paraId="438C90E5" w14:textId="77777777" w:rsidR="00831B05" w:rsidRDefault="00831B05" w:rsidP="00831B05">
      <w:pPr>
        <w:rPr>
          <w:rFonts w:ascii="Arial" w:hAnsi="Arial" w:cs="Arial"/>
          <w:color w:val="202122"/>
          <w:sz w:val="21"/>
          <w:szCs w:val="21"/>
          <w:shd w:val="clear" w:color="auto" w:fill="FFFFFF"/>
        </w:rPr>
      </w:pPr>
    </w:p>
    <w:p w14:paraId="029F8C91" w14:textId="77777777" w:rsidR="00831B05" w:rsidRDefault="00831B05" w:rsidP="00831B05">
      <w:pPr>
        <w:rPr>
          <w:rFonts w:ascii="Arial" w:hAnsi="Arial" w:cs="Arial"/>
          <w:b/>
          <w:bCs/>
          <w:color w:val="00B0F0"/>
          <w:sz w:val="21"/>
          <w:szCs w:val="21"/>
          <w:shd w:val="clear" w:color="auto" w:fill="FFFFFF"/>
        </w:rPr>
      </w:pPr>
      <w:r w:rsidRPr="00A5165C">
        <w:rPr>
          <w:rFonts w:ascii="Arial" w:hAnsi="Arial" w:cs="Arial"/>
          <w:b/>
          <w:bCs/>
          <w:color w:val="00B0F0"/>
          <w:sz w:val="21"/>
          <w:szCs w:val="21"/>
          <w:shd w:val="clear" w:color="auto" w:fill="FFFFFF"/>
        </w:rPr>
        <w:t>II</w:t>
      </w:r>
      <w:r>
        <w:rPr>
          <w:rFonts w:ascii="Arial" w:hAnsi="Arial" w:cs="Arial"/>
          <w:b/>
          <w:bCs/>
          <w:color w:val="00B0F0"/>
          <w:sz w:val="21"/>
          <w:szCs w:val="21"/>
          <w:shd w:val="clear" w:color="auto" w:fill="FFFFFF"/>
        </w:rPr>
        <w:t>I</w:t>
      </w:r>
      <w:r w:rsidRPr="00A5165C">
        <w:rPr>
          <w:rFonts w:ascii="Arial" w:hAnsi="Arial" w:cs="Arial"/>
          <w:b/>
          <w:bCs/>
          <w:color w:val="00B0F0"/>
          <w:sz w:val="21"/>
          <w:szCs w:val="21"/>
          <w:shd w:val="clear" w:color="auto" w:fill="FFFFFF"/>
        </w:rPr>
        <w:t>.</w:t>
      </w:r>
      <w:r>
        <w:rPr>
          <w:rFonts w:ascii="Arial" w:hAnsi="Arial" w:cs="Arial"/>
          <w:b/>
          <w:bCs/>
          <w:color w:val="00B0F0"/>
          <w:sz w:val="21"/>
          <w:szCs w:val="21"/>
          <w:shd w:val="clear" w:color="auto" w:fill="FFFFFF"/>
        </w:rPr>
        <w:t xml:space="preserve">22 Etena </w:t>
      </w:r>
      <w:proofErr w:type="spellStart"/>
      <w:r>
        <w:rPr>
          <w:rFonts w:ascii="Arial" w:hAnsi="Arial" w:cs="Arial"/>
          <w:b/>
          <w:bCs/>
          <w:color w:val="00B0F0"/>
          <w:sz w:val="21"/>
          <w:szCs w:val="21"/>
          <w:shd w:val="clear" w:color="auto" w:fill="FFFFFF"/>
        </w:rPr>
        <w:t>sabdadi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antardhanam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uktam</w:t>
      </w:r>
      <w:proofErr w:type="spellEnd"/>
    </w:p>
    <w:p w14:paraId="3DE05551" w14:textId="77777777" w:rsidR="00831B05" w:rsidRDefault="00831B05" w:rsidP="00831B05">
      <w:pPr>
        <w:rPr>
          <w:rFonts w:ascii="Arial" w:hAnsi="Arial" w:cs="Arial"/>
          <w:color w:val="202122"/>
          <w:sz w:val="21"/>
          <w:szCs w:val="21"/>
          <w:shd w:val="clear" w:color="auto" w:fill="FFFFFF"/>
        </w:rPr>
      </w:pPr>
    </w:p>
    <w:p w14:paraId="6235D892" w14:textId="77777777" w:rsidR="00831B05" w:rsidRPr="00D15168" w:rsidRDefault="00831B05" w:rsidP="00831B05">
      <w:pPr>
        <w:rPr>
          <w:rFonts w:ascii="Arial" w:hAnsi="Arial" w:cs="Arial"/>
          <w:b/>
          <w:bCs/>
          <w:color w:val="00B0F0"/>
          <w:sz w:val="21"/>
          <w:szCs w:val="21"/>
          <w:shd w:val="clear" w:color="auto" w:fill="FFFFFF"/>
        </w:rPr>
      </w:pPr>
      <w:r w:rsidRPr="00D15168">
        <w:rPr>
          <w:rFonts w:ascii="Arial" w:hAnsi="Arial" w:cs="Arial" w:hint="eastAsia"/>
          <w:b/>
          <w:bCs/>
          <w:color w:val="00B0F0"/>
          <w:sz w:val="21"/>
          <w:szCs w:val="21"/>
          <w:shd w:val="clear" w:color="auto" w:fill="FFFFFF"/>
        </w:rPr>
        <w:t>«</w:t>
      </w:r>
      <w:r w:rsidRPr="00D15168">
        <w:rPr>
          <w:rFonts w:ascii="Arial" w:hAnsi="Arial" w:cs="Arial"/>
          <w:b/>
          <w:bCs/>
          <w:color w:val="00B0F0"/>
          <w:sz w:val="21"/>
          <w:szCs w:val="21"/>
          <w:shd w:val="clear" w:color="auto" w:fill="FFFFFF"/>
        </w:rPr>
        <w:t xml:space="preserve"> Ce qui précède explique que l'on puisse supprimer le son et les autres manifestations corporelles. »</w:t>
      </w:r>
    </w:p>
    <w:p w14:paraId="46C24935" w14:textId="77777777" w:rsidR="00831B05" w:rsidRPr="00D15168" w:rsidRDefault="00831B05" w:rsidP="00831B05">
      <w:pPr>
        <w:rPr>
          <w:rFonts w:ascii="Arial" w:hAnsi="Arial" w:cs="Arial"/>
          <w:color w:val="202122"/>
          <w:sz w:val="21"/>
          <w:szCs w:val="21"/>
          <w:shd w:val="clear" w:color="auto" w:fill="FFFFFF"/>
        </w:rPr>
      </w:pPr>
      <w:proofErr w:type="spellStart"/>
      <w:r w:rsidRPr="00D15168">
        <w:rPr>
          <w:rFonts w:ascii="Arial" w:hAnsi="Arial" w:cs="Arial" w:hint="eastAsia"/>
          <w:color w:val="202122"/>
          <w:sz w:val="21"/>
          <w:szCs w:val="21"/>
          <w:shd w:val="clear" w:color="auto" w:fill="FFFFFF"/>
        </w:rPr>
        <w:lastRenderedPageBreak/>
        <w:t>é</w:t>
      </w:r>
      <w:r w:rsidRPr="00D15168">
        <w:rPr>
          <w:rFonts w:ascii="Arial" w:hAnsi="Arial" w:cs="Arial"/>
          <w:color w:val="202122"/>
          <w:sz w:val="21"/>
          <w:szCs w:val="21"/>
          <w:shd w:val="clear" w:color="auto" w:fill="FFFFFF"/>
        </w:rPr>
        <w:t>téna</w:t>
      </w:r>
      <w:proofErr w:type="spellEnd"/>
      <w:r w:rsidRPr="00D15168">
        <w:rPr>
          <w:rFonts w:ascii="Arial" w:hAnsi="Arial" w:cs="Arial"/>
          <w:color w:val="202122"/>
          <w:sz w:val="21"/>
          <w:szCs w:val="21"/>
          <w:shd w:val="clear" w:color="auto" w:fill="FFFFFF"/>
        </w:rPr>
        <w:t xml:space="preserve"> : par cela</w:t>
      </w:r>
    </w:p>
    <w:p w14:paraId="267F4CDF" w14:textId="77777777" w:rsidR="00831B05" w:rsidRPr="00D15168" w:rsidRDefault="00831B05" w:rsidP="00831B05">
      <w:pPr>
        <w:rPr>
          <w:rFonts w:ascii="Arial" w:hAnsi="Arial" w:cs="Arial"/>
          <w:color w:val="202122"/>
          <w:sz w:val="21"/>
          <w:szCs w:val="21"/>
          <w:shd w:val="clear" w:color="auto" w:fill="FFFFFF"/>
        </w:rPr>
      </w:pPr>
      <w:proofErr w:type="spellStart"/>
      <w:r w:rsidRPr="00D15168">
        <w:rPr>
          <w:rFonts w:ascii="Arial" w:hAnsi="Arial" w:cs="Arial"/>
          <w:color w:val="202122"/>
          <w:sz w:val="21"/>
          <w:szCs w:val="21"/>
          <w:shd w:val="clear" w:color="auto" w:fill="FFFFFF"/>
        </w:rPr>
        <w:t>shabda</w:t>
      </w:r>
      <w:proofErr w:type="spellEnd"/>
      <w:r w:rsidRPr="00D15168">
        <w:rPr>
          <w:rFonts w:ascii="Arial" w:hAnsi="Arial" w:cs="Arial"/>
          <w:color w:val="202122"/>
          <w:sz w:val="21"/>
          <w:szCs w:val="21"/>
          <w:shd w:val="clear" w:color="auto" w:fill="FFFFFF"/>
        </w:rPr>
        <w:t xml:space="preserve"> : mot, son</w:t>
      </w:r>
    </w:p>
    <w:p w14:paraId="7CB4DFF3" w14:textId="77777777" w:rsidR="00831B05" w:rsidRPr="00D15168" w:rsidRDefault="00831B05" w:rsidP="00831B05">
      <w:pPr>
        <w:rPr>
          <w:rFonts w:ascii="Arial" w:hAnsi="Arial" w:cs="Arial"/>
          <w:color w:val="202122"/>
          <w:sz w:val="21"/>
          <w:szCs w:val="21"/>
          <w:shd w:val="clear" w:color="auto" w:fill="FFFFFF"/>
        </w:rPr>
      </w:pPr>
      <w:proofErr w:type="spellStart"/>
      <w:r w:rsidRPr="00D15168">
        <w:rPr>
          <w:rFonts w:ascii="Arial" w:hAnsi="Arial" w:cs="Arial" w:hint="eastAsia"/>
          <w:color w:val="202122"/>
          <w:sz w:val="21"/>
          <w:szCs w:val="21"/>
          <w:shd w:val="clear" w:color="auto" w:fill="FFFFFF"/>
        </w:rPr>
        <w:t>ā</w:t>
      </w:r>
      <w:r w:rsidRPr="00D15168">
        <w:rPr>
          <w:rFonts w:ascii="Arial" w:hAnsi="Arial" w:cs="Arial"/>
          <w:color w:val="202122"/>
          <w:sz w:val="21"/>
          <w:szCs w:val="21"/>
          <w:shd w:val="clear" w:color="auto" w:fill="FFFFFF"/>
        </w:rPr>
        <w:t>di</w:t>
      </w:r>
      <w:proofErr w:type="spellEnd"/>
      <w:r w:rsidRPr="00D15168">
        <w:rPr>
          <w:rFonts w:ascii="Arial" w:hAnsi="Arial" w:cs="Arial"/>
          <w:color w:val="202122"/>
          <w:sz w:val="21"/>
          <w:szCs w:val="21"/>
          <w:shd w:val="clear" w:color="auto" w:fill="FFFFFF"/>
        </w:rPr>
        <w:t xml:space="preserve"> : et autres</w:t>
      </w:r>
    </w:p>
    <w:p w14:paraId="42005E6B" w14:textId="77777777" w:rsidR="00831B05" w:rsidRPr="00D15168" w:rsidRDefault="00831B05" w:rsidP="00831B05">
      <w:pPr>
        <w:rPr>
          <w:rFonts w:ascii="Arial" w:hAnsi="Arial" w:cs="Arial"/>
          <w:color w:val="202122"/>
          <w:sz w:val="21"/>
          <w:szCs w:val="21"/>
          <w:shd w:val="clear" w:color="auto" w:fill="FFFFFF"/>
        </w:rPr>
      </w:pPr>
      <w:proofErr w:type="spellStart"/>
      <w:r w:rsidRPr="00D15168">
        <w:rPr>
          <w:rFonts w:ascii="Arial" w:hAnsi="Arial" w:cs="Arial"/>
          <w:color w:val="202122"/>
          <w:sz w:val="21"/>
          <w:szCs w:val="21"/>
          <w:shd w:val="clear" w:color="auto" w:fill="FFFFFF"/>
        </w:rPr>
        <w:t>antardhāna</w:t>
      </w:r>
      <w:proofErr w:type="spellEnd"/>
      <w:r w:rsidRPr="00D15168">
        <w:rPr>
          <w:rFonts w:ascii="Arial" w:hAnsi="Arial" w:cs="Arial"/>
          <w:color w:val="202122"/>
          <w:sz w:val="21"/>
          <w:szCs w:val="21"/>
          <w:shd w:val="clear" w:color="auto" w:fill="FFFFFF"/>
        </w:rPr>
        <w:t xml:space="preserve"> : invisibilité, disparition</w:t>
      </w:r>
    </w:p>
    <w:p w14:paraId="23331380" w14:textId="77777777" w:rsidR="00831B05" w:rsidRDefault="00831B05" w:rsidP="00831B05">
      <w:pPr>
        <w:rPr>
          <w:rFonts w:ascii="Arial" w:hAnsi="Arial" w:cs="Arial"/>
          <w:color w:val="202122"/>
          <w:sz w:val="21"/>
          <w:szCs w:val="21"/>
          <w:shd w:val="clear" w:color="auto" w:fill="FFFFFF"/>
        </w:rPr>
      </w:pPr>
      <w:proofErr w:type="spellStart"/>
      <w:r w:rsidRPr="00D15168">
        <w:rPr>
          <w:rFonts w:ascii="Arial" w:hAnsi="Arial" w:cs="Arial"/>
          <w:color w:val="202122"/>
          <w:sz w:val="21"/>
          <w:szCs w:val="21"/>
          <w:shd w:val="clear" w:color="auto" w:fill="FFFFFF"/>
        </w:rPr>
        <w:t>ukta</w:t>
      </w:r>
      <w:proofErr w:type="spellEnd"/>
      <w:r w:rsidRPr="00D15168">
        <w:rPr>
          <w:rFonts w:ascii="Arial" w:hAnsi="Arial" w:cs="Arial"/>
          <w:color w:val="202122"/>
          <w:sz w:val="21"/>
          <w:szCs w:val="21"/>
          <w:shd w:val="clear" w:color="auto" w:fill="FFFFFF"/>
        </w:rPr>
        <w:t xml:space="preserve"> : ce qui a été dit, prononcé</w:t>
      </w:r>
    </w:p>
    <w:p w14:paraId="797FED2A" w14:textId="77777777" w:rsidR="00831B05" w:rsidRDefault="00831B05" w:rsidP="00831B05">
      <w:pPr>
        <w:rPr>
          <w:rFonts w:ascii="Arial" w:hAnsi="Arial" w:cs="Arial"/>
          <w:color w:val="202122"/>
          <w:sz w:val="21"/>
          <w:szCs w:val="21"/>
          <w:shd w:val="clear" w:color="auto" w:fill="FFFFFF"/>
        </w:rPr>
      </w:pPr>
    </w:p>
    <w:p w14:paraId="3BBA520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le Yogi peut manipuler sa visibilité, il peut aussi manipuler tous les autres sens – comme le son, le toucher, la forme, et le gout.</w:t>
      </w:r>
    </w:p>
    <w:p w14:paraId="75E9B46D" w14:textId="77777777" w:rsidR="00831B05" w:rsidRDefault="00831B05" w:rsidP="00831B05">
      <w:pPr>
        <w:rPr>
          <w:rFonts w:ascii="Arial" w:hAnsi="Arial" w:cs="Arial"/>
          <w:color w:val="202122"/>
          <w:sz w:val="21"/>
          <w:szCs w:val="21"/>
          <w:shd w:val="clear" w:color="auto" w:fill="FFFFFF"/>
        </w:rPr>
      </w:pPr>
    </w:p>
    <w:p w14:paraId="21BBAA4B" w14:textId="77777777" w:rsidR="00831B05" w:rsidRPr="00AA0586" w:rsidRDefault="00831B05" w:rsidP="00831B05">
      <w:pPr>
        <w:rPr>
          <w:rFonts w:ascii="Arial" w:hAnsi="Arial" w:cs="Arial"/>
          <w:b/>
          <w:bCs/>
          <w:color w:val="00B0F0"/>
          <w:sz w:val="21"/>
          <w:szCs w:val="21"/>
          <w:shd w:val="clear" w:color="auto" w:fill="FFFFFF"/>
        </w:rPr>
      </w:pPr>
      <w:r w:rsidRPr="00AA0586">
        <w:rPr>
          <w:rFonts w:ascii="Arial" w:hAnsi="Arial" w:cs="Arial"/>
          <w:b/>
          <w:bCs/>
          <w:color w:val="00B0F0"/>
          <w:sz w:val="21"/>
          <w:szCs w:val="21"/>
          <w:shd w:val="clear" w:color="auto" w:fill="FFFFFF"/>
        </w:rPr>
        <w:t xml:space="preserve">III.23 </w:t>
      </w:r>
      <w:proofErr w:type="spellStart"/>
      <w:r w:rsidRPr="00AA0586">
        <w:rPr>
          <w:rFonts w:ascii="Arial" w:hAnsi="Arial" w:cs="Arial"/>
          <w:b/>
          <w:bCs/>
          <w:color w:val="00B0F0"/>
          <w:sz w:val="21"/>
          <w:szCs w:val="21"/>
          <w:shd w:val="clear" w:color="auto" w:fill="FFFFFF"/>
        </w:rPr>
        <w:t>Sopakramam</w:t>
      </w:r>
      <w:proofErr w:type="spellEnd"/>
      <w:r w:rsidRPr="00AA0586">
        <w:rPr>
          <w:rFonts w:ascii="Arial" w:hAnsi="Arial" w:cs="Arial"/>
          <w:b/>
          <w:bCs/>
          <w:color w:val="00B0F0"/>
          <w:sz w:val="21"/>
          <w:szCs w:val="21"/>
          <w:shd w:val="clear" w:color="auto" w:fill="FFFFFF"/>
        </w:rPr>
        <w:t xml:space="preserve"> </w:t>
      </w:r>
      <w:proofErr w:type="spellStart"/>
      <w:r w:rsidRPr="00AA0586">
        <w:rPr>
          <w:rFonts w:ascii="Arial" w:hAnsi="Arial" w:cs="Arial"/>
          <w:b/>
          <w:bCs/>
          <w:color w:val="00B0F0"/>
          <w:sz w:val="21"/>
          <w:szCs w:val="21"/>
          <w:shd w:val="clear" w:color="auto" w:fill="FFFFFF"/>
        </w:rPr>
        <w:t>nirupakramam</w:t>
      </w:r>
      <w:proofErr w:type="spellEnd"/>
      <w:r w:rsidRPr="00AA0586">
        <w:rPr>
          <w:rFonts w:ascii="Arial" w:hAnsi="Arial" w:cs="Arial"/>
          <w:b/>
          <w:bCs/>
          <w:color w:val="00B0F0"/>
          <w:sz w:val="21"/>
          <w:szCs w:val="21"/>
          <w:shd w:val="clear" w:color="auto" w:fill="FFFFFF"/>
        </w:rPr>
        <w:t xml:space="preserve"> ca karma</w:t>
      </w:r>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tatsamyamat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aparantajnanam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aristebhyah</w:t>
      </w:r>
      <w:proofErr w:type="spellEnd"/>
      <w:r>
        <w:rPr>
          <w:rFonts w:ascii="Arial" w:hAnsi="Arial" w:cs="Arial"/>
          <w:b/>
          <w:bCs/>
          <w:color w:val="00B0F0"/>
          <w:sz w:val="21"/>
          <w:szCs w:val="21"/>
          <w:shd w:val="clear" w:color="auto" w:fill="FFFFFF"/>
        </w:rPr>
        <w:t xml:space="preserve"> va</w:t>
      </w:r>
    </w:p>
    <w:p w14:paraId="3780B9EA" w14:textId="77777777" w:rsidR="00831B05" w:rsidRPr="00AA0586" w:rsidRDefault="00831B05" w:rsidP="00831B05">
      <w:pPr>
        <w:rPr>
          <w:rFonts w:ascii="Arial" w:hAnsi="Arial" w:cs="Arial"/>
          <w:color w:val="202122"/>
          <w:sz w:val="21"/>
          <w:szCs w:val="21"/>
          <w:shd w:val="clear" w:color="auto" w:fill="FFFFFF"/>
        </w:rPr>
      </w:pPr>
    </w:p>
    <w:p w14:paraId="60692876" w14:textId="77777777" w:rsidR="00831B05" w:rsidRPr="0064187E" w:rsidRDefault="00831B05" w:rsidP="00831B05">
      <w:pPr>
        <w:rPr>
          <w:rFonts w:ascii="Arial" w:hAnsi="Arial" w:cs="Arial"/>
          <w:b/>
          <w:bCs/>
          <w:color w:val="00B0F0"/>
          <w:sz w:val="21"/>
          <w:szCs w:val="21"/>
          <w:shd w:val="clear" w:color="auto" w:fill="FFFFFF"/>
        </w:rPr>
      </w:pPr>
      <w:r w:rsidRPr="0064187E">
        <w:rPr>
          <w:rFonts w:ascii="Arial" w:hAnsi="Arial" w:cs="Arial" w:hint="eastAsia"/>
          <w:b/>
          <w:bCs/>
          <w:color w:val="00B0F0"/>
          <w:sz w:val="21"/>
          <w:szCs w:val="21"/>
          <w:shd w:val="clear" w:color="auto" w:fill="FFFFFF"/>
        </w:rPr>
        <w:t>«</w:t>
      </w:r>
      <w:r w:rsidRPr="0064187E">
        <w:rPr>
          <w:rFonts w:ascii="Arial" w:hAnsi="Arial" w:cs="Arial"/>
          <w:b/>
          <w:bCs/>
          <w:color w:val="00B0F0"/>
          <w:sz w:val="21"/>
          <w:szCs w:val="21"/>
          <w:shd w:val="clear" w:color="auto" w:fill="FFFFFF"/>
        </w:rPr>
        <w:t xml:space="preserve"> Le Karma peut être proche de son terme, ou non. On connaît le</w:t>
      </w:r>
      <w:r>
        <w:rPr>
          <w:rFonts w:ascii="Arial" w:hAnsi="Arial" w:cs="Arial"/>
          <w:b/>
          <w:bCs/>
          <w:color w:val="00B0F0"/>
          <w:sz w:val="21"/>
          <w:szCs w:val="21"/>
          <w:shd w:val="clear" w:color="auto" w:fill="FFFFFF"/>
        </w:rPr>
        <w:t xml:space="preserve"> </w:t>
      </w:r>
      <w:r w:rsidRPr="0064187E">
        <w:rPr>
          <w:rFonts w:ascii="Arial" w:hAnsi="Arial" w:cs="Arial"/>
          <w:b/>
          <w:bCs/>
          <w:color w:val="00B0F0"/>
          <w:sz w:val="21"/>
          <w:szCs w:val="21"/>
          <w:shd w:val="clear" w:color="auto" w:fill="FFFFFF"/>
        </w:rPr>
        <w:t>moment de la mort grâce au Samyama exercé sur cela ou grâce à</w:t>
      </w:r>
      <w:r>
        <w:rPr>
          <w:rFonts w:ascii="Arial" w:hAnsi="Arial" w:cs="Arial"/>
          <w:b/>
          <w:bCs/>
          <w:color w:val="00B0F0"/>
          <w:sz w:val="21"/>
          <w:szCs w:val="21"/>
          <w:shd w:val="clear" w:color="auto" w:fill="FFFFFF"/>
        </w:rPr>
        <w:t xml:space="preserve"> </w:t>
      </w:r>
      <w:r w:rsidRPr="0064187E">
        <w:rPr>
          <w:rFonts w:ascii="Arial" w:hAnsi="Arial" w:cs="Arial"/>
          <w:b/>
          <w:bCs/>
          <w:color w:val="00B0F0"/>
          <w:sz w:val="21"/>
          <w:szCs w:val="21"/>
          <w:shd w:val="clear" w:color="auto" w:fill="FFFFFF"/>
        </w:rPr>
        <w:t>l'étude des signes, des présages. »</w:t>
      </w:r>
    </w:p>
    <w:p w14:paraId="3D422AA2" w14:textId="77777777" w:rsidR="00831B05" w:rsidRPr="0064187E" w:rsidRDefault="00831B05" w:rsidP="00831B05">
      <w:pPr>
        <w:rPr>
          <w:rFonts w:ascii="Arial" w:hAnsi="Arial" w:cs="Arial"/>
          <w:color w:val="202122"/>
          <w:sz w:val="21"/>
          <w:szCs w:val="21"/>
          <w:shd w:val="clear" w:color="auto" w:fill="FFFFFF"/>
        </w:rPr>
      </w:pPr>
      <w:r w:rsidRPr="0064187E">
        <w:rPr>
          <w:rFonts w:ascii="Arial" w:hAnsi="Arial" w:cs="Arial"/>
          <w:color w:val="202122"/>
          <w:sz w:val="21"/>
          <w:szCs w:val="21"/>
          <w:shd w:val="clear" w:color="auto" w:fill="FFFFFF"/>
        </w:rPr>
        <w:t>sa : avec</w:t>
      </w:r>
    </w:p>
    <w:p w14:paraId="2E6A54AE"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upakramam</w:t>
      </w:r>
      <w:proofErr w:type="spellEnd"/>
      <w:r w:rsidRPr="0064187E">
        <w:rPr>
          <w:rFonts w:ascii="Arial" w:hAnsi="Arial" w:cs="Arial"/>
          <w:color w:val="202122"/>
          <w:sz w:val="21"/>
          <w:szCs w:val="21"/>
          <w:shd w:val="clear" w:color="auto" w:fill="FFFFFF"/>
        </w:rPr>
        <w:t xml:space="preserve"> : approche, arrivée, procédé</w:t>
      </w:r>
    </w:p>
    <w:p w14:paraId="403F6A28"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nir</w:t>
      </w:r>
      <w:proofErr w:type="spellEnd"/>
      <w:r w:rsidRPr="0064187E">
        <w:rPr>
          <w:rFonts w:ascii="Arial" w:hAnsi="Arial" w:cs="Arial"/>
          <w:color w:val="202122"/>
          <w:sz w:val="21"/>
          <w:szCs w:val="21"/>
          <w:shd w:val="clear" w:color="auto" w:fill="FFFFFF"/>
        </w:rPr>
        <w:t>- : sans</w:t>
      </w:r>
    </w:p>
    <w:p w14:paraId="5BD85D4B"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cha</w:t>
      </w:r>
      <w:proofErr w:type="spellEnd"/>
      <w:r w:rsidRPr="0064187E">
        <w:rPr>
          <w:rFonts w:ascii="Arial" w:hAnsi="Arial" w:cs="Arial"/>
          <w:color w:val="202122"/>
          <w:sz w:val="21"/>
          <w:szCs w:val="21"/>
          <w:shd w:val="clear" w:color="auto" w:fill="FFFFFF"/>
        </w:rPr>
        <w:t xml:space="preserve"> : et</w:t>
      </w:r>
    </w:p>
    <w:p w14:paraId="167FDB25" w14:textId="77777777" w:rsidR="00831B05" w:rsidRPr="0064187E" w:rsidRDefault="00831B05" w:rsidP="00831B05">
      <w:pPr>
        <w:rPr>
          <w:rFonts w:ascii="Arial" w:hAnsi="Arial" w:cs="Arial"/>
          <w:color w:val="202122"/>
          <w:sz w:val="21"/>
          <w:szCs w:val="21"/>
          <w:shd w:val="clear" w:color="auto" w:fill="FFFFFF"/>
        </w:rPr>
      </w:pPr>
      <w:r w:rsidRPr="0064187E">
        <w:rPr>
          <w:rFonts w:ascii="Arial" w:hAnsi="Arial" w:cs="Arial"/>
          <w:color w:val="202122"/>
          <w:sz w:val="21"/>
          <w:szCs w:val="21"/>
          <w:shd w:val="clear" w:color="auto" w:fill="FFFFFF"/>
        </w:rPr>
        <w:t>karma : acte, sujétion aux actes et à leurs conséquences inéluctables, destinée</w:t>
      </w:r>
    </w:p>
    <w:p w14:paraId="4206C633" w14:textId="77777777" w:rsidR="00831B05" w:rsidRPr="0064187E" w:rsidRDefault="00831B05" w:rsidP="00831B05">
      <w:pPr>
        <w:rPr>
          <w:rFonts w:ascii="Arial" w:hAnsi="Arial" w:cs="Arial"/>
          <w:color w:val="202122"/>
          <w:sz w:val="21"/>
          <w:szCs w:val="21"/>
          <w:shd w:val="clear" w:color="auto" w:fill="FFFFFF"/>
        </w:rPr>
      </w:pPr>
      <w:r w:rsidRPr="0064187E">
        <w:rPr>
          <w:rFonts w:ascii="Arial" w:hAnsi="Arial" w:cs="Arial"/>
          <w:color w:val="202122"/>
          <w:sz w:val="21"/>
          <w:szCs w:val="21"/>
          <w:shd w:val="clear" w:color="auto" w:fill="FFFFFF"/>
        </w:rPr>
        <w:t>tat : cela</w:t>
      </w:r>
    </w:p>
    <w:p w14:paraId="18EE6F5E"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aparānta</w:t>
      </w:r>
      <w:proofErr w:type="spellEnd"/>
      <w:r w:rsidRPr="0064187E">
        <w:rPr>
          <w:rFonts w:ascii="Arial" w:hAnsi="Arial" w:cs="Arial"/>
          <w:color w:val="202122"/>
          <w:sz w:val="21"/>
          <w:szCs w:val="21"/>
          <w:shd w:val="clear" w:color="auto" w:fill="FFFFFF"/>
        </w:rPr>
        <w:t xml:space="preserve"> : fin ultime</w:t>
      </w:r>
    </w:p>
    <w:p w14:paraId="0E331EA7"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jnāna</w:t>
      </w:r>
      <w:proofErr w:type="spellEnd"/>
      <w:r w:rsidRPr="0064187E">
        <w:rPr>
          <w:rFonts w:ascii="Arial" w:hAnsi="Arial" w:cs="Arial"/>
          <w:color w:val="202122"/>
          <w:sz w:val="21"/>
          <w:szCs w:val="21"/>
          <w:shd w:val="clear" w:color="auto" w:fill="FFFFFF"/>
        </w:rPr>
        <w:t xml:space="preserve"> : connaissance</w:t>
      </w:r>
    </w:p>
    <w:p w14:paraId="5A2B944E" w14:textId="77777777" w:rsidR="00831B05" w:rsidRPr="0064187E" w:rsidRDefault="00831B05" w:rsidP="00831B05">
      <w:pPr>
        <w:rPr>
          <w:rFonts w:ascii="Arial" w:hAnsi="Arial" w:cs="Arial"/>
          <w:color w:val="202122"/>
          <w:sz w:val="21"/>
          <w:szCs w:val="21"/>
          <w:shd w:val="clear" w:color="auto" w:fill="FFFFFF"/>
        </w:rPr>
      </w:pPr>
      <w:proofErr w:type="spellStart"/>
      <w:r w:rsidRPr="0064187E">
        <w:rPr>
          <w:rFonts w:ascii="Arial" w:hAnsi="Arial" w:cs="Arial"/>
          <w:color w:val="202122"/>
          <w:sz w:val="21"/>
          <w:szCs w:val="21"/>
          <w:shd w:val="clear" w:color="auto" w:fill="FFFFFF"/>
        </w:rPr>
        <w:t>arishta</w:t>
      </w:r>
      <w:proofErr w:type="spellEnd"/>
      <w:r w:rsidRPr="0064187E">
        <w:rPr>
          <w:rFonts w:ascii="Arial" w:hAnsi="Arial" w:cs="Arial"/>
          <w:color w:val="202122"/>
          <w:sz w:val="21"/>
          <w:szCs w:val="21"/>
          <w:shd w:val="clear" w:color="auto" w:fill="FFFFFF"/>
        </w:rPr>
        <w:t xml:space="preserve"> : signe, présage</w:t>
      </w:r>
    </w:p>
    <w:p w14:paraId="54E5518C" w14:textId="77777777" w:rsidR="00831B05" w:rsidRDefault="00831B05" w:rsidP="00831B05">
      <w:pPr>
        <w:rPr>
          <w:rFonts w:ascii="Arial" w:hAnsi="Arial" w:cs="Arial"/>
          <w:color w:val="202122"/>
          <w:sz w:val="21"/>
          <w:szCs w:val="21"/>
          <w:shd w:val="clear" w:color="auto" w:fill="FFFFFF"/>
        </w:rPr>
      </w:pPr>
      <w:r w:rsidRPr="0064187E">
        <w:rPr>
          <w:rFonts w:ascii="Arial" w:hAnsi="Arial" w:cs="Arial"/>
          <w:color w:val="202122"/>
          <w:sz w:val="21"/>
          <w:szCs w:val="21"/>
          <w:shd w:val="clear" w:color="auto" w:fill="FFFFFF"/>
        </w:rPr>
        <w:t>va : ou bien</w:t>
      </w:r>
    </w:p>
    <w:p w14:paraId="7C764032" w14:textId="77777777" w:rsidR="00831B05" w:rsidRDefault="00831B05" w:rsidP="00831B05">
      <w:pPr>
        <w:rPr>
          <w:rFonts w:ascii="Arial" w:hAnsi="Arial" w:cs="Arial"/>
          <w:color w:val="202122"/>
          <w:sz w:val="21"/>
          <w:szCs w:val="21"/>
          <w:shd w:val="clear" w:color="auto" w:fill="FFFFFF"/>
        </w:rPr>
      </w:pPr>
    </w:p>
    <w:p w14:paraId="5F89C449" w14:textId="77777777" w:rsidR="00831B05" w:rsidRDefault="00831B05" w:rsidP="00831B05">
      <w:pPr>
        <w:rPr>
          <w:rFonts w:ascii="Arial" w:hAnsi="Arial" w:cs="Arial"/>
          <w:color w:val="202122"/>
          <w:sz w:val="21"/>
          <w:szCs w:val="21"/>
          <w:shd w:val="clear" w:color="auto" w:fill="FFFFFF"/>
        </w:rPr>
      </w:pPr>
      <w:r w:rsidRPr="004D6C08">
        <w:rPr>
          <w:noProof/>
        </w:rPr>
        <w:drawing>
          <wp:inline distT="0" distB="0" distL="0" distR="0" wp14:anchorId="5E62E577" wp14:editId="1309DFC6">
            <wp:extent cx="5760085" cy="5575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60085" cy="557530"/>
                    </a:xfrm>
                    <a:prstGeom prst="rect">
                      <a:avLst/>
                    </a:prstGeom>
                    <a:noFill/>
                    <a:ln>
                      <a:noFill/>
                    </a:ln>
                  </pic:spPr>
                </pic:pic>
              </a:graphicData>
            </a:graphic>
          </wp:inline>
        </w:drawing>
      </w:r>
    </w:p>
    <w:p w14:paraId="433C03C1" w14:textId="77777777" w:rsidR="00831B05" w:rsidRDefault="00831B05" w:rsidP="00831B05">
      <w:pPr>
        <w:rPr>
          <w:rFonts w:ascii="Arial" w:hAnsi="Arial" w:cs="Arial"/>
          <w:color w:val="202122"/>
          <w:sz w:val="21"/>
          <w:szCs w:val="21"/>
          <w:shd w:val="clear" w:color="auto" w:fill="FFFFFF"/>
        </w:rPr>
      </w:pPr>
    </w:p>
    <w:p w14:paraId="7068D7C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fruits des actions (</w:t>
      </w:r>
      <w:proofErr w:type="spellStart"/>
      <w:r>
        <w:rPr>
          <w:rFonts w:ascii="Arial" w:hAnsi="Arial" w:cs="Arial"/>
          <w:color w:val="202122"/>
          <w:sz w:val="21"/>
          <w:szCs w:val="21"/>
          <w:shd w:val="clear" w:color="auto" w:fill="FFFFFF"/>
        </w:rPr>
        <w:t>karmaphala</w:t>
      </w:r>
      <w:proofErr w:type="spellEnd"/>
      <w:r>
        <w:rPr>
          <w:rFonts w:ascii="Arial" w:hAnsi="Arial" w:cs="Arial"/>
          <w:color w:val="202122"/>
          <w:sz w:val="21"/>
          <w:szCs w:val="21"/>
          <w:shd w:val="clear" w:color="auto" w:fill="FFFFFF"/>
        </w:rPr>
        <w:t>) est lié avec le temps (</w:t>
      </w:r>
      <w:proofErr w:type="spellStart"/>
      <w:r>
        <w:rPr>
          <w:rFonts w:ascii="Arial" w:hAnsi="Arial" w:cs="Arial"/>
          <w:color w:val="202122"/>
          <w:sz w:val="21"/>
          <w:szCs w:val="21"/>
          <w:shd w:val="clear" w:color="auto" w:fill="FFFFFF"/>
        </w:rPr>
        <w:t>kala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phala</w:t>
      </w:r>
      <w:proofErr w:type="spellEnd"/>
      <w:r>
        <w:rPr>
          <w:rFonts w:ascii="Arial" w:hAnsi="Arial" w:cs="Arial"/>
          <w:color w:val="202122"/>
          <w:sz w:val="21"/>
          <w:szCs w:val="21"/>
          <w:shd w:val="clear" w:color="auto" w:fill="FFFFFF"/>
        </w:rPr>
        <w:t>). Si un linge est bien étendu, il séchera rapidement, si ce linge est plié ou enroulé il mettra un long moment pour sécher.</w:t>
      </w:r>
    </w:p>
    <w:p w14:paraId="012AF73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la même chose avec les conséquences du karma, on peut les ressentir immédiatement ou bien longtemps après.</w:t>
      </w:r>
    </w:p>
    <w:p w14:paraId="685BA21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présages de la mort sont de 3 types. </w:t>
      </w:r>
      <w:r>
        <w:rPr>
          <w:rFonts w:ascii="Arial" w:hAnsi="Arial" w:cs="Arial"/>
          <w:color w:val="202122"/>
          <w:sz w:val="21"/>
          <w:szCs w:val="21"/>
          <w:shd w:val="clear" w:color="auto" w:fill="FFFFFF"/>
        </w:rPr>
        <w:br/>
        <w:t>Par intuition, par une perturbation des éléments ou par la voie divine.</w:t>
      </w:r>
    </w:p>
    <w:p w14:paraId="1E656E4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par exemple, on n’entend plus les vibrations de son corps ou que l’on ne voit plus un doigt devant ses yeux, ce sont des présages que la mort est imminente.</w:t>
      </w:r>
    </w:p>
    <w:p w14:paraId="344346C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3 types d’action qui portent leur fruit.</w:t>
      </w:r>
    </w:p>
    <w:p w14:paraId="13FFC6C5"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Sancita</w:t>
      </w:r>
      <w:proofErr w:type="spellEnd"/>
      <w:r>
        <w:rPr>
          <w:rFonts w:ascii="Arial" w:hAnsi="Arial" w:cs="Arial"/>
          <w:color w:val="202122"/>
          <w:sz w:val="21"/>
          <w:szCs w:val="21"/>
          <w:shd w:val="clear" w:color="auto" w:fill="FFFFFF"/>
        </w:rPr>
        <w:t xml:space="preserve"> Karma : les conséquences de nos actions accumulées de nos vies précédentes.</w:t>
      </w:r>
    </w:p>
    <w:p w14:paraId="02822FA9" w14:textId="3328A1EF"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Prarabdha</w:t>
      </w:r>
      <w:proofErr w:type="spellEnd"/>
      <w:r>
        <w:rPr>
          <w:rFonts w:ascii="Arial" w:hAnsi="Arial" w:cs="Arial"/>
          <w:color w:val="202122"/>
          <w:sz w:val="21"/>
          <w:szCs w:val="21"/>
          <w:shd w:val="clear" w:color="auto" w:fill="FFFFFF"/>
        </w:rPr>
        <w:t xml:space="preserve"> Karma : se réfère aux mauvaises et bonnes actions qui ont formées notre vie actuelle. </w:t>
      </w:r>
      <w:proofErr w:type="spellStart"/>
      <w:r>
        <w:rPr>
          <w:rFonts w:ascii="Arial" w:hAnsi="Arial" w:cs="Arial"/>
          <w:color w:val="202122"/>
          <w:sz w:val="21"/>
          <w:szCs w:val="21"/>
          <w:shd w:val="clear" w:color="auto" w:fill="FFFFFF"/>
        </w:rPr>
        <w:t>Kriyamana</w:t>
      </w:r>
      <w:proofErr w:type="spellEnd"/>
      <w:r>
        <w:rPr>
          <w:rFonts w:ascii="Arial" w:hAnsi="Arial" w:cs="Arial"/>
          <w:color w:val="202122"/>
          <w:sz w:val="21"/>
          <w:szCs w:val="21"/>
          <w:shd w:val="clear" w:color="auto" w:fill="FFFFFF"/>
        </w:rPr>
        <w:t xml:space="preserve"> Karma : Les conséquences de nos actions que nous générons dans notre vie présente. Ces effets arriveront plus tard.</w:t>
      </w:r>
    </w:p>
    <w:p w14:paraId="576B2170" w14:textId="77777777" w:rsidR="00831B05" w:rsidRDefault="00831B05" w:rsidP="00831B05">
      <w:pPr>
        <w:rPr>
          <w:rFonts w:ascii="Arial" w:hAnsi="Arial" w:cs="Arial"/>
          <w:color w:val="202122"/>
          <w:sz w:val="21"/>
          <w:szCs w:val="21"/>
          <w:shd w:val="clear" w:color="auto" w:fill="FFFFFF"/>
        </w:rPr>
      </w:pPr>
    </w:p>
    <w:p w14:paraId="43EEA4A0" w14:textId="77777777" w:rsidR="00831B05" w:rsidRDefault="00831B05" w:rsidP="00831B05">
      <w:pPr>
        <w:rPr>
          <w:rFonts w:ascii="Arial" w:hAnsi="Arial" w:cs="Arial"/>
          <w:color w:val="202122"/>
          <w:sz w:val="21"/>
          <w:szCs w:val="21"/>
          <w:shd w:val="clear" w:color="auto" w:fill="FFFFFF"/>
        </w:rPr>
      </w:pPr>
    </w:p>
    <w:p w14:paraId="352E5DED" w14:textId="77777777" w:rsidR="00831B05" w:rsidRDefault="00831B05" w:rsidP="00831B05">
      <w:pPr>
        <w:rPr>
          <w:rFonts w:ascii="Arial" w:hAnsi="Arial" w:cs="Arial"/>
          <w:b/>
          <w:bCs/>
          <w:color w:val="00B0F0"/>
          <w:sz w:val="21"/>
          <w:szCs w:val="21"/>
          <w:shd w:val="clear" w:color="auto" w:fill="FFFFFF"/>
        </w:rPr>
      </w:pPr>
    </w:p>
    <w:p w14:paraId="4ED611BB" w14:textId="77777777" w:rsidR="00831B05" w:rsidRDefault="00831B05" w:rsidP="00831B05">
      <w:pPr>
        <w:rPr>
          <w:rFonts w:ascii="Arial" w:hAnsi="Arial" w:cs="Arial"/>
          <w:b/>
          <w:bCs/>
          <w:color w:val="00B0F0"/>
          <w:sz w:val="21"/>
          <w:szCs w:val="21"/>
          <w:shd w:val="clear" w:color="auto" w:fill="FFFFFF"/>
        </w:rPr>
      </w:pPr>
    </w:p>
    <w:p w14:paraId="05731B76" w14:textId="77777777" w:rsidR="00831B05" w:rsidRDefault="00831B05" w:rsidP="00831B05">
      <w:pPr>
        <w:rPr>
          <w:rFonts w:ascii="Arial" w:hAnsi="Arial" w:cs="Arial"/>
          <w:b/>
          <w:bCs/>
          <w:color w:val="00B0F0"/>
          <w:sz w:val="21"/>
          <w:szCs w:val="21"/>
          <w:shd w:val="clear" w:color="auto" w:fill="FFFFFF"/>
        </w:rPr>
      </w:pPr>
    </w:p>
    <w:p w14:paraId="2BF14041" w14:textId="77777777" w:rsidR="00831B05" w:rsidRDefault="00831B05" w:rsidP="00831B05">
      <w:pPr>
        <w:rPr>
          <w:rFonts w:ascii="Arial" w:hAnsi="Arial" w:cs="Arial"/>
          <w:b/>
          <w:bCs/>
          <w:color w:val="00B0F0"/>
          <w:sz w:val="21"/>
          <w:szCs w:val="21"/>
          <w:shd w:val="clear" w:color="auto" w:fill="FFFFFF"/>
        </w:rPr>
      </w:pPr>
    </w:p>
    <w:p w14:paraId="613AD4E7" w14:textId="77777777" w:rsidR="00831B05" w:rsidRDefault="00831B05" w:rsidP="00831B05">
      <w:pPr>
        <w:rPr>
          <w:rFonts w:ascii="Arial" w:hAnsi="Arial" w:cs="Arial"/>
          <w:b/>
          <w:bCs/>
          <w:color w:val="00B0F0"/>
          <w:sz w:val="21"/>
          <w:szCs w:val="21"/>
          <w:shd w:val="clear" w:color="auto" w:fill="FFFFFF"/>
        </w:rPr>
      </w:pPr>
    </w:p>
    <w:p w14:paraId="29069336" w14:textId="77777777" w:rsidR="00831B05" w:rsidRDefault="00831B05" w:rsidP="00831B05">
      <w:pPr>
        <w:rPr>
          <w:rFonts w:ascii="Arial" w:hAnsi="Arial" w:cs="Arial"/>
          <w:b/>
          <w:bCs/>
          <w:color w:val="00B0F0"/>
          <w:sz w:val="21"/>
          <w:szCs w:val="21"/>
          <w:shd w:val="clear" w:color="auto" w:fill="FFFFFF"/>
        </w:rPr>
      </w:pPr>
    </w:p>
    <w:p w14:paraId="7C4A4AAB" w14:textId="77777777" w:rsidR="00831B05" w:rsidRDefault="00831B05" w:rsidP="00831B05">
      <w:pPr>
        <w:rPr>
          <w:rFonts w:ascii="Arial" w:hAnsi="Arial" w:cs="Arial"/>
          <w:b/>
          <w:bCs/>
          <w:color w:val="00B0F0"/>
          <w:sz w:val="21"/>
          <w:szCs w:val="21"/>
          <w:shd w:val="clear" w:color="auto" w:fill="FFFFFF"/>
        </w:rPr>
      </w:pPr>
    </w:p>
    <w:p w14:paraId="491F69F9" w14:textId="77777777" w:rsidR="00831B05" w:rsidRDefault="00831B05" w:rsidP="00831B05">
      <w:pPr>
        <w:rPr>
          <w:rFonts w:ascii="Arial" w:hAnsi="Arial" w:cs="Arial"/>
          <w:b/>
          <w:bCs/>
          <w:color w:val="00B0F0"/>
          <w:sz w:val="21"/>
          <w:szCs w:val="21"/>
          <w:shd w:val="clear" w:color="auto" w:fill="FFFFFF"/>
        </w:rPr>
      </w:pPr>
    </w:p>
    <w:p w14:paraId="55314601" w14:textId="77777777" w:rsidR="00831B05" w:rsidRDefault="00831B05" w:rsidP="00831B05">
      <w:pPr>
        <w:rPr>
          <w:rFonts w:ascii="Arial" w:hAnsi="Arial" w:cs="Arial"/>
          <w:b/>
          <w:bCs/>
          <w:color w:val="00B0F0"/>
          <w:sz w:val="21"/>
          <w:szCs w:val="21"/>
          <w:shd w:val="clear" w:color="auto" w:fill="FFFFFF"/>
        </w:rPr>
      </w:pPr>
    </w:p>
    <w:p w14:paraId="5E577851" w14:textId="77777777" w:rsidR="00831B05" w:rsidRDefault="00831B05" w:rsidP="00831B05">
      <w:pPr>
        <w:rPr>
          <w:rFonts w:ascii="Arial" w:hAnsi="Arial" w:cs="Arial"/>
          <w:b/>
          <w:bCs/>
          <w:color w:val="00B0F0"/>
          <w:sz w:val="21"/>
          <w:szCs w:val="21"/>
          <w:shd w:val="clear" w:color="auto" w:fill="FFFFFF"/>
        </w:rPr>
      </w:pPr>
    </w:p>
    <w:p w14:paraId="5CAFA11A" w14:textId="77777777" w:rsidR="00831B05" w:rsidRDefault="00831B05" w:rsidP="00831B05">
      <w:pPr>
        <w:rPr>
          <w:rFonts w:ascii="Arial" w:hAnsi="Arial" w:cs="Arial"/>
          <w:b/>
          <w:bCs/>
          <w:color w:val="00B0F0"/>
          <w:sz w:val="21"/>
          <w:szCs w:val="21"/>
          <w:shd w:val="clear" w:color="auto" w:fill="FFFFFF"/>
        </w:rPr>
      </w:pPr>
      <w:r w:rsidRPr="00AA0586">
        <w:rPr>
          <w:rFonts w:ascii="Arial" w:hAnsi="Arial" w:cs="Arial"/>
          <w:b/>
          <w:bCs/>
          <w:color w:val="00B0F0"/>
          <w:sz w:val="21"/>
          <w:szCs w:val="21"/>
          <w:shd w:val="clear" w:color="auto" w:fill="FFFFFF"/>
        </w:rPr>
        <w:t>III.2</w:t>
      </w:r>
      <w:r>
        <w:rPr>
          <w:rFonts w:ascii="Arial" w:hAnsi="Arial" w:cs="Arial"/>
          <w:b/>
          <w:bCs/>
          <w:color w:val="00B0F0"/>
          <w:sz w:val="21"/>
          <w:szCs w:val="21"/>
          <w:shd w:val="clear" w:color="auto" w:fill="FFFFFF"/>
        </w:rPr>
        <w:t xml:space="preserve">4 </w:t>
      </w:r>
      <w:proofErr w:type="spellStart"/>
      <w:r>
        <w:rPr>
          <w:rFonts w:ascii="Arial" w:hAnsi="Arial" w:cs="Arial"/>
          <w:b/>
          <w:bCs/>
          <w:color w:val="00B0F0"/>
          <w:sz w:val="21"/>
          <w:szCs w:val="21"/>
          <w:shd w:val="clear" w:color="auto" w:fill="FFFFFF"/>
        </w:rPr>
        <w:t>Maitryadisu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balani</w:t>
      </w:r>
      <w:proofErr w:type="spellEnd"/>
    </w:p>
    <w:p w14:paraId="58C44EF1" w14:textId="77777777" w:rsidR="00831B05" w:rsidRDefault="00831B05" w:rsidP="00831B05">
      <w:pPr>
        <w:rPr>
          <w:rFonts w:ascii="Arial" w:hAnsi="Arial" w:cs="Arial"/>
          <w:b/>
          <w:bCs/>
          <w:color w:val="00B0F0"/>
          <w:sz w:val="21"/>
          <w:szCs w:val="21"/>
          <w:shd w:val="clear" w:color="auto" w:fill="FFFFFF"/>
        </w:rPr>
      </w:pPr>
    </w:p>
    <w:p w14:paraId="7E154DFC" w14:textId="77777777" w:rsidR="00831B05" w:rsidRPr="00C63DF5" w:rsidRDefault="00831B05" w:rsidP="00831B05">
      <w:pPr>
        <w:rPr>
          <w:rFonts w:ascii="Arial" w:hAnsi="Arial" w:cs="Arial"/>
          <w:b/>
          <w:bCs/>
          <w:color w:val="00B0F0"/>
          <w:sz w:val="21"/>
          <w:szCs w:val="21"/>
          <w:shd w:val="clear" w:color="auto" w:fill="FFFFFF"/>
        </w:rPr>
      </w:pPr>
      <w:r w:rsidRPr="00C63DF5">
        <w:rPr>
          <w:rFonts w:ascii="Arial" w:hAnsi="Arial" w:cs="Arial" w:hint="eastAsia"/>
          <w:b/>
          <w:bCs/>
          <w:color w:val="00B0F0"/>
          <w:sz w:val="21"/>
          <w:szCs w:val="21"/>
          <w:shd w:val="clear" w:color="auto" w:fill="FFFFFF"/>
        </w:rPr>
        <w:t>«</w:t>
      </w:r>
      <w:r w:rsidRPr="00C63DF5">
        <w:rPr>
          <w:rFonts w:ascii="Arial" w:hAnsi="Arial" w:cs="Arial"/>
          <w:b/>
          <w:bCs/>
          <w:color w:val="00B0F0"/>
          <w:sz w:val="21"/>
          <w:szCs w:val="21"/>
          <w:shd w:val="clear" w:color="auto" w:fill="FFFFFF"/>
        </w:rPr>
        <w:t xml:space="preserve"> Samyama sur la bienveillance et les autres qualités du cœur</w:t>
      </w:r>
      <w:r>
        <w:rPr>
          <w:rFonts w:ascii="Arial" w:hAnsi="Arial" w:cs="Arial"/>
          <w:b/>
          <w:bCs/>
          <w:color w:val="00B0F0"/>
          <w:sz w:val="21"/>
          <w:szCs w:val="21"/>
          <w:shd w:val="clear" w:color="auto" w:fill="FFFFFF"/>
        </w:rPr>
        <w:t xml:space="preserve"> </w:t>
      </w:r>
      <w:r w:rsidRPr="00C63DF5">
        <w:rPr>
          <w:rFonts w:ascii="Arial" w:hAnsi="Arial" w:cs="Arial"/>
          <w:b/>
          <w:bCs/>
          <w:color w:val="00B0F0"/>
          <w:sz w:val="21"/>
          <w:szCs w:val="21"/>
          <w:shd w:val="clear" w:color="auto" w:fill="FFFFFF"/>
        </w:rPr>
        <w:t>développe les pouvoirs correspondants. »</w:t>
      </w:r>
    </w:p>
    <w:p w14:paraId="125DC5F8" w14:textId="77777777" w:rsidR="00831B05" w:rsidRPr="00C63DF5" w:rsidRDefault="00831B05" w:rsidP="00831B05">
      <w:pPr>
        <w:rPr>
          <w:rFonts w:ascii="Arial" w:hAnsi="Arial" w:cs="Arial"/>
          <w:color w:val="202122"/>
          <w:sz w:val="21"/>
          <w:szCs w:val="21"/>
          <w:shd w:val="clear" w:color="auto" w:fill="FFFFFF"/>
        </w:rPr>
      </w:pPr>
      <w:proofErr w:type="spellStart"/>
      <w:r w:rsidRPr="00C63DF5">
        <w:rPr>
          <w:rFonts w:ascii="Arial" w:hAnsi="Arial" w:cs="Arial"/>
          <w:color w:val="202122"/>
          <w:sz w:val="21"/>
          <w:szCs w:val="21"/>
          <w:shd w:val="clear" w:color="auto" w:fill="FFFFFF"/>
        </w:rPr>
        <w:lastRenderedPageBreak/>
        <w:t>maïtri</w:t>
      </w:r>
      <w:proofErr w:type="spellEnd"/>
      <w:r w:rsidRPr="00C63DF5">
        <w:rPr>
          <w:rFonts w:ascii="Arial" w:hAnsi="Arial" w:cs="Arial"/>
          <w:color w:val="202122"/>
          <w:sz w:val="21"/>
          <w:szCs w:val="21"/>
          <w:shd w:val="clear" w:color="auto" w:fill="FFFFFF"/>
        </w:rPr>
        <w:t xml:space="preserve"> : bienveillance, amitié, sympathie, chaleur humaine</w:t>
      </w:r>
    </w:p>
    <w:p w14:paraId="328073AA" w14:textId="77777777" w:rsidR="00831B05" w:rsidRPr="00C63DF5" w:rsidRDefault="00831B05" w:rsidP="00831B05">
      <w:pPr>
        <w:rPr>
          <w:rFonts w:ascii="Arial" w:hAnsi="Arial" w:cs="Arial"/>
          <w:color w:val="202122"/>
          <w:sz w:val="21"/>
          <w:szCs w:val="21"/>
          <w:shd w:val="clear" w:color="auto" w:fill="FFFFFF"/>
        </w:rPr>
      </w:pPr>
      <w:proofErr w:type="spellStart"/>
      <w:r w:rsidRPr="00C63DF5">
        <w:rPr>
          <w:rFonts w:ascii="Arial" w:hAnsi="Arial" w:cs="Arial" w:hint="eastAsia"/>
          <w:color w:val="202122"/>
          <w:sz w:val="21"/>
          <w:szCs w:val="21"/>
          <w:shd w:val="clear" w:color="auto" w:fill="FFFFFF"/>
        </w:rPr>
        <w:t>ā</w:t>
      </w:r>
      <w:r w:rsidRPr="00C63DF5">
        <w:rPr>
          <w:rFonts w:ascii="Arial" w:hAnsi="Arial" w:cs="Arial"/>
          <w:color w:val="202122"/>
          <w:sz w:val="21"/>
          <w:szCs w:val="21"/>
          <w:shd w:val="clear" w:color="auto" w:fill="FFFFFF"/>
        </w:rPr>
        <w:t>di</w:t>
      </w:r>
      <w:proofErr w:type="spellEnd"/>
      <w:r w:rsidRPr="00C63DF5">
        <w:rPr>
          <w:rFonts w:ascii="Arial" w:hAnsi="Arial" w:cs="Arial"/>
          <w:color w:val="202122"/>
          <w:sz w:val="21"/>
          <w:szCs w:val="21"/>
          <w:shd w:val="clear" w:color="auto" w:fill="FFFFFF"/>
        </w:rPr>
        <w:t xml:space="preserve"> : les autres</w:t>
      </w:r>
    </w:p>
    <w:p w14:paraId="04E21FEC" w14:textId="77777777" w:rsidR="00831B05" w:rsidRPr="00C63DF5" w:rsidRDefault="00831B05" w:rsidP="00831B05">
      <w:pPr>
        <w:rPr>
          <w:rFonts w:ascii="Arial" w:hAnsi="Arial" w:cs="Arial"/>
          <w:color w:val="202122"/>
          <w:sz w:val="21"/>
          <w:szCs w:val="21"/>
          <w:shd w:val="clear" w:color="auto" w:fill="FFFFFF"/>
        </w:rPr>
      </w:pPr>
      <w:proofErr w:type="spellStart"/>
      <w:r w:rsidRPr="00C63DF5">
        <w:rPr>
          <w:rFonts w:ascii="Arial" w:hAnsi="Arial" w:cs="Arial"/>
          <w:color w:val="202122"/>
          <w:sz w:val="21"/>
          <w:szCs w:val="21"/>
          <w:shd w:val="clear" w:color="auto" w:fill="FFFFFF"/>
        </w:rPr>
        <w:t>balāni</w:t>
      </w:r>
      <w:proofErr w:type="spellEnd"/>
      <w:r w:rsidRPr="00C63DF5">
        <w:rPr>
          <w:rFonts w:ascii="Arial" w:hAnsi="Arial" w:cs="Arial"/>
          <w:color w:val="202122"/>
          <w:sz w:val="21"/>
          <w:szCs w:val="21"/>
          <w:shd w:val="clear" w:color="auto" w:fill="FFFFFF"/>
        </w:rPr>
        <w:t xml:space="preserve"> : les pouvoirs</w:t>
      </w:r>
    </w:p>
    <w:p w14:paraId="71EF4812" w14:textId="77777777" w:rsidR="00831B05" w:rsidRDefault="00831B05" w:rsidP="00831B05">
      <w:pPr>
        <w:rPr>
          <w:rFonts w:ascii="Arial" w:hAnsi="Arial" w:cs="Arial"/>
          <w:b/>
          <w:bCs/>
          <w:color w:val="00B0F0"/>
          <w:sz w:val="21"/>
          <w:szCs w:val="21"/>
          <w:shd w:val="clear" w:color="auto" w:fill="FFFFFF"/>
        </w:rPr>
      </w:pPr>
    </w:p>
    <w:p w14:paraId="03ACC23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yoga qui perfectionne l’amitié, la compassion et la bienveillance et arrive avoir un jugement impartial sans s’impliquer personnellement garde sa conscience libre du désire, de la colère, de l’avidité, de la luxure, de la fierté et de la jalousie.</w:t>
      </w:r>
    </w:p>
    <w:p w14:paraId="15A486FD" w14:textId="77777777" w:rsidR="00831B05" w:rsidRDefault="00831B05" w:rsidP="00831B05">
      <w:pPr>
        <w:rPr>
          <w:rFonts w:ascii="Arial" w:hAnsi="Arial" w:cs="Arial"/>
          <w:b/>
          <w:bCs/>
          <w:color w:val="00B0F0"/>
          <w:sz w:val="21"/>
          <w:szCs w:val="21"/>
          <w:shd w:val="clear" w:color="auto" w:fill="FFFFFF"/>
        </w:rPr>
      </w:pPr>
    </w:p>
    <w:p w14:paraId="63DB4FCE" w14:textId="77777777" w:rsidR="00831B05" w:rsidRPr="00AA0586" w:rsidRDefault="00831B05" w:rsidP="00831B05">
      <w:pPr>
        <w:rPr>
          <w:rFonts w:ascii="Arial" w:hAnsi="Arial" w:cs="Arial"/>
          <w:b/>
          <w:bCs/>
          <w:color w:val="00B0F0"/>
          <w:sz w:val="21"/>
          <w:szCs w:val="21"/>
          <w:shd w:val="clear" w:color="auto" w:fill="FFFFFF"/>
        </w:rPr>
      </w:pPr>
      <w:r w:rsidRPr="004D6C08">
        <w:rPr>
          <w:noProof/>
        </w:rPr>
        <w:drawing>
          <wp:inline distT="0" distB="0" distL="0" distR="0" wp14:anchorId="7CDA64BA" wp14:editId="61571D71">
            <wp:extent cx="5760085" cy="4013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60085" cy="401320"/>
                    </a:xfrm>
                    <a:prstGeom prst="rect">
                      <a:avLst/>
                    </a:prstGeom>
                    <a:noFill/>
                    <a:ln>
                      <a:noFill/>
                    </a:ln>
                  </pic:spPr>
                </pic:pic>
              </a:graphicData>
            </a:graphic>
          </wp:inline>
        </w:drawing>
      </w:r>
    </w:p>
    <w:p w14:paraId="6F917F01" w14:textId="77777777" w:rsidR="00831B05" w:rsidRDefault="00831B05" w:rsidP="00831B05">
      <w:pPr>
        <w:rPr>
          <w:rFonts w:ascii="Arial" w:hAnsi="Arial" w:cs="Arial"/>
          <w:b/>
          <w:bCs/>
          <w:color w:val="00B0F0"/>
          <w:sz w:val="21"/>
          <w:szCs w:val="21"/>
          <w:shd w:val="clear" w:color="auto" w:fill="FFFFFF"/>
        </w:rPr>
      </w:pPr>
    </w:p>
    <w:p w14:paraId="3BC23C27" w14:textId="77777777" w:rsidR="00831B05" w:rsidRDefault="00831B05" w:rsidP="00831B05">
      <w:pPr>
        <w:rPr>
          <w:rFonts w:ascii="Arial" w:hAnsi="Arial" w:cs="Arial"/>
          <w:b/>
          <w:bCs/>
          <w:color w:val="00B0F0"/>
          <w:sz w:val="21"/>
          <w:szCs w:val="21"/>
          <w:shd w:val="clear" w:color="auto" w:fill="FFFFFF"/>
        </w:rPr>
      </w:pPr>
      <w:r w:rsidRPr="00AA0586">
        <w:rPr>
          <w:rFonts w:ascii="Arial" w:hAnsi="Arial" w:cs="Arial"/>
          <w:b/>
          <w:bCs/>
          <w:color w:val="00B0F0"/>
          <w:sz w:val="21"/>
          <w:szCs w:val="21"/>
          <w:shd w:val="clear" w:color="auto" w:fill="FFFFFF"/>
        </w:rPr>
        <w:t>III.2</w:t>
      </w:r>
      <w:r>
        <w:rPr>
          <w:rFonts w:ascii="Arial" w:hAnsi="Arial" w:cs="Arial"/>
          <w:b/>
          <w:bCs/>
          <w:color w:val="00B0F0"/>
          <w:sz w:val="21"/>
          <w:szCs w:val="21"/>
          <w:shd w:val="clear" w:color="auto" w:fill="FFFFFF"/>
        </w:rPr>
        <w:t xml:space="preserve">5 </w:t>
      </w:r>
      <w:proofErr w:type="spellStart"/>
      <w:r>
        <w:rPr>
          <w:rFonts w:ascii="Arial" w:hAnsi="Arial" w:cs="Arial"/>
          <w:b/>
          <w:bCs/>
          <w:color w:val="00B0F0"/>
          <w:sz w:val="21"/>
          <w:szCs w:val="21"/>
          <w:shd w:val="clear" w:color="auto" w:fill="FFFFFF"/>
        </w:rPr>
        <w:t>Balesu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hasti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baladini</w:t>
      </w:r>
      <w:proofErr w:type="spellEnd"/>
    </w:p>
    <w:p w14:paraId="258A8880" w14:textId="77777777" w:rsidR="00831B05" w:rsidRDefault="00831B05" w:rsidP="00831B05">
      <w:pPr>
        <w:rPr>
          <w:rFonts w:ascii="Arial" w:hAnsi="Arial" w:cs="Arial"/>
          <w:b/>
          <w:bCs/>
          <w:color w:val="00B0F0"/>
          <w:sz w:val="21"/>
          <w:szCs w:val="21"/>
          <w:shd w:val="clear" w:color="auto" w:fill="FFFFFF"/>
        </w:rPr>
      </w:pPr>
    </w:p>
    <w:p w14:paraId="4EA3524B" w14:textId="77777777" w:rsidR="00831B05" w:rsidRPr="00D82AFF" w:rsidRDefault="00831B05" w:rsidP="00831B05">
      <w:pPr>
        <w:rPr>
          <w:rFonts w:ascii="Arial" w:hAnsi="Arial" w:cs="Arial"/>
          <w:b/>
          <w:bCs/>
          <w:color w:val="00B0F0"/>
          <w:sz w:val="21"/>
          <w:szCs w:val="21"/>
          <w:shd w:val="clear" w:color="auto" w:fill="FFFFFF"/>
        </w:rPr>
      </w:pPr>
      <w:r w:rsidRPr="00D82AFF">
        <w:rPr>
          <w:rFonts w:ascii="Arial" w:hAnsi="Arial" w:cs="Arial" w:hint="eastAsia"/>
          <w:b/>
          <w:bCs/>
          <w:color w:val="00B0F0"/>
          <w:sz w:val="21"/>
          <w:szCs w:val="21"/>
          <w:shd w:val="clear" w:color="auto" w:fill="FFFFFF"/>
        </w:rPr>
        <w:t>«</w:t>
      </w:r>
      <w:r w:rsidRPr="00D82AFF">
        <w:rPr>
          <w:rFonts w:ascii="Arial" w:hAnsi="Arial" w:cs="Arial"/>
          <w:b/>
          <w:bCs/>
          <w:color w:val="00B0F0"/>
          <w:sz w:val="21"/>
          <w:szCs w:val="21"/>
          <w:shd w:val="clear" w:color="auto" w:fill="FFFFFF"/>
        </w:rPr>
        <w:t xml:space="preserve"> Grâce aux pouvoirs du Samyama, le sage est fort comme un</w:t>
      </w:r>
      <w:r>
        <w:rPr>
          <w:rFonts w:ascii="Arial" w:hAnsi="Arial" w:cs="Arial"/>
          <w:b/>
          <w:bCs/>
          <w:color w:val="00B0F0"/>
          <w:sz w:val="21"/>
          <w:szCs w:val="21"/>
          <w:shd w:val="clear" w:color="auto" w:fill="FFFFFF"/>
        </w:rPr>
        <w:t xml:space="preserve"> </w:t>
      </w:r>
      <w:r w:rsidRPr="00D82AFF">
        <w:rPr>
          <w:rFonts w:ascii="Arial" w:hAnsi="Arial" w:cs="Arial" w:hint="eastAsia"/>
          <w:b/>
          <w:bCs/>
          <w:color w:val="00B0F0"/>
          <w:sz w:val="21"/>
          <w:szCs w:val="21"/>
          <w:shd w:val="clear" w:color="auto" w:fill="FFFFFF"/>
        </w:rPr>
        <w:t>é</w:t>
      </w:r>
      <w:r w:rsidRPr="00D82AFF">
        <w:rPr>
          <w:rFonts w:ascii="Arial" w:hAnsi="Arial" w:cs="Arial"/>
          <w:b/>
          <w:bCs/>
          <w:color w:val="00B0F0"/>
          <w:sz w:val="21"/>
          <w:szCs w:val="21"/>
          <w:shd w:val="clear" w:color="auto" w:fill="FFFFFF"/>
        </w:rPr>
        <w:t>léphant. »</w:t>
      </w:r>
    </w:p>
    <w:p w14:paraId="6A98DF22" w14:textId="77777777" w:rsidR="00831B05" w:rsidRPr="00D82AFF" w:rsidRDefault="00831B05" w:rsidP="00831B05">
      <w:pPr>
        <w:rPr>
          <w:rFonts w:ascii="Arial" w:hAnsi="Arial" w:cs="Arial"/>
          <w:color w:val="202122"/>
          <w:sz w:val="21"/>
          <w:szCs w:val="21"/>
          <w:shd w:val="clear" w:color="auto" w:fill="FFFFFF"/>
        </w:rPr>
      </w:pPr>
      <w:r w:rsidRPr="00D82AFF">
        <w:rPr>
          <w:rFonts w:ascii="Arial" w:hAnsi="Arial" w:cs="Arial"/>
          <w:color w:val="202122"/>
          <w:sz w:val="21"/>
          <w:szCs w:val="21"/>
          <w:shd w:val="clear" w:color="auto" w:fill="FFFFFF"/>
        </w:rPr>
        <w:t>bala : force</w:t>
      </w:r>
    </w:p>
    <w:p w14:paraId="05B51E08" w14:textId="77777777" w:rsidR="00831B05" w:rsidRPr="00D82AFF" w:rsidRDefault="00831B05" w:rsidP="00831B05">
      <w:pPr>
        <w:rPr>
          <w:rFonts w:ascii="Arial" w:hAnsi="Arial" w:cs="Arial"/>
          <w:color w:val="202122"/>
          <w:sz w:val="21"/>
          <w:szCs w:val="21"/>
          <w:shd w:val="clear" w:color="auto" w:fill="FFFFFF"/>
        </w:rPr>
      </w:pPr>
      <w:proofErr w:type="spellStart"/>
      <w:r w:rsidRPr="00D82AFF">
        <w:rPr>
          <w:rFonts w:ascii="Arial" w:hAnsi="Arial" w:cs="Arial"/>
          <w:color w:val="202122"/>
          <w:sz w:val="21"/>
          <w:szCs w:val="21"/>
          <w:shd w:val="clear" w:color="auto" w:fill="FFFFFF"/>
        </w:rPr>
        <w:t>hasti</w:t>
      </w:r>
      <w:proofErr w:type="spellEnd"/>
      <w:r w:rsidRPr="00D82AFF">
        <w:rPr>
          <w:rFonts w:ascii="Arial" w:hAnsi="Arial" w:cs="Arial"/>
          <w:color w:val="202122"/>
          <w:sz w:val="21"/>
          <w:szCs w:val="21"/>
          <w:shd w:val="clear" w:color="auto" w:fill="FFFFFF"/>
        </w:rPr>
        <w:t xml:space="preserve"> : éléphant</w:t>
      </w:r>
    </w:p>
    <w:p w14:paraId="104DC3FE" w14:textId="77777777" w:rsidR="00831B05" w:rsidRPr="00D82AFF" w:rsidRDefault="00831B05" w:rsidP="00831B05">
      <w:pPr>
        <w:rPr>
          <w:rFonts w:ascii="Arial" w:hAnsi="Arial" w:cs="Arial"/>
          <w:color w:val="202122"/>
          <w:sz w:val="21"/>
          <w:szCs w:val="21"/>
          <w:shd w:val="clear" w:color="auto" w:fill="FFFFFF"/>
        </w:rPr>
      </w:pPr>
      <w:proofErr w:type="spellStart"/>
      <w:r w:rsidRPr="00D82AFF">
        <w:rPr>
          <w:rFonts w:ascii="Arial" w:hAnsi="Arial" w:cs="Arial" w:hint="eastAsia"/>
          <w:color w:val="202122"/>
          <w:sz w:val="21"/>
          <w:szCs w:val="21"/>
          <w:shd w:val="clear" w:color="auto" w:fill="FFFFFF"/>
        </w:rPr>
        <w:t>ā</w:t>
      </w:r>
      <w:r w:rsidRPr="00D82AFF">
        <w:rPr>
          <w:rFonts w:ascii="Arial" w:hAnsi="Arial" w:cs="Arial"/>
          <w:color w:val="202122"/>
          <w:sz w:val="21"/>
          <w:szCs w:val="21"/>
          <w:shd w:val="clear" w:color="auto" w:fill="FFFFFF"/>
        </w:rPr>
        <w:t>di</w:t>
      </w:r>
      <w:proofErr w:type="spellEnd"/>
      <w:r w:rsidRPr="00D82AFF">
        <w:rPr>
          <w:rFonts w:ascii="Arial" w:hAnsi="Arial" w:cs="Arial"/>
          <w:color w:val="202122"/>
          <w:sz w:val="21"/>
          <w:szCs w:val="21"/>
          <w:shd w:val="clear" w:color="auto" w:fill="FFFFFF"/>
        </w:rPr>
        <w:t xml:space="preserve"> : et autres</w:t>
      </w:r>
    </w:p>
    <w:p w14:paraId="1264ABC3" w14:textId="77777777" w:rsidR="00831B05" w:rsidRDefault="00831B05" w:rsidP="00831B05">
      <w:pPr>
        <w:rPr>
          <w:rFonts w:ascii="Arial" w:hAnsi="Arial" w:cs="Arial"/>
          <w:color w:val="202122"/>
          <w:sz w:val="21"/>
          <w:szCs w:val="21"/>
          <w:shd w:val="clear" w:color="auto" w:fill="FFFFFF"/>
        </w:rPr>
      </w:pPr>
    </w:p>
    <w:p w14:paraId="3B1E0C11" w14:textId="77777777" w:rsidR="00831B05" w:rsidRDefault="00831B05" w:rsidP="00831B05">
      <w:pPr>
        <w:rPr>
          <w:rFonts w:ascii="Arial" w:hAnsi="Arial" w:cs="Arial"/>
          <w:color w:val="202122"/>
          <w:sz w:val="21"/>
          <w:szCs w:val="21"/>
          <w:shd w:val="clear" w:color="auto" w:fill="FFFFFF"/>
        </w:rPr>
      </w:pPr>
      <w:r w:rsidRPr="004D6C08">
        <w:rPr>
          <w:noProof/>
        </w:rPr>
        <w:drawing>
          <wp:inline distT="0" distB="0" distL="0" distR="0" wp14:anchorId="66116B37" wp14:editId="454AFDCA">
            <wp:extent cx="5760085" cy="788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60085" cy="788035"/>
                    </a:xfrm>
                    <a:prstGeom prst="rect">
                      <a:avLst/>
                    </a:prstGeom>
                    <a:noFill/>
                    <a:ln>
                      <a:noFill/>
                    </a:ln>
                  </pic:spPr>
                </pic:pic>
              </a:graphicData>
            </a:graphic>
          </wp:inline>
        </w:drawing>
      </w:r>
    </w:p>
    <w:p w14:paraId="0AC1B2CF" w14:textId="77777777" w:rsidR="00831B05" w:rsidRDefault="00831B05" w:rsidP="00831B05">
      <w:pPr>
        <w:rPr>
          <w:rFonts w:ascii="Arial" w:hAnsi="Arial" w:cs="Arial"/>
          <w:b/>
          <w:bCs/>
          <w:color w:val="00B0F0"/>
          <w:sz w:val="21"/>
          <w:szCs w:val="21"/>
          <w:shd w:val="clear" w:color="auto" w:fill="FFFFFF"/>
        </w:rPr>
      </w:pPr>
      <w:r w:rsidRPr="003325B5">
        <w:rPr>
          <w:rFonts w:ascii="Arial" w:hAnsi="Arial" w:cs="Arial"/>
          <w:b/>
          <w:bCs/>
          <w:color w:val="00B0F0"/>
          <w:sz w:val="21"/>
          <w:szCs w:val="21"/>
          <w:shd w:val="clear" w:color="auto" w:fill="FFFFFF"/>
        </w:rPr>
        <w:t>III.2</w:t>
      </w:r>
      <w:r>
        <w:rPr>
          <w:rFonts w:ascii="Arial" w:hAnsi="Arial" w:cs="Arial"/>
          <w:b/>
          <w:bCs/>
          <w:color w:val="00B0F0"/>
          <w:sz w:val="21"/>
          <w:szCs w:val="21"/>
          <w:shd w:val="clear" w:color="auto" w:fill="FFFFFF"/>
        </w:rPr>
        <w:t>6</w:t>
      </w:r>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Pravritti</w:t>
      </w:r>
      <w:proofErr w:type="spellEnd"/>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aloka</w:t>
      </w:r>
      <w:proofErr w:type="spellEnd"/>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nyasat</w:t>
      </w:r>
      <w:proofErr w:type="spellEnd"/>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suksma</w:t>
      </w:r>
      <w:proofErr w:type="spellEnd"/>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vyavahita</w:t>
      </w:r>
      <w:proofErr w:type="spellEnd"/>
      <w:r w:rsidRPr="003325B5">
        <w:rPr>
          <w:rFonts w:ascii="Arial" w:hAnsi="Arial" w:cs="Arial"/>
          <w:b/>
          <w:bCs/>
          <w:color w:val="00B0F0"/>
          <w:sz w:val="21"/>
          <w:szCs w:val="21"/>
          <w:shd w:val="clear" w:color="auto" w:fill="FFFFFF"/>
        </w:rPr>
        <w:t xml:space="preserve"> </w:t>
      </w:r>
      <w:proofErr w:type="spellStart"/>
      <w:r w:rsidRPr="003325B5">
        <w:rPr>
          <w:rFonts w:ascii="Arial" w:hAnsi="Arial" w:cs="Arial"/>
          <w:b/>
          <w:bCs/>
          <w:color w:val="00B0F0"/>
          <w:sz w:val="21"/>
          <w:szCs w:val="21"/>
          <w:shd w:val="clear" w:color="auto" w:fill="FFFFFF"/>
        </w:rPr>
        <w:t>vip</w:t>
      </w:r>
      <w:r>
        <w:rPr>
          <w:rFonts w:ascii="Arial" w:hAnsi="Arial" w:cs="Arial"/>
          <w:b/>
          <w:bCs/>
          <w:color w:val="00B0F0"/>
          <w:sz w:val="21"/>
          <w:szCs w:val="21"/>
          <w:shd w:val="clear" w:color="auto" w:fill="FFFFFF"/>
        </w:rPr>
        <w:t>rakristajnanam</w:t>
      </w:r>
      <w:proofErr w:type="spellEnd"/>
    </w:p>
    <w:p w14:paraId="43F55F61" w14:textId="77777777" w:rsidR="00831B05" w:rsidRDefault="00831B05" w:rsidP="00831B05">
      <w:pPr>
        <w:rPr>
          <w:rFonts w:ascii="Arial" w:hAnsi="Arial" w:cs="Arial"/>
          <w:b/>
          <w:bCs/>
          <w:color w:val="00B0F0"/>
          <w:sz w:val="21"/>
          <w:szCs w:val="21"/>
          <w:shd w:val="clear" w:color="auto" w:fill="FFFFFF"/>
        </w:rPr>
      </w:pPr>
    </w:p>
    <w:p w14:paraId="3758DE36" w14:textId="77777777" w:rsidR="00831B05" w:rsidRPr="000F00EE" w:rsidRDefault="00831B05" w:rsidP="00831B05">
      <w:pPr>
        <w:rPr>
          <w:rFonts w:ascii="Arial" w:hAnsi="Arial" w:cs="Arial"/>
          <w:b/>
          <w:bCs/>
          <w:color w:val="00B0F0"/>
          <w:sz w:val="21"/>
          <w:szCs w:val="21"/>
          <w:shd w:val="clear" w:color="auto" w:fill="FFFFFF"/>
        </w:rPr>
      </w:pPr>
      <w:r w:rsidRPr="000F00EE">
        <w:rPr>
          <w:rFonts w:ascii="Arial" w:hAnsi="Arial" w:cs="Arial" w:hint="eastAsia"/>
          <w:b/>
          <w:bCs/>
          <w:color w:val="00B0F0"/>
          <w:sz w:val="21"/>
          <w:szCs w:val="21"/>
          <w:shd w:val="clear" w:color="auto" w:fill="FFFFFF"/>
        </w:rPr>
        <w:t>«</w:t>
      </w:r>
      <w:r w:rsidRPr="000F00EE">
        <w:rPr>
          <w:rFonts w:ascii="Arial" w:hAnsi="Arial" w:cs="Arial"/>
          <w:b/>
          <w:bCs/>
          <w:color w:val="00B0F0"/>
          <w:sz w:val="21"/>
          <w:szCs w:val="21"/>
          <w:shd w:val="clear" w:color="auto" w:fill="FFFFFF"/>
        </w:rPr>
        <w:t xml:space="preserve"> En dirigeant le regard intérieur vers le Centre, on connaît l'invisible,</w:t>
      </w:r>
      <w:r>
        <w:rPr>
          <w:rFonts w:ascii="Arial" w:hAnsi="Arial" w:cs="Arial"/>
          <w:b/>
          <w:bCs/>
          <w:color w:val="00B0F0"/>
          <w:sz w:val="21"/>
          <w:szCs w:val="21"/>
          <w:shd w:val="clear" w:color="auto" w:fill="FFFFFF"/>
        </w:rPr>
        <w:t xml:space="preserve"> </w:t>
      </w:r>
      <w:r w:rsidRPr="000F00EE">
        <w:rPr>
          <w:rFonts w:ascii="Arial" w:hAnsi="Arial" w:cs="Arial"/>
          <w:b/>
          <w:bCs/>
          <w:color w:val="00B0F0"/>
          <w:sz w:val="21"/>
          <w:szCs w:val="21"/>
          <w:shd w:val="clear" w:color="auto" w:fill="FFFFFF"/>
        </w:rPr>
        <w:t>l'inaccessible. »</w:t>
      </w:r>
    </w:p>
    <w:p w14:paraId="67518C84"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pravritti</w:t>
      </w:r>
      <w:proofErr w:type="spellEnd"/>
      <w:r w:rsidRPr="000F00EE">
        <w:rPr>
          <w:rFonts w:ascii="Arial" w:hAnsi="Arial" w:cs="Arial"/>
          <w:color w:val="202122"/>
          <w:sz w:val="21"/>
          <w:szCs w:val="21"/>
          <w:shd w:val="clear" w:color="auto" w:fill="FFFFFF"/>
        </w:rPr>
        <w:t xml:space="preserve"> : origine, activité, pratique, progrès, sort, destinée</w:t>
      </w:r>
    </w:p>
    <w:p w14:paraId="3E88880F"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hint="eastAsia"/>
          <w:color w:val="202122"/>
          <w:sz w:val="21"/>
          <w:szCs w:val="21"/>
          <w:shd w:val="clear" w:color="auto" w:fill="FFFFFF"/>
        </w:rPr>
        <w:t>ā</w:t>
      </w:r>
      <w:r w:rsidRPr="000F00EE">
        <w:rPr>
          <w:rFonts w:ascii="Arial" w:hAnsi="Arial" w:cs="Arial"/>
          <w:color w:val="202122"/>
          <w:sz w:val="21"/>
          <w:szCs w:val="21"/>
          <w:shd w:val="clear" w:color="auto" w:fill="FFFFFF"/>
        </w:rPr>
        <w:t>loka</w:t>
      </w:r>
      <w:proofErr w:type="spellEnd"/>
      <w:r w:rsidRPr="000F00EE">
        <w:rPr>
          <w:rFonts w:ascii="Arial" w:hAnsi="Arial" w:cs="Arial"/>
          <w:color w:val="202122"/>
          <w:sz w:val="21"/>
          <w:szCs w:val="21"/>
          <w:shd w:val="clear" w:color="auto" w:fill="FFFFFF"/>
        </w:rPr>
        <w:t xml:space="preserve"> : fait de regarder, vue, éclat</w:t>
      </w:r>
    </w:p>
    <w:p w14:paraId="16D874B4"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nyāsa</w:t>
      </w:r>
      <w:proofErr w:type="spellEnd"/>
      <w:r w:rsidRPr="000F00EE">
        <w:rPr>
          <w:rFonts w:ascii="Arial" w:hAnsi="Arial" w:cs="Arial"/>
          <w:color w:val="202122"/>
          <w:sz w:val="21"/>
          <w:szCs w:val="21"/>
          <w:shd w:val="clear" w:color="auto" w:fill="FFFFFF"/>
        </w:rPr>
        <w:t xml:space="preserve"> : fait de placer, de confier</w:t>
      </w:r>
    </w:p>
    <w:p w14:paraId="0901DB49"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sùkshma</w:t>
      </w:r>
      <w:proofErr w:type="spellEnd"/>
      <w:r w:rsidRPr="000F00EE">
        <w:rPr>
          <w:rFonts w:ascii="Arial" w:hAnsi="Arial" w:cs="Arial"/>
          <w:color w:val="202122"/>
          <w:sz w:val="21"/>
          <w:szCs w:val="21"/>
          <w:shd w:val="clear" w:color="auto" w:fill="FFFFFF"/>
        </w:rPr>
        <w:t xml:space="preserve"> : fin, subtil</w:t>
      </w:r>
    </w:p>
    <w:p w14:paraId="27463459"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vyavahita</w:t>
      </w:r>
      <w:proofErr w:type="spellEnd"/>
      <w:r w:rsidRPr="000F00EE">
        <w:rPr>
          <w:rFonts w:ascii="Arial" w:hAnsi="Arial" w:cs="Arial"/>
          <w:color w:val="202122"/>
          <w:sz w:val="21"/>
          <w:szCs w:val="21"/>
          <w:shd w:val="clear" w:color="auto" w:fill="FFFFFF"/>
        </w:rPr>
        <w:t xml:space="preserve"> : interrompu, séparé, invisible</w:t>
      </w:r>
    </w:p>
    <w:p w14:paraId="4B52EFFB" w14:textId="77777777" w:rsidR="00831B05" w:rsidRPr="000F00EE"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viprakrishta</w:t>
      </w:r>
      <w:proofErr w:type="spellEnd"/>
      <w:r w:rsidRPr="000F00EE">
        <w:rPr>
          <w:rFonts w:ascii="Arial" w:hAnsi="Arial" w:cs="Arial"/>
          <w:color w:val="202122"/>
          <w:sz w:val="21"/>
          <w:szCs w:val="21"/>
          <w:shd w:val="clear" w:color="auto" w:fill="FFFFFF"/>
        </w:rPr>
        <w:t xml:space="preserve"> : retiré, emmené, éloigné</w:t>
      </w:r>
    </w:p>
    <w:p w14:paraId="47CD4C1F" w14:textId="77777777" w:rsidR="00831B05" w:rsidRDefault="00831B05" w:rsidP="00831B05">
      <w:pPr>
        <w:rPr>
          <w:rFonts w:ascii="Arial" w:hAnsi="Arial" w:cs="Arial"/>
          <w:color w:val="202122"/>
          <w:sz w:val="21"/>
          <w:szCs w:val="21"/>
          <w:shd w:val="clear" w:color="auto" w:fill="FFFFFF"/>
        </w:rPr>
      </w:pPr>
      <w:proofErr w:type="spellStart"/>
      <w:r w:rsidRPr="000F00EE">
        <w:rPr>
          <w:rFonts w:ascii="Arial" w:hAnsi="Arial" w:cs="Arial"/>
          <w:color w:val="202122"/>
          <w:sz w:val="21"/>
          <w:szCs w:val="21"/>
          <w:shd w:val="clear" w:color="auto" w:fill="FFFFFF"/>
        </w:rPr>
        <w:t>jnāna</w:t>
      </w:r>
      <w:proofErr w:type="spellEnd"/>
      <w:r w:rsidRPr="000F00EE">
        <w:rPr>
          <w:rFonts w:ascii="Arial" w:hAnsi="Arial" w:cs="Arial"/>
          <w:color w:val="202122"/>
          <w:sz w:val="21"/>
          <w:szCs w:val="21"/>
          <w:shd w:val="clear" w:color="auto" w:fill="FFFFFF"/>
        </w:rPr>
        <w:t xml:space="preserve"> : connaissance</w:t>
      </w:r>
    </w:p>
    <w:p w14:paraId="29EE163B" w14:textId="77777777" w:rsidR="00831B05" w:rsidRPr="000F00EE" w:rsidRDefault="00831B05" w:rsidP="00831B05">
      <w:pPr>
        <w:rPr>
          <w:rFonts w:ascii="Arial" w:hAnsi="Arial" w:cs="Arial"/>
          <w:color w:val="202122"/>
          <w:sz w:val="21"/>
          <w:szCs w:val="21"/>
          <w:shd w:val="clear" w:color="auto" w:fill="FFFFFF"/>
        </w:rPr>
      </w:pPr>
    </w:p>
    <w:p w14:paraId="2DD7AE86" w14:textId="77777777" w:rsidR="00831B05" w:rsidRPr="003325B5" w:rsidRDefault="00831B05" w:rsidP="00831B05">
      <w:pPr>
        <w:rPr>
          <w:rFonts w:ascii="Arial" w:hAnsi="Arial" w:cs="Arial"/>
          <w:b/>
          <w:bCs/>
          <w:color w:val="00B0F0"/>
          <w:sz w:val="21"/>
          <w:szCs w:val="21"/>
          <w:shd w:val="clear" w:color="auto" w:fill="FFFFFF"/>
        </w:rPr>
      </w:pPr>
      <w:r w:rsidRPr="004D6C08">
        <w:rPr>
          <w:noProof/>
        </w:rPr>
        <w:drawing>
          <wp:inline distT="0" distB="0" distL="0" distR="0" wp14:anchorId="68F6FBEE" wp14:editId="662BD996">
            <wp:extent cx="5760085" cy="676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085" cy="676275"/>
                    </a:xfrm>
                    <a:prstGeom prst="rect">
                      <a:avLst/>
                    </a:prstGeom>
                    <a:noFill/>
                    <a:ln>
                      <a:noFill/>
                    </a:ln>
                  </pic:spPr>
                </pic:pic>
              </a:graphicData>
            </a:graphic>
          </wp:inline>
        </w:drawing>
      </w:r>
    </w:p>
    <w:p w14:paraId="464F2365" w14:textId="77777777" w:rsidR="00831B05" w:rsidRPr="003325B5" w:rsidRDefault="00831B05" w:rsidP="00831B05">
      <w:pPr>
        <w:rPr>
          <w:rFonts w:ascii="Arial" w:hAnsi="Arial" w:cs="Arial"/>
          <w:color w:val="202122"/>
          <w:sz w:val="21"/>
          <w:szCs w:val="21"/>
          <w:shd w:val="clear" w:color="auto" w:fill="FFFFFF"/>
        </w:rPr>
      </w:pPr>
    </w:p>
    <w:p w14:paraId="650DB5ED" w14:textId="77777777" w:rsidR="00831B05" w:rsidRDefault="00831B05" w:rsidP="00831B05">
      <w:pPr>
        <w:rPr>
          <w:rFonts w:ascii="Arial" w:hAnsi="Arial" w:cs="Arial"/>
          <w:b/>
          <w:bCs/>
          <w:color w:val="00B0F0"/>
          <w:sz w:val="21"/>
          <w:szCs w:val="21"/>
          <w:shd w:val="clear" w:color="auto" w:fill="FFFFFF"/>
        </w:rPr>
      </w:pPr>
      <w:r w:rsidRPr="00AA0586">
        <w:rPr>
          <w:rFonts w:ascii="Arial" w:hAnsi="Arial" w:cs="Arial"/>
          <w:b/>
          <w:bCs/>
          <w:color w:val="00B0F0"/>
          <w:sz w:val="21"/>
          <w:szCs w:val="21"/>
          <w:shd w:val="clear" w:color="auto" w:fill="FFFFFF"/>
        </w:rPr>
        <w:t>III.2</w:t>
      </w:r>
      <w:r>
        <w:rPr>
          <w:rFonts w:ascii="Arial" w:hAnsi="Arial" w:cs="Arial"/>
          <w:b/>
          <w:bCs/>
          <w:color w:val="00B0F0"/>
          <w:sz w:val="21"/>
          <w:szCs w:val="21"/>
          <w:shd w:val="clear" w:color="auto" w:fill="FFFFFF"/>
        </w:rPr>
        <w:t xml:space="preserve">7 </w:t>
      </w:r>
      <w:proofErr w:type="spellStart"/>
      <w:r>
        <w:rPr>
          <w:rFonts w:ascii="Arial" w:hAnsi="Arial" w:cs="Arial"/>
          <w:b/>
          <w:bCs/>
          <w:color w:val="00B0F0"/>
          <w:sz w:val="21"/>
          <w:szCs w:val="21"/>
          <w:shd w:val="clear" w:color="auto" w:fill="FFFFFF"/>
        </w:rPr>
        <w:t>Bhuvanajnanam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surye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samayamat</w:t>
      </w:r>
      <w:proofErr w:type="spellEnd"/>
    </w:p>
    <w:p w14:paraId="5A0935F0" w14:textId="77777777" w:rsidR="00831B05" w:rsidRDefault="00831B05" w:rsidP="00831B05">
      <w:pPr>
        <w:rPr>
          <w:rFonts w:ascii="Arial" w:hAnsi="Arial" w:cs="Arial"/>
          <w:b/>
          <w:bCs/>
          <w:color w:val="00B0F0"/>
          <w:sz w:val="21"/>
          <w:szCs w:val="21"/>
          <w:shd w:val="clear" w:color="auto" w:fill="FFFFFF"/>
        </w:rPr>
      </w:pPr>
    </w:p>
    <w:p w14:paraId="2E672728" w14:textId="77777777" w:rsidR="00831B05" w:rsidRPr="00091A39" w:rsidRDefault="00831B05" w:rsidP="00831B05">
      <w:pPr>
        <w:rPr>
          <w:rFonts w:ascii="Arial" w:hAnsi="Arial" w:cs="Arial"/>
          <w:b/>
          <w:bCs/>
          <w:color w:val="00B0F0"/>
          <w:sz w:val="21"/>
          <w:szCs w:val="21"/>
          <w:shd w:val="clear" w:color="auto" w:fill="FFFFFF"/>
        </w:rPr>
      </w:pPr>
      <w:r w:rsidRPr="00091A39">
        <w:rPr>
          <w:rFonts w:ascii="Arial" w:hAnsi="Arial" w:cs="Arial" w:hint="eastAsia"/>
          <w:b/>
          <w:bCs/>
          <w:color w:val="00B0F0"/>
          <w:sz w:val="21"/>
          <w:szCs w:val="21"/>
          <w:shd w:val="clear" w:color="auto" w:fill="FFFFFF"/>
        </w:rPr>
        <w:t>«</w:t>
      </w:r>
      <w:r w:rsidRPr="00091A39">
        <w:rPr>
          <w:rFonts w:ascii="Arial" w:hAnsi="Arial" w:cs="Arial"/>
          <w:b/>
          <w:bCs/>
          <w:color w:val="00B0F0"/>
          <w:sz w:val="21"/>
          <w:szCs w:val="21"/>
          <w:shd w:val="clear" w:color="auto" w:fill="FFFFFF"/>
        </w:rPr>
        <w:t xml:space="preserve"> Samyama sur le soleil donne la connaissance de l'univers. »</w:t>
      </w:r>
    </w:p>
    <w:p w14:paraId="465603BF" w14:textId="77777777" w:rsidR="00831B05" w:rsidRPr="00091A39" w:rsidRDefault="00831B05" w:rsidP="00831B05">
      <w:pPr>
        <w:rPr>
          <w:rFonts w:ascii="Arial" w:hAnsi="Arial" w:cs="Arial"/>
          <w:color w:val="202122"/>
          <w:sz w:val="21"/>
          <w:szCs w:val="21"/>
          <w:shd w:val="clear" w:color="auto" w:fill="FFFFFF"/>
        </w:rPr>
      </w:pPr>
      <w:proofErr w:type="spellStart"/>
      <w:r w:rsidRPr="00091A39">
        <w:rPr>
          <w:rFonts w:ascii="Arial" w:hAnsi="Arial" w:cs="Arial"/>
          <w:color w:val="202122"/>
          <w:sz w:val="21"/>
          <w:szCs w:val="21"/>
          <w:shd w:val="clear" w:color="auto" w:fill="FFFFFF"/>
        </w:rPr>
        <w:t>bhuvana</w:t>
      </w:r>
      <w:proofErr w:type="spellEnd"/>
      <w:r w:rsidRPr="00091A39">
        <w:rPr>
          <w:rFonts w:ascii="Arial" w:hAnsi="Arial" w:cs="Arial"/>
          <w:color w:val="202122"/>
          <w:sz w:val="21"/>
          <w:szCs w:val="21"/>
          <w:shd w:val="clear" w:color="auto" w:fill="FFFFFF"/>
        </w:rPr>
        <w:t xml:space="preserve"> : être vivant, humain, humanité, univers</w:t>
      </w:r>
    </w:p>
    <w:p w14:paraId="6CDA8489" w14:textId="77777777" w:rsidR="00831B05" w:rsidRPr="00091A39" w:rsidRDefault="00831B05" w:rsidP="00831B05">
      <w:pPr>
        <w:rPr>
          <w:rFonts w:ascii="Arial" w:hAnsi="Arial" w:cs="Arial"/>
          <w:color w:val="202122"/>
          <w:sz w:val="21"/>
          <w:szCs w:val="21"/>
          <w:shd w:val="clear" w:color="auto" w:fill="FFFFFF"/>
        </w:rPr>
      </w:pPr>
      <w:proofErr w:type="spellStart"/>
      <w:r w:rsidRPr="00091A39">
        <w:rPr>
          <w:rFonts w:ascii="Arial" w:hAnsi="Arial" w:cs="Arial"/>
          <w:color w:val="202122"/>
          <w:sz w:val="21"/>
          <w:szCs w:val="21"/>
          <w:shd w:val="clear" w:color="auto" w:fill="FFFFFF"/>
        </w:rPr>
        <w:t>jnāna</w:t>
      </w:r>
      <w:proofErr w:type="spellEnd"/>
      <w:r w:rsidRPr="00091A39">
        <w:rPr>
          <w:rFonts w:ascii="Arial" w:hAnsi="Arial" w:cs="Arial"/>
          <w:color w:val="202122"/>
          <w:sz w:val="21"/>
          <w:szCs w:val="21"/>
          <w:shd w:val="clear" w:color="auto" w:fill="FFFFFF"/>
        </w:rPr>
        <w:t xml:space="preserve"> : connaissance</w:t>
      </w:r>
    </w:p>
    <w:p w14:paraId="161B66EB" w14:textId="77777777" w:rsidR="00831B05" w:rsidRPr="00091A39" w:rsidRDefault="00831B05" w:rsidP="00831B05">
      <w:pPr>
        <w:rPr>
          <w:rFonts w:ascii="Arial" w:hAnsi="Arial" w:cs="Arial"/>
          <w:color w:val="202122"/>
          <w:sz w:val="21"/>
          <w:szCs w:val="21"/>
          <w:shd w:val="clear" w:color="auto" w:fill="FFFFFF"/>
        </w:rPr>
      </w:pPr>
      <w:proofErr w:type="spellStart"/>
      <w:r w:rsidRPr="00091A39">
        <w:rPr>
          <w:rFonts w:ascii="Arial" w:hAnsi="Arial" w:cs="Arial"/>
          <w:color w:val="202122"/>
          <w:sz w:val="21"/>
          <w:szCs w:val="21"/>
          <w:shd w:val="clear" w:color="auto" w:fill="FFFFFF"/>
        </w:rPr>
        <w:t>sūrya</w:t>
      </w:r>
      <w:proofErr w:type="spellEnd"/>
      <w:r w:rsidRPr="00091A39">
        <w:rPr>
          <w:rFonts w:ascii="Arial" w:hAnsi="Arial" w:cs="Arial"/>
          <w:color w:val="202122"/>
          <w:sz w:val="21"/>
          <w:szCs w:val="21"/>
          <w:shd w:val="clear" w:color="auto" w:fill="FFFFFF"/>
        </w:rPr>
        <w:t xml:space="preserve"> : soleil</w:t>
      </w:r>
    </w:p>
    <w:p w14:paraId="3448159F" w14:textId="77777777" w:rsidR="00831B05" w:rsidRDefault="00831B05" w:rsidP="00831B05">
      <w:pPr>
        <w:rPr>
          <w:rFonts w:ascii="Arial" w:hAnsi="Arial" w:cs="Arial"/>
          <w:color w:val="202122"/>
          <w:sz w:val="21"/>
          <w:szCs w:val="21"/>
          <w:shd w:val="clear" w:color="auto" w:fill="FFFFFF"/>
        </w:rPr>
      </w:pPr>
    </w:p>
    <w:p w14:paraId="4C723CD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lumière de l’âme rayonne sur le </w:t>
      </w:r>
      <w:proofErr w:type="spellStart"/>
      <w:r>
        <w:rPr>
          <w:rFonts w:ascii="Arial" w:hAnsi="Arial" w:cs="Arial"/>
          <w:color w:val="202122"/>
          <w:sz w:val="21"/>
          <w:szCs w:val="21"/>
          <w:shd w:val="clear" w:color="auto" w:fill="FFFFFF"/>
        </w:rPr>
        <w:t>sahasra</w:t>
      </w:r>
      <w:proofErr w:type="spellEnd"/>
      <w:r>
        <w:rPr>
          <w:rFonts w:ascii="Arial" w:hAnsi="Arial" w:cs="Arial"/>
          <w:color w:val="202122"/>
          <w:sz w:val="21"/>
          <w:szCs w:val="21"/>
          <w:shd w:val="clear" w:color="auto" w:fill="FFFFFF"/>
        </w:rPr>
        <w:t>, le chakra au mille pétales, tel le soleil qui illumine le monde avec ses rayons.</w:t>
      </w:r>
    </w:p>
    <w:p w14:paraId="5594FA4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Selon la philosophie Indienne, il y’a 14 mondes dans l’univers, 7 au-dessus, 7 en dessous. Tous ses mondes sont interdépendants et interconnectés.</w:t>
      </w:r>
    </w:p>
    <w:p w14:paraId="4F51EDB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corps humain incarne la structure de l’univers. Les 14 mondes sont représentés dans les différentes régions du corps. Les yogi que les 7 principaux chakras abritent les monde dit aérien ( les Monde du dessus). </w:t>
      </w:r>
      <w:r>
        <w:rPr>
          <w:rFonts w:ascii="Arial" w:hAnsi="Arial" w:cs="Arial"/>
          <w:color w:val="202122"/>
          <w:sz w:val="21"/>
          <w:szCs w:val="21"/>
          <w:shd w:val="clear" w:color="auto" w:fill="FFFFFF"/>
        </w:rPr>
        <w:br/>
        <w:t>Ainsi en étudiant son corps à travers le Samyama, on peut expérimenter la connaissance de l’univers.</w:t>
      </w:r>
    </w:p>
    <w:p w14:paraId="1518D48E" w14:textId="77777777" w:rsidR="00831B05" w:rsidRDefault="00831B05" w:rsidP="00831B05">
      <w:pPr>
        <w:rPr>
          <w:rFonts w:ascii="Arial" w:hAnsi="Arial" w:cs="Arial"/>
          <w:color w:val="202122"/>
          <w:sz w:val="21"/>
          <w:szCs w:val="21"/>
          <w:shd w:val="clear" w:color="auto" w:fill="FFFFFF"/>
        </w:rPr>
      </w:pPr>
    </w:p>
    <w:p w14:paraId="749F0DF8"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lastRenderedPageBreak/>
        <w:t>III.28</w:t>
      </w:r>
      <w:r>
        <w:rPr>
          <w:rFonts w:ascii="Arial" w:hAnsi="Arial" w:cs="Arial"/>
          <w:color w:val="202122"/>
          <w:sz w:val="21"/>
          <w:szCs w:val="21"/>
          <w:shd w:val="clear" w:color="auto" w:fill="FFFFFF"/>
        </w:rPr>
        <w:t xml:space="preserve"> </w:t>
      </w:r>
      <w:proofErr w:type="spellStart"/>
      <w:r>
        <w:rPr>
          <w:rFonts w:ascii="Arial" w:hAnsi="Arial" w:cs="Arial"/>
          <w:b/>
          <w:bCs/>
          <w:color w:val="00B0F0"/>
          <w:sz w:val="21"/>
          <w:szCs w:val="21"/>
          <w:shd w:val="clear" w:color="auto" w:fill="FFFFFF"/>
        </w:rPr>
        <w:t>Candre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taravyuhajnanam</w:t>
      </w:r>
      <w:proofErr w:type="spellEnd"/>
    </w:p>
    <w:p w14:paraId="14E7E0C0" w14:textId="77777777" w:rsidR="00831B05" w:rsidRDefault="00831B05" w:rsidP="00831B05">
      <w:pPr>
        <w:rPr>
          <w:rFonts w:ascii="Arial" w:hAnsi="Arial" w:cs="Arial"/>
          <w:b/>
          <w:bCs/>
          <w:color w:val="00B0F0"/>
          <w:sz w:val="21"/>
          <w:szCs w:val="21"/>
          <w:shd w:val="clear" w:color="auto" w:fill="FFFFFF"/>
        </w:rPr>
      </w:pPr>
    </w:p>
    <w:p w14:paraId="1EA5F0C1" w14:textId="77777777" w:rsidR="00831B05" w:rsidRPr="0049751B" w:rsidRDefault="00831B05" w:rsidP="00831B05">
      <w:pPr>
        <w:rPr>
          <w:rFonts w:ascii="Arial" w:hAnsi="Arial" w:cs="Arial"/>
          <w:color w:val="202122"/>
          <w:sz w:val="21"/>
          <w:szCs w:val="21"/>
          <w:shd w:val="clear" w:color="auto" w:fill="FFFFFF"/>
        </w:rPr>
      </w:pPr>
      <w:r w:rsidRPr="0049751B">
        <w:rPr>
          <w:rFonts w:ascii="Arial" w:hAnsi="Arial" w:cs="Arial" w:hint="eastAsia"/>
          <w:b/>
          <w:bCs/>
          <w:color w:val="00B0F0"/>
          <w:sz w:val="21"/>
          <w:szCs w:val="21"/>
          <w:shd w:val="clear" w:color="auto" w:fill="FFFFFF"/>
        </w:rPr>
        <w:t>«</w:t>
      </w:r>
      <w:r w:rsidRPr="0049751B">
        <w:rPr>
          <w:rFonts w:ascii="Arial" w:hAnsi="Arial" w:cs="Arial"/>
          <w:b/>
          <w:bCs/>
          <w:color w:val="00B0F0"/>
          <w:sz w:val="21"/>
          <w:szCs w:val="21"/>
          <w:shd w:val="clear" w:color="auto" w:fill="FFFFFF"/>
        </w:rPr>
        <w:t xml:space="preserve"> Samyama sur la lune permet de connaître l'ordre cosmique. »</w:t>
      </w:r>
    </w:p>
    <w:p w14:paraId="5F11EF22" w14:textId="77777777" w:rsidR="00831B05" w:rsidRPr="0049751B" w:rsidRDefault="00831B05" w:rsidP="00831B05">
      <w:pPr>
        <w:rPr>
          <w:rFonts w:ascii="Arial" w:hAnsi="Arial" w:cs="Arial"/>
          <w:color w:val="202122"/>
          <w:sz w:val="21"/>
          <w:szCs w:val="21"/>
          <w:shd w:val="clear" w:color="auto" w:fill="FFFFFF"/>
        </w:rPr>
      </w:pPr>
      <w:proofErr w:type="spellStart"/>
      <w:r w:rsidRPr="0049751B">
        <w:rPr>
          <w:rFonts w:ascii="Arial" w:hAnsi="Arial" w:cs="Arial"/>
          <w:color w:val="202122"/>
          <w:sz w:val="21"/>
          <w:szCs w:val="21"/>
          <w:shd w:val="clear" w:color="auto" w:fill="FFFFFF"/>
        </w:rPr>
        <w:t>chandra</w:t>
      </w:r>
      <w:proofErr w:type="spellEnd"/>
      <w:r w:rsidRPr="0049751B">
        <w:rPr>
          <w:rFonts w:ascii="Arial" w:hAnsi="Arial" w:cs="Arial"/>
          <w:color w:val="202122"/>
          <w:sz w:val="21"/>
          <w:szCs w:val="21"/>
          <w:shd w:val="clear" w:color="auto" w:fill="FFFFFF"/>
        </w:rPr>
        <w:t xml:space="preserve"> : la lune</w:t>
      </w:r>
    </w:p>
    <w:p w14:paraId="4E0FCF15" w14:textId="77777777" w:rsidR="00831B05" w:rsidRPr="0049751B" w:rsidRDefault="00831B05" w:rsidP="00831B05">
      <w:pPr>
        <w:rPr>
          <w:rFonts w:ascii="Arial" w:hAnsi="Arial" w:cs="Arial"/>
          <w:color w:val="202122"/>
          <w:sz w:val="21"/>
          <w:szCs w:val="21"/>
          <w:shd w:val="clear" w:color="auto" w:fill="FFFFFF"/>
        </w:rPr>
      </w:pPr>
      <w:r w:rsidRPr="0049751B">
        <w:rPr>
          <w:rFonts w:ascii="Arial" w:hAnsi="Arial" w:cs="Arial"/>
          <w:color w:val="202122"/>
          <w:sz w:val="21"/>
          <w:szCs w:val="21"/>
          <w:shd w:val="clear" w:color="auto" w:fill="FFFFFF"/>
        </w:rPr>
        <w:t>tara : les étoiles</w:t>
      </w:r>
    </w:p>
    <w:p w14:paraId="4F882967" w14:textId="77777777" w:rsidR="00831B05" w:rsidRPr="0049751B" w:rsidRDefault="00831B05" w:rsidP="00831B05">
      <w:pPr>
        <w:rPr>
          <w:rFonts w:ascii="Arial" w:hAnsi="Arial" w:cs="Arial"/>
          <w:color w:val="202122"/>
          <w:sz w:val="21"/>
          <w:szCs w:val="21"/>
          <w:shd w:val="clear" w:color="auto" w:fill="FFFFFF"/>
        </w:rPr>
      </w:pPr>
      <w:proofErr w:type="spellStart"/>
      <w:r w:rsidRPr="0049751B">
        <w:rPr>
          <w:rFonts w:ascii="Arial" w:hAnsi="Arial" w:cs="Arial"/>
          <w:color w:val="202122"/>
          <w:sz w:val="21"/>
          <w:szCs w:val="21"/>
          <w:shd w:val="clear" w:color="auto" w:fill="FFFFFF"/>
        </w:rPr>
        <w:t>vyùha</w:t>
      </w:r>
      <w:proofErr w:type="spellEnd"/>
      <w:r w:rsidRPr="0049751B">
        <w:rPr>
          <w:rFonts w:ascii="Arial" w:hAnsi="Arial" w:cs="Arial"/>
          <w:color w:val="202122"/>
          <w:sz w:val="21"/>
          <w:szCs w:val="21"/>
          <w:shd w:val="clear" w:color="auto" w:fill="FFFFFF"/>
        </w:rPr>
        <w:t xml:space="preserve"> : fait de se déplacer séparément, distribution, forme, foule</w:t>
      </w:r>
    </w:p>
    <w:p w14:paraId="35A926EA" w14:textId="77777777" w:rsidR="00831B05" w:rsidRDefault="00831B05" w:rsidP="00831B05">
      <w:pPr>
        <w:rPr>
          <w:rFonts w:ascii="Arial" w:hAnsi="Arial" w:cs="Arial"/>
          <w:color w:val="202122"/>
          <w:sz w:val="21"/>
          <w:szCs w:val="21"/>
          <w:shd w:val="clear" w:color="auto" w:fill="FFFFFF"/>
        </w:rPr>
      </w:pPr>
      <w:proofErr w:type="spellStart"/>
      <w:r w:rsidRPr="0049751B">
        <w:rPr>
          <w:rFonts w:ascii="Arial" w:hAnsi="Arial" w:cs="Arial"/>
          <w:color w:val="202122"/>
          <w:sz w:val="21"/>
          <w:szCs w:val="21"/>
          <w:shd w:val="clear" w:color="auto" w:fill="FFFFFF"/>
        </w:rPr>
        <w:t>jnāna</w:t>
      </w:r>
      <w:proofErr w:type="spellEnd"/>
      <w:r w:rsidRPr="0049751B">
        <w:rPr>
          <w:rFonts w:ascii="Arial" w:hAnsi="Arial" w:cs="Arial"/>
          <w:color w:val="202122"/>
          <w:sz w:val="21"/>
          <w:szCs w:val="21"/>
          <w:shd w:val="clear" w:color="auto" w:fill="FFFFFF"/>
        </w:rPr>
        <w:t xml:space="preserve"> : connaissance</w:t>
      </w:r>
    </w:p>
    <w:p w14:paraId="3546B853" w14:textId="77777777" w:rsidR="00831B05" w:rsidRDefault="00831B05" w:rsidP="00831B05">
      <w:pPr>
        <w:rPr>
          <w:rFonts w:ascii="Arial" w:hAnsi="Arial" w:cs="Arial"/>
          <w:color w:val="202122"/>
          <w:sz w:val="21"/>
          <w:szCs w:val="21"/>
          <w:shd w:val="clear" w:color="auto" w:fill="FFFFFF"/>
        </w:rPr>
      </w:pPr>
    </w:p>
    <w:p w14:paraId="751A0F6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cerveau est assimilé avec la lune ce qui refroidi le système solaire. Le plexus lunaire </w:t>
      </w:r>
      <w:proofErr w:type="spellStart"/>
      <w:r>
        <w:rPr>
          <w:rFonts w:ascii="Arial" w:hAnsi="Arial" w:cs="Arial"/>
          <w:color w:val="202122"/>
          <w:sz w:val="21"/>
          <w:szCs w:val="21"/>
          <w:shd w:val="clear" w:color="auto" w:fill="FFFFFF"/>
        </w:rPr>
        <w:t>matient</w:t>
      </w:r>
      <w:proofErr w:type="spellEnd"/>
      <w:r>
        <w:rPr>
          <w:rFonts w:ascii="Arial" w:hAnsi="Arial" w:cs="Arial"/>
          <w:color w:val="202122"/>
          <w:sz w:val="21"/>
          <w:szCs w:val="21"/>
          <w:shd w:val="clear" w:color="auto" w:fill="FFFFFF"/>
        </w:rPr>
        <w:t xml:space="preserve"> une température constante dans le corps même avec le changement de température des saisons. </w:t>
      </w:r>
    </w:p>
    <w:p w14:paraId="03CDFF06" w14:textId="77777777" w:rsidR="00831B05" w:rsidRPr="003325B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galaxies d’étoiles représente les galaxies des vagues de pensées qui comme les étoiles, scintillent , disparaissent, réapparaissent et resplendissent. </w:t>
      </w:r>
    </w:p>
    <w:p w14:paraId="10BD2E92" w14:textId="77777777" w:rsidR="00831B05" w:rsidRPr="003325B5" w:rsidRDefault="00831B05" w:rsidP="00831B05">
      <w:pPr>
        <w:rPr>
          <w:rFonts w:ascii="Arial" w:hAnsi="Arial" w:cs="Arial"/>
          <w:color w:val="202122"/>
          <w:sz w:val="21"/>
          <w:szCs w:val="21"/>
          <w:shd w:val="clear" w:color="auto" w:fill="FFFFFF"/>
        </w:rPr>
      </w:pPr>
    </w:p>
    <w:p w14:paraId="44B06304"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III.2</w:t>
      </w:r>
      <w:r>
        <w:rPr>
          <w:rFonts w:ascii="Arial" w:hAnsi="Arial" w:cs="Arial"/>
          <w:b/>
          <w:bCs/>
          <w:color w:val="00B0F0"/>
          <w:sz w:val="21"/>
          <w:szCs w:val="21"/>
          <w:shd w:val="clear" w:color="auto" w:fill="FFFFFF"/>
        </w:rPr>
        <w:t xml:space="preserve">9 </w:t>
      </w:r>
      <w:proofErr w:type="spellStart"/>
      <w:r>
        <w:rPr>
          <w:rFonts w:ascii="Arial" w:hAnsi="Arial" w:cs="Arial"/>
          <w:b/>
          <w:bCs/>
          <w:color w:val="00B0F0"/>
          <w:sz w:val="21"/>
          <w:szCs w:val="21"/>
          <w:shd w:val="clear" w:color="auto" w:fill="FFFFFF"/>
        </w:rPr>
        <w:t>Dhruve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tadgatijnanam</w:t>
      </w:r>
      <w:proofErr w:type="spellEnd"/>
    </w:p>
    <w:p w14:paraId="3DD37156" w14:textId="77777777" w:rsidR="00831B05" w:rsidRDefault="00831B05" w:rsidP="00831B05">
      <w:pPr>
        <w:rPr>
          <w:rFonts w:ascii="Arial" w:hAnsi="Arial" w:cs="Arial"/>
          <w:color w:val="202122"/>
          <w:sz w:val="21"/>
          <w:szCs w:val="21"/>
          <w:shd w:val="clear" w:color="auto" w:fill="FFFFFF"/>
        </w:rPr>
      </w:pPr>
    </w:p>
    <w:p w14:paraId="73AFC4C2" w14:textId="77777777" w:rsidR="00831B05" w:rsidRPr="00672A38" w:rsidRDefault="00831B05" w:rsidP="00831B05">
      <w:pPr>
        <w:rPr>
          <w:rFonts w:ascii="Arial" w:hAnsi="Arial" w:cs="Arial"/>
          <w:b/>
          <w:bCs/>
          <w:color w:val="00B0F0"/>
          <w:sz w:val="21"/>
          <w:szCs w:val="21"/>
          <w:shd w:val="clear" w:color="auto" w:fill="FFFFFF"/>
        </w:rPr>
      </w:pPr>
      <w:r w:rsidRPr="00672A38">
        <w:rPr>
          <w:rFonts w:ascii="Arial" w:hAnsi="Arial" w:cs="Arial" w:hint="eastAsia"/>
          <w:b/>
          <w:bCs/>
          <w:color w:val="00B0F0"/>
          <w:sz w:val="21"/>
          <w:szCs w:val="21"/>
          <w:shd w:val="clear" w:color="auto" w:fill="FFFFFF"/>
        </w:rPr>
        <w:t>«</w:t>
      </w:r>
      <w:r w:rsidRPr="00672A38">
        <w:rPr>
          <w:rFonts w:ascii="Arial" w:hAnsi="Arial" w:cs="Arial"/>
          <w:b/>
          <w:bCs/>
          <w:color w:val="00B0F0"/>
          <w:sz w:val="21"/>
          <w:szCs w:val="21"/>
          <w:shd w:val="clear" w:color="auto" w:fill="FFFFFF"/>
        </w:rPr>
        <w:t xml:space="preserve"> Samyama sur l'étoile polaire permet de connaître le cours des</w:t>
      </w:r>
      <w:r>
        <w:rPr>
          <w:rFonts w:ascii="Arial" w:hAnsi="Arial" w:cs="Arial"/>
          <w:b/>
          <w:bCs/>
          <w:color w:val="00B0F0"/>
          <w:sz w:val="21"/>
          <w:szCs w:val="21"/>
          <w:shd w:val="clear" w:color="auto" w:fill="FFFFFF"/>
        </w:rPr>
        <w:t xml:space="preserve"> </w:t>
      </w:r>
      <w:r w:rsidRPr="00672A38">
        <w:rPr>
          <w:rFonts w:ascii="Arial" w:hAnsi="Arial" w:cs="Arial"/>
          <w:b/>
          <w:bCs/>
          <w:color w:val="00B0F0"/>
          <w:sz w:val="21"/>
          <w:szCs w:val="21"/>
          <w:shd w:val="clear" w:color="auto" w:fill="FFFFFF"/>
        </w:rPr>
        <w:t>planètes. »</w:t>
      </w:r>
    </w:p>
    <w:p w14:paraId="391C427C" w14:textId="77777777" w:rsidR="00831B05" w:rsidRPr="00672A38" w:rsidRDefault="00831B05" w:rsidP="00831B05">
      <w:pPr>
        <w:rPr>
          <w:rFonts w:ascii="Arial" w:hAnsi="Arial" w:cs="Arial"/>
          <w:color w:val="202122"/>
          <w:sz w:val="21"/>
          <w:szCs w:val="21"/>
          <w:shd w:val="clear" w:color="auto" w:fill="FFFFFF"/>
        </w:rPr>
      </w:pPr>
      <w:proofErr w:type="spellStart"/>
      <w:r w:rsidRPr="00672A38">
        <w:rPr>
          <w:rFonts w:ascii="Arial" w:hAnsi="Arial" w:cs="Arial"/>
          <w:color w:val="202122"/>
          <w:sz w:val="21"/>
          <w:szCs w:val="21"/>
          <w:shd w:val="clear" w:color="auto" w:fill="FFFFFF"/>
        </w:rPr>
        <w:t>dhruva</w:t>
      </w:r>
      <w:proofErr w:type="spellEnd"/>
      <w:r w:rsidRPr="00672A38">
        <w:rPr>
          <w:rFonts w:ascii="Arial" w:hAnsi="Arial" w:cs="Arial"/>
          <w:color w:val="202122"/>
          <w:sz w:val="21"/>
          <w:szCs w:val="21"/>
          <w:shd w:val="clear" w:color="auto" w:fill="FFFFFF"/>
        </w:rPr>
        <w:t xml:space="preserve"> : étoile polaire</w:t>
      </w:r>
    </w:p>
    <w:p w14:paraId="0C2F5A34" w14:textId="77777777" w:rsidR="00831B05" w:rsidRPr="00672A38" w:rsidRDefault="00831B05" w:rsidP="00831B05">
      <w:pPr>
        <w:rPr>
          <w:rFonts w:ascii="Arial" w:hAnsi="Arial" w:cs="Arial"/>
          <w:color w:val="202122"/>
          <w:sz w:val="21"/>
          <w:szCs w:val="21"/>
          <w:shd w:val="clear" w:color="auto" w:fill="FFFFFF"/>
        </w:rPr>
      </w:pPr>
      <w:proofErr w:type="spellStart"/>
      <w:r w:rsidRPr="00672A38">
        <w:rPr>
          <w:rFonts w:ascii="Arial" w:hAnsi="Arial" w:cs="Arial"/>
          <w:color w:val="202122"/>
          <w:sz w:val="21"/>
          <w:szCs w:val="21"/>
          <w:shd w:val="clear" w:color="auto" w:fill="FFFFFF"/>
        </w:rPr>
        <w:t>tad</w:t>
      </w:r>
      <w:proofErr w:type="spellEnd"/>
      <w:r w:rsidRPr="00672A38">
        <w:rPr>
          <w:rFonts w:ascii="Arial" w:hAnsi="Arial" w:cs="Arial"/>
          <w:color w:val="202122"/>
          <w:sz w:val="21"/>
          <w:szCs w:val="21"/>
          <w:shd w:val="clear" w:color="auto" w:fill="FFFFFF"/>
        </w:rPr>
        <w:t xml:space="preserve"> : cela</w:t>
      </w:r>
    </w:p>
    <w:p w14:paraId="0FA4377D" w14:textId="77777777" w:rsidR="00831B05" w:rsidRPr="00672A38" w:rsidRDefault="00831B05" w:rsidP="00831B05">
      <w:pPr>
        <w:rPr>
          <w:rFonts w:ascii="Arial" w:hAnsi="Arial" w:cs="Arial"/>
          <w:color w:val="202122"/>
          <w:sz w:val="21"/>
          <w:szCs w:val="21"/>
          <w:shd w:val="clear" w:color="auto" w:fill="FFFFFF"/>
        </w:rPr>
      </w:pPr>
      <w:proofErr w:type="spellStart"/>
      <w:r w:rsidRPr="00672A38">
        <w:rPr>
          <w:rFonts w:ascii="Arial" w:hAnsi="Arial" w:cs="Arial"/>
          <w:color w:val="202122"/>
          <w:sz w:val="21"/>
          <w:szCs w:val="21"/>
          <w:shd w:val="clear" w:color="auto" w:fill="FFFFFF"/>
        </w:rPr>
        <w:t>gati</w:t>
      </w:r>
      <w:proofErr w:type="spellEnd"/>
      <w:r w:rsidRPr="00672A38">
        <w:rPr>
          <w:rFonts w:ascii="Arial" w:hAnsi="Arial" w:cs="Arial"/>
          <w:color w:val="202122"/>
          <w:sz w:val="21"/>
          <w:szCs w:val="21"/>
          <w:shd w:val="clear" w:color="auto" w:fill="FFFFFF"/>
        </w:rPr>
        <w:t xml:space="preserve"> : marche, allure</w:t>
      </w:r>
    </w:p>
    <w:p w14:paraId="29F16B89" w14:textId="77777777" w:rsidR="00831B05" w:rsidRPr="003325B5" w:rsidRDefault="00831B05" w:rsidP="00831B05">
      <w:pPr>
        <w:rPr>
          <w:rFonts w:ascii="Arial" w:hAnsi="Arial" w:cs="Arial"/>
          <w:color w:val="202122"/>
          <w:sz w:val="21"/>
          <w:szCs w:val="21"/>
          <w:shd w:val="clear" w:color="auto" w:fill="FFFFFF"/>
        </w:rPr>
      </w:pPr>
      <w:proofErr w:type="spellStart"/>
      <w:r w:rsidRPr="00672A38">
        <w:rPr>
          <w:rFonts w:ascii="Arial" w:hAnsi="Arial" w:cs="Arial"/>
          <w:color w:val="202122"/>
          <w:sz w:val="21"/>
          <w:szCs w:val="21"/>
          <w:shd w:val="clear" w:color="auto" w:fill="FFFFFF"/>
        </w:rPr>
        <w:t>jnāna</w:t>
      </w:r>
      <w:proofErr w:type="spellEnd"/>
      <w:r w:rsidRPr="00672A38">
        <w:rPr>
          <w:rFonts w:ascii="Arial" w:hAnsi="Arial" w:cs="Arial"/>
          <w:color w:val="202122"/>
          <w:sz w:val="21"/>
          <w:szCs w:val="21"/>
          <w:shd w:val="clear" w:color="auto" w:fill="FFFFFF"/>
        </w:rPr>
        <w:t xml:space="preserve"> : connaissance</w:t>
      </w:r>
    </w:p>
    <w:p w14:paraId="2DB7384B" w14:textId="77777777" w:rsidR="00831B05" w:rsidRDefault="00831B05" w:rsidP="00831B05">
      <w:pPr>
        <w:rPr>
          <w:rFonts w:ascii="Arial" w:hAnsi="Arial" w:cs="Arial"/>
          <w:color w:val="202122"/>
          <w:sz w:val="21"/>
          <w:szCs w:val="21"/>
          <w:shd w:val="clear" w:color="auto" w:fill="FFFFFF"/>
        </w:rPr>
      </w:pPr>
    </w:p>
    <w:p w14:paraId="68F760B2" w14:textId="77777777" w:rsidR="00831B05" w:rsidRPr="003325B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Par </w:t>
      </w:r>
      <w:proofErr w:type="spellStart"/>
      <w:r>
        <w:rPr>
          <w:rFonts w:ascii="Arial" w:hAnsi="Arial" w:cs="Arial"/>
          <w:color w:val="202122"/>
          <w:sz w:val="21"/>
          <w:szCs w:val="21"/>
          <w:shd w:val="clear" w:color="auto" w:fill="FFFFFF"/>
        </w:rPr>
        <w:t>integration</w:t>
      </w:r>
      <w:proofErr w:type="spellEnd"/>
      <w:r>
        <w:rPr>
          <w:rFonts w:ascii="Arial" w:hAnsi="Arial" w:cs="Arial"/>
          <w:color w:val="202122"/>
          <w:sz w:val="21"/>
          <w:szCs w:val="21"/>
          <w:shd w:val="clear" w:color="auto" w:fill="FFFFFF"/>
        </w:rPr>
        <w:t xml:space="preserve"> sur l’étoile polaire, un yogi appréhende les mouvements des étoiles et leur effets sur les évènements du monde. Le yogi connaîtra sa propre destinée ainsi que celle des autres.</w:t>
      </w:r>
    </w:p>
    <w:p w14:paraId="7545897E" w14:textId="77777777" w:rsidR="00831B05" w:rsidRPr="003325B5" w:rsidRDefault="00831B05" w:rsidP="00831B05">
      <w:pPr>
        <w:rPr>
          <w:rFonts w:ascii="Arial" w:hAnsi="Arial" w:cs="Arial"/>
          <w:color w:val="202122"/>
          <w:sz w:val="21"/>
          <w:szCs w:val="21"/>
          <w:shd w:val="clear" w:color="auto" w:fill="FFFFFF"/>
        </w:rPr>
      </w:pPr>
    </w:p>
    <w:p w14:paraId="07B89825" w14:textId="77777777" w:rsidR="00831B05" w:rsidRDefault="00831B05" w:rsidP="00831B05">
      <w:pPr>
        <w:rPr>
          <w:rFonts w:ascii="Arial" w:hAnsi="Arial" w:cs="Arial"/>
          <w:color w:val="202122"/>
          <w:sz w:val="21"/>
          <w:szCs w:val="21"/>
          <w:shd w:val="clear" w:color="auto" w:fill="FFFFFF"/>
        </w:rPr>
      </w:pPr>
    </w:p>
    <w:p w14:paraId="4FB1702C"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30 </w:t>
      </w:r>
      <w:proofErr w:type="spellStart"/>
      <w:r>
        <w:rPr>
          <w:rFonts w:ascii="Arial" w:hAnsi="Arial" w:cs="Arial"/>
          <w:b/>
          <w:bCs/>
          <w:color w:val="00B0F0"/>
          <w:sz w:val="21"/>
          <w:szCs w:val="21"/>
          <w:shd w:val="clear" w:color="auto" w:fill="FFFFFF"/>
        </w:rPr>
        <w:t>Nabhicakre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kayavyuhajnanam</w:t>
      </w:r>
      <w:proofErr w:type="spellEnd"/>
    </w:p>
    <w:p w14:paraId="652932AE" w14:textId="77777777" w:rsidR="00831B05" w:rsidRDefault="00831B05" w:rsidP="00831B05">
      <w:pPr>
        <w:rPr>
          <w:rFonts w:ascii="Arial" w:hAnsi="Arial" w:cs="Arial"/>
          <w:b/>
          <w:bCs/>
          <w:color w:val="00B0F0"/>
          <w:sz w:val="21"/>
          <w:szCs w:val="21"/>
          <w:shd w:val="clear" w:color="auto" w:fill="FFFFFF"/>
        </w:rPr>
      </w:pPr>
    </w:p>
    <w:p w14:paraId="788A3039" w14:textId="77777777" w:rsidR="00831B05" w:rsidRPr="00022DA0" w:rsidRDefault="00831B05" w:rsidP="00831B05">
      <w:pPr>
        <w:rPr>
          <w:rFonts w:ascii="Arial" w:hAnsi="Arial" w:cs="Arial"/>
          <w:color w:val="202122"/>
          <w:sz w:val="21"/>
          <w:szCs w:val="21"/>
          <w:shd w:val="clear" w:color="auto" w:fill="FFFFFF"/>
        </w:rPr>
      </w:pPr>
      <w:r w:rsidRPr="00022DA0">
        <w:rPr>
          <w:rFonts w:ascii="Arial" w:hAnsi="Arial" w:cs="Arial" w:hint="eastAsia"/>
          <w:b/>
          <w:bCs/>
          <w:color w:val="00B0F0"/>
          <w:sz w:val="21"/>
          <w:szCs w:val="21"/>
          <w:shd w:val="clear" w:color="auto" w:fill="FFFFFF"/>
        </w:rPr>
        <w:t>«</w:t>
      </w:r>
      <w:r w:rsidRPr="00022DA0">
        <w:rPr>
          <w:rFonts w:ascii="Arial" w:hAnsi="Arial" w:cs="Arial"/>
          <w:b/>
          <w:bCs/>
          <w:color w:val="00B0F0"/>
          <w:sz w:val="21"/>
          <w:szCs w:val="21"/>
          <w:shd w:val="clear" w:color="auto" w:fill="FFFFFF"/>
        </w:rPr>
        <w:t xml:space="preserve"> Samyama sur le chakra du nombril donne la connaissance de la physiologie du corps. »</w:t>
      </w:r>
    </w:p>
    <w:p w14:paraId="6868F3F0" w14:textId="77777777" w:rsidR="00831B05" w:rsidRPr="00022DA0" w:rsidRDefault="00831B05" w:rsidP="00831B05">
      <w:pPr>
        <w:rPr>
          <w:rFonts w:ascii="Arial" w:hAnsi="Arial" w:cs="Arial"/>
          <w:color w:val="202122"/>
          <w:sz w:val="21"/>
          <w:szCs w:val="21"/>
          <w:shd w:val="clear" w:color="auto" w:fill="FFFFFF"/>
        </w:rPr>
      </w:pPr>
      <w:proofErr w:type="spellStart"/>
      <w:r w:rsidRPr="00022DA0">
        <w:rPr>
          <w:rFonts w:ascii="Arial" w:hAnsi="Arial" w:cs="Arial"/>
          <w:color w:val="202122"/>
          <w:sz w:val="21"/>
          <w:szCs w:val="21"/>
          <w:shd w:val="clear" w:color="auto" w:fill="FFFFFF"/>
        </w:rPr>
        <w:t>nābhi</w:t>
      </w:r>
      <w:proofErr w:type="spellEnd"/>
      <w:r w:rsidRPr="00022DA0">
        <w:rPr>
          <w:rFonts w:ascii="Arial" w:hAnsi="Arial" w:cs="Arial"/>
          <w:color w:val="202122"/>
          <w:sz w:val="21"/>
          <w:szCs w:val="21"/>
          <w:shd w:val="clear" w:color="auto" w:fill="FFFFFF"/>
        </w:rPr>
        <w:t xml:space="preserve"> : nombril</w:t>
      </w:r>
    </w:p>
    <w:p w14:paraId="1D633A7F" w14:textId="77777777" w:rsidR="00831B05" w:rsidRPr="00022DA0" w:rsidRDefault="00831B05" w:rsidP="00831B05">
      <w:pPr>
        <w:rPr>
          <w:rFonts w:ascii="Arial" w:hAnsi="Arial" w:cs="Arial"/>
          <w:color w:val="202122"/>
          <w:sz w:val="21"/>
          <w:szCs w:val="21"/>
          <w:shd w:val="clear" w:color="auto" w:fill="FFFFFF"/>
        </w:rPr>
      </w:pPr>
      <w:r w:rsidRPr="00022DA0">
        <w:rPr>
          <w:rFonts w:ascii="Arial" w:hAnsi="Arial" w:cs="Arial"/>
          <w:color w:val="202122"/>
          <w:sz w:val="21"/>
          <w:szCs w:val="21"/>
          <w:shd w:val="clear" w:color="auto" w:fill="FFFFFF"/>
        </w:rPr>
        <w:t>chakra : centre d'une roue, mouvement circulaire, centre d'énergie dans le corps</w:t>
      </w:r>
    </w:p>
    <w:p w14:paraId="02C7DABB" w14:textId="77777777" w:rsidR="00831B05" w:rsidRPr="00022DA0" w:rsidRDefault="00831B05" w:rsidP="00831B05">
      <w:pPr>
        <w:rPr>
          <w:rFonts w:ascii="Arial" w:hAnsi="Arial" w:cs="Arial"/>
          <w:color w:val="202122"/>
          <w:sz w:val="21"/>
          <w:szCs w:val="21"/>
          <w:shd w:val="clear" w:color="auto" w:fill="FFFFFF"/>
        </w:rPr>
      </w:pPr>
      <w:r w:rsidRPr="00022DA0">
        <w:rPr>
          <w:rFonts w:ascii="Arial" w:hAnsi="Arial" w:cs="Arial"/>
          <w:color w:val="202122"/>
          <w:sz w:val="21"/>
          <w:szCs w:val="21"/>
          <w:shd w:val="clear" w:color="auto" w:fill="FFFFFF"/>
        </w:rPr>
        <w:t>subtil</w:t>
      </w:r>
    </w:p>
    <w:p w14:paraId="481EDB13" w14:textId="77777777" w:rsidR="00831B05" w:rsidRPr="00022DA0" w:rsidRDefault="00831B05" w:rsidP="00831B05">
      <w:pPr>
        <w:rPr>
          <w:rFonts w:ascii="Arial" w:hAnsi="Arial" w:cs="Arial"/>
          <w:color w:val="202122"/>
          <w:sz w:val="21"/>
          <w:szCs w:val="21"/>
          <w:shd w:val="clear" w:color="auto" w:fill="FFFFFF"/>
        </w:rPr>
      </w:pPr>
      <w:proofErr w:type="spellStart"/>
      <w:r w:rsidRPr="00022DA0">
        <w:rPr>
          <w:rFonts w:ascii="Arial" w:hAnsi="Arial" w:cs="Arial"/>
          <w:color w:val="202122"/>
          <w:sz w:val="21"/>
          <w:szCs w:val="21"/>
          <w:shd w:val="clear" w:color="auto" w:fill="FFFFFF"/>
        </w:rPr>
        <w:t>kāya</w:t>
      </w:r>
      <w:proofErr w:type="spellEnd"/>
      <w:r w:rsidRPr="00022DA0">
        <w:rPr>
          <w:rFonts w:ascii="Arial" w:hAnsi="Arial" w:cs="Arial"/>
          <w:color w:val="202122"/>
          <w:sz w:val="21"/>
          <w:szCs w:val="21"/>
          <w:shd w:val="clear" w:color="auto" w:fill="FFFFFF"/>
        </w:rPr>
        <w:t xml:space="preserve"> : corps</w:t>
      </w:r>
    </w:p>
    <w:p w14:paraId="62C74903" w14:textId="77777777" w:rsidR="00831B05" w:rsidRPr="00022DA0" w:rsidRDefault="00831B05" w:rsidP="00831B05">
      <w:pPr>
        <w:rPr>
          <w:rFonts w:ascii="Arial" w:hAnsi="Arial" w:cs="Arial"/>
          <w:color w:val="202122"/>
          <w:sz w:val="21"/>
          <w:szCs w:val="21"/>
          <w:shd w:val="clear" w:color="auto" w:fill="FFFFFF"/>
        </w:rPr>
      </w:pPr>
      <w:proofErr w:type="spellStart"/>
      <w:r w:rsidRPr="00022DA0">
        <w:rPr>
          <w:rFonts w:ascii="Arial" w:hAnsi="Arial" w:cs="Arial"/>
          <w:color w:val="202122"/>
          <w:sz w:val="21"/>
          <w:szCs w:val="21"/>
          <w:shd w:val="clear" w:color="auto" w:fill="FFFFFF"/>
        </w:rPr>
        <w:t>vyūha</w:t>
      </w:r>
      <w:proofErr w:type="spellEnd"/>
      <w:r w:rsidRPr="00022DA0">
        <w:rPr>
          <w:rFonts w:ascii="Arial" w:hAnsi="Arial" w:cs="Arial"/>
          <w:color w:val="202122"/>
          <w:sz w:val="21"/>
          <w:szCs w:val="21"/>
          <w:shd w:val="clear" w:color="auto" w:fill="FFFFFF"/>
        </w:rPr>
        <w:t xml:space="preserve"> : distribution, forme</w:t>
      </w:r>
    </w:p>
    <w:p w14:paraId="1248D228" w14:textId="77777777" w:rsidR="00831B05" w:rsidRPr="003E522E" w:rsidRDefault="00831B05" w:rsidP="00831B05">
      <w:pPr>
        <w:rPr>
          <w:rFonts w:ascii="Arial" w:hAnsi="Arial" w:cs="Arial"/>
          <w:color w:val="202122"/>
          <w:sz w:val="21"/>
          <w:szCs w:val="21"/>
          <w:shd w:val="clear" w:color="auto" w:fill="FFFFFF"/>
        </w:rPr>
      </w:pPr>
      <w:proofErr w:type="spellStart"/>
      <w:r w:rsidRPr="00022DA0">
        <w:rPr>
          <w:rFonts w:ascii="Arial" w:hAnsi="Arial" w:cs="Arial"/>
          <w:color w:val="202122"/>
          <w:sz w:val="21"/>
          <w:szCs w:val="21"/>
          <w:shd w:val="clear" w:color="auto" w:fill="FFFFFF"/>
        </w:rPr>
        <w:t>jnāna</w:t>
      </w:r>
      <w:proofErr w:type="spellEnd"/>
      <w:r w:rsidRPr="00022DA0">
        <w:rPr>
          <w:rFonts w:ascii="Arial" w:hAnsi="Arial" w:cs="Arial"/>
          <w:color w:val="202122"/>
          <w:sz w:val="21"/>
          <w:szCs w:val="21"/>
          <w:shd w:val="clear" w:color="auto" w:fill="FFFFFF"/>
        </w:rPr>
        <w:t xml:space="preserve"> : connaissance</w:t>
      </w:r>
    </w:p>
    <w:p w14:paraId="0EB308C0" w14:textId="77777777" w:rsidR="00831B05" w:rsidRPr="003325B5" w:rsidRDefault="00831B05" w:rsidP="00831B05">
      <w:pPr>
        <w:rPr>
          <w:rFonts w:ascii="Arial" w:hAnsi="Arial" w:cs="Arial"/>
          <w:color w:val="202122"/>
          <w:sz w:val="21"/>
          <w:szCs w:val="21"/>
          <w:shd w:val="clear" w:color="auto" w:fill="FFFFFF"/>
        </w:rPr>
      </w:pPr>
      <w:r w:rsidRPr="004D6C08">
        <w:rPr>
          <w:noProof/>
        </w:rPr>
        <w:drawing>
          <wp:inline distT="0" distB="0" distL="0" distR="0" wp14:anchorId="3B47408F" wp14:editId="37848B76">
            <wp:extent cx="5760085" cy="1055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60085" cy="1055370"/>
                    </a:xfrm>
                    <a:prstGeom prst="rect">
                      <a:avLst/>
                    </a:prstGeom>
                    <a:noFill/>
                    <a:ln>
                      <a:noFill/>
                    </a:ln>
                  </pic:spPr>
                </pic:pic>
              </a:graphicData>
            </a:graphic>
          </wp:inline>
        </w:drawing>
      </w:r>
    </w:p>
    <w:p w14:paraId="0563546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Rappelons les 5 couches – </w:t>
      </w:r>
      <w:proofErr w:type="spellStart"/>
      <w:r>
        <w:rPr>
          <w:rFonts w:ascii="Arial" w:hAnsi="Arial" w:cs="Arial"/>
          <w:color w:val="202122"/>
          <w:sz w:val="21"/>
          <w:szCs w:val="21"/>
          <w:shd w:val="clear" w:color="auto" w:fill="FFFFFF"/>
        </w:rPr>
        <w:t>Kosas</w:t>
      </w:r>
      <w:proofErr w:type="spellEnd"/>
      <w:r>
        <w:rPr>
          <w:rFonts w:ascii="Arial" w:hAnsi="Arial" w:cs="Arial"/>
          <w:color w:val="202122"/>
          <w:sz w:val="21"/>
          <w:szCs w:val="21"/>
          <w:shd w:val="clear" w:color="auto" w:fill="FFFFFF"/>
        </w:rPr>
        <w:t xml:space="preserve"> - de notre corps.</w:t>
      </w:r>
    </w:p>
    <w:p w14:paraId="4EAA35DB" w14:textId="77777777" w:rsidR="00831B05" w:rsidRDefault="00831B05" w:rsidP="00831B05">
      <w:pPr>
        <w:rPr>
          <w:rFonts w:ascii="Arial" w:hAnsi="Arial" w:cs="Arial"/>
          <w:color w:val="202122"/>
          <w:sz w:val="21"/>
          <w:szCs w:val="21"/>
          <w:shd w:val="clear" w:color="auto" w:fill="FFFFFF"/>
        </w:rPr>
      </w:pPr>
    </w:p>
    <w:p w14:paraId="72E0FA1B" w14:textId="77777777" w:rsidR="00831B05" w:rsidRDefault="00831B05" w:rsidP="00831B05">
      <w:pPr>
        <w:numPr>
          <w:ilvl w:val="0"/>
          <w:numId w:val="18"/>
        </w:numPr>
        <w:rPr>
          <w:rFonts w:ascii="Arial" w:hAnsi="Arial" w:cs="Arial"/>
          <w:color w:val="202122"/>
          <w:sz w:val="21"/>
          <w:szCs w:val="21"/>
          <w:shd w:val="clear" w:color="auto" w:fill="FFFFFF"/>
        </w:rPr>
      </w:pPr>
      <w:r w:rsidRPr="00DC34AC">
        <w:rPr>
          <w:rFonts w:ascii="Arial" w:hAnsi="Arial" w:cs="Arial"/>
          <w:b/>
          <w:bCs/>
          <w:color w:val="202122"/>
          <w:sz w:val="21"/>
          <w:szCs w:val="21"/>
          <w:shd w:val="clear" w:color="auto" w:fill="FFFFFF"/>
        </w:rPr>
        <w:t xml:space="preserve">Anna maya </w:t>
      </w:r>
      <w:proofErr w:type="spellStart"/>
      <w:r w:rsidRPr="00DC34AC">
        <w:rPr>
          <w:rFonts w:ascii="Arial" w:hAnsi="Arial" w:cs="Arial"/>
          <w:b/>
          <w:bCs/>
          <w:color w:val="202122"/>
          <w:sz w:val="21"/>
          <w:szCs w:val="21"/>
          <w:shd w:val="clear" w:color="auto" w:fill="FFFFFF"/>
        </w:rPr>
        <w:t>kosha</w:t>
      </w:r>
      <w:proofErr w:type="spellEnd"/>
      <w:r w:rsidRPr="00DC34AC">
        <w:rPr>
          <w:rFonts w:ascii="Arial" w:hAnsi="Arial" w:cs="Arial"/>
          <w:b/>
          <w:bCs/>
          <w:color w:val="202122"/>
          <w:sz w:val="21"/>
          <w:szCs w:val="21"/>
          <w:shd w:val="clear" w:color="auto" w:fill="FFFFFF"/>
        </w:rPr>
        <w:t> </w:t>
      </w:r>
      <w:r>
        <w:rPr>
          <w:rFonts w:ascii="Arial" w:hAnsi="Arial" w:cs="Arial"/>
          <w:b/>
          <w:bCs/>
          <w:color w:val="202122"/>
          <w:sz w:val="21"/>
          <w:szCs w:val="21"/>
          <w:shd w:val="clear" w:color="auto" w:fill="FFFFFF"/>
        </w:rPr>
        <w:t xml:space="preserve">– la couche anatomique - </w:t>
      </w:r>
      <w:r w:rsidRPr="00DC34AC">
        <w:rPr>
          <w:rFonts w:ascii="Arial" w:hAnsi="Arial" w:cs="Arial"/>
          <w:b/>
          <w:bCs/>
          <w:color w:val="202122"/>
          <w:sz w:val="21"/>
          <w:szCs w:val="21"/>
          <w:shd w:val="clear" w:color="auto" w:fill="FFFFFF"/>
        </w:rPr>
        <w:t>:</w:t>
      </w:r>
      <w:r w:rsidRPr="00E864D3">
        <w:rPr>
          <w:rFonts w:ascii="Arial" w:hAnsi="Arial" w:cs="Arial"/>
          <w:color w:val="202122"/>
          <w:sz w:val="21"/>
          <w:szCs w:val="21"/>
          <w:shd w:val="clear" w:color="auto" w:fill="FFFFFF"/>
        </w:rPr>
        <w:t xml:space="preserve"> cette première couche est appelée l’enveloppe de nourriture, c’est le corps le plus dense, il s’agit du corps physique, celui que l’on voit et auquel nous nous identifions. Il s’appelle ainsi car il est dépendant de la nourriture de l’eau de l’air dont nous avons besoin pour vivre. Nous avons à en prendre soin c’est notre « véhicule », mais ce n’est pas le seul.</w:t>
      </w:r>
      <w:r>
        <w:rPr>
          <w:rFonts w:ascii="Arial" w:hAnsi="Arial" w:cs="Arial"/>
          <w:color w:val="202122"/>
          <w:sz w:val="21"/>
          <w:szCs w:val="21"/>
          <w:shd w:val="clear" w:color="auto" w:fill="FFFFFF"/>
        </w:rPr>
        <w:br/>
        <w:t>Elle est constituée, de la peau, du sang, de la chair, des tendons, des os, de la moelle et de la semence. Ils fonctionnent en se combinant avec l’air, la bile et le flegme.</w:t>
      </w:r>
    </w:p>
    <w:p w14:paraId="3BE7DF0F" w14:textId="77777777" w:rsidR="00831B05" w:rsidRPr="00E864D3" w:rsidRDefault="00831B05" w:rsidP="00831B05">
      <w:pPr>
        <w:rPr>
          <w:rFonts w:ascii="Arial" w:hAnsi="Arial" w:cs="Arial"/>
          <w:color w:val="202122"/>
          <w:sz w:val="21"/>
          <w:szCs w:val="21"/>
          <w:shd w:val="clear" w:color="auto" w:fill="FFFFFF"/>
        </w:rPr>
      </w:pPr>
    </w:p>
    <w:p w14:paraId="49652907" w14:textId="77777777" w:rsidR="00831B05" w:rsidRDefault="00831B05" w:rsidP="00831B05">
      <w:pPr>
        <w:numPr>
          <w:ilvl w:val="0"/>
          <w:numId w:val="18"/>
        </w:numPr>
        <w:rPr>
          <w:rFonts w:ascii="Arial" w:hAnsi="Arial" w:cs="Arial"/>
          <w:color w:val="202122"/>
          <w:sz w:val="21"/>
          <w:szCs w:val="21"/>
          <w:shd w:val="clear" w:color="auto" w:fill="FFFFFF"/>
        </w:rPr>
      </w:pPr>
      <w:proofErr w:type="spellStart"/>
      <w:r w:rsidRPr="00FB5616">
        <w:rPr>
          <w:rFonts w:ascii="Arial" w:hAnsi="Arial" w:cs="Arial"/>
          <w:b/>
          <w:bCs/>
          <w:color w:val="202122"/>
          <w:sz w:val="21"/>
          <w:szCs w:val="21"/>
          <w:shd w:val="clear" w:color="auto" w:fill="FFFFFF"/>
        </w:rPr>
        <w:t>Prana</w:t>
      </w:r>
      <w:proofErr w:type="spellEnd"/>
      <w:r w:rsidRPr="00FB5616">
        <w:rPr>
          <w:rFonts w:ascii="Arial" w:hAnsi="Arial" w:cs="Arial"/>
          <w:b/>
          <w:bCs/>
          <w:color w:val="202122"/>
          <w:sz w:val="21"/>
          <w:szCs w:val="21"/>
          <w:shd w:val="clear" w:color="auto" w:fill="FFFFFF"/>
        </w:rPr>
        <w:t xml:space="preserve"> maya </w:t>
      </w:r>
      <w:proofErr w:type="spellStart"/>
      <w:r w:rsidRPr="00FB5616">
        <w:rPr>
          <w:rFonts w:ascii="Arial" w:hAnsi="Arial" w:cs="Arial"/>
          <w:b/>
          <w:bCs/>
          <w:color w:val="202122"/>
          <w:sz w:val="21"/>
          <w:szCs w:val="21"/>
          <w:shd w:val="clear" w:color="auto" w:fill="FFFFFF"/>
        </w:rPr>
        <w:t>kosha</w:t>
      </w:r>
      <w:proofErr w:type="spellEnd"/>
      <w:r w:rsidRPr="00E864D3">
        <w:rPr>
          <w:rFonts w:ascii="Arial" w:hAnsi="Arial" w:cs="Arial"/>
          <w:color w:val="202122"/>
          <w:sz w:val="21"/>
          <w:szCs w:val="21"/>
          <w:shd w:val="clear" w:color="auto" w:fill="FFFFFF"/>
        </w:rPr>
        <w:t> </w:t>
      </w:r>
      <w:r w:rsidRPr="00FB5616">
        <w:rPr>
          <w:rFonts w:ascii="Arial" w:hAnsi="Arial" w:cs="Arial"/>
          <w:b/>
          <w:bCs/>
          <w:color w:val="202122"/>
          <w:sz w:val="21"/>
          <w:szCs w:val="21"/>
          <w:shd w:val="clear" w:color="auto" w:fill="FFFFFF"/>
        </w:rPr>
        <w:t xml:space="preserve">– la couche physiologique - </w:t>
      </w:r>
      <w:r w:rsidRPr="00E864D3">
        <w:rPr>
          <w:rFonts w:ascii="Arial" w:hAnsi="Arial" w:cs="Arial"/>
          <w:color w:val="202122"/>
          <w:sz w:val="21"/>
          <w:szCs w:val="21"/>
          <w:shd w:val="clear" w:color="auto" w:fill="FFFFFF"/>
        </w:rPr>
        <w:t xml:space="preserve">: ou corps d’énergie C’est le corps qui contient toute la structure énergétique comme les </w:t>
      </w:r>
      <w:proofErr w:type="spellStart"/>
      <w:r w:rsidRPr="00E864D3">
        <w:rPr>
          <w:rFonts w:ascii="Arial" w:hAnsi="Arial" w:cs="Arial"/>
          <w:color w:val="202122"/>
          <w:sz w:val="21"/>
          <w:szCs w:val="21"/>
          <w:shd w:val="clear" w:color="auto" w:fill="FFFFFF"/>
        </w:rPr>
        <w:t>nadis</w:t>
      </w:r>
      <w:proofErr w:type="spellEnd"/>
      <w:r w:rsidRPr="00E864D3">
        <w:rPr>
          <w:rFonts w:ascii="Arial" w:hAnsi="Arial" w:cs="Arial"/>
          <w:color w:val="202122"/>
          <w:sz w:val="21"/>
          <w:szCs w:val="21"/>
          <w:shd w:val="clear" w:color="auto" w:fill="FFFFFF"/>
        </w:rPr>
        <w:t xml:space="preserve"> (canaux énergétiques) et les </w:t>
      </w:r>
      <w:proofErr w:type="spellStart"/>
      <w:r w:rsidRPr="00E864D3">
        <w:rPr>
          <w:rFonts w:ascii="Arial" w:hAnsi="Arial" w:cs="Arial"/>
          <w:color w:val="202122"/>
          <w:sz w:val="21"/>
          <w:szCs w:val="21"/>
          <w:shd w:val="clear" w:color="auto" w:fill="FFFFFF"/>
        </w:rPr>
        <w:t>câkrâs</w:t>
      </w:r>
      <w:proofErr w:type="spellEnd"/>
      <w:r w:rsidRPr="00E864D3">
        <w:rPr>
          <w:rFonts w:ascii="Arial" w:hAnsi="Arial" w:cs="Arial"/>
          <w:color w:val="202122"/>
          <w:sz w:val="21"/>
          <w:szCs w:val="21"/>
          <w:shd w:val="clear" w:color="auto" w:fill="FFFFFF"/>
        </w:rPr>
        <w:t xml:space="preserve"> (roues d’énergies). Ce corps est lié au souffle et à l’énergie. Il est invisible pour le regard externe, mais on peut le ressentir par le toucher.</w:t>
      </w:r>
    </w:p>
    <w:p w14:paraId="48E3BE92" w14:textId="77777777" w:rsidR="00831B05" w:rsidRDefault="00831B05" w:rsidP="00831B05">
      <w:pPr>
        <w:pStyle w:val="Paragraphedeliste"/>
        <w:rPr>
          <w:rFonts w:ascii="Arial" w:hAnsi="Arial" w:cs="Arial"/>
          <w:color w:val="202122"/>
          <w:sz w:val="21"/>
          <w:szCs w:val="21"/>
          <w:shd w:val="clear" w:color="auto" w:fill="FFFFFF"/>
        </w:rPr>
      </w:pPr>
      <w:r>
        <w:rPr>
          <w:rFonts w:ascii="Arial" w:hAnsi="Arial" w:cs="Arial"/>
          <w:color w:val="202122"/>
          <w:sz w:val="21"/>
          <w:szCs w:val="21"/>
          <w:shd w:val="clear" w:color="auto" w:fill="FFFFFF"/>
        </w:rPr>
        <w:t>Cela concerne les systèmes circulatoire, digestif, respiratoire, excréteur, endocrinien (hormone : aide au bon fonctionnement des organes), lymphatiques (</w:t>
      </w:r>
      <w:r w:rsidRPr="00426DD7">
        <w:rPr>
          <w:rFonts w:ascii="Arial" w:hAnsi="Arial" w:cs="Arial"/>
          <w:color w:val="202122"/>
          <w:sz w:val="21"/>
          <w:szCs w:val="21"/>
          <w:shd w:val="clear" w:color="auto" w:fill="FFFFFF"/>
        </w:rPr>
        <w:t xml:space="preserve">Il a de nombreuses </w:t>
      </w:r>
      <w:r w:rsidRPr="00426DD7">
        <w:rPr>
          <w:rFonts w:ascii="Arial" w:hAnsi="Arial" w:cs="Arial"/>
          <w:color w:val="202122"/>
          <w:sz w:val="21"/>
          <w:szCs w:val="21"/>
          <w:shd w:val="clear" w:color="auto" w:fill="FFFFFF"/>
        </w:rPr>
        <w:lastRenderedPageBreak/>
        <w:t>fonctions dont la principale est la circulation des cellules immunitaires dans tout le corps et l'activation de la réponse immunitaire lors d'une infection.</w:t>
      </w:r>
      <w:r>
        <w:rPr>
          <w:rFonts w:ascii="Arial" w:hAnsi="Arial" w:cs="Arial"/>
          <w:color w:val="202122"/>
          <w:sz w:val="21"/>
          <w:szCs w:val="21"/>
          <w:shd w:val="clear" w:color="auto" w:fill="FFFFFF"/>
        </w:rPr>
        <w:t>), nerveux, et de reproduction.</w:t>
      </w:r>
    </w:p>
    <w:p w14:paraId="6412B663" w14:textId="77777777" w:rsidR="00831B05" w:rsidRPr="00E864D3" w:rsidRDefault="00831B05" w:rsidP="00831B05">
      <w:pPr>
        <w:ind w:left="720"/>
        <w:rPr>
          <w:rFonts w:ascii="Arial" w:hAnsi="Arial" w:cs="Arial"/>
          <w:color w:val="202122"/>
          <w:sz w:val="21"/>
          <w:szCs w:val="21"/>
          <w:shd w:val="clear" w:color="auto" w:fill="FFFFFF"/>
        </w:rPr>
      </w:pPr>
    </w:p>
    <w:p w14:paraId="3CEBDB84" w14:textId="77777777" w:rsidR="00831B05" w:rsidRPr="00E864D3" w:rsidRDefault="00831B05" w:rsidP="00831B05">
      <w:pPr>
        <w:numPr>
          <w:ilvl w:val="0"/>
          <w:numId w:val="18"/>
        </w:numPr>
        <w:rPr>
          <w:rFonts w:ascii="Arial" w:hAnsi="Arial" w:cs="Arial"/>
          <w:color w:val="202122"/>
          <w:sz w:val="21"/>
          <w:szCs w:val="21"/>
          <w:shd w:val="clear" w:color="auto" w:fill="FFFFFF"/>
        </w:rPr>
      </w:pPr>
      <w:r w:rsidRPr="002D0726">
        <w:rPr>
          <w:rFonts w:ascii="Arial" w:hAnsi="Arial" w:cs="Arial"/>
          <w:b/>
          <w:bCs/>
          <w:color w:val="202122"/>
          <w:sz w:val="21"/>
          <w:szCs w:val="21"/>
          <w:shd w:val="clear" w:color="auto" w:fill="FFFFFF"/>
        </w:rPr>
        <w:t xml:space="preserve">Mano maya </w:t>
      </w:r>
      <w:proofErr w:type="spellStart"/>
      <w:r w:rsidRPr="002D0726">
        <w:rPr>
          <w:rFonts w:ascii="Arial" w:hAnsi="Arial" w:cs="Arial"/>
          <w:b/>
          <w:bCs/>
          <w:color w:val="202122"/>
          <w:sz w:val="21"/>
          <w:szCs w:val="21"/>
          <w:shd w:val="clear" w:color="auto" w:fill="FFFFFF"/>
        </w:rPr>
        <w:t>kosha</w:t>
      </w:r>
      <w:proofErr w:type="spellEnd"/>
      <w:r>
        <w:rPr>
          <w:rFonts w:ascii="Arial" w:hAnsi="Arial" w:cs="Arial"/>
          <w:b/>
          <w:bCs/>
          <w:color w:val="202122"/>
          <w:sz w:val="21"/>
          <w:szCs w:val="21"/>
          <w:shd w:val="clear" w:color="auto" w:fill="FFFFFF"/>
        </w:rPr>
        <w:t xml:space="preserve"> – couche mentale -</w:t>
      </w:r>
      <w:r w:rsidRPr="002D0726">
        <w:rPr>
          <w:rFonts w:ascii="Arial" w:hAnsi="Arial" w:cs="Arial"/>
          <w:b/>
          <w:bCs/>
          <w:color w:val="202122"/>
          <w:sz w:val="21"/>
          <w:szCs w:val="21"/>
          <w:shd w:val="clear" w:color="auto" w:fill="FFFFFF"/>
        </w:rPr>
        <w:t> :</w:t>
      </w:r>
      <w:r w:rsidRPr="00E864D3">
        <w:rPr>
          <w:rFonts w:ascii="Arial" w:hAnsi="Arial" w:cs="Arial"/>
          <w:color w:val="202122"/>
          <w:sz w:val="21"/>
          <w:szCs w:val="21"/>
          <w:shd w:val="clear" w:color="auto" w:fill="FFFFFF"/>
        </w:rPr>
        <w:t xml:space="preserve"> le corps mental. Il s’agit ici du système des sensations et des émotions, des jugements et pensées qui constituent notre mental. Manas veut dire « mental » en sanskrit. Ainsi les agitations dans le mental, qui est l’enveloppe la plus instable de toutes, troublent les </w:t>
      </w:r>
      <w:proofErr w:type="spellStart"/>
      <w:r w:rsidRPr="00E864D3">
        <w:rPr>
          <w:rFonts w:ascii="Arial" w:hAnsi="Arial" w:cs="Arial"/>
          <w:color w:val="202122"/>
          <w:sz w:val="21"/>
          <w:szCs w:val="21"/>
          <w:shd w:val="clear" w:color="auto" w:fill="FFFFFF"/>
        </w:rPr>
        <w:t>koshas</w:t>
      </w:r>
      <w:proofErr w:type="spellEnd"/>
      <w:r w:rsidRPr="00E864D3">
        <w:rPr>
          <w:rFonts w:ascii="Arial" w:hAnsi="Arial" w:cs="Arial"/>
          <w:color w:val="202122"/>
          <w:sz w:val="21"/>
          <w:szCs w:val="21"/>
          <w:shd w:val="clear" w:color="auto" w:fill="FFFFFF"/>
        </w:rPr>
        <w:t xml:space="preserve"> inférieurs (1 et 2) et peuvent bloquer les </w:t>
      </w:r>
      <w:proofErr w:type="spellStart"/>
      <w:r w:rsidRPr="00E864D3">
        <w:rPr>
          <w:rFonts w:ascii="Arial" w:hAnsi="Arial" w:cs="Arial"/>
          <w:color w:val="202122"/>
          <w:sz w:val="21"/>
          <w:szCs w:val="21"/>
          <w:shd w:val="clear" w:color="auto" w:fill="FFFFFF"/>
        </w:rPr>
        <w:t>koshas</w:t>
      </w:r>
      <w:proofErr w:type="spellEnd"/>
      <w:r w:rsidRPr="00E864D3">
        <w:rPr>
          <w:rFonts w:ascii="Arial" w:hAnsi="Arial" w:cs="Arial"/>
          <w:color w:val="202122"/>
          <w:sz w:val="21"/>
          <w:szCs w:val="21"/>
          <w:shd w:val="clear" w:color="auto" w:fill="FFFFFF"/>
        </w:rPr>
        <w:t xml:space="preserve"> supérieurs (4 et 5). Nous avons tous fait l’expérience de perdre complètement nos moyens lors d’une émotion vive, ou de juger l’expérience de la catégoriser.</w:t>
      </w:r>
      <w:r>
        <w:rPr>
          <w:rFonts w:ascii="Arial" w:hAnsi="Arial" w:cs="Arial"/>
          <w:color w:val="202122"/>
          <w:sz w:val="21"/>
          <w:szCs w:val="21"/>
          <w:shd w:val="clear" w:color="auto" w:fill="FFFFFF"/>
        </w:rPr>
        <w:t xml:space="preserve"> C’est le siège de la motivation.</w:t>
      </w:r>
      <w:r>
        <w:rPr>
          <w:rFonts w:ascii="Arial" w:hAnsi="Arial" w:cs="Arial"/>
          <w:color w:val="202122"/>
          <w:sz w:val="21"/>
          <w:szCs w:val="21"/>
          <w:shd w:val="clear" w:color="auto" w:fill="FFFFFF"/>
        </w:rPr>
        <w:br/>
      </w:r>
    </w:p>
    <w:p w14:paraId="3F5131D7" w14:textId="77777777" w:rsidR="00831B05" w:rsidRPr="00E864D3" w:rsidRDefault="00831B05" w:rsidP="00831B05">
      <w:pPr>
        <w:numPr>
          <w:ilvl w:val="0"/>
          <w:numId w:val="18"/>
        </w:numPr>
        <w:rPr>
          <w:rFonts w:ascii="Arial" w:hAnsi="Arial" w:cs="Arial"/>
          <w:color w:val="202122"/>
          <w:sz w:val="21"/>
          <w:szCs w:val="21"/>
          <w:shd w:val="clear" w:color="auto" w:fill="FFFFFF"/>
        </w:rPr>
      </w:pPr>
      <w:proofErr w:type="spellStart"/>
      <w:r w:rsidRPr="00276D6D">
        <w:rPr>
          <w:rFonts w:ascii="Arial" w:hAnsi="Arial" w:cs="Arial"/>
          <w:b/>
          <w:bCs/>
          <w:color w:val="202122"/>
          <w:sz w:val="21"/>
          <w:szCs w:val="21"/>
          <w:shd w:val="clear" w:color="auto" w:fill="FFFFFF"/>
        </w:rPr>
        <w:t>Vijnana</w:t>
      </w:r>
      <w:proofErr w:type="spellEnd"/>
      <w:r w:rsidRPr="00276D6D">
        <w:rPr>
          <w:rFonts w:ascii="Arial" w:hAnsi="Arial" w:cs="Arial"/>
          <w:b/>
          <w:bCs/>
          <w:color w:val="202122"/>
          <w:sz w:val="21"/>
          <w:szCs w:val="21"/>
          <w:shd w:val="clear" w:color="auto" w:fill="FFFFFF"/>
        </w:rPr>
        <w:t xml:space="preserve"> maya </w:t>
      </w:r>
      <w:proofErr w:type="spellStart"/>
      <w:r w:rsidRPr="00276D6D">
        <w:rPr>
          <w:rFonts w:ascii="Arial" w:hAnsi="Arial" w:cs="Arial"/>
          <w:b/>
          <w:bCs/>
          <w:color w:val="202122"/>
          <w:sz w:val="21"/>
          <w:szCs w:val="21"/>
          <w:shd w:val="clear" w:color="auto" w:fill="FFFFFF"/>
        </w:rPr>
        <w:t>kosha</w:t>
      </w:r>
      <w:proofErr w:type="spellEnd"/>
      <w:r w:rsidRPr="00276D6D">
        <w:rPr>
          <w:rFonts w:ascii="Arial" w:hAnsi="Arial" w:cs="Arial"/>
          <w:b/>
          <w:bCs/>
          <w:color w:val="202122"/>
          <w:sz w:val="21"/>
          <w:szCs w:val="21"/>
          <w:shd w:val="clear" w:color="auto" w:fill="FFFFFF"/>
        </w:rPr>
        <w:t> – couche intellectuelle -</w:t>
      </w:r>
      <w:r>
        <w:rPr>
          <w:rFonts w:ascii="Arial" w:hAnsi="Arial" w:cs="Arial"/>
          <w:color w:val="202122"/>
          <w:sz w:val="21"/>
          <w:szCs w:val="21"/>
          <w:shd w:val="clear" w:color="auto" w:fill="FFFFFF"/>
        </w:rPr>
        <w:t xml:space="preserve"> </w:t>
      </w:r>
      <w:r w:rsidRPr="00E864D3">
        <w:rPr>
          <w:rFonts w:ascii="Arial" w:hAnsi="Arial" w:cs="Arial"/>
          <w:color w:val="202122"/>
          <w:sz w:val="21"/>
          <w:szCs w:val="21"/>
          <w:shd w:val="clear" w:color="auto" w:fill="FFFFFF"/>
        </w:rPr>
        <w:t>: ou corps de connaissance, d’intuition, niveau souvent couvert par le niveau précédent. Ici, il s’agit de l’intuition ou une sagesse discriminante qui nous pousse à découvrir qui est vraiment ce « je ». C’est dans ce lieu que se découvre et s’approfondit la capacité d’être un observateur neutre et bienveillant, face à tout ce qui se passe dans la pratique ou dans notre quotidien. Il s’agit de vivre ce qui est et non pas de fantasmer et de spéculer à ce sujet.</w:t>
      </w:r>
      <w:r>
        <w:rPr>
          <w:rFonts w:ascii="Arial" w:hAnsi="Arial" w:cs="Arial"/>
          <w:color w:val="202122"/>
          <w:sz w:val="21"/>
          <w:szCs w:val="21"/>
          <w:shd w:val="clear" w:color="auto" w:fill="FFFFFF"/>
        </w:rPr>
        <w:br/>
      </w:r>
    </w:p>
    <w:p w14:paraId="28F1EB9C" w14:textId="77777777" w:rsidR="00831B05" w:rsidRDefault="00831B05" w:rsidP="00831B05">
      <w:pPr>
        <w:numPr>
          <w:ilvl w:val="0"/>
          <w:numId w:val="18"/>
        </w:numPr>
        <w:rPr>
          <w:rFonts w:ascii="Arial" w:hAnsi="Arial" w:cs="Arial"/>
          <w:color w:val="202122"/>
          <w:sz w:val="21"/>
          <w:szCs w:val="21"/>
          <w:shd w:val="clear" w:color="auto" w:fill="FFFFFF"/>
        </w:rPr>
      </w:pPr>
      <w:r w:rsidRPr="00084F8D">
        <w:rPr>
          <w:rFonts w:ascii="Arial" w:hAnsi="Arial" w:cs="Arial"/>
          <w:b/>
          <w:bCs/>
          <w:color w:val="202122"/>
          <w:sz w:val="21"/>
          <w:szCs w:val="21"/>
          <w:shd w:val="clear" w:color="auto" w:fill="FFFFFF"/>
        </w:rPr>
        <w:t xml:space="preserve">Ananda Maya </w:t>
      </w:r>
      <w:proofErr w:type="spellStart"/>
      <w:r w:rsidRPr="00084F8D">
        <w:rPr>
          <w:rFonts w:ascii="Arial" w:hAnsi="Arial" w:cs="Arial"/>
          <w:b/>
          <w:bCs/>
          <w:color w:val="202122"/>
          <w:sz w:val="21"/>
          <w:szCs w:val="21"/>
          <w:shd w:val="clear" w:color="auto" w:fill="FFFFFF"/>
        </w:rPr>
        <w:t>kosha</w:t>
      </w:r>
      <w:proofErr w:type="spellEnd"/>
      <w:r w:rsidRPr="00084F8D">
        <w:rPr>
          <w:rFonts w:ascii="Arial" w:hAnsi="Arial" w:cs="Arial"/>
          <w:b/>
          <w:bCs/>
          <w:color w:val="202122"/>
          <w:sz w:val="21"/>
          <w:szCs w:val="21"/>
          <w:shd w:val="clear" w:color="auto" w:fill="FFFFFF"/>
        </w:rPr>
        <w:t xml:space="preserve"> – couche de béatitude -</w:t>
      </w:r>
      <w:r w:rsidRPr="00E864D3">
        <w:rPr>
          <w:rFonts w:ascii="Arial" w:hAnsi="Arial" w:cs="Arial"/>
          <w:color w:val="202122"/>
          <w:sz w:val="21"/>
          <w:szCs w:val="21"/>
          <w:shd w:val="clear" w:color="auto" w:fill="FFFFFF"/>
        </w:rPr>
        <w:t> : « </w:t>
      </w:r>
      <w:proofErr w:type="spellStart"/>
      <w:r w:rsidRPr="00E864D3">
        <w:rPr>
          <w:rFonts w:ascii="Arial" w:hAnsi="Arial" w:cs="Arial"/>
          <w:color w:val="202122"/>
          <w:sz w:val="21"/>
          <w:szCs w:val="21"/>
          <w:shd w:val="clear" w:color="auto" w:fill="FFFFFF"/>
        </w:rPr>
        <w:t>ananda</w:t>
      </w:r>
      <w:proofErr w:type="spellEnd"/>
      <w:r w:rsidRPr="00E864D3">
        <w:rPr>
          <w:rFonts w:ascii="Arial" w:hAnsi="Arial" w:cs="Arial"/>
          <w:color w:val="202122"/>
          <w:sz w:val="21"/>
          <w:szCs w:val="21"/>
          <w:shd w:val="clear" w:color="auto" w:fill="FFFFFF"/>
        </w:rPr>
        <w:t xml:space="preserve"> »(la félicité la béatitude, donc enveloppe de béatitude. C’est le corps le plus subtil de tous, état de grande lumière, de paix profonde. Même ce centre devra être un jour abandonné ; </w:t>
      </w:r>
      <w:proofErr w:type="spellStart"/>
      <w:r w:rsidRPr="00E864D3">
        <w:rPr>
          <w:rFonts w:ascii="Arial" w:hAnsi="Arial" w:cs="Arial"/>
          <w:color w:val="202122"/>
          <w:sz w:val="21"/>
          <w:szCs w:val="21"/>
          <w:shd w:val="clear" w:color="auto" w:fill="FFFFFF"/>
        </w:rPr>
        <w:t>au delà</w:t>
      </w:r>
      <w:proofErr w:type="spellEnd"/>
      <w:r w:rsidRPr="00E864D3">
        <w:rPr>
          <w:rFonts w:ascii="Arial" w:hAnsi="Arial" w:cs="Arial"/>
          <w:color w:val="202122"/>
          <w:sz w:val="21"/>
          <w:szCs w:val="21"/>
          <w:shd w:val="clear" w:color="auto" w:fill="FFFFFF"/>
        </w:rPr>
        <w:t>, il existe l’essence pure, le principe de vie, appelé de différentes manières selon les traditio</w:t>
      </w:r>
      <w:r>
        <w:rPr>
          <w:rFonts w:ascii="Arial" w:hAnsi="Arial" w:cs="Arial"/>
          <w:color w:val="202122"/>
          <w:sz w:val="21"/>
          <w:szCs w:val="21"/>
          <w:shd w:val="clear" w:color="auto" w:fill="FFFFFF"/>
        </w:rPr>
        <w:t>ns</w:t>
      </w:r>
    </w:p>
    <w:p w14:paraId="63E885BA" w14:textId="77777777" w:rsidR="00831B05" w:rsidRPr="00E864D3" w:rsidRDefault="00831B05" w:rsidP="00831B05">
      <w:pPr>
        <w:ind w:left="720"/>
        <w:rPr>
          <w:rFonts w:ascii="Arial" w:hAnsi="Arial" w:cs="Arial"/>
          <w:color w:val="202122"/>
          <w:sz w:val="21"/>
          <w:szCs w:val="21"/>
          <w:shd w:val="clear" w:color="auto" w:fill="FFFFFF"/>
        </w:rPr>
      </w:pPr>
    </w:p>
    <w:p w14:paraId="6A5F2A67" w14:textId="77777777" w:rsidR="00831B05" w:rsidRPr="00E864D3" w:rsidRDefault="00831B05" w:rsidP="00831B05">
      <w:pPr>
        <w:rPr>
          <w:rFonts w:ascii="Arial" w:hAnsi="Arial" w:cs="Arial"/>
          <w:color w:val="202122"/>
          <w:sz w:val="21"/>
          <w:szCs w:val="21"/>
          <w:shd w:val="clear" w:color="auto" w:fill="FFFFFF"/>
        </w:rPr>
      </w:pPr>
      <w:r w:rsidRPr="00E864D3">
        <w:rPr>
          <w:rFonts w:ascii="Arial" w:hAnsi="Arial" w:cs="Arial"/>
          <w:color w:val="202122"/>
          <w:sz w:val="21"/>
          <w:szCs w:val="21"/>
          <w:shd w:val="clear" w:color="auto" w:fill="FFFFFF"/>
        </w:rPr>
        <w:t xml:space="preserve">En fonction de notre état de conscience : veille, rêve ou sommeil profond ces 5 corps sont plus ou moins actif. A l’état de veille les 5 corps sont en activité, à l’état de sommeil profond seul Ananda maya </w:t>
      </w:r>
      <w:proofErr w:type="spellStart"/>
      <w:r w:rsidRPr="00E864D3">
        <w:rPr>
          <w:rFonts w:ascii="Arial" w:hAnsi="Arial" w:cs="Arial"/>
          <w:color w:val="202122"/>
          <w:sz w:val="21"/>
          <w:szCs w:val="21"/>
          <w:shd w:val="clear" w:color="auto" w:fill="FFFFFF"/>
        </w:rPr>
        <w:t>kosha</w:t>
      </w:r>
      <w:proofErr w:type="spellEnd"/>
      <w:r w:rsidRPr="00E864D3">
        <w:rPr>
          <w:rFonts w:ascii="Arial" w:hAnsi="Arial" w:cs="Arial"/>
          <w:color w:val="202122"/>
          <w:sz w:val="21"/>
          <w:szCs w:val="21"/>
          <w:shd w:val="clear" w:color="auto" w:fill="FFFFFF"/>
        </w:rPr>
        <w:t xml:space="preserve"> est « éveillé ».</w:t>
      </w:r>
    </w:p>
    <w:p w14:paraId="5FEA9898" w14:textId="77777777" w:rsidR="00831B05" w:rsidRDefault="00831B05" w:rsidP="00831B05">
      <w:pPr>
        <w:rPr>
          <w:rFonts w:ascii="Arial" w:hAnsi="Arial" w:cs="Arial"/>
          <w:color w:val="202122"/>
          <w:sz w:val="21"/>
          <w:szCs w:val="21"/>
          <w:shd w:val="clear" w:color="auto" w:fill="FFFFFF"/>
        </w:rPr>
      </w:pPr>
    </w:p>
    <w:p w14:paraId="45ECDDA1" w14:textId="77777777" w:rsidR="00831B05" w:rsidRDefault="00831B05" w:rsidP="00831B05">
      <w:pPr>
        <w:rPr>
          <w:rFonts w:ascii="Arial" w:hAnsi="Arial" w:cs="Arial"/>
          <w:color w:val="202122"/>
          <w:sz w:val="21"/>
          <w:szCs w:val="21"/>
          <w:shd w:val="clear" w:color="auto" w:fill="FFFFFF"/>
        </w:rPr>
      </w:pPr>
    </w:p>
    <w:p w14:paraId="2AFF3E3C" w14:textId="77777777" w:rsidR="00831B05" w:rsidRPr="003325B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Seul le yogi peut connaître les frontières entre le corps et l’esprit, entre l’esprit et l’âme et devenir maître de lui-même.</w:t>
      </w:r>
    </w:p>
    <w:p w14:paraId="1D0347FC" w14:textId="77777777" w:rsidR="00831B05" w:rsidRPr="003325B5" w:rsidRDefault="00831B05" w:rsidP="00831B05">
      <w:pPr>
        <w:rPr>
          <w:rFonts w:ascii="Arial" w:hAnsi="Arial" w:cs="Arial"/>
          <w:color w:val="202122"/>
          <w:sz w:val="21"/>
          <w:szCs w:val="21"/>
          <w:shd w:val="clear" w:color="auto" w:fill="FFFFFF"/>
        </w:rPr>
      </w:pPr>
    </w:p>
    <w:p w14:paraId="21ED4D44"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31 </w:t>
      </w:r>
      <w:proofErr w:type="spellStart"/>
      <w:r>
        <w:rPr>
          <w:rFonts w:ascii="Arial" w:hAnsi="Arial" w:cs="Arial"/>
          <w:b/>
          <w:bCs/>
          <w:color w:val="00B0F0"/>
          <w:sz w:val="21"/>
          <w:szCs w:val="21"/>
          <w:shd w:val="clear" w:color="auto" w:fill="FFFFFF"/>
        </w:rPr>
        <w:t>Kanthakupe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ksutpipasa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nivrttih</w:t>
      </w:r>
      <w:proofErr w:type="spellEnd"/>
    </w:p>
    <w:p w14:paraId="27B9DE74" w14:textId="77777777" w:rsidR="00831B05" w:rsidRDefault="00831B05" w:rsidP="00831B05">
      <w:pPr>
        <w:rPr>
          <w:rFonts w:ascii="Arial" w:hAnsi="Arial" w:cs="Arial"/>
          <w:b/>
          <w:bCs/>
          <w:color w:val="00B0F0"/>
          <w:sz w:val="21"/>
          <w:szCs w:val="21"/>
          <w:shd w:val="clear" w:color="auto" w:fill="FFFFFF"/>
        </w:rPr>
      </w:pPr>
    </w:p>
    <w:p w14:paraId="2097DD30" w14:textId="77777777" w:rsidR="00831B05" w:rsidRPr="00410717" w:rsidRDefault="00831B05" w:rsidP="00831B05">
      <w:pPr>
        <w:rPr>
          <w:rFonts w:ascii="Arial" w:hAnsi="Arial" w:cs="Arial"/>
          <w:b/>
          <w:bCs/>
          <w:color w:val="00B0F0"/>
          <w:sz w:val="21"/>
          <w:szCs w:val="21"/>
          <w:shd w:val="clear" w:color="auto" w:fill="FFFFFF"/>
        </w:rPr>
      </w:pPr>
      <w:r w:rsidRPr="00410717">
        <w:rPr>
          <w:rFonts w:ascii="Arial" w:hAnsi="Arial" w:cs="Arial" w:hint="eastAsia"/>
          <w:b/>
          <w:bCs/>
          <w:color w:val="00B0F0"/>
          <w:sz w:val="21"/>
          <w:szCs w:val="21"/>
          <w:shd w:val="clear" w:color="auto" w:fill="FFFFFF"/>
        </w:rPr>
        <w:t>«</w:t>
      </w:r>
      <w:r w:rsidRPr="00410717">
        <w:rPr>
          <w:rFonts w:ascii="Arial" w:hAnsi="Arial" w:cs="Arial"/>
          <w:b/>
          <w:bCs/>
          <w:color w:val="00B0F0"/>
          <w:sz w:val="21"/>
          <w:szCs w:val="21"/>
          <w:shd w:val="clear" w:color="auto" w:fill="FFFFFF"/>
        </w:rPr>
        <w:t xml:space="preserve"> Par le Samyama sur le fond de la gorge, on supprime la faim et la</w:t>
      </w:r>
      <w:r>
        <w:rPr>
          <w:rFonts w:ascii="Arial" w:hAnsi="Arial" w:cs="Arial"/>
          <w:b/>
          <w:bCs/>
          <w:color w:val="00B0F0"/>
          <w:sz w:val="21"/>
          <w:szCs w:val="21"/>
          <w:shd w:val="clear" w:color="auto" w:fill="FFFFFF"/>
        </w:rPr>
        <w:t xml:space="preserve"> </w:t>
      </w:r>
      <w:r w:rsidRPr="00410717">
        <w:rPr>
          <w:rFonts w:ascii="Arial" w:hAnsi="Arial" w:cs="Arial"/>
          <w:b/>
          <w:bCs/>
          <w:color w:val="00B0F0"/>
          <w:sz w:val="21"/>
          <w:szCs w:val="21"/>
          <w:shd w:val="clear" w:color="auto" w:fill="FFFFFF"/>
        </w:rPr>
        <w:t>soif. »</w:t>
      </w:r>
    </w:p>
    <w:p w14:paraId="7D0D3421" w14:textId="77777777" w:rsidR="00831B05" w:rsidRPr="00410717" w:rsidRDefault="00831B05" w:rsidP="00831B05">
      <w:pPr>
        <w:rPr>
          <w:rFonts w:ascii="Arial" w:hAnsi="Arial" w:cs="Arial"/>
          <w:color w:val="202122"/>
          <w:sz w:val="21"/>
          <w:szCs w:val="21"/>
          <w:shd w:val="clear" w:color="auto" w:fill="FFFFFF"/>
        </w:rPr>
      </w:pPr>
      <w:proofErr w:type="spellStart"/>
      <w:r w:rsidRPr="00410717">
        <w:rPr>
          <w:rFonts w:ascii="Arial" w:hAnsi="Arial" w:cs="Arial"/>
          <w:color w:val="202122"/>
          <w:sz w:val="21"/>
          <w:szCs w:val="21"/>
          <w:shd w:val="clear" w:color="auto" w:fill="FFFFFF"/>
        </w:rPr>
        <w:t>kantha</w:t>
      </w:r>
      <w:proofErr w:type="spellEnd"/>
      <w:r w:rsidRPr="00410717">
        <w:rPr>
          <w:rFonts w:ascii="Arial" w:hAnsi="Arial" w:cs="Arial"/>
          <w:color w:val="202122"/>
          <w:sz w:val="21"/>
          <w:szCs w:val="21"/>
          <w:shd w:val="clear" w:color="auto" w:fill="FFFFFF"/>
        </w:rPr>
        <w:t xml:space="preserve"> : cou, gorge, voix, son</w:t>
      </w:r>
    </w:p>
    <w:p w14:paraId="7E95D0F1" w14:textId="77777777" w:rsidR="00831B05" w:rsidRPr="00410717" w:rsidRDefault="00831B05" w:rsidP="00831B05">
      <w:pPr>
        <w:rPr>
          <w:rFonts w:ascii="Arial" w:hAnsi="Arial" w:cs="Arial"/>
          <w:color w:val="202122"/>
          <w:sz w:val="21"/>
          <w:szCs w:val="21"/>
          <w:shd w:val="clear" w:color="auto" w:fill="FFFFFF"/>
        </w:rPr>
      </w:pPr>
      <w:proofErr w:type="spellStart"/>
      <w:r w:rsidRPr="00410717">
        <w:rPr>
          <w:rFonts w:ascii="Arial" w:hAnsi="Arial" w:cs="Arial"/>
          <w:color w:val="202122"/>
          <w:sz w:val="21"/>
          <w:szCs w:val="21"/>
          <w:shd w:val="clear" w:color="auto" w:fill="FFFFFF"/>
        </w:rPr>
        <w:t>kūpa</w:t>
      </w:r>
      <w:proofErr w:type="spellEnd"/>
      <w:r w:rsidRPr="00410717">
        <w:rPr>
          <w:rFonts w:ascii="Arial" w:hAnsi="Arial" w:cs="Arial"/>
          <w:color w:val="202122"/>
          <w:sz w:val="21"/>
          <w:szCs w:val="21"/>
          <w:shd w:val="clear" w:color="auto" w:fill="FFFFFF"/>
        </w:rPr>
        <w:t xml:space="preserve"> : puits, fontaine, grotte, fond</w:t>
      </w:r>
    </w:p>
    <w:p w14:paraId="547DB099" w14:textId="77777777" w:rsidR="00831B05" w:rsidRPr="00410717" w:rsidRDefault="00831B05" w:rsidP="00831B05">
      <w:pPr>
        <w:rPr>
          <w:rFonts w:ascii="Arial" w:hAnsi="Arial" w:cs="Arial"/>
          <w:color w:val="202122"/>
          <w:sz w:val="21"/>
          <w:szCs w:val="21"/>
          <w:shd w:val="clear" w:color="auto" w:fill="FFFFFF"/>
        </w:rPr>
      </w:pPr>
      <w:proofErr w:type="spellStart"/>
      <w:r w:rsidRPr="00410717">
        <w:rPr>
          <w:rFonts w:ascii="Arial" w:hAnsi="Arial" w:cs="Arial"/>
          <w:color w:val="202122"/>
          <w:sz w:val="21"/>
          <w:szCs w:val="21"/>
          <w:shd w:val="clear" w:color="auto" w:fill="FFFFFF"/>
        </w:rPr>
        <w:t>kshudh</w:t>
      </w:r>
      <w:proofErr w:type="spellEnd"/>
      <w:r w:rsidRPr="00410717">
        <w:rPr>
          <w:rFonts w:ascii="Arial" w:hAnsi="Arial" w:cs="Arial"/>
          <w:color w:val="202122"/>
          <w:sz w:val="21"/>
          <w:szCs w:val="21"/>
          <w:shd w:val="clear" w:color="auto" w:fill="FFFFFF"/>
        </w:rPr>
        <w:t xml:space="preserve"> : faim</w:t>
      </w:r>
    </w:p>
    <w:p w14:paraId="74ECD1F1" w14:textId="77777777" w:rsidR="00831B05" w:rsidRPr="00410717" w:rsidRDefault="00831B05" w:rsidP="00831B05">
      <w:pPr>
        <w:rPr>
          <w:rFonts w:ascii="Arial" w:hAnsi="Arial" w:cs="Arial"/>
          <w:color w:val="202122"/>
          <w:sz w:val="21"/>
          <w:szCs w:val="21"/>
          <w:shd w:val="clear" w:color="auto" w:fill="FFFFFF"/>
        </w:rPr>
      </w:pPr>
      <w:proofErr w:type="spellStart"/>
      <w:r w:rsidRPr="00410717">
        <w:rPr>
          <w:rFonts w:ascii="Arial" w:hAnsi="Arial" w:cs="Arial"/>
          <w:color w:val="202122"/>
          <w:sz w:val="21"/>
          <w:szCs w:val="21"/>
          <w:shd w:val="clear" w:color="auto" w:fill="FFFFFF"/>
        </w:rPr>
        <w:t>pipāsa</w:t>
      </w:r>
      <w:proofErr w:type="spellEnd"/>
      <w:r w:rsidRPr="00410717">
        <w:rPr>
          <w:rFonts w:ascii="Arial" w:hAnsi="Arial" w:cs="Arial"/>
          <w:color w:val="202122"/>
          <w:sz w:val="21"/>
          <w:szCs w:val="21"/>
          <w:shd w:val="clear" w:color="auto" w:fill="FFFFFF"/>
        </w:rPr>
        <w:t xml:space="preserve"> : soif</w:t>
      </w:r>
    </w:p>
    <w:p w14:paraId="3C3F0E20" w14:textId="77777777" w:rsidR="00831B05" w:rsidRPr="00410717" w:rsidRDefault="00831B05" w:rsidP="00831B05">
      <w:pPr>
        <w:rPr>
          <w:rFonts w:ascii="Arial" w:hAnsi="Arial" w:cs="Arial"/>
          <w:color w:val="202122"/>
          <w:sz w:val="21"/>
          <w:szCs w:val="21"/>
          <w:shd w:val="clear" w:color="auto" w:fill="FFFFFF"/>
        </w:rPr>
      </w:pPr>
      <w:proofErr w:type="spellStart"/>
      <w:r w:rsidRPr="00410717">
        <w:rPr>
          <w:rFonts w:ascii="Arial" w:hAnsi="Arial" w:cs="Arial"/>
          <w:color w:val="202122"/>
          <w:sz w:val="21"/>
          <w:szCs w:val="21"/>
          <w:shd w:val="clear" w:color="auto" w:fill="FFFFFF"/>
        </w:rPr>
        <w:t>nivritti</w:t>
      </w:r>
      <w:proofErr w:type="spellEnd"/>
      <w:r w:rsidRPr="00410717">
        <w:rPr>
          <w:rFonts w:ascii="Arial" w:hAnsi="Arial" w:cs="Arial"/>
          <w:color w:val="202122"/>
          <w:sz w:val="21"/>
          <w:szCs w:val="21"/>
          <w:shd w:val="clear" w:color="auto" w:fill="FFFFFF"/>
        </w:rPr>
        <w:t xml:space="preserve"> : retour, cessation, disparition</w:t>
      </w:r>
    </w:p>
    <w:p w14:paraId="5A0DB9F7" w14:textId="77777777" w:rsidR="00831B05" w:rsidRPr="003325B5" w:rsidRDefault="00831B05" w:rsidP="00831B05">
      <w:pPr>
        <w:rPr>
          <w:rFonts w:ascii="Arial" w:hAnsi="Arial" w:cs="Arial"/>
          <w:color w:val="202122"/>
          <w:sz w:val="21"/>
          <w:szCs w:val="21"/>
          <w:shd w:val="clear" w:color="auto" w:fill="FFFFFF"/>
        </w:rPr>
      </w:pPr>
    </w:p>
    <w:p w14:paraId="5BA4187D" w14:textId="77777777" w:rsidR="00831B05" w:rsidRPr="003325B5" w:rsidRDefault="00831B05" w:rsidP="00831B05">
      <w:pPr>
        <w:rPr>
          <w:rFonts w:ascii="Arial" w:hAnsi="Arial" w:cs="Arial"/>
          <w:color w:val="202122"/>
          <w:sz w:val="21"/>
          <w:szCs w:val="21"/>
          <w:shd w:val="clear" w:color="auto" w:fill="FFFFFF"/>
        </w:rPr>
      </w:pPr>
      <w:r w:rsidRPr="0036115E">
        <w:rPr>
          <w:noProof/>
        </w:rPr>
        <w:drawing>
          <wp:inline distT="0" distB="0" distL="0" distR="0" wp14:anchorId="72E6FBB7" wp14:editId="2253911F">
            <wp:extent cx="5753735" cy="847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53735" cy="847725"/>
                    </a:xfrm>
                    <a:prstGeom prst="rect">
                      <a:avLst/>
                    </a:prstGeom>
                    <a:noFill/>
                    <a:ln>
                      <a:noFill/>
                    </a:ln>
                  </pic:spPr>
                </pic:pic>
              </a:graphicData>
            </a:graphic>
          </wp:inline>
        </w:drawing>
      </w:r>
    </w:p>
    <w:p w14:paraId="414C527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Certains </w:t>
      </w:r>
      <w:proofErr w:type="spellStart"/>
      <w:r>
        <w:rPr>
          <w:rFonts w:ascii="Arial" w:hAnsi="Arial" w:cs="Arial"/>
          <w:color w:val="202122"/>
          <w:sz w:val="21"/>
          <w:szCs w:val="21"/>
          <w:shd w:val="clear" w:color="auto" w:fill="FFFFFF"/>
        </w:rPr>
        <w:t>mudras</w:t>
      </w:r>
      <w:proofErr w:type="spellEnd"/>
      <w:r>
        <w:rPr>
          <w:rFonts w:ascii="Arial" w:hAnsi="Arial" w:cs="Arial"/>
          <w:color w:val="202122"/>
          <w:sz w:val="21"/>
          <w:szCs w:val="21"/>
          <w:shd w:val="clear" w:color="auto" w:fill="FFFFFF"/>
        </w:rPr>
        <w:t xml:space="preserve"> comme </w:t>
      </w:r>
      <w:proofErr w:type="spellStart"/>
      <w:r>
        <w:rPr>
          <w:rFonts w:ascii="Arial" w:hAnsi="Arial" w:cs="Arial"/>
          <w:color w:val="202122"/>
          <w:sz w:val="21"/>
          <w:szCs w:val="21"/>
          <w:shd w:val="clear" w:color="auto" w:fill="FFFFFF"/>
        </w:rPr>
        <w:t>kaaka</w:t>
      </w:r>
      <w:proofErr w:type="spellEnd"/>
      <w:r>
        <w:rPr>
          <w:rFonts w:ascii="Arial" w:hAnsi="Arial" w:cs="Arial"/>
          <w:color w:val="202122"/>
          <w:sz w:val="21"/>
          <w:szCs w:val="21"/>
          <w:shd w:val="clear" w:color="auto" w:fill="FFFFFF"/>
        </w:rPr>
        <w:t xml:space="preserve"> mudra et </w:t>
      </w:r>
      <w:proofErr w:type="spellStart"/>
      <w:r>
        <w:rPr>
          <w:rFonts w:ascii="Arial" w:hAnsi="Arial" w:cs="Arial"/>
          <w:color w:val="202122"/>
          <w:sz w:val="21"/>
          <w:szCs w:val="21"/>
          <w:shd w:val="clear" w:color="auto" w:fill="FFFFFF"/>
        </w:rPr>
        <w:t>khecari</w:t>
      </w:r>
      <w:proofErr w:type="spellEnd"/>
      <w:r>
        <w:rPr>
          <w:rFonts w:ascii="Arial" w:hAnsi="Arial" w:cs="Arial"/>
          <w:color w:val="202122"/>
          <w:sz w:val="21"/>
          <w:szCs w:val="21"/>
          <w:shd w:val="clear" w:color="auto" w:fill="FFFFFF"/>
        </w:rPr>
        <w:t xml:space="preserve"> mudra aide à surmonter la faim et la soif.</w:t>
      </w:r>
    </w:p>
    <w:p w14:paraId="280598DF" w14:textId="77777777" w:rsidR="00831B05" w:rsidRDefault="00831B05" w:rsidP="00831B05">
      <w:pPr>
        <w:rPr>
          <w:rFonts w:ascii="Arial" w:hAnsi="Arial" w:cs="Arial"/>
          <w:color w:val="202122"/>
          <w:sz w:val="21"/>
          <w:szCs w:val="21"/>
          <w:shd w:val="clear" w:color="auto" w:fill="FFFFFF"/>
        </w:rPr>
      </w:pPr>
    </w:p>
    <w:p w14:paraId="79C66878" w14:textId="77777777" w:rsidR="00831B05" w:rsidRDefault="00831B05" w:rsidP="00831B05">
      <w:pPr>
        <w:rPr>
          <w:rFonts w:ascii="Arial" w:hAnsi="Arial" w:cs="Arial"/>
          <w:color w:val="202122"/>
          <w:sz w:val="21"/>
          <w:szCs w:val="21"/>
          <w:shd w:val="clear" w:color="auto" w:fill="FFFFFF"/>
        </w:rPr>
      </w:pPr>
    </w:p>
    <w:p w14:paraId="4BA2AC0B" w14:textId="77777777" w:rsidR="00831B05" w:rsidRDefault="00831B05" w:rsidP="00831B05">
      <w:pPr>
        <w:rPr>
          <w:rFonts w:ascii="Arial" w:hAnsi="Arial" w:cs="Arial"/>
          <w:color w:val="202122"/>
          <w:sz w:val="21"/>
          <w:szCs w:val="21"/>
          <w:shd w:val="clear" w:color="auto" w:fill="FFFFFF"/>
        </w:rPr>
      </w:pPr>
    </w:p>
    <w:p w14:paraId="3AAF03EE" w14:textId="77777777" w:rsidR="00831B05" w:rsidRDefault="00831B05" w:rsidP="00831B05">
      <w:pPr>
        <w:rPr>
          <w:rFonts w:ascii="Arial" w:hAnsi="Arial" w:cs="Arial"/>
          <w:color w:val="202122"/>
          <w:sz w:val="21"/>
          <w:szCs w:val="21"/>
          <w:shd w:val="clear" w:color="auto" w:fill="FFFFFF"/>
        </w:rPr>
      </w:pPr>
    </w:p>
    <w:p w14:paraId="67368472" w14:textId="77777777" w:rsidR="00831B05" w:rsidRDefault="00831B05" w:rsidP="00831B05">
      <w:pPr>
        <w:rPr>
          <w:rFonts w:ascii="Arial" w:hAnsi="Arial" w:cs="Arial"/>
          <w:color w:val="202122"/>
          <w:sz w:val="21"/>
          <w:szCs w:val="21"/>
          <w:shd w:val="clear" w:color="auto" w:fill="FFFFFF"/>
        </w:rPr>
      </w:pPr>
    </w:p>
    <w:p w14:paraId="3183F217" w14:textId="77777777" w:rsidR="00831B05" w:rsidRDefault="00831B05" w:rsidP="00831B05">
      <w:pPr>
        <w:rPr>
          <w:rFonts w:ascii="Arial" w:hAnsi="Arial" w:cs="Arial"/>
          <w:color w:val="202122"/>
          <w:sz w:val="21"/>
          <w:szCs w:val="21"/>
          <w:shd w:val="clear" w:color="auto" w:fill="FFFFFF"/>
        </w:rPr>
      </w:pPr>
    </w:p>
    <w:p w14:paraId="2DEB2CAE" w14:textId="77777777" w:rsidR="00831B05" w:rsidRDefault="00831B05" w:rsidP="00831B05">
      <w:pPr>
        <w:rPr>
          <w:rFonts w:ascii="Arial" w:hAnsi="Arial" w:cs="Arial"/>
          <w:color w:val="202122"/>
          <w:sz w:val="21"/>
          <w:szCs w:val="21"/>
          <w:shd w:val="clear" w:color="auto" w:fill="FFFFFF"/>
        </w:rPr>
      </w:pPr>
    </w:p>
    <w:p w14:paraId="321DDE43"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 32 </w:t>
      </w:r>
      <w:proofErr w:type="spellStart"/>
      <w:r>
        <w:rPr>
          <w:rFonts w:ascii="Arial" w:hAnsi="Arial" w:cs="Arial"/>
          <w:b/>
          <w:bCs/>
          <w:color w:val="00B0F0"/>
          <w:sz w:val="21"/>
          <w:szCs w:val="21"/>
          <w:shd w:val="clear" w:color="auto" w:fill="FFFFFF"/>
        </w:rPr>
        <w:t>Kurmanadyam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sthairyam</w:t>
      </w:r>
      <w:proofErr w:type="spellEnd"/>
    </w:p>
    <w:p w14:paraId="3EE47C05" w14:textId="77777777" w:rsidR="00831B05" w:rsidRDefault="00831B05" w:rsidP="00831B05">
      <w:pPr>
        <w:rPr>
          <w:rFonts w:ascii="Arial" w:hAnsi="Arial" w:cs="Arial"/>
          <w:b/>
          <w:bCs/>
          <w:color w:val="00B0F0"/>
          <w:sz w:val="21"/>
          <w:szCs w:val="21"/>
          <w:shd w:val="clear" w:color="auto" w:fill="FFFFFF"/>
        </w:rPr>
      </w:pPr>
    </w:p>
    <w:p w14:paraId="5E7690D3" w14:textId="77777777" w:rsidR="00831B05" w:rsidRPr="00EA285D" w:rsidRDefault="00831B05" w:rsidP="00831B05">
      <w:pPr>
        <w:rPr>
          <w:rFonts w:ascii="Arial" w:hAnsi="Arial" w:cs="Arial"/>
          <w:b/>
          <w:bCs/>
          <w:color w:val="00B0F0"/>
          <w:sz w:val="21"/>
          <w:szCs w:val="21"/>
          <w:shd w:val="clear" w:color="auto" w:fill="FFFFFF"/>
        </w:rPr>
      </w:pPr>
      <w:r w:rsidRPr="00EA285D">
        <w:rPr>
          <w:rFonts w:ascii="Arial" w:hAnsi="Arial" w:cs="Arial" w:hint="eastAsia"/>
          <w:b/>
          <w:bCs/>
          <w:color w:val="00B0F0"/>
          <w:sz w:val="21"/>
          <w:szCs w:val="21"/>
          <w:shd w:val="clear" w:color="auto" w:fill="FFFFFF"/>
        </w:rPr>
        <w:t>«</w:t>
      </w:r>
      <w:r w:rsidRPr="00EA285D">
        <w:rPr>
          <w:rFonts w:ascii="Arial" w:hAnsi="Arial" w:cs="Arial"/>
          <w:b/>
          <w:bCs/>
          <w:color w:val="00B0F0"/>
          <w:sz w:val="21"/>
          <w:szCs w:val="21"/>
          <w:shd w:val="clear" w:color="auto" w:fill="FFFFFF"/>
        </w:rPr>
        <w:t xml:space="preserve"> Sur la </w:t>
      </w:r>
      <w:proofErr w:type="spellStart"/>
      <w:r w:rsidRPr="00EA285D">
        <w:rPr>
          <w:rFonts w:ascii="Arial" w:hAnsi="Arial" w:cs="Arial"/>
          <w:b/>
          <w:bCs/>
          <w:color w:val="00B0F0"/>
          <w:sz w:val="21"/>
          <w:szCs w:val="21"/>
          <w:shd w:val="clear" w:color="auto" w:fill="FFFFFF"/>
        </w:rPr>
        <w:t>Kūrma</w:t>
      </w:r>
      <w:proofErr w:type="spellEnd"/>
      <w:r w:rsidRPr="00EA285D">
        <w:rPr>
          <w:rFonts w:ascii="Arial" w:hAnsi="Arial" w:cs="Arial"/>
          <w:b/>
          <w:bCs/>
          <w:color w:val="00B0F0"/>
          <w:sz w:val="21"/>
          <w:szCs w:val="21"/>
          <w:shd w:val="clear" w:color="auto" w:fill="FFFFFF"/>
        </w:rPr>
        <w:t xml:space="preserve"> </w:t>
      </w:r>
      <w:proofErr w:type="spellStart"/>
      <w:r w:rsidRPr="00EA285D">
        <w:rPr>
          <w:rFonts w:ascii="Arial" w:hAnsi="Arial" w:cs="Arial"/>
          <w:b/>
          <w:bCs/>
          <w:color w:val="00B0F0"/>
          <w:sz w:val="21"/>
          <w:szCs w:val="21"/>
          <w:shd w:val="clear" w:color="auto" w:fill="FFFFFF"/>
        </w:rPr>
        <w:t>Nādi</w:t>
      </w:r>
      <w:proofErr w:type="spellEnd"/>
      <w:r w:rsidRPr="00EA285D">
        <w:rPr>
          <w:rFonts w:ascii="Arial" w:hAnsi="Arial" w:cs="Arial"/>
          <w:b/>
          <w:bCs/>
          <w:color w:val="00B0F0"/>
          <w:sz w:val="21"/>
          <w:szCs w:val="21"/>
          <w:shd w:val="clear" w:color="auto" w:fill="FFFFFF"/>
        </w:rPr>
        <w:t>, on obtient la stabilité. »</w:t>
      </w:r>
    </w:p>
    <w:p w14:paraId="059ED3A9" w14:textId="77777777" w:rsidR="00831B05" w:rsidRPr="00431C8C" w:rsidRDefault="00831B05" w:rsidP="00831B05">
      <w:pPr>
        <w:rPr>
          <w:rFonts w:ascii="Arial" w:hAnsi="Arial" w:cs="Arial"/>
          <w:color w:val="202122"/>
          <w:sz w:val="21"/>
          <w:szCs w:val="21"/>
          <w:shd w:val="clear" w:color="auto" w:fill="FFFFFF"/>
        </w:rPr>
      </w:pPr>
      <w:proofErr w:type="spellStart"/>
      <w:r w:rsidRPr="00431C8C">
        <w:rPr>
          <w:rFonts w:ascii="Arial" w:hAnsi="Arial" w:cs="Arial"/>
          <w:color w:val="202122"/>
          <w:sz w:val="21"/>
          <w:szCs w:val="21"/>
          <w:shd w:val="clear" w:color="auto" w:fill="FFFFFF"/>
        </w:rPr>
        <w:t>kūrma</w:t>
      </w:r>
      <w:proofErr w:type="spellEnd"/>
      <w:r w:rsidRPr="00431C8C">
        <w:rPr>
          <w:rFonts w:ascii="Arial" w:hAnsi="Arial" w:cs="Arial"/>
          <w:color w:val="202122"/>
          <w:sz w:val="21"/>
          <w:szCs w:val="21"/>
          <w:shd w:val="clear" w:color="auto" w:fill="FFFFFF"/>
        </w:rPr>
        <w:t xml:space="preserve"> : tortue</w:t>
      </w:r>
    </w:p>
    <w:p w14:paraId="392AA82D" w14:textId="77777777" w:rsidR="00831B05" w:rsidRPr="00431C8C" w:rsidRDefault="00831B05" w:rsidP="00831B05">
      <w:pPr>
        <w:rPr>
          <w:rFonts w:ascii="Arial" w:hAnsi="Arial" w:cs="Arial"/>
          <w:color w:val="202122"/>
          <w:sz w:val="21"/>
          <w:szCs w:val="21"/>
          <w:shd w:val="clear" w:color="auto" w:fill="FFFFFF"/>
        </w:rPr>
      </w:pPr>
      <w:proofErr w:type="spellStart"/>
      <w:r w:rsidRPr="00431C8C">
        <w:rPr>
          <w:rFonts w:ascii="Arial" w:hAnsi="Arial" w:cs="Arial"/>
          <w:color w:val="202122"/>
          <w:sz w:val="21"/>
          <w:szCs w:val="21"/>
          <w:shd w:val="clear" w:color="auto" w:fill="FFFFFF"/>
        </w:rPr>
        <w:lastRenderedPageBreak/>
        <w:t>nādi</w:t>
      </w:r>
      <w:proofErr w:type="spellEnd"/>
      <w:r w:rsidRPr="00431C8C">
        <w:rPr>
          <w:rFonts w:ascii="Arial" w:hAnsi="Arial" w:cs="Arial"/>
          <w:color w:val="202122"/>
          <w:sz w:val="21"/>
          <w:szCs w:val="21"/>
          <w:shd w:val="clear" w:color="auto" w:fill="FFFFFF"/>
        </w:rPr>
        <w:t xml:space="preserve"> : conduit, canal, courant d'énergie, voie où circule</w:t>
      </w:r>
    </w:p>
    <w:p w14:paraId="34829F83" w14:textId="77777777" w:rsidR="00831B05" w:rsidRPr="00431C8C" w:rsidRDefault="00831B05" w:rsidP="00831B05">
      <w:pPr>
        <w:rPr>
          <w:rFonts w:ascii="Arial" w:hAnsi="Arial" w:cs="Arial"/>
          <w:color w:val="202122"/>
          <w:sz w:val="21"/>
          <w:szCs w:val="21"/>
          <w:shd w:val="clear" w:color="auto" w:fill="FFFFFF"/>
        </w:rPr>
      </w:pPr>
      <w:r w:rsidRPr="00431C8C">
        <w:rPr>
          <w:rFonts w:ascii="Arial" w:hAnsi="Arial" w:cs="Arial"/>
          <w:color w:val="202122"/>
          <w:sz w:val="21"/>
          <w:szCs w:val="21"/>
          <w:shd w:val="clear" w:color="auto" w:fill="FFFFFF"/>
        </w:rPr>
        <w:t xml:space="preserve">le souffle vital : </w:t>
      </w:r>
      <w:proofErr w:type="spellStart"/>
      <w:r w:rsidRPr="00431C8C">
        <w:rPr>
          <w:rFonts w:ascii="Arial" w:hAnsi="Arial" w:cs="Arial"/>
          <w:color w:val="202122"/>
          <w:sz w:val="21"/>
          <w:szCs w:val="21"/>
          <w:shd w:val="clear" w:color="auto" w:fill="FFFFFF"/>
        </w:rPr>
        <w:t>Prana</w:t>
      </w:r>
      <w:proofErr w:type="spellEnd"/>
    </w:p>
    <w:p w14:paraId="122E4447" w14:textId="77777777" w:rsidR="00831B05" w:rsidRPr="00431C8C" w:rsidRDefault="00831B05" w:rsidP="00831B05">
      <w:pPr>
        <w:rPr>
          <w:rFonts w:ascii="Arial" w:hAnsi="Arial" w:cs="Arial"/>
          <w:color w:val="202122"/>
          <w:sz w:val="21"/>
          <w:szCs w:val="21"/>
          <w:shd w:val="clear" w:color="auto" w:fill="FFFFFF"/>
        </w:rPr>
      </w:pPr>
      <w:proofErr w:type="spellStart"/>
      <w:r w:rsidRPr="00431C8C">
        <w:rPr>
          <w:rFonts w:ascii="Arial" w:hAnsi="Arial" w:cs="Arial"/>
          <w:color w:val="202122"/>
          <w:sz w:val="21"/>
          <w:szCs w:val="21"/>
          <w:shd w:val="clear" w:color="auto" w:fill="FFFFFF"/>
        </w:rPr>
        <w:t>sthaïrya</w:t>
      </w:r>
      <w:proofErr w:type="spellEnd"/>
      <w:r w:rsidRPr="00431C8C">
        <w:rPr>
          <w:rFonts w:ascii="Arial" w:hAnsi="Arial" w:cs="Arial"/>
          <w:color w:val="202122"/>
          <w:sz w:val="21"/>
          <w:szCs w:val="21"/>
          <w:shd w:val="clear" w:color="auto" w:fill="FFFFFF"/>
        </w:rPr>
        <w:t xml:space="preserve"> : fermeté, solidité, stabilité</w:t>
      </w:r>
    </w:p>
    <w:p w14:paraId="13FE098C" w14:textId="77777777" w:rsidR="00831B05" w:rsidRDefault="00831B05" w:rsidP="00831B05">
      <w:pPr>
        <w:rPr>
          <w:rFonts w:ascii="Arial" w:hAnsi="Arial" w:cs="Arial"/>
          <w:color w:val="202122"/>
          <w:sz w:val="21"/>
          <w:szCs w:val="21"/>
          <w:shd w:val="clear" w:color="auto" w:fill="FFFFFF"/>
        </w:rPr>
      </w:pPr>
    </w:p>
    <w:p w14:paraId="13C10AB7" w14:textId="77777777" w:rsidR="00831B05" w:rsidRDefault="00831B05" w:rsidP="00831B05">
      <w:pPr>
        <w:rPr>
          <w:rFonts w:ascii="Arial" w:hAnsi="Arial" w:cs="Arial"/>
          <w:color w:val="202122"/>
          <w:sz w:val="21"/>
          <w:szCs w:val="21"/>
          <w:shd w:val="clear" w:color="auto" w:fill="FFFFFF"/>
        </w:rPr>
      </w:pPr>
      <w:r w:rsidRPr="0036115E">
        <w:rPr>
          <w:noProof/>
        </w:rPr>
        <w:drawing>
          <wp:inline distT="0" distB="0" distL="0" distR="0" wp14:anchorId="7AF30CA1" wp14:editId="5938696F">
            <wp:extent cx="5760085" cy="765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60085" cy="765810"/>
                    </a:xfrm>
                    <a:prstGeom prst="rect">
                      <a:avLst/>
                    </a:prstGeom>
                    <a:noFill/>
                    <a:ln>
                      <a:noFill/>
                    </a:ln>
                  </pic:spPr>
                </pic:pic>
              </a:graphicData>
            </a:graphic>
          </wp:inline>
        </w:drawing>
      </w:r>
    </w:p>
    <w:p w14:paraId="6FC4D39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maîtrise sur ce le Kurma </w:t>
      </w:r>
      <w:proofErr w:type="spellStart"/>
      <w:r>
        <w:rPr>
          <w:rFonts w:ascii="Arial" w:hAnsi="Arial" w:cs="Arial"/>
          <w:color w:val="202122"/>
          <w:sz w:val="21"/>
          <w:szCs w:val="21"/>
          <w:shd w:val="clear" w:color="auto" w:fill="FFFFFF"/>
        </w:rPr>
        <w:t>nadi</w:t>
      </w:r>
      <w:proofErr w:type="spellEnd"/>
      <w:r>
        <w:rPr>
          <w:rFonts w:ascii="Arial" w:hAnsi="Arial" w:cs="Arial"/>
          <w:color w:val="202122"/>
          <w:sz w:val="21"/>
          <w:szCs w:val="21"/>
          <w:shd w:val="clear" w:color="auto" w:fill="FFFFFF"/>
        </w:rPr>
        <w:t xml:space="preserve"> permet non seulement l’immobilité physique d’une tortue mais aussi la capacité de pouvoir hiberner mentalement en stoppant complètement les fonctions du corps et de l’intellect. </w:t>
      </w:r>
    </w:p>
    <w:p w14:paraId="6CF5274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w:t>
      </w:r>
      <w:proofErr w:type="spellStart"/>
      <w:r>
        <w:rPr>
          <w:rFonts w:ascii="Arial" w:hAnsi="Arial" w:cs="Arial"/>
          <w:color w:val="202122"/>
          <w:sz w:val="21"/>
          <w:szCs w:val="21"/>
          <w:shd w:val="clear" w:color="auto" w:fill="FFFFFF"/>
        </w:rPr>
        <w:t>kurma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nadi</w:t>
      </w:r>
      <w:proofErr w:type="spellEnd"/>
      <w:r>
        <w:rPr>
          <w:rFonts w:ascii="Arial" w:hAnsi="Arial" w:cs="Arial"/>
          <w:color w:val="202122"/>
          <w:sz w:val="21"/>
          <w:szCs w:val="21"/>
          <w:shd w:val="clear" w:color="auto" w:fill="FFFFFF"/>
        </w:rPr>
        <w:t xml:space="preserve"> est expliqué dans son fonctionnement mais pas sa localisation.</w:t>
      </w:r>
    </w:p>
    <w:p w14:paraId="13F0EB9F" w14:textId="77777777" w:rsidR="00831B05" w:rsidRPr="00971C81" w:rsidRDefault="00831B05" w:rsidP="00831B05">
      <w:pPr>
        <w:rPr>
          <w:rFonts w:ascii="Arial" w:hAnsi="Arial" w:cs="Arial"/>
          <w:i/>
          <w:iCs/>
          <w:color w:val="202122"/>
          <w:sz w:val="21"/>
          <w:szCs w:val="21"/>
          <w:shd w:val="clear" w:color="auto" w:fill="FFFFFF"/>
        </w:rPr>
      </w:pPr>
      <w:r w:rsidRPr="00971C81">
        <w:rPr>
          <w:rFonts w:ascii="Arial" w:hAnsi="Arial" w:cs="Arial"/>
          <w:i/>
          <w:iCs/>
          <w:color w:val="202122"/>
          <w:sz w:val="21"/>
          <w:szCs w:val="21"/>
          <w:shd w:val="clear" w:color="auto" w:fill="FFFFFF"/>
        </w:rPr>
        <w:t>KURMA UPAVAYU - Cligner des yeux</w:t>
      </w:r>
    </w:p>
    <w:p w14:paraId="1C8BECFC" w14:textId="77777777" w:rsidR="00831B05" w:rsidRPr="00971C81" w:rsidRDefault="00831B05" w:rsidP="00831B05">
      <w:pPr>
        <w:rPr>
          <w:rFonts w:ascii="Arial" w:hAnsi="Arial" w:cs="Arial"/>
          <w:i/>
          <w:iCs/>
          <w:color w:val="202122"/>
          <w:sz w:val="21"/>
          <w:szCs w:val="21"/>
          <w:shd w:val="clear" w:color="auto" w:fill="FFFFFF"/>
        </w:rPr>
      </w:pPr>
      <w:r w:rsidRPr="00971C81">
        <w:rPr>
          <w:rFonts w:ascii="Arial" w:hAnsi="Arial" w:cs="Arial"/>
          <w:i/>
          <w:iCs/>
          <w:color w:val="202122"/>
          <w:sz w:val="21"/>
          <w:szCs w:val="21"/>
          <w:shd w:val="clear" w:color="auto" w:fill="FFFFFF"/>
        </w:rPr>
        <w:t xml:space="preserve">Kurma fonctionne dans la région des yeux, il contrôle l’ouverture et la fermeture des paupières. L’énergie de cet </w:t>
      </w:r>
      <w:proofErr w:type="spellStart"/>
      <w:r w:rsidRPr="00971C81">
        <w:rPr>
          <w:rFonts w:ascii="Arial" w:hAnsi="Arial" w:cs="Arial"/>
          <w:i/>
          <w:iCs/>
          <w:color w:val="202122"/>
          <w:sz w:val="21"/>
          <w:szCs w:val="21"/>
          <w:shd w:val="clear" w:color="auto" w:fill="FFFFFF"/>
        </w:rPr>
        <w:t>Upa-Prana</w:t>
      </w:r>
      <w:proofErr w:type="spellEnd"/>
      <w:r w:rsidRPr="00971C81">
        <w:rPr>
          <w:rFonts w:ascii="Arial" w:hAnsi="Arial" w:cs="Arial"/>
          <w:i/>
          <w:iCs/>
          <w:color w:val="202122"/>
          <w:sz w:val="21"/>
          <w:szCs w:val="21"/>
          <w:shd w:val="clear" w:color="auto" w:fill="FFFFFF"/>
        </w:rPr>
        <w:t xml:space="preserve"> est active lorsque nous sommes éveillés et se revitalise lorsque nous dormons. Il protège les yeux des poussières et des corps étrangers. Des perturbations au niveau de Kurma engendrent des clignements incontrôlés et des tics au niveau des paupières. La pratique de </w:t>
      </w:r>
      <w:proofErr w:type="spellStart"/>
      <w:r w:rsidRPr="00971C81">
        <w:rPr>
          <w:rFonts w:ascii="Arial" w:hAnsi="Arial" w:cs="Arial"/>
          <w:i/>
          <w:iCs/>
          <w:color w:val="202122"/>
          <w:sz w:val="21"/>
          <w:szCs w:val="21"/>
          <w:shd w:val="clear" w:color="auto" w:fill="FFFFFF"/>
        </w:rPr>
        <w:t>Trataka</w:t>
      </w:r>
      <w:proofErr w:type="spellEnd"/>
      <w:r w:rsidRPr="00971C81">
        <w:rPr>
          <w:rFonts w:ascii="Arial" w:hAnsi="Arial" w:cs="Arial"/>
          <w:i/>
          <w:iCs/>
          <w:color w:val="202122"/>
          <w:sz w:val="21"/>
          <w:szCs w:val="21"/>
          <w:shd w:val="clear" w:color="auto" w:fill="FFFFFF"/>
        </w:rPr>
        <w:t xml:space="preserve"> équilibre et renforce Kurma, ainsi que le chant de OM, le fait de placer les paumes de mains tièdes sur les yeux et les Asanas dans lesquels la tête est penchée vers l’avant.</w:t>
      </w:r>
    </w:p>
    <w:p w14:paraId="3F0F383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Chaque mouvement du cerveau est reflété dans les yeux. En immobilisant ses yeux par le contrôle de Kurma </w:t>
      </w:r>
      <w:proofErr w:type="spellStart"/>
      <w:r>
        <w:rPr>
          <w:rFonts w:ascii="Arial" w:hAnsi="Arial" w:cs="Arial"/>
          <w:color w:val="202122"/>
          <w:sz w:val="21"/>
          <w:szCs w:val="21"/>
          <w:shd w:val="clear" w:color="auto" w:fill="FFFFFF"/>
        </w:rPr>
        <w:t>vayu</w:t>
      </w:r>
      <w:proofErr w:type="spellEnd"/>
      <w:r>
        <w:rPr>
          <w:rFonts w:ascii="Arial" w:hAnsi="Arial" w:cs="Arial"/>
          <w:color w:val="202122"/>
          <w:sz w:val="21"/>
          <w:szCs w:val="21"/>
          <w:shd w:val="clear" w:color="auto" w:fill="FFFFFF"/>
        </w:rPr>
        <w:t>, on peut alors immobiliser ses pensées et rendre son cerveau immobile.</w:t>
      </w:r>
    </w:p>
    <w:p w14:paraId="45EB95E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On peut considérer que les ennemis de l’âme sont la luxure, la colère, l’avidité, la satisfaction de soi, la fierté, et la jalousie. On les représente par les 4 membres, la queue et la bouche d’une tortue. La tortue se retire entièrement dans sa carapace et n’en ressort pas quoiqu’il arrive.</w:t>
      </w:r>
    </w:p>
    <w:p w14:paraId="79E3950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 l’instar d’une tortue le yogi stoppe le mouvement de ces six ennemis. En se retirant dans son abri (âme) et devenant stable émotionnellement, transforme ces ennemis en ami.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a développé la stabilité émotionnelle, étape nécessaire à la réalisation spirituelle.</w:t>
      </w:r>
    </w:p>
    <w:p w14:paraId="2AD988B6" w14:textId="77777777" w:rsidR="00831B05" w:rsidRDefault="00831B05" w:rsidP="00831B05">
      <w:pPr>
        <w:rPr>
          <w:rFonts w:ascii="Arial" w:hAnsi="Arial" w:cs="Arial"/>
          <w:color w:val="202122"/>
          <w:sz w:val="21"/>
          <w:szCs w:val="21"/>
          <w:shd w:val="clear" w:color="auto" w:fill="FFFFFF"/>
        </w:rPr>
      </w:pPr>
    </w:p>
    <w:p w14:paraId="765E6D21" w14:textId="77777777" w:rsidR="00831B05" w:rsidRDefault="00831B05" w:rsidP="00831B05">
      <w:pPr>
        <w:rPr>
          <w:rFonts w:ascii="Arial" w:hAnsi="Arial" w:cs="Arial"/>
          <w:color w:val="202122"/>
          <w:sz w:val="21"/>
          <w:szCs w:val="21"/>
          <w:shd w:val="clear" w:color="auto" w:fill="FFFFFF"/>
        </w:rPr>
      </w:pPr>
    </w:p>
    <w:p w14:paraId="1F8D81FA" w14:textId="77777777" w:rsidR="00831B05" w:rsidRDefault="00831B05" w:rsidP="00831B05">
      <w:pPr>
        <w:rPr>
          <w:rFonts w:ascii="Arial" w:hAnsi="Arial" w:cs="Arial"/>
          <w:color w:val="202122"/>
          <w:sz w:val="21"/>
          <w:szCs w:val="21"/>
          <w:shd w:val="clear" w:color="auto" w:fill="FFFFFF"/>
        </w:rPr>
      </w:pPr>
    </w:p>
    <w:p w14:paraId="12C01862"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 33 </w:t>
      </w:r>
      <w:proofErr w:type="spellStart"/>
      <w:r>
        <w:rPr>
          <w:rFonts w:ascii="Arial" w:hAnsi="Arial" w:cs="Arial"/>
          <w:b/>
          <w:bCs/>
          <w:color w:val="00B0F0"/>
          <w:sz w:val="21"/>
          <w:szCs w:val="21"/>
          <w:shd w:val="clear" w:color="auto" w:fill="FFFFFF"/>
        </w:rPr>
        <w:t>Murdhajyotisi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siddhadarsanam</w:t>
      </w:r>
      <w:proofErr w:type="spellEnd"/>
    </w:p>
    <w:p w14:paraId="6E7422CB" w14:textId="77777777" w:rsidR="00831B05" w:rsidRDefault="00831B05" w:rsidP="00831B05">
      <w:pPr>
        <w:rPr>
          <w:rFonts w:ascii="Arial" w:hAnsi="Arial" w:cs="Arial"/>
          <w:color w:val="202122"/>
          <w:sz w:val="21"/>
          <w:szCs w:val="21"/>
          <w:shd w:val="clear" w:color="auto" w:fill="FFFFFF"/>
        </w:rPr>
      </w:pPr>
    </w:p>
    <w:p w14:paraId="7867B29D" w14:textId="77777777" w:rsidR="00831B05" w:rsidRPr="00F81F05" w:rsidRDefault="00831B05" w:rsidP="00831B05">
      <w:pPr>
        <w:rPr>
          <w:rFonts w:ascii="Arial" w:hAnsi="Arial" w:cs="Arial"/>
          <w:b/>
          <w:bCs/>
          <w:color w:val="00B0F0"/>
          <w:sz w:val="21"/>
          <w:szCs w:val="21"/>
          <w:shd w:val="clear" w:color="auto" w:fill="FFFFFF"/>
        </w:rPr>
      </w:pPr>
      <w:r w:rsidRPr="00F81F05">
        <w:rPr>
          <w:rFonts w:ascii="Arial" w:hAnsi="Arial" w:cs="Arial" w:hint="eastAsia"/>
          <w:b/>
          <w:bCs/>
          <w:color w:val="00B0F0"/>
          <w:sz w:val="21"/>
          <w:szCs w:val="21"/>
          <w:shd w:val="clear" w:color="auto" w:fill="FFFFFF"/>
        </w:rPr>
        <w:t>«</w:t>
      </w:r>
      <w:r w:rsidRPr="00F81F05">
        <w:rPr>
          <w:rFonts w:ascii="Arial" w:hAnsi="Arial" w:cs="Arial"/>
          <w:b/>
          <w:bCs/>
          <w:color w:val="00B0F0"/>
          <w:sz w:val="21"/>
          <w:szCs w:val="21"/>
          <w:shd w:val="clear" w:color="auto" w:fill="FFFFFF"/>
        </w:rPr>
        <w:t xml:space="preserve"> Sur </w:t>
      </w:r>
      <w:r>
        <w:rPr>
          <w:rFonts w:ascii="Arial" w:hAnsi="Arial" w:cs="Arial"/>
          <w:b/>
          <w:bCs/>
          <w:color w:val="00B0F0"/>
          <w:sz w:val="21"/>
          <w:szCs w:val="21"/>
          <w:shd w:val="clear" w:color="auto" w:fill="FFFFFF"/>
        </w:rPr>
        <w:t>Ajna chakra</w:t>
      </w:r>
      <w:r w:rsidRPr="00F81F05">
        <w:rPr>
          <w:rFonts w:ascii="Arial" w:hAnsi="Arial" w:cs="Arial"/>
          <w:b/>
          <w:bCs/>
          <w:color w:val="00B0F0"/>
          <w:sz w:val="21"/>
          <w:szCs w:val="21"/>
          <w:shd w:val="clear" w:color="auto" w:fill="FFFFFF"/>
        </w:rPr>
        <w:t>, on obtient la vision spirituelle des êtres réalisés. »</w:t>
      </w:r>
    </w:p>
    <w:p w14:paraId="3D3C2E64" w14:textId="77777777" w:rsidR="00831B05" w:rsidRPr="00F81F05" w:rsidRDefault="00831B05" w:rsidP="00831B05">
      <w:pPr>
        <w:rPr>
          <w:rFonts w:ascii="Arial" w:hAnsi="Arial" w:cs="Arial"/>
          <w:color w:val="202122"/>
          <w:sz w:val="21"/>
          <w:szCs w:val="21"/>
          <w:shd w:val="clear" w:color="auto" w:fill="FFFFFF"/>
        </w:rPr>
      </w:pPr>
      <w:proofErr w:type="spellStart"/>
      <w:r w:rsidRPr="00F81F05">
        <w:rPr>
          <w:rFonts w:ascii="Arial" w:hAnsi="Arial" w:cs="Arial"/>
          <w:color w:val="202122"/>
          <w:sz w:val="21"/>
          <w:szCs w:val="21"/>
          <w:shd w:val="clear" w:color="auto" w:fill="FFFFFF"/>
        </w:rPr>
        <w:t>mùrdha</w:t>
      </w:r>
      <w:proofErr w:type="spellEnd"/>
      <w:r w:rsidRPr="00F81F05">
        <w:rPr>
          <w:rFonts w:ascii="Arial" w:hAnsi="Arial" w:cs="Arial"/>
          <w:color w:val="202122"/>
          <w:sz w:val="21"/>
          <w:szCs w:val="21"/>
          <w:shd w:val="clear" w:color="auto" w:fill="FFFFFF"/>
        </w:rPr>
        <w:t xml:space="preserve"> : tête, </w:t>
      </w:r>
      <w:proofErr w:type="spellStart"/>
      <w:r w:rsidRPr="00F81F05">
        <w:rPr>
          <w:rFonts w:ascii="Arial" w:hAnsi="Arial" w:cs="Arial"/>
          <w:color w:val="202122"/>
          <w:sz w:val="21"/>
          <w:szCs w:val="21"/>
          <w:shd w:val="clear" w:color="auto" w:fill="FFFFFF"/>
        </w:rPr>
        <w:t>crāne</w:t>
      </w:r>
      <w:proofErr w:type="spellEnd"/>
      <w:r w:rsidRPr="00F81F05">
        <w:rPr>
          <w:rFonts w:ascii="Arial" w:hAnsi="Arial" w:cs="Arial"/>
          <w:color w:val="202122"/>
          <w:sz w:val="21"/>
          <w:szCs w:val="21"/>
          <w:shd w:val="clear" w:color="auto" w:fill="FFFFFF"/>
        </w:rPr>
        <w:t>, sommet</w:t>
      </w:r>
    </w:p>
    <w:p w14:paraId="48CC87D2" w14:textId="77777777" w:rsidR="00831B05" w:rsidRPr="00F81F05" w:rsidRDefault="00831B05" w:rsidP="00831B05">
      <w:pPr>
        <w:rPr>
          <w:rFonts w:ascii="Arial" w:hAnsi="Arial" w:cs="Arial"/>
          <w:color w:val="202122"/>
          <w:sz w:val="21"/>
          <w:szCs w:val="21"/>
          <w:shd w:val="clear" w:color="auto" w:fill="FFFFFF"/>
        </w:rPr>
      </w:pPr>
      <w:proofErr w:type="spellStart"/>
      <w:r w:rsidRPr="00F81F05">
        <w:rPr>
          <w:rFonts w:ascii="Arial" w:hAnsi="Arial" w:cs="Arial"/>
          <w:color w:val="202122"/>
          <w:sz w:val="21"/>
          <w:szCs w:val="21"/>
          <w:shd w:val="clear" w:color="auto" w:fill="FFFFFF"/>
        </w:rPr>
        <w:t>jyotis</w:t>
      </w:r>
      <w:proofErr w:type="spellEnd"/>
      <w:r w:rsidRPr="00F81F05">
        <w:rPr>
          <w:rFonts w:ascii="Arial" w:hAnsi="Arial" w:cs="Arial"/>
          <w:color w:val="202122"/>
          <w:sz w:val="21"/>
          <w:szCs w:val="21"/>
          <w:shd w:val="clear" w:color="auto" w:fill="FFFFFF"/>
        </w:rPr>
        <w:t xml:space="preserve"> : lumière, clarté, lueur</w:t>
      </w:r>
    </w:p>
    <w:p w14:paraId="698366CB" w14:textId="77777777" w:rsidR="00831B05" w:rsidRPr="00F81F05" w:rsidRDefault="00831B05" w:rsidP="00831B05">
      <w:pPr>
        <w:rPr>
          <w:rFonts w:ascii="Arial" w:hAnsi="Arial" w:cs="Arial"/>
          <w:color w:val="202122"/>
          <w:sz w:val="21"/>
          <w:szCs w:val="21"/>
          <w:shd w:val="clear" w:color="auto" w:fill="FFFFFF"/>
        </w:rPr>
      </w:pPr>
      <w:proofErr w:type="spellStart"/>
      <w:r w:rsidRPr="00F81F05">
        <w:rPr>
          <w:rFonts w:ascii="Arial" w:hAnsi="Arial" w:cs="Arial"/>
          <w:color w:val="202122"/>
          <w:sz w:val="21"/>
          <w:szCs w:val="21"/>
          <w:shd w:val="clear" w:color="auto" w:fill="FFFFFF"/>
        </w:rPr>
        <w:t>siddha</w:t>
      </w:r>
      <w:proofErr w:type="spellEnd"/>
      <w:r w:rsidRPr="00F81F05">
        <w:rPr>
          <w:rFonts w:ascii="Arial" w:hAnsi="Arial" w:cs="Arial"/>
          <w:color w:val="202122"/>
          <w:sz w:val="21"/>
          <w:szCs w:val="21"/>
          <w:shd w:val="clear" w:color="auto" w:fill="FFFFFF"/>
        </w:rPr>
        <w:t xml:space="preserve"> : être réalisé, semi-divin doué des </w:t>
      </w:r>
      <w:proofErr w:type="spellStart"/>
      <w:r w:rsidRPr="00F81F05">
        <w:rPr>
          <w:rFonts w:ascii="Arial" w:hAnsi="Arial" w:cs="Arial"/>
          <w:color w:val="202122"/>
          <w:sz w:val="21"/>
          <w:szCs w:val="21"/>
          <w:shd w:val="clear" w:color="auto" w:fill="FFFFFF"/>
        </w:rPr>
        <w:t>Siddhis</w:t>
      </w:r>
      <w:proofErr w:type="spellEnd"/>
    </w:p>
    <w:p w14:paraId="710B5BF9" w14:textId="77777777" w:rsidR="00831B05" w:rsidRDefault="00831B05" w:rsidP="00831B05">
      <w:pPr>
        <w:rPr>
          <w:rFonts w:ascii="Arial" w:hAnsi="Arial" w:cs="Arial"/>
          <w:color w:val="202122"/>
          <w:sz w:val="21"/>
          <w:szCs w:val="21"/>
          <w:shd w:val="clear" w:color="auto" w:fill="FFFFFF"/>
        </w:rPr>
      </w:pPr>
      <w:r w:rsidRPr="00F81F05">
        <w:rPr>
          <w:rFonts w:ascii="Arial" w:hAnsi="Arial" w:cs="Arial"/>
          <w:color w:val="202122"/>
          <w:sz w:val="21"/>
          <w:szCs w:val="21"/>
          <w:shd w:val="clear" w:color="auto" w:fill="FFFFFF"/>
        </w:rPr>
        <w:t>darshana : vision, point de vue</w:t>
      </w:r>
    </w:p>
    <w:p w14:paraId="5BD464AE" w14:textId="77777777" w:rsidR="00831B05" w:rsidRDefault="00831B05" w:rsidP="00831B05">
      <w:pPr>
        <w:rPr>
          <w:rFonts w:ascii="Arial" w:hAnsi="Arial" w:cs="Arial"/>
          <w:color w:val="202122"/>
          <w:sz w:val="21"/>
          <w:szCs w:val="21"/>
          <w:shd w:val="clear" w:color="auto" w:fill="FFFFFF"/>
        </w:rPr>
      </w:pPr>
    </w:p>
    <w:p w14:paraId="7E273F8C" w14:textId="77777777" w:rsidR="00831B05" w:rsidRDefault="00831B05" w:rsidP="00831B05">
      <w:pPr>
        <w:rPr>
          <w:rFonts w:ascii="Arial" w:hAnsi="Arial" w:cs="Arial"/>
          <w:color w:val="202122"/>
          <w:sz w:val="21"/>
          <w:szCs w:val="21"/>
          <w:shd w:val="clear" w:color="auto" w:fill="FFFFFF"/>
        </w:rPr>
      </w:pPr>
    </w:p>
    <w:p w14:paraId="42BDE3FB" w14:textId="77777777" w:rsidR="00831B05" w:rsidRPr="00D0337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Siddhas sont ceux qui se sont perfectionné dans le champ de l’illumination.</w:t>
      </w:r>
      <w:r>
        <w:rPr>
          <w:rFonts w:ascii="Arial" w:hAnsi="Arial" w:cs="Arial"/>
          <w:color w:val="202122"/>
          <w:sz w:val="21"/>
          <w:szCs w:val="21"/>
          <w:shd w:val="clear" w:color="auto" w:fill="FFFFFF"/>
        </w:rPr>
        <w:br/>
        <w:t xml:space="preserve">De par l’équilibre apporté de la perspective des siddhas, un yogi et </w:t>
      </w:r>
      <w:proofErr w:type="spellStart"/>
      <w:r>
        <w:rPr>
          <w:rFonts w:ascii="Arial" w:hAnsi="Arial" w:cs="Arial"/>
          <w:color w:val="202122"/>
          <w:sz w:val="21"/>
          <w:szCs w:val="21"/>
          <w:shd w:val="clear" w:color="auto" w:fill="FFFFFF"/>
        </w:rPr>
        <w:t>acaryas</w:t>
      </w:r>
      <w:proofErr w:type="spellEnd"/>
      <w:r>
        <w:rPr>
          <w:rFonts w:ascii="Arial" w:hAnsi="Arial" w:cs="Arial"/>
          <w:color w:val="202122"/>
          <w:sz w:val="21"/>
          <w:szCs w:val="21"/>
          <w:shd w:val="clear" w:color="auto" w:fill="FFFFFF"/>
        </w:rPr>
        <w:t xml:space="preserve"> ( Grand professeur), peut obtenir orientation et inspiration pour approfondir sa Sadhana.</w:t>
      </w:r>
    </w:p>
    <w:p w14:paraId="09DFF36C" w14:textId="77777777" w:rsidR="00831B05" w:rsidRDefault="00831B05" w:rsidP="00831B05">
      <w:pPr>
        <w:rPr>
          <w:rFonts w:ascii="Arial" w:hAnsi="Arial" w:cs="Arial"/>
          <w:color w:val="202122"/>
          <w:sz w:val="21"/>
          <w:szCs w:val="21"/>
          <w:shd w:val="clear" w:color="auto" w:fill="FFFFFF"/>
        </w:rPr>
      </w:pPr>
    </w:p>
    <w:p w14:paraId="6F8A248A" w14:textId="77777777" w:rsidR="00831B05" w:rsidRDefault="00831B05" w:rsidP="00831B05">
      <w:pPr>
        <w:rPr>
          <w:rFonts w:ascii="Arial" w:hAnsi="Arial" w:cs="Arial"/>
          <w:b/>
          <w:bCs/>
          <w:color w:val="00B0F0"/>
          <w:sz w:val="21"/>
          <w:szCs w:val="21"/>
          <w:shd w:val="clear" w:color="auto" w:fill="FFFFFF"/>
        </w:rPr>
      </w:pPr>
    </w:p>
    <w:p w14:paraId="21A8A5B7" w14:textId="77777777" w:rsidR="00831B05" w:rsidRDefault="00831B05" w:rsidP="00831B05">
      <w:pPr>
        <w:rPr>
          <w:rFonts w:ascii="Arial" w:hAnsi="Arial" w:cs="Arial"/>
          <w:b/>
          <w:bCs/>
          <w:color w:val="00B0F0"/>
          <w:sz w:val="21"/>
          <w:szCs w:val="21"/>
          <w:shd w:val="clear" w:color="auto" w:fill="FFFFFF"/>
        </w:rPr>
      </w:pPr>
    </w:p>
    <w:p w14:paraId="5DEA2064" w14:textId="77777777" w:rsidR="00831B05" w:rsidRDefault="00831B05" w:rsidP="00831B05">
      <w:pPr>
        <w:rPr>
          <w:rFonts w:ascii="Arial" w:hAnsi="Arial" w:cs="Arial"/>
          <w:b/>
          <w:bCs/>
          <w:color w:val="00B0F0"/>
          <w:sz w:val="21"/>
          <w:szCs w:val="21"/>
          <w:shd w:val="clear" w:color="auto" w:fill="FFFFFF"/>
        </w:rPr>
      </w:pPr>
    </w:p>
    <w:p w14:paraId="79E97E08" w14:textId="77777777" w:rsidR="00831B05" w:rsidRDefault="00831B05" w:rsidP="00831B05">
      <w:pPr>
        <w:rPr>
          <w:rFonts w:ascii="Arial" w:hAnsi="Arial" w:cs="Arial"/>
          <w:b/>
          <w:bCs/>
          <w:color w:val="00B0F0"/>
          <w:sz w:val="21"/>
          <w:szCs w:val="21"/>
          <w:shd w:val="clear" w:color="auto" w:fill="FFFFFF"/>
        </w:rPr>
      </w:pPr>
    </w:p>
    <w:p w14:paraId="0D94F3B8" w14:textId="77777777" w:rsidR="00831B05" w:rsidRDefault="00831B05" w:rsidP="00831B05">
      <w:pPr>
        <w:rPr>
          <w:rFonts w:ascii="Arial" w:hAnsi="Arial" w:cs="Arial"/>
          <w:b/>
          <w:bCs/>
          <w:color w:val="00B0F0"/>
          <w:sz w:val="21"/>
          <w:szCs w:val="21"/>
          <w:shd w:val="clear" w:color="auto" w:fill="FFFFFF"/>
        </w:rPr>
      </w:pPr>
    </w:p>
    <w:p w14:paraId="2656823B" w14:textId="77777777" w:rsidR="00831B05" w:rsidRDefault="00831B05" w:rsidP="00831B05">
      <w:pPr>
        <w:rPr>
          <w:rFonts w:ascii="Arial" w:hAnsi="Arial" w:cs="Arial"/>
          <w:b/>
          <w:bCs/>
          <w:color w:val="00B0F0"/>
          <w:sz w:val="21"/>
          <w:szCs w:val="21"/>
          <w:shd w:val="clear" w:color="auto" w:fill="FFFFFF"/>
        </w:rPr>
      </w:pPr>
    </w:p>
    <w:p w14:paraId="5FCEE799" w14:textId="77777777" w:rsidR="00831B05" w:rsidRDefault="00831B05" w:rsidP="00831B05">
      <w:pPr>
        <w:rPr>
          <w:rFonts w:ascii="Arial" w:hAnsi="Arial" w:cs="Arial"/>
          <w:b/>
          <w:bCs/>
          <w:color w:val="00B0F0"/>
          <w:sz w:val="21"/>
          <w:szCs w:val="21"/>
          <w:shd w:val="clear" w:color="auto" w:fill="FFFFFF"/>
        </w:rPr>
      </w:pPr>
    </w:p>
    <w:p w14:paraId="1F97D471" w14:textId="77777777" w:rsidR="00831B05" w:rsidRDefault="00831B05" w:rsidP="00831B05">
      <w:pPr>
        <w:rPr>
          <w:rFonts w:ascii="Arial" w:hAnsi="Arial" w:cs="Arial"/>
          <w:b/>
          <w:bCs/>
          <w:color w:val="00B0F0"/>
          <w:sz w:val="21"/>
          <w:szCs w:val="21"/>
          <w:shd w:val="clear" w:color="auto" w:fill="FFFFFF"/>
        </w:rPr>
      </w:pPr>
    </w:p>
    <w:p w14:paraId="1EBDB032"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 34 </w:t>
      </w:r>
      <w:proofErr w:type="spellStart"/>
      <w:r>
        <w:rPr>
          <w:rFonts w:ascii="Arial" w:hAnsi="Arial" w:cs="Arial"/>
          <w:b/>
          <w:bCs/>
          <w:color w:val="00B0F0"/>
          <w:sz w:val="21"/>
          <w:szCs w:val="21"/>
          <w:shd w:val="clear" w:color="auto" w:fill="FFFFFF"/>
        </w:rPr>
        <w:t>Pratibhat</w:t>
      </w:r>
      <w:proofErr w:type="spellEnd"/>
      <w:r>
        <w:rPr>
          <w:rFonts w:ascii="Arial" w:hAnsi="Arial" w:cs="Arial"/>
          <w:b/>
          <w:bCs/>
          <w:color w:val="00B0F0"/>
          <w:sz w:val="21"/>
          <w:szCs w:val="21"/>
          <w:shd w:val="clear" w:color="auto" w:fill="FFFFFF"/>
        </w:rPr>
        <w:t xml:space="preserve"> va </w:t>
      </w:r>
      <w:proofErr w:type="spellStart"/>
      <w:r>
        <w:rPr>
          <w:rFonts w:ascii="Arial" w:hAnsi="Arial" w:cs="Arial"/>
          <w:b/>
          <w:bCs/>
          <w:color w:val="00B0F0"/>
          <w:sz w:val="21"/>
          <w:szCs w:val="21"/>
          <w:shd w:val="clear" w:color="auto" w:fill="FFFFFF"/>
        </w:rPr>
        <w:t>sarvam</w:t>
      </w:r>
      <w:proofErr w:type="spellEnd"/>
    </w:p>
    <w:p w14:paraId="6E1D2A07" w14:textId="77777777" w:rsidR="00831B05" w:rsidRDefault="00831B05" w:rsidP="00831B05">
      <w:pPr>
        <w:rPr>
          <w:rFonts w:ascii="Arial" w:hAnsi="Arial" w:cs="Arial"/>
          <w:color w:val="202122"/>
          <w:sz w:val="21"/>
          <w:szCs w:val="21"/>
          <w:shd w:val="clear" w:color="auto" w:fill="FFFFFF"/>
        </w:rPr>
      </w:pPr>
    </w:p>
    <w:p w14:paraId="6FE253C3" w14:textId="77777777" w:rsidR="00831B05" w:rsidRPr="00705858" w:rsidRDefault="00831B05" w:rsidP="00831B05">
      <w:pPr>
        <w:rPr>
          <w:rFonts w:ascii="Arial" w:hAnsi="Arial" w:cs="Arial"/>
          <w:b/>
          <w:bCs/>
          <w:color w:val="00B0F0"/>
          <w:sz w:val="21"/>
          <w:szCs w:val="21"/>
          <w:shd w:val="clear" w:color="auto" w:fill="FFFFFF"/>
        </w:rPr>
      </w:pPr>
      <w:r w:rsidRPr="00705858">
        <w:rPr>
          <w:rFonts w:ascii="Arial" w:hAnsi="Arial" w:cs="Arial" w:hint="eastAsia"/>
          <w:b/>
          <w:bCs/>
          <w:color w:val="00B0F0"/>
          <w:sz w:val="21"/>
          <w:szCs w:val="21"/>
          <w:shd w:val="clear" w:color="auto" w:fill="FFFFFF"/>
        </w:rPr>
        <w:t>«</w:t>
      </w:r>
      <w:r w:rsidRPr="00705858">
        <w:rPr>
          <w:rFonts w:ascii="Arial" w:hAnsi="Arial" w:cs="Arial"/>
          <w:b/>
          <w:bCs/>
          <w:color w:val="00B0F0"/>
          <w:sz w:val="21"/>
          <w:szCs w:val="21"/>
          <w:shd w:val="clear" w:color="auto" w:fill="FFFFFF"/>
        </w:rPr>
        <w:t xml:space="preserve"> Cette omniscience peut exister également grâce à </w:t>
      </w:r>
      <w:r>
        <w:rPr>
          <w:rFonts w:ascii="Arial" w:hAnsi="Arial" w:cs="Arial"/>
          <w:b/>
          <w:bCs/>
          <w:color w:val="00B0F0"/>
          <w:sz w:val="21"/>
          <w:szCs w:val="21"/>
          <w:shd w:val="clear" w:color="auto" w:fill="FFFFFF"/>
        </w:rPr>
        <w:t>cette faculté de</w:t>
      </w:r>
      <w:r w:rsidRPr="00705858">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perception</w:t>
      </w:r>
      <w:r w:rsidRPr="00705858">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spirituel</w:t>
      </w:r>
      <w:r w:rsidRPr="00705858">
        <w:rPr>
          <w:rFonts w:ascii="Arial" w:hAnsi="Arial" w:cs="Arial"/>
          <w:b/>
          <w:bCs/>
          <w:color w:val="00B0F0"/>
          <w:sz w:val="21"/>
          <w:szCs w:val="21"/>
          <w:shd w:val="clear" w:color="auto" w:fill="FFFFFF"/>
        </w:rPr>
        <w:t>»</w:t>
      </w:r>
    </w:p>
    <w:p w14:paraId="58B45E8B" w14:textId="77777777" w:rsidR="00831B05" w:rsidRPr="00705858" w:rsidRDefault="00831B05" w:rsidP="00831B05">
      <w:pPr>
        <w:rPr>
          <w:rFonts w:ascii="Arial" w:hAnsi="Arial" w:cs="Arial"/>
          <w:color w:val="202122"/>
          <w:sz w:val="21"/>
          <w:szCs w:val="21"/>
          <w:shd w:val="clear" w:color="auto" w:fill="FFFFFF"/>
        </w:rPr>
      </w:pPr>
      <w:proofErr w:type="spellStart"/>
      <w:r w:rsidRPr="00705858">
        <w:rPr>
          <w:rFonts w:ascii="Arial" w:hAnsi="Arial" w:cs="Arial"/>
          <w:color w:val="202122"/>
          <w:sz w:val="21"/>
          <w:szCs w:val="21"/>
          <w:shd w:val="clear" w:color="auto" w:fill="FFFFFF"/>
        </w:rPr>
        <w:t>prātibha</w:t>
      </w:r>
      <w:proofErr w:type="spellEnd"/>
      <w:r w:rsidRPr="00705858">
        <w:rPr>
          <w:rFonts w:ascii="Arial" w:hAnsi="Arial" w:cs="Arial"/>
          <w:color w:val="202122"/>
          <w:sz w:val="21"/>
          <w:szCs w:val="21"/>
          <w:shd w:val="clear" w:color="auto" w:fill="FFFFFF"/>
        </w:rPr>
        <w:t xml:space="preserve"> : intuition</w:t>
      </w:r>
    </w:p>
    <w:p w14:paraId="1A9BDA55" w14:textId="77777777" w:rsidR="00831B05" w:rsidRPr="00705858" w:rsidRDefault="00831B05" w:rsidP="00831B05">
      <w:pPr>
        <w:rPr>
          <w:rFonts w:ascii="Arial" w:hAnsi="Arial" w:cs="Arial"/>
          <w:color w:val="202122"/>
          <w:sz w:val="21"/>
          <w:szCs w:val="21"/>
          <w:shd w:val="clear" w:color="auto" w:fill="FFFFFF"/>
        </w:rPr>
      </w:pPr>
      <w:r w:rsidRPr="00705858">
        <w:rPr>
          <w:rFonts w:ascii="Arial" w:hAnsi="Arial" w:cs="Arial"/>
          <w:color w:val="202122"/>
          <w:sz w:val="21"/>
          <w:szCs w:val="21"/>
          <w:shd w:val="clear" w:color="auto" w:fill="FFFFFF"/>
        </w:rPr>
        <w:lastRenderedPageBreak/>
        <w:t>va : ou bien</w:t>
      </w:r>
    </w:p>
    <w:p w14:paraId="6813AE91" w14:textId="77777777" w:rsidR="00831B05" w:rsidRDefault="00831B05" w:rsidP="00831B05">
      <w:pPr>
        <w:rPr>
          <w:rFonts w:ascii="Arial" w:hAnsi="Arial" w:cs="Arial"/>
          <w:color w:val="202122"/>
          <w:sz w:val="21"/>
          <w:szCs w:val="21"/>
          <w:shd w:val="clear" w:color="auto" w:fill="FFFFFF"/>
        </w:rPr>
      </w:pPr>
      <w:proofErr w:type="spellStart"/>
      <w:r w:rsidRPr="00705858">
        <w:rPr>
          <w:rFonts w:ascii="Arial" w:hAnsi="Arial" w:cs="Arial"/>
          <w:color w:val="202122"/>
          <w:sz w:val="21"/>
          <w:szCs w:val="21"/>
          <w:shd w:val="clear" w:color="auto" w:fill="FFFFFF"/>
        </w:rPr>
        <w:t>sarvam</w:t>
      </w:r>
      <w:proofErr w:type="spellEnd"/>
      <w:r w:rsidRPr="00705858">
        <w:rPr>
          <w:rFonts w:ascii="Arial" w:hAnsi="Arial" w:cs="Arial"/>
          <w:color w:val="202122"/>
          <w:sz w:val="21"/>
          <w:szCs w:val="21"/>
          <w:shd w:val="clear" w:color="auto" w:fill="FFFFFF"/>
        </w:rPr>
        <w:t xml:space="preserve"> : tout</w:t>
      </w:r>
    </w:p>
    <w:p w14:paraId="561CD9A6" w14:textId="77777777" w:rsidR="00831B05" w:rsidRDefault="00831B05" w:rsidP="00831B05">
      <w:pPr>
        <w:rPr>
          <w:rFonts w:ascii="Arial" w:hAnsi="Arial" w:cs="Arial"/>
          <w:color w:val="202122"/>
          <w:sz w:val="21"/>
          <w:szCs w:val="21"/>
          <w:shd w:val="clear" w:color="auto" w:fill="FFFFFF"/>
        </w:rPr>
      </w:pPr>
    </w:p>
    <w:p w14:paraId="2BD6A181" w14:textId="77777777" w:rsidR="00831B05" w:rsidRDefault="00831B05" w:rsidP="00831B05">
      <w:pPr>
        <w:rPr>
          <w:rFonts w:ascii="Arial" w:hAnsi="Arial" w:cs="Arial"/>
          <w:color w:val="202122"/>
          <w:sz w:val="21"/>
          <w:szCs w:val="21"/>
          <w:shd w:val="clear" w:color="auto" w:fill="FFFFFF"/>
        </w:rPr>
      </w:pPr>
      <w:r w:rsidRPr="0036115E">
        <w:rPr>
          <w:noProof/>
        </w:rPr>
        <w:drawing>
          <wp:inline distT="0" distB="0" distL="0" distR="0" wp14:anchorId="6431A55B" wp14:editId="5FA192B0">
            <wp:extent cx="5760085" cy="6019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60085" cy="601980"/>
                    </a:xfrm>
                    <a:prstGeom prst="rect">
                      <a:avLst/>
                    </a:prstGeom>
                    <a:noFill/>
                    <a:ln>
                      <a:noFill/>
                    </a:ln>
                  </pic:spPr>
                </pic:pic>
              </a:graphicData>
            </a:graphic>
          </wp:inline>
        </w:drawing>
      </w:r>
    </w:p>
    <w:p w14:paraId="63FE906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 yogi peut intuitivement percevoir tout.  Par le Samyama sur la lumière, il devient le savant de toutes les connaissances.</w:t>
      </w:r>
    </w:p>
    <w:p w14:paraId="37F79923" w14:textId="77777777" w:rsidR="00831B05" w:rsidRDefault="00831B05" w:rsidP="00831B05">
      <w:pPr>
        <w:rPr>
          <w:rFonts w:ascii="Arial" w:hAnsi="Arial" w:cs="Arial"/>
          <w:color w:val="202122"/>
          <w:sz w:val="21"/>
          <w:szCs w:val="21"/>
          <w:shd w:val="clear" w:color="auto" w:fill="FFFFFF"/>
        </w:rPr>
      </w:pPr>
    </w:p>
    <w:p w14:paraId="30BAB100" w14:textId="77777777" w:rsidR="00831B05" w:rsidRPr="004B5479" w:rsidRDefault="00831B05" w:rsidP="00831B05">
      <w:pPr>
        <w:rPr>
          <w:rFonts w:ascii="Arial" w:hAnsi="Arial" w:cs="Arial"/>
          <w:i/>
          <w:iCs/>
          <w:color w:val="202122"/>
          <w:sz w:val="21"/>
          <w:szCs w:val="21"/>
          <w:shd w:val="clear" w:color="auto" w:fill="FFFFFF"/>
        </w:rPr>
      </w:pPr>
      <w:r w:rsidRPr="004B5479">
        <w:rPr>
          <w:rFonts w:ascii="Arial" w:hAnsi="Arial" w:cs="Arial"/>
          <w:b/>
          <w:bCs/>
          <w:i/>
          <w:iCs/>
          <w:color w:val="202122"/>
          <w:sz w:val="21"/>
          <w:szCs w:val="21"/>
          <w:shd w:val="clear" w:color="auto" w:fill="FFFFFF"/>
        </w:rPr>
        <w:t> L'intuition</w:t>
      </w:r>
      <w:r w:rsidRPr="004B5479">
        <w:rPr>
          <w:rFonts w:ascii="Arial" w:hAnsi="Arial" w:cs="Arial"/>
          <w:i/>
          <w:iCs/>
          <w:color w:val="202122"/>
          <w:sz w:val="21"/>
          <w:szCs w:val="21"/>
          <w:shd w:val="clear" w:color="auto" w:fill="FFFFFF"/>
        </w:rPr>
        <w:t> serait le fait de pressentir ou comprendre quelque chose sans analyse ni raisonnement.</w:t>
      </w:r>
    </w:p>
    <w:p w14:paraId="05252C50" w14:textId="77777777" w:rsidR="00831B05" w:rsidRDefault="00831B05" w:rsidP="00831B05">
      <w:pPr>
        <w:rPr>
          <w:rFonts w:ascii="Arial" w:hAnsi="Arial" w:cs="Arial"/>
          <w:color w:val="202122"/>
          <w:sz w:val="21"/>
          <w:szCs w:val="21"/>
          <w:shd w:val="clear" w:color="auto" w:fill="FFFFFF"/>
        </w:rPr>
      </w:pPr>
    </w:p>
    <w:p w14:paraId="7E21AE55" w14:textId="77777777" w:rsidR="00831B05" w:rsidRDefault="00831B05" w:rsidP="00831B05">
      <w:pPr>
        <w:rPr>
          <w:rFonts w:ascii="Arial" w:hAnsi="Arial" w:cs="Arial"/>
          <w:color w:val="202122"/>
          <w:sz w:val="21"/>
          <w:szCs w:val="21"/>
          <w:shd w:val="clear" w:color="auto" w:fill="FFFFFF"/>
        </w:rPr>
      </w:pPr>
    </w:p>
    <w:p w14:paraId="6D29F8B3" w14:textId="77777777" w:rsidR="00831B05" w:rsidRDefault="00831B05" w:rsidP="00831B05">
      <w:pPr>
        <w:rPr>
          <w:rFonts w:ascii="Arial" w:hAnsi="Arial" w:cs="Arial"/>
          <w:b/>
          <w:bCs/>
          <w:color w:val="00B0F0"/>
          <w:sz w:val="21"/>
          <w:szCs w:val="21"/>
          <w:shd w:val="clear" w:color="auto" w:fill="FFFFFF"/>
        </w:rPr>
      </w:pPr>
      <w:r w:rsidRPr="00025D4F">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 35 </w:t>
      </w:r>
      <w:proofErr w:type="spellStart"/>
      <w:r>
        <w:rPr>
          <w:rFonts w:ascii="Arial" w:hAnsi="Arial" w:cs="Arial"/>
          <w:b/>
          <w:bCs/>
          <w:color w:val="00B0F0"/>
          <w:sz w:val="21"/>
          <w:szCs w:val="21"/>
          <w:shd w:val="clear" w:color="auto" w:fill="FFFFFF"/>
        </w:rPr>
        <w:t>Hrdaye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cittasamvit</w:t>
      </w:r>
      <w:proofErr w:type="spellEnd"/>
    </w:p>
    <w:p w14:paraId="7E36D4BF" w14:textId="77777777" w:rsidR="00831B05" w:rsidRDefault="00831B05" w:rsidP="00831B05">
      <w:pPr>
        <w:rPr>
          <w:rFonts w:ascii="Arial" w:hAnsi="Arial" w:cs="Arial"/>
          <w:b/>
          <w:bCs/>
          <w:color w:val="00B0F0"/>
          <w:sz w:val="21"/>
          <w:szCs w:val="21"/>
          <w:shd w:val="clear" w:color="auto" w:fill="FFFFFF"/>
        </w:rPr>
      </w:pPr>
    </w:p>
    <w:p w14:paraId="188CAEFB" w14:textId="77777777" w:rsidR="00831B05" w:rsidRPr="00D7459C" w:rsidRDefault="00831B05" w:rsidP="00831B05">
      <w:pPr>
        <w:rPr>
          <w:rFonts w:ascii="Arial" w:hAnsi="Arial" w:cs="Arial"/>
          <w:b/>
          <w:bCs/>
          <w:color w:val="00B0F0"/>
          <w:sz w:val="21"/>
          <w:szCs w:val="21"/>
          <w:shd w:val="clear" w:color="auto" w:fill="FFFFFF"/>
        </w:rPr>
      </w:pPr>
      <w:r w:rsidRPr="00D7459C">
        <w:rPr>
          <w:rFonts w:ascii="Arial" w:hAnsi="Arial" w:cs="Arial" w:hint="eastAsia"/>
          <w:b/>
          <w:bCs/>
          <w:color w:val="00B0F0"/>
          <w:sz w:val="21"/>
          <w:szCs w:val="21"/>
          <w:shd w:val="clear" w:color="auto" w:fill="FFFFFF"/>
        </w:rPr>
        <w:t>«</w:t>
      </w:r>
      <w:r w:rsidRPr="00D7459C">
        <w:rPr>
          <w:rFonts w:ascii="Arial" w:hAnsi="Arial" w:cs="Arial"/>
          <w:b/>
          <w:bCs/>
          <w:color w:val="00B0F0"/>
          <w:sz w:val="21"/>
          <w:szCs w:val="21"/>
          <w:shd w:val="clear" w:color="auto" w:fill="FFFFFF"/>
        </w:rPr>
        <w:t xml:space="preserve"> Par Samyama sur le cœur, on a la connaissance parfaite du mental. »</w:t>
      </w:r>
    </w:p>
    <w:p w14:paraId="682195F1" w14:textId="77777777" w:rsidR="00831B05" w:rsidRPr="00D7459C" w:rsidRDefault="00831B05" w:rsidP="00831B05">
      <w:pPr>
        <w:rPr>
          <w:rFonts w:ascii="Arial" w:hAnsi="Arial" w:cs="Arial"/>
          <w:color w:val="202122"/>
          <w:sz w:val="21"/>
          <w:szCs w:val="21"/>
          <w:shd w:val="clear" w:color="auto" w:fill="FFFFFF"/>
        </w:rPr>
      </w:pPr>
      <w:proofErr w:type="spellStart"/>
      <w:r w:rsidRPr="00D7459C">
        <w:rPr>
          <w:rFonts w:ascii="Arial" w:hAnsi="Arial" w:cs="Arial"/>
          <w:color w:val="202122"/>
          <w:sz w:val="21"/>
          <w:szCs w:val="21"/>
          <w:shd w:val="clear" w:color="auto" w:fill="FFFFFF"/>
        </w:rPr>
        <w:t>hridaya</w:t>
      </w:r>
      <w:proofErr w:type="spellEnd"/>
      <w:r w:rsidRPr="00D7459C">
        <w:rPr>
          <w:rFonts w:ascii="Arial" w:hAnsi="Arial" w:cs="Arial"/>
          <w:color w:val="202122"/>
          <w:sz w:val="21"/>
          <w:szCs w:val="21"/>
          <w:shd w:val="clear" w:color="auto" w:fill="FFFFFF"/>
        </w:rPr>
        <w:t xml:space="preserve"> : cœur, pensée, esprit</w:t>
      </w:r>
    </w:p>
    <w:p w14:paraId="6B8238AE" w14:textId="77777777" w:rsidR="00831B05" w:rsidRPr="00D7459C" w:rsidRDefault="00831B05" w:rsidP="00831B05">
      <w:pPr>
        <w:rPr>
          <w:rFonts w:ascii="Arial" w:hAnsi="Arial" w:cs="Arial"/>
          <w:color w:val="202122"/>
          <w:sz w:val="21"/>
          <w:szCs w:val="21"/>
          <w:shd w:val="clear" w:color="auto" w:fill="FFFFFF"/>
        </w:rPr>
      </w:pPr>
      <w:proofErr w:type="spellStart"/>
      <w:r w:rsidRPr="00D7459C">
        <w:rPr>
          <w:rFonts w:ascii="Arial" w:hAnsi="Arial" w:cs="Arial"/>
          <w:color w:val="202122"/>
          <w:sz w:val="21"/>
          <w:szCs w:val="21"/>
          <w:shd w:val="clear" w:color="auto" w:fill="FFFFFF"/>
        </w:rPr>
        <w:t>chitta</w:t>
      </w:r>
      <w:proofErr w:type="spellEnd"/>
      <w:r w:rsidRPr="00D7459C">
        <w:rPr>
          <w:rFonts w:ascii="Arial" w:hAnsi="Arial" w:cs="Arial"/>
          <w:color w:val="202122"/>
          <w:sz w:val="21"/>
          <w:szCs w:val="21"/>
          <w:shd w:val="clear" w:color="auto" w:fill="FFFFFF"/>
        </w:rPr>
        <w:t xml:space="preserve"> : mental</w:t>
      </w:r>
    </w:p>
    <w:p w14:paraId="7DC56E42" w14:textId="77777777" w:rsidR="00831B05" w:rsidRDefault="00831B05" w:rsidP="00831B05">
      <w:pPr>
        <w:rPr>
          <w:rFonts w:ascii="Arial" w:hAnsi="Arial" w:cs="Arial"/>
          <w:color w:val="202122"/>
          <w:sz w:val="21"/>
          <w:szCs w:val="21"/>
          <w:shd w:val="clear" w:color="auto" w:fill="FFFFFF"/>
        </w:rPr>
      </w:pPr>
      <w:proofErr w:type="spellStart"/>
      <w:r w:rsidRPr="00D7459C">
        <w:rPr>
          <w:rFonts w:ascii="Arial" w:hAnsi="Arial" w:cs="Arial"/>
          <w:color w:val="202122"/>
          <w:sz w:val="21"/>
          <w:szCs w:val="21"/>
          <w:shd w:val="clear" w:color="auto" w:fill="FFFFFF"/>
        </w:rPr>
        <w:t>samvid</w:t>
      </w:r>
      <w:proofErr w:type="spellEnd"/>
      <w:r w:rsidRPr="00D7459C">
        <w:rPr>
          <w:rFonts w:ascii="Arial" w:hAnsi="Arial" w:cs="Arial"/>
          <w:color w:val="202122"/>
          <w:sz w:val="21"/>
          <w:szCs w:val="21"/>
          <w:shd w:val="clear" w:color="auto" w:fill="FFFFFF"/>
        </w:rPr>
        <w:t xml:space="preserve"> : connaissance totale</w:t>
      </w:r>
    </w:p>
    <w:p w14:paraId="1A23CE58" w14:textId="77777777" w:rsidR="00831B05" w:rsidRPr="00D7459C" w:rsidRDefault="00831B05" w:rsidP="00831B05">
      <w:pPr>
        <w:rPr>
          <w:rFonts w:ascii="Arial" w:hAnsi="Arial" w:cs="Arial"/>
          <w:color w:val="202122"/>
          <w:sz w:val="21"/>
          <w:szCs w:val="21"/>
          <w:shd w:val="clear" w:color="auto" w:fill="FFFFFF"/>
        </w:rPr>
      </w:pPr>
    </w:p>
    <w:p w14:paraId="6AAFBCE4" w14:textId="77777777" w:rsidR="00831B05" w:rsidRPr="003325B5" w:rsidRDefault="00831B05" w:rsidP="00831B05">
      <w:pPr>
        <w:rPr>
          <w:rFonts w:ascii="Arial" w:hAnsi="Arial" w:cs="Arial"/>
          <w:color w:val="202122"/>
          <w:sz w:val="21"/>
          <w:szCs w:val="21"/>
          <w:shd w:val="clear" w:color="auto" w:fill="FFFFFF"/>
        </w:rPr>
      </w:pPr>
      <w:r w:rsidRPr="0036115E">
        <w:rPr>
          <w:noProof/>
        </w:rPr>
        <w:drawing>
          <wp:inline distT="0" distB="0" distL="0" distR="0" wp14:anchorId="548542BA" wp14:editId="175DBCC7">
            <wp:extent cx="4200525" cy="27495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200525" cy="274955"/>
                    </a:xfrm>
                    <a:prstGeom prst="rect">
                      <a:avLst/>
                    </a:prstGeom>
                    <a:noFill/>
                    <a:ln>
                      <a:noFill/>
                    </a:ln>
                  </pic:spPr>
                </pic:pic>
              </a:graphicData>
            </a:graphic>
          </wp:inline>
        </w:drawing>
      </w:r>
    </w:p>
    <w:p w14:paraId="72EE562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citadelle du Purusa est le cœur. C’est dans le Anahata Chakra, que se trouve le siège de la connaissance pure ainsi que celui de la conscience. Le yogi apprend alors à s’ouvrir et à s’appuyer sur la source de son être, et à s’identifier avec le Suprême.</w:t>
      </w:r>
    </w:p>
    <w:p w14:paraId="3C6B585A" w14:textId="77777777" w:rsidR="00831B05" w:rsidRDefault="00831B05" w:rsidP="00831B05">
      <w:pPr>
        <w:rPr>
          <w:rFonts w:ascii="Arial" w:hAnsi="Arial" w:cs="Arial"/>
          <w:color w:val="202122"/>
          <w:sz w:val="21"/>
          <w:szCs w:val="21"/>
          <w:shd w:val="clear" w:color="auto" w:fill="FFFFFF"/>
        </w:rPr>
      </w:pPr>
    </w:p>
    <w:p w14:paraId="7D29543A" w14:textId="77777777" w:rsidR="00831B05" w:rsidRDefault="00831B05" w:rsidP="00831B05">
      <w:pPr>
        <w:rPr>
          <w:rFonts w:ascii="Arial" w:hAnsi="Arial" w:cs="Arial"/>
          <w:color w:val="202122"/>
          <w:sz w:val="21"/>
          <w:szCs w:val="21"/>
          <w:shd w:val="clear" w:color="auto" w:fill="FFFFFF"/>
        </w:rPr>
      </w:pPr>
    </w:p>
    <w:p w14:paraId="3591259D" w14:textId="77777777" w:rsidR="00831B05" w:rsidRDefault="00831B05" w:rsidP="00831B05">
      <w:pPr>
        <w:rPr>
          <w:rFonts w:ascii="Arial" w:hAnsi="Arial" w:cs="Arial"/>
          <w:color w:val="202122"/>
          <w:sz w:val="21"/>
          <w:szCs w:val="21"/>
          <w:shd w:val="clear" w:color="auto" w:fill="FFFFFF"/>
        </w:rPr>
      </w:pPr>
    </w:p>
    <w:p w14:paraId="1C5CCB48" w14:textId="77777777" w:rsidR="00831B05" w:rsidRDefault="00831B05" w:rsidP="00831B05">
      <w:pPr>
        <w:rPr>
          <w:rFonts w:ascii="Arial" w:hAnsi="Arial" w:cs="Arial"/>
          <w:b/>
          <w:bCs/>
          <w:color w:val="00B0F0"/>
          <w:sz w:val="21"/>
          <w:szCs w:val="21"/>
          <w:shd w:val="clear" w:color="auto" w:fill="FFFFFF"/>
        </w:rPr>
      </w:pPr>
      <w:r w:rsidRPr="00861034">
        <w:rPr>
          <w:rFonts w:ascii="Arial" w:hAnsi="Arial" w:cs="Arial"/>
          <w:b/>
          <w:bCs/>
          <w:color w:val="00B0F0"/>
          <w:sz w:val="21"/>
          <w:szCs w:val="21"/>
          <w:shd w:val="clear" w:color="auto" w:fill="FFFFFF"/>
        </w:rPr>
        <w:t xml:space="preserve">III.36 Sattva </w:t>
      </w:r>
      <w:proofErr w:type="spellStart"/>
      <w:r w:rsidRPr="00861034">
        <w:rPr>
          <w:rFonts w:ascii="Arial" w:hAnsi="Arial" w:cs="Arial"/>
          <w:b/>
          <w:bCs/>
          <w:color w:val="00B0F0"/>
          <w:sz w:val="21"/>
          <w:szCs w:val="21"/>
          <w:shd w:val="clear" w:color="auto" w:fill="FFFFFF"/>
        </w:rPr>
        <w:t>purusayoh</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atyantasamkirnayoh</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pratyaya</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avisesah</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bhogah</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pararthatvat</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svarthasamyamat</w:t>
      </w:r>
      <w:proofErr w:type="spellEnd"/>
      <w:r w:rsidRPr="00861034">
        <w:rPr>
          <w:rFonts w:ascii="Arial" w:hAnsi="Arial" w:cs="Arial"/>
          <w:b/>
          <w:bCs/>
          <w:color w:val="00B0F0"/>
          <w:sz w:val="21"/>
          <w:szCs w:val="21"/>
          <w:shd w:val="clear" w:color="auto" w:fill="FFFFFF"/>
        </w:rPr>
        <w:t xml:space="preserve"> </w:t>
      </w:r>
      <w:proofErr w:type="spellStart"/>
      <w:r w:rsidRPr="00861034">
        <w:rPr>
          <w:rFonts w:ascii="Arial" w:hAnsi="Arial" w:cs="Arial"/>
          <w:b/>
          <w:bCs/>
          <w:color w:val="00B0F0"/>
          <w:sz w:val="21"/>
          <w:szCs w:val="21"/>
          <w:shd w:val="clear" w:color="auto" w:fill="FFFFFF"/>
        </w:rPr>
        <w:t>purusajnaam</w:t>
      </w:r>
      <w:proofErr w:type="spellEnd"/>
    </w:p>
    <w:p w14:paraId="2EEF5B6E" w14:textId="77777777" w:rsidR="00831B05" w:rsidRPr="00861034" w:rsidRDefault="00831B05" w:rsidP="00831B05">
      <w:pPr>
        <w:rPr>
          <w:rFonts w:ascii="Arial" w:hAnsi="Arial" w:cs="Arial"/>
          <w:b/>
          <w:bCs/>
          <w:color w:val="00B0F0"/>
          <w:sz w:val="21"/>
          <w:szCs w:val="21"/>
          <w:shd w:val="clear" w:color="auto" w:fill="FFFFFF"/>
        </w:rPr>
      </w:pPr>
    </w:p>
    <w:p w14:paraId="2F934F5F" w14:textId="77777777" w:rsidR="00831B05" w:rsidRPr="00861034" w:rsidRDefault="00831B05" w:rsidP="00831B05">
      <w:pPr>
        <w:rPr>
          <w:rFonts w:ascii="Arial" w:hAnsi="Arial" w:cs="Arial"/>
          <w:b/>
          <w:bCs/>
          <w:color w:val="00B0F0"/>
          <w:sz w:val="21"/>
          <w:szCs w:val="21"/>
          <w:shd w:val="clear" w:color="auto" w:fill="FFFFFF"/>
        </w:rPr>
      </w:pPr>
      <w:r w:rsidRPr="00861034">
        <w:rPr>
          <w:rFonts w:ascii="Arial" w:hAnsi="Arial" w:cs="Arial" w:hint="eastAsia"/>
          <w:b/>
          <w:bCs/>
          <w:color w:val="00B0F0"/>
          <w:sz w:val="21"/>
          <w:szCs w:val="21"/>
          <w:shd w:val="clear" w:color="auto" w:fill="FFFFFF"/>
        </w:rPr>
        <w:t>«</w:t>
      </w:r>
      <w:r w:rsidRPr="00861034">
        <w:rPr>
          <w:rFonts w:ascii="Arial" w:hAnsi="Arial" w:cs="Arial"/>
          <w:b/>
          <w:bCs/>
          <w:color w:val="00B0F0"/>
          <w:sz w:val="21"/>
          <w:szCs w:val="21"/>
          <w:shd w:val="clear" w:color="auto" w:fill="FFFFFF"/>
        </w:rPr>
        <w:t xml:space="preserve"> L'expérience sensible, tournée vers l'extérieur, ne distingue pas l'objet et le sujet, et confond complètement le </w:t>
      </w:r>
      <w:proofErr w:type="spellStart"/>
      <w:r w:rsidRPr="00861034">
        <w:rPr>
          <w:rFonts w:ascii="Arial" w:hAnsi="Arial" w:cs="Arial"/>
          <w:b/>
          <w:bCs/>
          <w:color w:val="00B0F0"/>
          <w:sz w:val="21"/>
          <w:szCs w:val="21"/>
          <w:shd w:val="clear" w:color="auto" w:fill="FFFFFF"/>
        </w:rPr>
        <w:t>Purusha</w:t>
      </w:r>
      <w:proofErr w:type="spellEnd"/>
      <w:r w:rsidRPr="00861034">
        <w:rPr>
          <w:rFonts w:ascii="Arial" w:hAnsi="Arial" w:cs="Arial"/>
          <w:b/>
          <w:bCs/>
          <w:color w:val="00B0F0"/>
          <w:sz w:val="21"/>
          <w:szCs w:val="21"/>
          <w:shd w:val="clear" w:color="auto" w:fill="FFFFFF"/>
        </w:rPr>
        <w:t xml:space="preserve"> et le Sattva. Si on l'oriente vers l'intérieur, grâce au Samyama, on connaît le Soi. »</w:t>
      </w:r>
    </w:p>
    <w:p w14:paraId="4158C322" w14:textId="77777777" w:rsidR="00831B05" w:rsidRPr="00861034" w:rsidRDefault="00831B05" w:rsidP="00831B05">
      <w:pPr>
        <w:rPr>
          <w:rFonts w:ascii="Arial" w:hAnsi="Arial" w:cs="Arial"/>
          <w:color w:val="202122"/>
          <w:sz w:val="21"/>
          <w:szCs w:val="21"/>
          <w:shd w:val="clear" w:color="auto" w:fill="FFFFFF"/>
        </w:rPr>
      </w:pPr>
      <w:r w:rsidRPr="00861034">
        <w:rPr>
          <w:rFonts w:ascii="Arial" w:hAnsi="Arial" w:cs="Arial"/>
          <w:color w:val="202122"/>
          <w:sz w:val="21"/>
          <w:szCs w:val="21"/>
          <w:shd w:val="clear" w:color="auto" w:fill="FFFFFF"/>
        </w:rPr>
        <w:t>sattva : la plus haute des trois qualités que comporte la nature d'un être ; état de</w:t>
      </w:r>
    </w:p>
    <w:p w14:paraId="0542BE1B" w14:textId="77777777" w:rsidR="00831B05" w:rsidRPr="00861034" w:rsidRDefault="00831B05" w:rsidP="00831B05">
      <w:pPr>
        <w:rPr>
          <w:rFonts w:ascii="Arial" w:hAnsi="Arial" w:cs="Arial"/>
          <w:color w:val="202122"/>
          <w:sz w:val="21"/>
          <w:szCs w:val="21"/>
          <w:shd w:val="clear" w:color="auto" w:fill="FFFFFF"/>
        </w:rPr>
      </w:pPr>
      <w:r w:rsidRPr="00861034">
        <w:rPr>
          <w:rFonts w:ascii="Arial" w:hAnsi="Arial" w:cs="Arial"/>
          <w:color w:val="202122"/>
          <w:sz w:val="21"/>
          <w:szCs w:val="21"/>
          <w:shd w:val="clear" w:color="auto" w:fill="FFFFFF"/>
        </w:rPr>
        <w:t>pureté, de lumière et d'équilibre énergétique</w:t>
      </w:r>
    </w:p>
    <w:p w14:paraId="6C83C19C"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purusha</w:t>
      </w:r>
      <w:proofErr w:type="spellEnd"/>
      <w:r w:rsidRPr="00861034">
        <w:rPr>
          <w:rFonts w:ascii="Arial" w:hAnsi="Arial" w:cs="Arial"/>
          <w:color w:val="202122"/>
          <w:sz w:val="21"/>
          <w:szCs w:val="21"/>
          <w:shd w:val="clear" w:color="auto" w:fill="FFFFFF"/>
        </w:rPr>
        <w:t xml:space="preserve"> : principe universel, atman</w:t>
      </w:r>
    </w:p>
    <w:p w14:paraId="15A77988"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atyanta</w:t>
      </w:r>
      <w:proofErr w:type="spellEnd"/>
      <w:r w:rsidRPr="00861034">
        <w:rPr>
          <w:rFonts w:ascii="Arial" w:hAnsi="Arial" w:cs="Arial"/>
          <w:color w:val="202122"/>
          <w:sz w:val="21"/>
          <w:szCs w:val="21"/>
          <w:shd w:val="clear" w:color="auto" w:fill="FFFFFF"/>
        </w:rPr>
        <w:t xml:space="preserve"> : constant, ininterrompu, entier</w:t>
      </w:r>
    </w:p>
    <w:p w14:paraId="54EE139F"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samkîrna</w:t>
      </w:r>
      <w:proofErr w:type="spellEnd"/>
      <w:r w:rsidRPr="00861034">
        <w:rPr>
          <w:rFonts w:ascii="Arial" w:hAnsi="Arial" w:cs="Arial"/>
          <w:color w:val="202122"/>
          <w:sz w:val="21"/>
          <w:szCs w:val="21"/>
          <w:shd w:val="clear" w:color="auto" w:fill="FFFFFF"/>
        </w:rPr>
        <w:t xml:space="preserve"> : mélangé, confus, mixte</w:t>
      </w:r>
    </w:p>
    <w:p w14:paraId="4C73A3F6"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pratyaya</w:t>
      </w:r>
      <w:proofErr w:type="spellEnd"/>
      <w:r w:rsidRPr="00861034">
        <w:rPr>
          <w:rFonts w:ascii="Arial" w:hAnsi="Arial" w:cs="Arial"/>
          <w:color w:val="202122"/>
          <w:sz w:val="21"/>
          <w:szCs w:val="21"/>
          <w:shd w:val="clear" w:color="auto" w:fill="FFFFFF"/>
        </w:rPr>
        <w:t xml:space="preserve"> : champ, objet d'expérience</w:t>
      </w:r>
    </w:p>
    <w:p w14:paraId="0B65EF1C"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avishésha</w:t>
      </w:r>
      <w:proofErr w:type="spellEnd"/>
      <w:r w:rsidRPr="00861034">
        <w:rPr>
          <w:rFonts w:ascii="Arial" w:hAnsi="Arial" w:cs="Arial"/>
          <w:color w:val="202122"/>
          <w:sz w:val="21"/>
          <w:szCs w:val="21"/>
          <w:shd w:val="clear" w:color="auto" w:fill="FFFFFF"/>
        </w:rPr>
        <w:t xml:space="preserve"> : non-distinction, discrimination</w:t>
      </w:r>
    </w:p>
    <w:p w14:paraId="6092B75F"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bhoga</w:t>
      </w:r>
      <w:proofErr w:type="spellEnd"/>
      <w:r w:rsidRPr="00861034">
        <w:rPr>
          <w:rFonts w:ascii="Arial" w:hAnsi="Arial" w:cs="Arial"/>
          <w:color w:val="202122"/>
          <w:sz w:val="21"/>
          <w:szCs w:val="21"/>
          <w:shd w:val="clear" w:color="auto" w:fill="FFFFFF"/>
        </w:rPr>
        <w:t xml:space="preserve"> : perception, jouissance, emploi</w:t>
      </w:r>
    </w:p>
    <w:p w14:paraId="7791AC2C" w14:textId="77777777" w:rsidR="00831B05" w:rsidRPr="00861034" w:rsidRDefault="00831B05" w:rsidP="00831B05">
      <w:pPr>
        <w:rPr>
          <w:rFonts w:ascii="Arial" w:hAnsi="Arial" w:cs="Arial"/>
          <w:color w:val="202122"/>
          <w:sz w:val="21"/>
          <w:szCs w:val="21"/>
          <w:shd w:val="clear" w:color="auto" w:fill="FFFFFF"/>
        </w:rPr>
      </w:pPr>
      <w:r w:rsidRPr="00861034">
        <w:rPr>
          <w:rFonts w:ascii="Arial" w:hAnsi="Arial" w:cs="Arial"/>
          <w:color w:val="202122"/>
          <w:sz w:val="21"/>
          <w:szCs w:val="21"/>
          <w:shd w:val="clear" w:color="auto" w:fill="FFFFFF"/>
        </w:rPr>
        <w:t>para : vers l'extérieur</w:t>
      </w:r>
    </w:p>
    <w:p w14:paraId="2A870D12"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artha</w:t>
      </w:r>
      <w:proofErr w:type="spellEnd"/>
      <w:r w:rsidRPr="00861034">
        <w:rPr>
          <w:rFonts w:ascii="Arial" w:hAnsi="Arial" w:cs="Arial"/>
          <w:color w:val="202122"/>
          <w:sz w:val="21"/>
          <w:szCs w:val="21"/>
          <w:shd w:val="clear" w:color="auto" w:fill="FFFFFF"/>
        </w:rPr>
        <w:t xml:space="preserve"> : but, orientation</w:t>
      </w:r>
    </w:p>
    <w:p w14:paraId="1A0D3366" w14:textId="77777777" w:rsidR="00831B05" w:rsidRPr="00861034"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sva</w:t>
      </w:r>
      <w:proofErr w:type="spellEnd"/>
      <w:r w:rsidRPr="00861034">
        <w:rPr>
          <w:rFonts w:ascii="Arial" w:hAnsi="Arial" w:cs="Arial"/>
          <w:color w:val="202122"/>
          <w:sz w:val="21"/>
          <w:szCs w:val="21"/>
          <w:shd w:val="clear" w:color="auto" w:fill="FFFFFF"/>
        </w:rPr>
        <w:t xml:space="preserve"> : soi-même</w:t>
      </w:r>
    </w:p>
    <w:p w14:paraId="07798AF4" w14:textId="77777777" w:rsidR="00831B05" w:rsidRDefault="00831B05" w:rsidP="00831B05">
      <w:pPr>
        <w:rPr>
          <w:rFonts w:ascii="Arial" w:hAnsi="Arial" w:cs="Arial"/>
          <w:color w:val="202122"/>
          <w:sz w:val="21"/>
          <w:szCs w:val="21"/>
          <w:shd w:val="clear" w:color="auto" w:fill="FFFFFF"/>
        </w:rPr>
      </w:pPr>
      <w:proofErr w:type="spellStart"/>
      <w:r w:rsidRPr="00861034">
        <w:rPr>
          <w:rFonts w:ascii="Arial" w:hAnsi="Arial" w:cs="Arial"/>
          <w:color w:val="202122"/>
          <w:sz w:val="21"/>
          <w:szCs w:val="21"/>
          <w:shd w:val="clear" w:color="auto" w:fill="FFFFFF"/>
        </w:rPr>
        <w:t>jnāna</w:t>
      </w:r>
      <w:proofErr w:type="spellEnd"/>
      <w:r w:rsidRPr="00861034">
        <w:rPr>
          <w:rFonts w:ascii="Arial" w:hAnsi="Arial" w:cs="Arial"/>
          <w:color w:val="202122"/>
          <w:sz w:val="21"/>
          <w:szCs w:val="21"/>
          <w:shd w:val="clear" w:color="auto" w:fill="FFFFFF"/>
        </w:rPr>
        <w:t xml:space="preserve"> : connaissance</w:t>
      </w:r>
    </w:p>
    <w:p w14:paraId="5CD45D46" w14:textId="77777777" w:rsidR="00831B05" w:rsidRDefault="00831B05" w:rsidP="00831B05">
      <w:pPr>
        <w:rPr>
          <w:rFonts w:ascii="Arial" w:hAnsi="Arial" w:cs="Arial"/>
          <w:color w:val="202122"/>
          <w:sz w:val="21"/>
          <w:szCs w:val="21"/>
          <w:shd w:val="clear" w:color="auto" w:fill="FFFFFF"/>
        </w:rPr>
      </w:pPr>
    </w:p>
    <w:p w14:paraId="5A0B2DD4" w14:textId="77777777" w:rsidR="00831B05" w:rsidRDefault="00831B05" w:rsidP="00831B05">
      <w:pPr>
        <w:rPr>
          <w:rFonts w:ascii="Arial" w:hAnsi="Arial" w:cs="Arial"/>
          <w:color w:val="202122"/>
          <w:sz w:val="21"/>
          <w:szCs w:val="21"/>
          <w:shd w:val="clear" w:color="auto" w:fill="FFFFFF"/>
        </w:rPr>
      </w:pPr>
      <w:r w:rsidRPr="0036115E">
        <w:rPr>
          <w:noProof/>
        </w:rPr>
        <w:drawing>
          <wp:inline distT="0" distB="0" distL="0" distR="0" wp14:anchorId="021FE4A8" wp14:editId="1C93A3A7">
            <wp:extent cx="5760085" cy="7213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60085" cy="721360"/>
                    </a:xfrm>
                    <a:prstGeom prst="rect">
                      <a:avLst/>
                    </a:prstGeom>
                    <a:noFill/>
                    <a:ln>
                      <a:noFill/>
                    </a:ln>
                  </pic:spPr>
                </pic:pic>
              </a:graphicData>
            </a:graphic>
          </wp:inline>
        </w:drawing>
      </w:r>
    </w:p>
    <w:p w14:paraId="79EA115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pure intelligence – sattva buddhi – est libre de tout égoïsme mais elle est bien distincte de la lumière divine.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a tendance </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confondre la pure intelligence avec le Purusa. Il peut alors se trouver pris aux pièges des considérations matérielles.</w:t>
      </w:r>
    </w:p>
    <w:p w14:paraId="23A7B24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 xml:space="preserve">Par la pratique du </w:t>
      </w:r>
      <w:proofErr w:type="spellStart"/>
      <w:r>
        <w:rPr>
          <w:rFonts w:ascii="Arial" w:hAnsi="Arial" w:cs="Arial"/>
          <w:color w:val="202122"/>
          <w:sz w:val="21"/>
          <w:szCs w:val="21"/>
          <w:shd w:val="clear" w:color="auto" w:fill="FFFFFF"/>
        </w:rPr>
        <w:t>Samayama</w:t>
      </w:r>
      <w:proofErr w:type="spellEnd"/>
      <w:r>
        <w:rPr>
          <w:rFonts w:ascii="Arial" w:hAnsi="Arial" w:cs="Arial"/>
          <w:color w:val="202122"/>
          <w:sz w:val="21"/>
          <w:szCs w:val="21"/>
          <w:shd w:val="clear" w:color="auto" w:fill="FFFFFF"/>
        </w:rPr>
        <w:t>, il apprendra à démêler les nœuds de la différence entre l’intellect et l’âme et pourra ainsi les distinguer. Par cette pratique le yogi isolera les sens, l’esprit et l’ego pour ne s’immerger que dans la lumière de l’âme.</w:t>
      </w:r>
    </w:p>
    <w:p w14:paraId="736E79C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Nous sommes dans le droit d’admirer les hommes tel que Albert Einstein, Jung etc… </w:t>
      </w:r>
      <w:r>
        <w:br/>
      </w:r>
      <w:r w:rsidRPr="00D737DC">
        <w:rPr>
          <w:rFonts w:ascii="Arial" w:hAnsi="Arial" w:cs="Arial"/>
          <w:color w:val="202122"/>
          <w:sz w:val="21"/>
          <w:szCs w:val="21"/>
          <w:shd w:val="clear" w:color="auto" w:fill="FFFFFF"/>
        </w:rPr>
        <w:t xml:space="preserve">Leur </w:t>
      </w:r>
      <w:r>
        <w:rPr>
          <w:rFonts w:ascii="Arial" w:hAnsi="Arial" w:cs="Arial"/>
          <w:color w:val="202122"/>
          <w:sz w:val="21"/>
          <w:szCs w:val="21"/>
          <w:shd w:val="clear" w:color="auto" w:fill="FFFFFF"/>
        </w:rPr>
        <w:t>grande intelligence</w:t>
      </w:r>
      <w:r w:rsidRPr="00D737DC">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dédié à </w:t>
      </w:r>
      <w:r w:rsidRPr="00D737DC">
        <w:rPr>
          <w:rFonts w:ascii="Arial" w:hAnsi="Arial" w:cs="Arial"/>
          <w:color w:val="202122"/>
          <w:sz w:val="21"/>
          <w:szCs w:val="21"/>
          <w:shd w:val="clear" w:color="auto" w:fill="FFFFFF"/>
        </w:rPr>
        <w:t>l'humanité, nous inspire tous</w:t>
      </w:r>
      <w:r>
        <w:rPr>
          <w:rFonts w:ascii="Arial" w:hAnsi="Arial" w:cs="Arial"/>
          <w:color w:val="202122"/>
          <w:sz w:val="21"/>
          <w:szCs w:val="21"/>
          <w:shd w:val="clear" w:color="auto" w:fill="FFFFFF"/>
        </w:rPr>
        <w:t>.</w:t>
      </w:r>
      <w:r w:rsidRPr="00D737DC">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Cependant</w:t>
      </w:r>
      <w:r w:rsidRPr="00D737DC">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nous confondons </w:t>
      </w:r>
      <w:r w:rsidRPr="00D737DC">
        <w:rPr>
          <w:rFonts w:ascii="Arial" w:hAnsi="Arial" w:cs="Arial"/>
          <w:color w:val="202122"/>
          <w:sz w:val="21"/>
          <w:szCs w:val="21"/>
          <w:shd w:val="clear" w:color="auto" w:fill="FFFFFF"/>
        </w:rPr>
        <w:t xml:space="preserve">leur </w:t>
      </w:r>
      <w:r>
        <w:rPr>
          <w:rFonts w:ascii="Arial" w:hAnsi="Arial" w:cs="Arial"/>
          <w:color w:val="202122"/>
          <w:sz w:val="21"/>
          <w:szCs w:val="21"/>
          <w:shd w:val="clear" w:color="auto" w:fill="FFFFFF"/>
        </w:rPr>
        <w:t>spiritualité avec leur</w:t>
      </w:r>
      <w:r w:rsidRPr="00D737DC">
        <w:rPr>
          <w:rFonts w:ascii="Arial" w:hAnsi="Arial" w:cs="Arial"/>
          <w:color w:val="202122"/>
          <w:sz w:val="21"/>
          <w:szCs w:val="21"/>
          <w:shd w:val="clear" w:color="auto" w:fill="FFFFFF"/>
        </w:rPr>
        <w:t xml:space="preserve"> l'intelligence </w:t>
      </w:r>
      <w:r>
        <w:rPr>
          <w:rFonts w:ascii="Arial" w:hAnsi="Arial" w:cs="Arial"/>
          <w:color w:val="202122"/>
          <w:sz w:val="21"/>
          <w:szCs w:val="21"/>
          <w:shd w:val="clear" w:color="auto" w:fill="FFFFFF"/>
        </w:rPr>
        <w:t>qui est un attribut</w:t>
      </w:r>
      <w:r w:rsidRPr="00D737DC">
        <w:rPr>
          <w:rFonts w:ascii="Arial" w:hAnsi="Arial" w:cs="Arial"/>
          <w:color w:val="202122"/>
          <w:sz w:val="21"/>
          <w:szCs w:val="21"/>
          <w:shd w:val="clear" w:color="auto" w:fill="FFFFFF"/>
        </w:rPr>
        <w:t xml:space="preserve"> humain</w:t>
      </w:r>
      <w:r>
        <w:rPr>
          <w:rFonts w:ascii="Arial" w:hAnsi="Arial" w:cs="Arial"/>
          <w:color w:val="202122"/>
          <w:sz w:val="21"/>
          <w:szCs w:val="21"/>
          <w:shd w:val="clear" w:color="auto" w:fill="FFFFFF"/>
        </w:rPr>
        <w:t xml:space="preserve"> et non divin</w:t>
      </w:r>
      <w:r w:rsidRPr="00D737DC">
        <w:rPr>
          <w:rFonts w:ascii="Arial" w:hAnsi="Arial" w:cs="Arial"/>
          <w:color w:val="202122"/>
          <w:sz w:val="21"/>
          <w:szCs w:val="21"/>
          <w:shd w:val="clear" w:color="auto" w:fill="FFFFFF"/>
        </w:rPr>
        <w:t>.</w:t>
      </w:r>
    </w:p>
    <w:p w14:paraId="70436F8F" w14:textId="77777777" w:rsidR="00831B05" w:rsidRDefault="00831B05" w:rsidP="00831B05">
      <w:pPr>
        <w:rPr>
          <w:rFonts w:ascii="Arial" w:hAnsi="Arial" w:cs="Arial"/>
          <w:color w:val="202122"/>
          <w:sz w:val="21"/>
          <w:szCs w:val="21"/>
          <w:shd w:val="clear" w:color="auto" w:fill="FFFFFF"/>
        </w:rPr>
      </w:pPr>
    </w:p>
    <w:p w14:paraId="661BA2E1" w14:textId="77777777" w:rsidR="00831B05" w:rsidRDefault="00831B05" w:rsidP="00831B05">
      <w:pPr>
        <w:rPr>
          <w:rFonts w:ascii="Arial" w:hAnsi="Arial" w:cs="Arial"/>
          <w:color w:val="202122"/>
          <w:sz w:val="21"/>
          <w:szCs w:val="21"/>
          <w:shd w:val="clear" w:color="auto" w:fill="FFFFFF"/>
        </w:rPr>
      </w:pPr>
    </w:p>
    <w:p w14:paraId="4D447B29" w14:textId="77777777" w:rsidR="00831B05" w:rsidRDefault="00831B05" w:rsidP="00831B05">
      <w:pPr>
        <w:rPr>
          <w:rFonts w:ascii="Arial" w:hAnsi="Arial" w:cs="Arial"/>
          <w:b/>
          <w:bCs/>
          <w:color w:val="00B0F0"/>
          <w:sz w:val="21"/>
          <w:szCs w:val="21"/>
          <w:shd w:val="clear" w:color="auto" w:fill="FFFFFF"/>
        </w:rPr>
      </w:pPr>
      <w:r w:rsidRPr="003B7E41">
        <w:rPr>
          <w:rFonts w:ascii="Arial" w:hAnsi="Arial" w:cs="Arial"/>
          <w:b/>
          <w:bCs/>
          <w:color w:val="00B0F0"/>
          <w:sz w:val="21"/>
          <w:szCs w:val="21"/>
          <w:shd w:val="clear" w:color="auto" w:fill="FFFFFF"/>
        </w:rPr>
        <w:t xml:space="preserve">III.37 Tatah </w:t>
      </w:r>
      <w:proofErr w:type="spellStart"/>
      <w:r w:rsidRPr="003B7E41">
        <w:rPr>
          <w:rFonts w:ascii="Arial" w:hAnsi="Arial" w:cs="Arial"/>
          <w:b/>
          <w:bCs/>
          <w:color w:val="00B0F0"/>
          <w:sz w:val="21"/>
          <w:szCs w:val="21"/>
          <w:shd w:val="clear" w:color="auto" w:fill="FFFFFF"/>
        </w:rPr>
        <w:t>pratibha</w:t>
      </w:r>
      <w:proofErr w:type="spellEnd"/>
      <w:r w:rsidRPr="003B7E41">
        <w:rPr>
          <w:rFonts w:ascii="Arial" w:hAnsi="Arial" w:cs="Arial"/>
          <w:b/>
          <w:bCs/>
          <w:color w:val="00B0F0"/>
          <w:sz w:val="21"/>
          <w:szCs w:val="21"/>
          <w:shd w:val="clear" w:color="auto" w:fill="FFFFFF"/>
        </w:rPr>
        <w:t xml:space="preserve"> </w:t>
      </w:r>
      <w:proofErr w:type="spellStart"/>
      <w:r w:rsidRPr="003B7E41">
        <w:rPr>
          <w:rFonts w:ascii="Arial" w:hAnsi="Arial" w:cs="Arial"/>
          <w:b/>
          <w:bCs/>
          <w:color w:val="00B0F0"/>
          <w:sz w:val="21"/>
          <w:szCs w:val="21"/>
          <w:shd w:val="clear" w:color="auto" w:fill="FFFFFF"/>
        </w:rPr>
        <w:t>sravana</w:t>
      </w:r>
      <w:proofErr w:type="spellEnd"/>
      <w:r w:rsidRPr="003B7E41">
        <w:rPr>
          <w:rFonts w:ascii="Arial" w:hAnsi="Arial" w:cs="Arial"/>
          <w:b/>
          <w:bCs/>
          <w:color w:val="00B0F0"/>
          <w:sz w:val="21"/>
          <w:szCs w:val="21"/>
          <w:shd w:val="clear" w:color="auto" w:fill="FFFFFF"/>
        </w:rPr>
        <w:t xml:space="preserve"> </w:t>
      </w:r>
      <w:proofErr w:type="spellStart"/>
      <w:r w:rsidRPr="003B7E41">
        <w:rPr>
          <w:rFonts w:ascii="Arial" w:hAnsi="Arial" w:cs="Arial"/>
          <w:b/>
          <w:bCs/>
          <w:color w:val="00B0F0"/>
          <w:sz w:val="21"/>
          <w:szCs w:val="21"/>
          <w:shd w:val="clear" w:color="auto" w:fill="FFFFFF"/>
        </w:rPr>
        <w:t>vedana</w:t>
      </w:r>
      <w:proofErr w:type="spellEnd"/>
      <w:r w:rsidRPr="003B7E41">
        <w:rPr>
          <w:rFonts w:ascii="Arial" w:hAnsi="Arial" w:cs="Arial"/>
          <w:b/>
          <w:bCs/>
          <w:color w:val="00B0F0"/>
          <w:sz w:val="21"/>
          <w:szCs w:val="21"/>
          <w:shd w:val="clear" w:color="auto" w:fill="FFFFFF"/>
        </w:rPr>
        <w:t xml:space="preserve"> </w:t>
      </w:r>
      <w:proofErr w:type="spellStart"/>
      <w:r w:rsidRPr="003B7E41">
        <w:rPr>
          <w:rFonts w:ascii="Arial" w:hAnsi="Arial" w:cs="Arial"/>
          <w:b/>
          <w:bCs/>
          <w:color w:val="00B0F0"/>
          <w:sz w:val="21"/>
          <w:szCs w:val="21"/>
          <w:shd w:val="clear" w:color="auto" w:fill="FFFFFF"/>
        </w:rPr>
        <w:t>adarsa</w:t>
      </w:r>
      <w:proofErr w:type="spellEnd"/>
      <w:r w:rsidRPr="003B7E41">
        <w:rPr>
          <w:rFonts w:ascii="Arial" w:hAnsi="Arial" w:cs="Arial"/>
          <w:b/>
          <w:bCs/>
          <w:color w:val="00B0F0"/>
          <w:sz w:val="21"/>
          <w:szCs w:val="21"/>
          <w:shd w:val="clear" w:color="auto" w:fill="FFFFFF"/>
        </w:rPr>
        <w:t xml:space="preserve"> </w:t>
      </w:r>
      <w:proofErr w:type="spellStart"/>
      <w:r w:rsidRPr="003B7E41">
        <w:rPr>
          <w:rFonts w:ascii="Arial" w:hAnsi="Arial" w:cs="Arial"/>
          <w:b/>
          <w:bCs/>
          <w:color w:val="00B0F0"/>
          <w:sz w:val="21"/>
          <w:szCs w:val="21"/>
          <w:shd w:val="clear" w:color="auto" w:fill="FFFFFF"/>
        </w:rPr>
        <w:t>asv</w:t>
      </w:r>
      <w:r>
        <w:rPr>
          <w:rFonts w:ascii="Arial" w:hAnsi="Arial" w:cs="Arial"/>
          <w:b/>
          <w:bCs/>
          <w:color w:val="00B0F0"/>
          <w:sz w:val="21"/>
          <w:szCs w:val="21"/>
          <w:shd w:val="clear" w:color="auto" w:fill="FFFFFF"/>
        </w:rPr>
        <w:t>ada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vartah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jayante</w:t>
      </w:r>
      <w:proofErr w:type="spellEnd"/>
    </w:p>
    <w:p w14:paraId="5735C389" w14:textId="77777777" w:rsidR="00831B05" w:rsidRDefault="00831B05" w:rsidP="00831B05">
      <w:pPr>
        <w:rPr>
          <w:rFonts w:ascii="Arial" w:hAnsi="Arial" w:cs="Arial"/>
          <w:b/>
          <w:bCs/>
          <w:color w:val="00B0F0"/>
          <w:sz w:val="21"/>
          <w:szCs w:val="21"/>
          <w:shd w:val="clear" w:color="auto" w:fill="FFFFFF"/>
        </w:rPr>
      </w:pPr>
    </w:p>
    <w:p w14:paraId="449B5156" w14:textId="77777777" w:rsidR="00831B05" w:rsidRPr="00336F32" w:rsidRDefault="00831B05" w:rsidP="00831B05">
      <w:pPr>
        <w:rPr>
          <w:rFonts w:ascii="Arial" w:hAnsi="Arial" w:cs="Arial"/>
          <w:b/>
          <w:bCs/>
          <w:color w:val="00B0F0"/>
          <w:sz w:val="21"/>
          <w:szCs w:val="21"/>
          <w:shd w:val="clear" w:color="auto" w:fill="FFFFFF"/>
        </w:rPr>
      </w:pPr>
      <w:r w:rsidRPr="00336F32">
        <w:rPr>
          <w:rFonts w:ascii="Arial" w:hAnsi="Arial" w:cs="Arial" w:hint="eastAsia"/>
          <w:b/>
          <w:bCs/>
          <w:color w:val="00B0F0"/>
          <w:sz w:val="21"/>
          <w:szCs w:val="21"/>
          <w:shd w:val="clear" w:color="auto" w:fill="FFFFFF"/>
        </w:rPr>
        <w:t>«</w:t>
      </w:r>
      <w:r w:rsidRPr="00336F32">
        <w:rPr>
          <w:rFonts w:ascii="Arial" w:hAnsi="Arial" w:cs="Arial"/>
          <w:b/>
          <w:bCs/>
          <w:color w:val="00B0F0"/>
          <w:sz w:val="21"/>
          <w:szCs w:val="21"/>
          <w:shd w:val="clear" w:color="auto" w:fill="FFFFFF"/>
        </w:rPr>
        <w:t xml:space="preserve"> De là naissent les facultés subtiles</w:t>
      </w:r>
      <w:r>
        <w:rPr>
          <w:rFonts w:ascii="Arial" w:hAnsi="Arial" w:cs="Arial"/>
          <w:b/>
          <w:bCs/>
          <w:color w:val="00B0F0"/>
          <w:sz w:val="21"/>
          <w:szCs w:val="21"/>
          <w:shd w:val="clear" w:color="auto" w:fill="FFFFFF"/>
        </w:rPr>
        <w:t xml:space="preserve"> – divines -</w:t>
      </w:r>
      <w:r w:rsidRPr="00336F32">
        <w:rPr>
          <w:rFonts w:ascii="Arial" w:hAnsi="Arial" w:cs="Arial"/>
          <w:b/>
          <w:bCs/>
          <w:color w:val="00B0F0"/>
          <w:sz w:val="21"/>
          <w:szCs w:val="21"/>
          <w:shd w:val="clear" w:color="auto" w:fill="FFFFFF"/>
        </w:rPr>
        <w:t xml:space="preserve"> au niveau de l'audition, de la</w:t>
      </w:r>
      <w:r>
        <w:rPr>
          <w:rFonts w:ascii="Arial" w:hAnsi="Arial" w:cs="Arial"/>
          <w:b/>
          <w:bCs/>
          <w:color w:val="00B0F0"/>
          <w:sz w:val="21"/>
          <w:szCs w:val="21"/>
          <w:shd w:val="clear" w:color="auto" w:fill="FFFFFF"/>
        </w:rPr>
        <w:t xml:space="preserve"> </w:t>
      </w:r>
      <w:r w:rsidRPr="00336F32">
        <w:rPr>
          <w:rFonts w:ascii="Arial" w:hAnsi="Arial" w:cs="Arial"/>
          <w:b/>
          <w:bCs/>
          <w:color w:val="00B0F0"/>
          <w:sz w:val="21"/>
          <w:szCs w:val="21"/>
          <w:shd w:val="clear" w:color="auto" w:fill="FFFFFF"/>
        </w:rPr>
        <w:t>perception, de la vision, du goût et de la sensation.</w:t>
      </w:r>
      <w:r>
        <w:rPr>
          <w:rFonts w:ascii="Arial" w:hAnsi="Arial" w:cs="Arial"/>
          <w:b/>
          <w:bCs/>
          <w:color w:val="00B0F0"/>
          <w:sz w:val="21"/>
          <w:szCs w:val="21"/>
          <w:shd w:val="clear" w:color="auto" w:fill="FFFFFF"/>
        </w:rPr>
        <w:t xml:space="preserve"> Il est possible de générer ses émanations subtiles par sa propre volonté.</w:t>
      </w:r>
      <w:r w:rsidRPr="00336F32">
        <w:rPr>
          <w:rFonts w:ascii="Arial" w:hAnsi="Arial" w:cs="Arial"/>
          <w:b/>
          <w:bCs/>
          <w:color w:val="00B0F0"/>
          <w:sz w:val="21"/>
          <w:szCs w:val="21"/>
          <w:shd w:val="clear" w:color="auto" w:fill="FFFFFF"/>
        </w:rPr>
        <w:t xml:space="preserve"> »</w:t>
      </w:r>
    </w:p>
    <w:p w14:paraId="158C1FAB"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tatah</w:t>
      </w:r>
      <w:proofErr w:type="spellEnd"/>
      <w:r w:rsidRPr="00336F32">
        <w:rPr>
          <w:rFonts w:ascii="Arial" w:hAnsi="Arial" w:cs="Arial"/>
          <w:color w:val="202122"/>
          <w:sz w:val="21"/>
          <w:szCs w:val="21"/>
          <w:shd w:val="clear" w:color="auto" w:fill="FFFFFF"/>
        </w:rPr>
        <w:t xml:space="preserve"> : de là, grâce à cela</w:t>
      </w:r>
    </w:p>
    <w:p w14:paraId="3BA7AB47"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prātibha</w:t>
      </w:r>
      <w:proofErr w:type="spellEnd"/>
      <w:r w:rsidRPr="00336F32">
        <w:rPr>
          <w:rFonts w:ascii="Arial" w:hAnsi="Arial" w:cs="Arial"/>
          <w:color w:val="202122"/>
          <w:sz w:val="21"/>
          <w:szCs w:val="21"/>
          <w:shd w:val="clear" w:color="auto" w:fill="FFFFFF"/>
        </w:rPr>
        <w:t xml:space="preserve"> : intuition, connaissance</w:t>
      </w:r>
    </w:p>
    <w:p w14:paraId="2A629990"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shravana</w:t>
      </w:r>
      <w:proofErr w:type="spellEnd"/>
      <w:r w:rsidRPr="00336F32">
        <w:rPr>
          <w:rFonts w:ascii="Arial" w:hAnsi="Arial" w:cs="Arial"/>
          <w:color w:val="202122"/>
          <w:sz w:val="21"/>
          <w:szCs w:val="21"/>
          <w:shd w:val="clear" w:color="auto" w:fill="FFFFFF"/>
        </w:rPr>
        <w:t xml:space="preserve"> : enseigné dans les Védas, qu'on peut ou doit entendre</w:t>
      </w:r>
    </w:p>
    <w:p w14:paraId="23A9E9D4"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védana</w:t>
      </w:r>
      <w:proofErr w:type="spellEnd"/>
      <w:r w:rsidRPr="00336F32">
        <w:rPr>
          <w:rFonts w:ascii="Arial" w:hAnsi="Arial" w:cs="Arial"/>
          <w:color w:val="202122"/>
          <w:sz w:val="21"/>
          <w:szCs w:val="21"/>
          <w:shd w:val="clear" w:color="auto" w:fill="FFFFFF"/>
        </w:rPr>
        <w:t xml:space="preserve"> : perception, sensation</w:t>
      </w:r>
    </w:p>
    <w:p w14:paraId="487C2C8D"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hint="eastAsia"/>
          <w:color w:val="202122"/>
          <w:sz w:val="21"/>
          <w:szCs w:val="21"/>
          <w:shd w:val="clear" w:color="auto" w:fill="FFFFFF"/>
        </w:rPr>
        <w:t>ā</w:t>
      </w:r>
      <w:r w:rsidRPr="00336F32">
        <w:rPr>
          <w:rFonts w:ascii="Arial" w:hAnsi="Arial" w:cs="Arial"/>
          <w:color w:val="202122"/>
          <w:sz w:val="21"/>
          <w:szCs w:val="21"/>
          <w:shd w:val="clear" w:color="auto" w:fill="FFFFFF"/>
        </w:rPr>
        <w:t>darsha</w:t>
      </w:r>
      <w:proofErr w:type="spellEnd"/>
      <w:r w:rsidRPr="00336F32">
        <w:rPr>
          <w:rFonts w:ascii="Arial" w:hAnsi="Arial" w:cs="Arial"/>
          <w:color w:val="202122"/>
          <w:sz w:val="21"/>
          <w:szCs w:val="21"/>
          <w:shd w:val="clear" w:color="auto" w:fill="FFFFFF"/>
        </w:rPr>
        <w:t xml:space="preserve"> : fait de voir, miroir</w:t>
      </w:r>
    </w:p>
    <w:p w14:paraId="5EC60273"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hint="eastAsia"/>
          <w:color w:val="202122"/>
          <w:sz w:val="21"/>
          <w:szCs w:val="21"/>
          <w:shd w:val="clear" w:color="auto" w:fill="FFFFFF"/>
        </w:rPr>
        <w:t>ā</w:t>
      </w:r>
      <w:r w:rsidRPr="00336F32">
        <w:rPr>
          <w:rFonts w:ascii="Arial" w:hAnsi="Arial" w:cs="Arial"/>
          <w:color w:val="202122"/>
          <w:sz w:val="21"/>
          <w:szCs w:val="21"/>
          <w:shd w:val="clear" w:color="auto" w:fill="FFFFFF"/>
        </w:rPr>
        <w:t>svāda</w:t>
      </w:r>
      <w:proofErr w:type="spellEnd"/>
      <w:r w:rsidRPr="00336F32">
        <w:rPr>
          <w:rFonts w:ascii="Arial" w:hAnsi="Arial" w:cs="Arial"/>
          <w:color w:val="202122"/>
          <w:sz w:val="21"/>
          <w:szCs w:val="21"/>
          <w:shd w:val="clear" w:color="auto" w:fill="FFFFFF"/>
        </w:rPr>
        <w:t xml:space="preserve"> : goût</w:t>
      </w:r>
    </w:p>
    <w:p w14:paraId="6D58DED3"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vartā</w:t>
      </w:r>
      <w:proofErr w:type="spellEnd"/>
      <w:r w:rsidRPr="00336F32">
        <w:rPr>
          <w:rFonts w:ascii="Arial" w:hAnsi="Arial" w:cs="Arial"/>
          <w:color w:val="202122"/>
          <w:sz w:val="21"/>
          <w:szCs w:val="21"/>
          <w:shd w:val="clear" w:color="auto" w:fill="FFFFFF"/>
        </w:rPr>
        <w:t xml:space="preserve"> : odorat</w:t>
      </w:r>
    </w:p>
    <w:p w14:paraId="056937D2" w14:textId="77777777" w:rsidR="00831B05" w:rsidRPr="00336F32" w:rsidRDefault="00831B05" w:rsidP="00831B05">
      <w:pPr>
        <w:rPr>
          <w:rFonts w:ascii="Arial" w:hAnsi="Arial" w:cs="Arial"/>
          <w:color w:val="202122"/>
          <w:sz w:val="21"/>
          <w:szCs w:val="21"/>
          <w:shd w:val="clear" w:color="auto" w:fill="FFFFFF"/>
        </w:rPr>
      </w:pPr>
      <w:proofErr w:type="spellStart"/>
      <w:r w:rsidRPr="00336F32">
        <w:rPr>
          <w:rFonts w:ascii="Arial" w:hAnsi="Arial" w:cs="Arial"/>
          <w:color w:val="202122"/>
          <w:sz w:val="21"/>
          <w:szCs w:val="21"/>
          <w:shd w:val="clear" w:color="auto" w:fill="FFFFFF"/>
        </w:rPr>
        <w:t>jayanté</w:t>
      </w:r>
      <w:proofErr w:type="spellEnd"/>
      <w:r w:rsidRPr="00336F32">
        <w:rPr>
          <w:rFonts w:ascii="Arial" w:hAnsi="Arial" w:cs="Arial"/>
          <w:color w:val="202122"/>
          <w:sz w:val="21"/>
          <w:szCs w:val="21"/>
          <w:shd w:val="clear" w:color="auto" w:fill="FFFFFF"/>
        </w:rPr>
        <w:t xml:space="preserve"> : naissent</w:t>
      </w:r>
    </w:p>
    <w:p w14:paraId="308F2DCF" w14:textId="77777777" w:rsidR="00831B05" w:rsidRDefault="00831B05" w:rsidP="00831B05">
      <w:pPr>
        <w:rPr>
          <w:rFonts w:ascii="Arial" w:hAnsi="Arial" w:cs="Arial"/>
          <w:color w:val="202122"/>
          <w:sz w:val="21"/>
          <w:szCs w:val="21"/>
          <w:shd w:val="clear" w:color="auto" w:fill="FFFFFF"/>
        </w:rPr>
      </w:pPr>
    </w:p>
    <w:p w14:paraId="7FDD32B7" w14:textId="77777777" w:rsidR="00831B05" w:rsidRDefault="00831B05" w:rsidP="00831B05">
      <w:pPr>
        <w:rPr>
          <w:rFonts w:ascii="Arial" w:hAnsi="Arial" w:cs="Arial"/>
          <w:color w:val="202122"/>
          <w:sz w:val="21"/>
          <w:szCs w:val="21"/>
          <w:shd w:val="clear" w:color="auto" w:fill="FFFFFF"/>
        </w:rPr>
      </w:pPr>
    </w:p>
    <w:p w14:paraId="63EF927C" w14:textId="77777777" w:rsidR="00831B05" w:rsidRPr="003B7E41" w:rsidRDefault="00831B05" w:rsidP="00831B05">
      <w:pPr>
        <w:rPr>
          <w:rFonts w:ascii="Arial" w:hAnsi="Arial" w:cs="Arial"/>
          <w:color w:val="202122"/>
          <w:sz w:val="21"/>
          <w:szCs w:val="21"/>
          <w:shd w:val="clear" w:color="auto" w:fill="FFFFFF"/>
        </w:rPr>
      </w:pPr>
    </w:p>
    <w:p w14:paraId="78D3908F" w14:textId="77777777" w:rsidR="00831B05" w:rsidRDefault="00831B05" w:rsidP="00831B05">
      <w:pPr>
        <w:rPr>
          <w:rFonts w:ascii="Arial" w:hAnsi="Arial" w:cs="Arial"/>
          <w:b/>
          <w:bCs/>
          <w:color w:val="00B0F0"/>
          <w:sz w:val="21"/>
          <w:szCs w:val="21"/>
          <w:shd w:val="clear" w:color="auto" w:fill="FFFFFF"/>
        </w:rPr>
      </w:pPr>
      <w:r w:rsidRPr="003B7E41">
        <w:rPr>
          <w:rFonts w:ascii="Arial" w:hAnsi="Arial" w:cs="Arial"/>
          <w:b/>
          <w:bCs/>
          <w:color w:val="00B0F0"/>
          <w:sz w:val="21"/>
          <w:szCs w:val="21"/>
          <w:shd w:val="clear" w:color="auto" w:fill="FFFFFF"/>
        </w:rPr>
        <w:t>III.3</w:t>
      </w:r>
      <w:r>
        <w:rPr>
          <w:rFonts w:ascii="Arial" w:hAnsi="Arial" w:cs="Arial"/>
          <w:b/>
          <w:bCs/>
          <w:color w:val="00B0F0"/>
          <w:sz w:val="21"/>
          <w:szCs w:val="21"/>
          <w:shd w:val="clear" w:color="auto" w:fill="FFFFFF"/>
        </w:rPr>
        <w:t>8</w:t>
      </w:r>
      <w:r w:rsidRPr="003B7E41">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Te </w:t>
      </w:r>
      <w:proofErr w:type="spellStart"/>
      <w:r>
        <w:rPr>
          <w:rFonts w:ascii="Arial" w:hAnsi="Arial" w:cs="Arial"/>
          <w:b/>
          <w:bCs/>
          <w:color w:val="00B0F0"/>
          <w:sz w:val="21"/>
          <w:szCs w:val="21"/>
          <w:shd w:val="clear" w:color="auto" w:fill="FFFFFF"/>
        </w:rPr>
        <w:t>samadhau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upasargah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vyutthane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siddhayah</w:t>
      </w:r>
      <w:proofErr w:type="spellEnd"/>
    </w:p>
    <w:p w14:paraId="675DC545" w14:textId="77777777" w:rsidR="00831B05" w:rsidRPr="003B7E41" w:rsidRDefault="00831B05" w:rsidP="00831B05">
      <w:pPr>
        <w:rPr>
          <w:rFonts w:ascii="Arial" w:hAnsi="Arial" w:cs="Arial"/>
          <w:color w:val="202122"/>
          <w:sz w:val="21"/>
          <w:szCs w:val="21"/>
          <w:shd w:val="clear" w:color="auto" w:fill="FFFFFF"/>
        </w:rPr>
      </w:pPr>
    </w:p>
    <w:p w14:paraId="1365C3B5" w14:textId="77777777" w:rsidR="00831B05" w:rsidRPr="00E658D8" w:rsidRDefault="00831B05" w:rsidP="00831B05">
      <w:pPr>
        <w:rPr>
          <w:rFonts w:ascii="Arial" w:hAnsi="Arial" w:cs="Arial"/>
          <w:b/>
          <w:bCs/>
          <w:color w:val="00B0F0"/>
          <w:sz w:val="21"/>
          <w:szCs w:val="21"/>
          <w:shd w:val="clear" w:color="auto" w:fill="FFFFFF"/>
        </w:rPr>
      </w:pPr>
      <w:r w:rsidRPr="00E658D8">
        <w:rPr>
          <w:rFonts w:ascii="Arial" w:hAnsi="Arial" w:cs="Arial" w:hint="eastAsia"/>
          <w:b/>
          <w:bCs/>
          <w:color w:val="00B0F0"/>
          <w:sz w:val="21"/>
          <w:szCs w:val="21"/>
          <w:shd w:val="clear" w:color="auto" w:fill="FFFFFF"/>
        </w:rPr>
        <w:t>«</w:t>
      </w:r>
      <w:r w:rsidRPr="00E658D8">
        <w:rPr>
          <w:rFonts w:ascii="Arial" w:hAnsi="Arial" w:cs="Arial"/>
          <w:b/>
          <w:bCs/>
          <w:color w:val="00B0F0"/>
          <w:sz w:val="21"/>
          <w:szCs w:val="21"/>
          <w:shd w:val="clear" w:color="auto" w:fill="FFFFFF"/>
        </w:rPr>
        <w:t xml:space="preserve"> Ces perceptions paranormales sont des obstacles dans la voie du </w:t>
      </w:r>
      <w:proofErr w:type="spellStart"/>
      <w:r w:rsidRPr="00E658D8">
        <w:rPr>
          <w:rFonts w:ascii="Arial" w:hAnsi="Arial" w:cs="Arial"/>
          <w:b/>
          <w:bCs/>
          <w:color w:val="00B0F0"/>
          <w:sz w:val="21"/>
          <w:szCs w:val="21"/>
          <w:shd w:val="clear" w:color="auto" w:fill="FFFFFF"/>
        </w:rPr>
        <w:t>Samādhi</w:t>
      </w:r>
      <w:proofErr w:type="spellEnd"/>
      <w:r w:rsidRPr="00E658D8">
        <w:rPr>
          <w:rFonts w:ascii="Arial" w:hAnsi="Arial" w:cs="Arial"/>
          <w:b/>
          <w:bCs/>
          <w:color w:val="00B0F0"/>
          <w:sz w:val="21"/>
          <w:szCs w:val="21"/>
          <w:shd w:val="clear" w:color="auto" w:fill="FFFFFF"/>
        </w:rPr>
        <w:t xml:space="preserve"> quand leurs pouvoirs s'écartent du Centre. »</w:t>
      </w:r>
    </w:p>
    <w:p w14:paraId="4211AFD9" w14:textId="77777777" w:rsidR="00831B05" w:rsidRPr="00E658D8" w:rsidRDefault="00831B05" w:rsidP="00831B05">
      <w:pPr>
        <w:rPr>
          <w:rFonts w:ascii="Arial" w:hAnsi="Arial" w:cs="Arial"/>
          <w:color w:val="202122"/>
          <w:sz w:val="21"/>
          <w:szCs w:val="21"/>
          <w:shd w:val="clear" w:color="auto" w:fill="FFFFFF"/>
        </w:rPr>
      </w:pPr>
      <w:r w:rsidRPr="00E658D8">
        <w:rPr>
          <w:rFonts w:ascii="Arial" w:hAnsi="Arial" w:cs="Arial"/>
          <w:color w:val="202122"/>
          <w:sz w:val="21"/>
          <w:szCs w:val="21"/>
          <w:shd w:val="clear" w:color="auto" w:fill="FFFFFF"/>
        </w:rPr>
        <w:t>té : ceux-ci</w:t>
      </w:r>
    </w:p>
    <w:p w14:paraId="3B940168" w14:textId="77777777" w:rsidR="00831B05" w:rsidRPr="00E658D8" w:rsidRDefault="00831B05" w:rsidP="00831B05">
      <w:pPr>
        <w:rPr>
          <w:rFonts w:ascii="Arial" w:hAnsi="Arial" w:cs="Arial"/>
          <w:color w:val="202122"/>
          <w:sz w:val="21"/>
          <w:szCs w:val="21"/>
          <w:shd w:val="clear" w:color="auto" w:fill="FFFFFF"/>
        </w:rPr>
      </w:pPr>
      <w:proofErr w:type="spellStart"/>
      <w:r w:rsidRPr="00E658D8">
        <w:rPr>
          <w:rFonts w:ascii="Arial" w:hAnsi="Arial" w:cs="Arial"/>
          <w:color w:val="202122"/>
          <w:sz w:val="21"/>
          <w:szCs w:val="21"/>
          <w:shd w:val="clear" w:color="auto" w:fill="FFFFFF"/>
        </w:rPr>
        <w:t>upasargā</w:t>
      </w:r>
      <w:proofErr w:type="spellEnd"/>
      <w:r w:rsidRPr="00E658D8">
        <w:rPr>
          <w:rFonts w:ascii="Arial" w:hAnsi="Arial" w:cs="Arial"/>
          <w:color w:val="202122"/>
          <w:sz w:val="21"/>
          <w:szCs w:val="21"/>
          <w:shd w:val="clear" w:color="auto" w:fill="FFFFFF"/>
        </w:rPr>
        <w:t xml:space="preserve"> : malheur, mal</w:t>
      </w:r>
    </w:p>
    <w:p w14:paraId="3806CA00" w14:textId="77777777" w:rsidR="00831B05" w:rsidRPr="00E658D8" w:rsidRDefault="00831B05" w:rsidP="00831B05">
      <w:pPr>
        <w:rPr>
          <w:rFonts w:ascii="Arial" w:hAnsi="Arial" w:cs="Arial"/>
          <w:color w:val="202122"/>
          <w:sz w:val="21"/>
          <w:szCs w:val="21"/>
          <w:shd w:val="clear" w:color="auto" w:fill="FFFFFF"/>
        </w:rPr>
      </w:pPr>
      <w:proofErr w:type="spellStart"/>
      <w:r w:rsidRPr="00E658D8">
        <w:rPr>
          <w:rFonts w:ascii="Arial" w:hAnsi="Arial" w:cs="Arial"/>
          <w:color w:val="202122"/>
          <w:sz w:val="21"/>
          <w:szCs w:val="21"/>
          <w:shd w:val="clear" w:color="auto" w:fill="FFFFFF"/>
        </w:rPr>
        <w:t>vyutthāna</w:t>
      </w:r>
      <w:proofErr w:type="spellEnd"/>
      <w:r w:rsidRPr="00E658D8">
        <w:rPr>
          <w:rFonts w:ascii="Arial" w:hAnsi="Arial" w:cs="Arial"/>
          <w:color w:val="202122"/>
          <w:sz w:val="21"/>
          <w:szCs w:val="21"/>
          <w:shd w:val="clear" w:color="auto" w:fill="FFFFFF"/>
        </w:rPr>
        <w:t xml:space="preserve"> : fait de s'écarter</w:t>
      </w:r>
    </w:p>
    <w:p w14:paraId="778025F5" w14:textId="77777777" w:rsidR="00831B05" w:rsidRPr="003B7E41" w:rsidRDefault="00831B05" w:rsidP="00831B05">
      <w:pPr>
        <w:rPr>
          <w:rFonts w:ascii="Arial" w:hAnsi="Arial" w:cs="Arial"/>
          <w:color w:val="202122"/>
          <w:sz w:val="21"/>
          <w:szCs w:val="21"/>
          <w:shd w:val="clear" w:color="auto" w:fill="FFFFFF"/>
        </w:rPr>
      </w:pPr>
      <w:proofErr w:type="spellStart"/>
      <w:r w:rsidRPr="00E658D8">
        <w:rPr>
          <w:rFonts w:ascii="Arial" w:hAnsi="Arial" w:cs="Arial"/>
          <w:color w:val="202122"/>
          <w:sz w:val="21"/>
          <w:szCs w:val="21"/>
          <w:shd w:val="clear" w:color="auto" w:fill="FFFFFF"/>
        </w:rPr>
        <w:t>siddhayas</w:t>
      </w:r>
      <w:proofErr w:type="spellEnd"/>
      <w:r w:rsidRPr="00E658D8">
        <w:rPr>
          <w:rFonts w:ascii="Arial" w:hAnsi="Arial" w:cs="Arial"/>
          <w:color w:val="202122"/>
          <w:sz w:val="21"/>
          <w:szCs w:val="21"/>
          <w:shd w:val="clear" w:color="auto" w:fill="FFFFFF"/>
        </w:rPr>
        <w:t xml:space="preserve"> : pouvoirs</w:t>
      </w:r>
    </w:p>
    <w:p w14:paraId="0A3D1E8B" w14:textId="77777777" w:rsidR="00831B05" w:rsidRPr="003B7E41" w:rsidRDefault="00831B05" w:rsidP="00831B05">
      <w:pPr>
        <w:rPr>
          <w:rFonts w:ascii="Arial" w:hAnsi="Arial" w:cs="Arial"/>
          <w:color w:val="202122"/>
          <w:sz w:val="21"/>
          <w:szCs w:val="21"/>
          <w:shd w:val="clear" w:color="auto" w:fill="FFFFFF"/>
        </w:rPr>
      </w:pPr>
    </w:p>
    <w:p w14:paraId="65C97BC2" w14:textId="77777777" w:rsidR="00831B05" w:rsidRPr="003B7E41" w:rsidRDefault="00831B05" w:rsidP="00831B05">
      <w:pPr>
        <w:rPr>
          <w:rFonts w:ascii="Arial" w:hAnsi="Arial" w:cs="Arial"/>
          <w:color w:val="202122"/>
          <w:sz w:val="21"/>
          <w:szCs w:val="21"/>
          <w:shd w:val="clear" w:color="auto" w:fill="FFFFFF"/>
        </w:rPr>
      </w:pPr>
      <w:r w:rsidRPr="0036115E">
        <w:rPr>
          <w:noProof/>
        </w:rPr>
        <w:drawing>
          <wp:inline distT="0" distB="0" distL="0" distR="0" wp14:anchorId="66F9EDFF" wp14:editId="1D2C468D">
            <wp:extent cx="5760085" cy="788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60085" cy="788035"/>
                    </a:xfrm>
                    <a:prstGeom prst="rect">
                      <a:avLst/>
                    </a:prstGeom>
                    <a:noFill/>
                    <a:ln>
                      <a:noFill/>
                    </a:ln>
                  </pic:spPr>
                </pic:pic>
              </a:graphicData>
            </a:graphic>
          </wp:inline>
        </w:drawing>
      </w:r>
    </w:p>
    <w:p w14:paraId="7D9DA354" w14:textId="77777777" w:rsidR="00831B05" w:rsidRPr="003B7E41" w:rsidRDefault="00831B05" w:rsidP="00831B05">
      <w:pPr>
        <w:rPr>
          <w:rFonts w:ascii="Arial" w:hAnsi="Arial" w:cs="Arial"/>
          <w:color w:val="202122"/>
          <w:sz w:val="21"/>
          <w:szCs w:val="21"/>
          <w:shd w:val="clear" w:color="auto" w:fill="FFFFFF"/>
        </w:rPr>
      </w:pPr>
    </w:p>
    <w:p w14:paraId="238FD643" w14:textId="77777777" w:rsidR="00831B05" w:rsidRPr="003B7E41" w:rsidRDefault="00831B05" w:rsidP="00831B05">
      <w:pPr>
        <w:rPr>
          <w:rFonts w:ascii="Arial" w:hAnsi="Arial" w:cs="Arial"/>
          <w:color w:val="202122"/>
          <w:sz w:val="21"/>
          <w:szCs w:val="21"/>
          <w:shd w:val="clear" w:color="auto" w:fill="FFFFFF"/>
        </w:rPr>
      </w:pPr>
    </w:p>
    <w:p w14:paraId="601B8ED9" w14:textId="77777777" w:rsidR="00831B05" w:rsidRDefault="00831B05" w:rsidP="00831B05">
      <w:pPr>
        <w:rPr>
          <w:rFonts w:ascii="Arial" w:hAnsi="Arial" w:cs="Arial"/>
          <w:b/>
          <w:bCs/>
          <w:color w:val="00B0F0"/>
          <w:sz w:val="21"/>
          <w:szCs w:val="21"/>
          <w:shd w:val="clear" w:color="auto" w:fill="FFFFFF"/>
        </w:rPr>
      </w:pPr>
      <w:r w:rsidRPr="003B7E41">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39 </w:t>
      </w:r>
      <w:proofErr w:type="spellStart"/>
      <w:r>
        <w:rPr>
          <w:rFonts w:ascii="Arial" w:hAnsi="Arial" w:cs="Arial"/>
          <w:b/>
          <w:bCs/>
          <w:color w:val="00B0F0"/>
          <w:sz w:val="21"/>
          <w:szCs w:val="21"/>
          <w:shd w:val="clear" w:color="auto" w:fill="FFFFFF"/>
        </w:rPr>
        <w:t>Bandhakarana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saithilyat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pracara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samvededanat</w:t>
      </w:r>
      <w:proofErr w:type="spellEnd"/>
      <w:r>
        <w:rPr>
          <w:rFonts w:ascii="Arial" w:hAnsi="Arial" w:cs="Arial"/>
          <w:b/>
          <w:bCs/>
          <w:color w:val="00B0F0"/>
          <w:sz w:val="21"/>
          <w:szCs w:val="21"/>
          <w:shd w:val="clear" w:color="auto" w:fill="FFFFFF"/>
        </w:rPr>
        <w:t xml:space="preserve"> ca </w:t>
      </w:r>
      <w:proofErr w:type="spellStart"/>
      <w:r>
        <w:rPr>
          <w:rFonts w:ascii="Arial" w:hAnsi="Arial" w:cs="Arial"/>
          <w:b/>
          <w:bCs/>
          <w:color w:val="00B0F0"/>
          <w:sz w:val="21"/>
          <w:szCs w:val="21"/>
          <w:shd w:val="clear" w:color="auto" w:fill="FFFFFF"/>
        </w:rPr>
        <w:t>cittasya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parasariravesah</w:t>
      </w:r>
      <w:proofErr w:type="spellEnd"/>
    </w:p>
    <w:p w14:paraId="1C43F1C0" w14:textId="77777777" w:rsidR="00831B05" w:rsidRPr="003B7E41" w:rsidRDefault="00831B05" w:rsidP="00831B05">
      <w:pPr>
        <w:rPr>
          <w:rFonts w:ascii="Arial" w:hAnsi="Arial" w:cs="Arial"/>
          <w:color w:val="202122"/>
          <w:sz w:val="21"/>
          <w:szCs w:val="21"/>
          <w:shd w:val="clear" w:color="auto" w:fill="FFFFFF"/>
        </w:rPr>
      </w:pPr>
    </w:p>
    <w:p w14:paraId="759E2132" w14:textId="77777777" w:rsidR="00831B05" w:rsidRPr="005C2B47" w:rsidRDefault="00831B05" w:rsidP="00831B05">
      <w:pPr>
        <w:rPr>
          <w:rFonts w:ascii="Arial" w:hAnsi="Arial" w:cs="Arial"/>
          <w:b/>
          <w:bCs/>
          <w:color w:val="00B0F0"/>
          <w:sz w:val="21"/>
          <w:szCs w:val="21"/>
          <w:shd w:val="clear" w:color="auto" w:fill="FFFFFF"/>
        </w:rPr>
      </w:pPr>
      <w:r w:rsidRPr="005C2B47">
        <w:rPr>
          <w:rFonts w:ascii="Arial" w:hAnsi="Arial" w:cs="Arial" w:hint="eastAsia"/>
          <w:b/>
          <w:bCs/>
          <w:color w:val="00B0F0"/>
          <w:sz w:val="21"/>
          <w:szCs w:val="21"/>
          <w:shd w:val="clear" w:color="auto" w:fill="FFFFFF"/>
        </w:rPr>
        <w:t>«</w:t>
      </w:r>
      <w:r w:rsidRPr="005C2B47">
        <w:rPr>
          <w:rFonts w:ascii="Arial" w:hAnsi="Arial" w:cs="Arial"/>
          <w:b/>
          <w:bCs/>
          <w:color w:val="00B0F0"/>
          <w:sz w:val="21"/>
          <w:szCs w:val="21"/>
          <w:shd w:val="clear" w:color="auto" w:fill="FFFFFF"/>
        </w:rPr>
        <w:t xml:space="preserve"> Quand on se libère des lois de causalité et qu'on a la connaissance des fonctionnements du mental, la " possession " d'autrui devient possible. »</w:t>
      </w:r>
    </w:p>
    <w:p w14:paraId="4E6C822F"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bandha</w:t>
      </w:r>
      <w:proofErr w:type="spellEnd"/>
      <w:r w:rsidRPr="004A1995">
        <w:rPr>
          <w:rFonts w:ascii="Arial" w:hAnsi="Arial" w:cs="Arial"/>
          <w:color w:val="202122"/>
          <w:sz w:val="21"/>
          <w:szCs w:val="21"/>
          <w:shd w:val="clear" w:color="auto" w:fill="FFFFFF"/>
        </w:rPr>
        <w:t xml:space="preserve"> : lien, attache, chaîne, relation, fait de ne pas avoir atteint la libération</w:t>
      </w:r>
    </w:p>
    <w:p w14:paraId="33CB2B34"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kārana</w:t>
      </w:r>
      <w:proofErr w:type="spellEnd"/>
      <w:r w:rsidRPr="004A1995">
        <w:rPr>
          <w:rFonts w:ascii="Arial" w:hAnsi="Arial" w:cs="Arial"/>
          <w:color w:val="202122"/>
          <w:sz w:val="21"/>
          <w:szCs w:val="21"/>
          <w:shd w:val="clear" w:color="auto" w:fill="FFFFFF"/>
        </w:rPr>
        <w:t xml:space="preserve"> : cause, motif, raison, cause première</w:t>
      </w:r>
    </w:p>
    <w:p w14:paraId="14453379"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shaïtilya</w:t>
      </w:r>
      <w:proofErr w:type="spellEnd"/>
      <w:r w:rsidRPr="004A1995">
        <w:rPr>
          <w:rFonts w:ascii="Arial" w:hAnsi="Arial" w:cs="Arial"/>
          <w:color w:val="202122"/>
          <w:sz w:val="21"/>
          <w:szCs w:val="21"/>
          <w:shd w:val="clear" w:color="auto" w:fill="FFFFFF"/>
        </w:rPr>
        <w:t xml:space="preserve"> : </w:t>
      </w:r>
      <w:proofErr w:type="spellStart"/>
      <w:r w:rsidRPr="004A1995">
        <w:rPr>
          <w:rFonts w:ascii="Arial" w:hAnsi="Arial" w:cs="Arial"/>
          <w:color w:val="202122"/>
          <w:sz w:val="21"/>
          <w:szCs w:val="21"/>
          <w:shd w:val="clear" w:color="auto" w:fill="FFFFFF"/>
        </w:rPr>
        <w:t>relāchement</w:t>
      </w:r>
      <w:proofErr w:type="spellEnd"/>
      <w:r w:rsidRPr="004A1995">
        <w:rPr>
          <w:rFonts w:ascii="Arial" w:hAnsi="Arial" w:cs="Arial"/>
          <w:color w:val="202122"/>
          <w:sz w:val="21"/>
          <w:szCs w:val="21"/>
          <w:shd w:val="clear" w:color="auto" w:fill="FFFFFF"/>
        </w:rPr>
        <w:t>, diminution</w:t>
      </w:r>
    </w:p>
    <w:p w14:paraId="3DD46AAB"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prachāra</w:t>
      </w:r>
      <w:proofErr w:type="spellEnd"/>
      <w:r w:rsidRPr="004A1995">
        <w:rPr>
          <w:rFonts w:ascii="Arial" w:hAnsi="Arial" w:cs="Arial"/>
          <w:color w:val="202122"/>
          <w:sz w:val="21"/>
          <w:szCs w:val="21"/>
          <w:shd w:val="clear" w:color="auto" w:fill="FFFFFF"/>
        </w:rPr>
        <w:t xml:space="preserve"> : manifestation, apparition</w:t>
      </w:r>
    </w:p>
    <w:p w14:paraId="190D076D"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samvédana</w:t>
      </w:r>
      <w:proofErr w:type="spellEnd"/>
      <w:r w:rsidRPr="004A1995">
        <w:rPr>
          <w:rFonts w:ascii="Arial" w:hAnsi="Arial" w:cs="Arial"/>
          <w:color w:val="202122"/>
          <w:sz w:val="21"/>
          <w:szCs w:val="21"/>
          <w:shd w:val="clear" w:color="auto" w:fill="FFFFFF"/>
        </w:rPr>
        <w:t xml:space="preserve"> : connaissance</w:t>
      </w:r>
    </w:p>
    <w:p w14:paraId="23E2AA41"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cha</w:t>
      </w:r>
      <w:proofErr w:type="spellEnd"/>
      <w:r w:rsidRPr="004A1995">
        <w:rPr>
          <w:rFonts w:ascii="Arial" w:hAnsi="Arial" w:cs="Arial"/>
          <w:color w:val="202122"/>
          <w:sz w:val="21"/>
          <w:szCs w:val="21"/>
          <w:shd w:val="clear" w:color="auto" w:fill="FFFFFF"/>
        </w:rPr>
        <w:t xml:space="preserve"> : et</w:t>
      </w:r>
    </w:p>
    <w:p w14:paraId="49AA484B"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chitta</w:t>
      </w:r>
      <w:proofErr w:type="spellEnd"/>
      <w:r w:rsidRPr="004A1995">
        <w:rPr>
          <w:rFonts w:ascii="Arial" w:hAnsi="Arial" w:cs="Arial"/>
          <w:color w:val="202122"/>
          <w:sz w:val="21"/>
          <w:szCs w:val="21"/>
          <w:shd w:val="clear" w:color="auto" w:fill="FFFFFF"/>
        </w:rPr>
        <w:t xml:space="preserve"> : mental</w:t>
      </w:r>
    </w:p>
    <w:p w14:paraId="24A4466E" w14:textId="77777777" w:rsidR="00831B05" w:rsidRPr="004A1995" w:rsidRDefault="00831B05" w:rsidP="00831B05">
      <w:pPr>
        <w:rPr>
          <w:rFonts w:ascii="Arial" w:hAnsi="Arial" w:cs="Arial"/>
          <w:color w:val="202122"/>
          <w:sz w:val="21"/>
          <w:szCs w:val="21"/>
          <w:shd w:val="clear" w:color="auto" w:fill="FFFFFF"/>
        </w:rPr>
      </w:pPr>
      <w:r w:rsidRPr="004A1995">
        <w:rPr>
          <w:rFonts w:ascii="Arial" w:hAnsi="Arial" w:cs="Arial"/>
          <w:color w:val="202122"/>
          <w:sz w:val="21"/>
          <w:szCs w:val="21"/>
          <w:shd w:val="clear" w:color="auto" w:fill="FFFFFF"/>
        </w:rPr>
        <w:t>para : extérieur</w:t>
      </w:r>
    </w:p>
    <w:p w14:paraId="4D2EB3FD" w14:textId="77777777" w:rsidR="00831B05" w:rsidRPr="004A1995" w:rsidRDefault="00831B05" w:rsidP="00831B05">
      <w:pPr>
        <w:rPr>
          <w:rFonts w:ascii="Arial" w:hAnsi="Arial" w:cs="Arial"/>
          <w:color w:val="202122"/>
          <w:sz w:val="21"/>
          <w:szCs w:val="21"/>
          <w:shd w:val="clear" w:color="auto" w:fill="FFFFFF"/>
        </w:rPr>
      </w:pPr>
      <w:proofErr w:type="spellStart"/>
      <w:r w:rsidRPr="004A1995">
        <w:rPr>
          <w:rFonts w:ascii="Arial" w:hAnsi="Arial" w:cs="Arial"/>
          <w:color w:val="202122"/>
          <w:sz w:val="21"/>
          <w:szCs w:val="21"/>
          <w:shd w:val="clear" w:color="auto" w:fill="FFFFFF"/>
        </w:rPr>
        <w:t>sharîra</w:t>
      </w:r>
      <w:proofErr w:type="spellEnd"/>
      <w:r w:rsidRPr="004A1995">
        <w:rPr>
          <w:rFonts w:ascii="Arial" w:hAnsi="Arial" w:cs="Arial"/>
          <w:color w:val="202122"/>
          <w:sz w:val="21"/>
          <w:szCs w:val="21"/>
          <w:shd w:val="clear" w:color="auto" w:fill="FFFFFF"/>
        </w:rPr>
        <w:t xml:space="preserve"> : corps</w:t>
      </w:r>
    </w:p>
    <w:p w14:paraId="13BBDC6F" w14:textId="77777777" w:rsidR="00831B05" w:rsidRPr="003B7E41" w:rsidRDefault="00831B05" w:rsidP="00831B05">
      <w:pPr>
        <w:rPr>
          <w:rFonts w:ascii="Arial" w:hAnsi="Arial" w:cs="Arial"/>
          <w:color w:val="202122"/>
          <w:sz w:val="21"/>
          <w:szCs w:val="21"/>
          <w:shd w:val="clear" w:color="auto" w:fill="FFFFFF"/>
        </w:rPr>
      </w:pPr>
      <w:proofErr w:type="spellStart"/>
      <w:r w:rsidRPr="004A1995">
        <w:rPr>
          <w:rFonts w:ascii="Arial" w:hAnsi="Arial" w:cs="Arial" w:hint="eastAsia"/>
          <w:color w:val="202122"/>
          <w:sz w:val="21"/>
          <w:szCs w:val="21"/>
          <w:shd w:val="clear" w:color="auto" w:fill="FFFFFF"/>
        </w:rPr>
        <w:t>ā</w:t>
      </w:r>
      <w:r w:rsidRPr="004A1995">
        <w:rPr>
          <w:rFonts w:ascii="Arial" w:hAnsi="Arial" w:cs="Arial"/>
          <w:color w:val="202122"/>
          <w:sz w:val="21"/>
          <w:szCs w:val="21"/>
          <w:shd w:val="clear" w:color="auto" w:fill="FFFFFF"/>
        </w:rPr>
        <w:t>vésha</w:t>
      </w:r>
      <w:proofErr w:type="spellEnd"/>
      <w:r w:rsidRPr="004A1995">
        <w:rPr>
          <w:rFonts w:ascii="Arial" w:hAnsi="Arial" w:cs="Arial"/>
          <w:color w:val="202122"/>
          <w:sz w:val="21"/>
          <w:szCs w:val="21"/>
          <w:shd w:val="clear" w:color="auto" w:fill="FFFFFF"/>
        </w:rPr>
        <w:t xml:space="preserve"> : fait d'entrer, de s'emparer, dévouement, possession maléfique</w:t>
      </w:r>
    </w:p>
    <w:p w14:paraId="29045AE7" w14:textId="77777777" w:rsidR="00831B05" w:rsidRPr="003B7E41" w:rsidRDefault="00831B05" w:rsidP="00831B05">
      <w:pPr>
        <w:rPr>
          <w:rFonts w:ascii="Arial" w:hAnsi="Arial" w:cs="Arial"/>
          <w:color w:val="202122"/>
          <w:sz w:val="21"/>
          <w:szCs w:val="21"/>
          <w:shd w:val="clear" w:color="auto" w:fill="FFFFFF"/>
        </w:rPr>
      </w:pPr>
      <w:r w:rsidRPr="0036115E">
        <w:rPr>
          <w:noProof/>
        </w:rPr>
        <w:lastRenderedPageBreak/>
        <w:drawing>
          <wp:inline distT="0" distB="0" distL="0" distR="0" wp14:anchorId="469B4CD0" wp14:editId="4EDEAD3D">
            <wp:extent cx="5760085" cy="10782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60085" cy="1078230"/>
                    </a:xfrm>
                    <a:prstGeom prst="rect">
                      <a:avLst/>
                    </a:prstGeom>
                    <a:noFill/>
                    <a:ln>
                      <a:noFill/>
                    </a:ln>
                  </pic:spPr>
                </pic:pic>
              </a:graphicData>
            </a:graphic>
          </wp:inline>
        </w:drawing>
      </w:r>
    </w:p>
    <w:p w14:paraId="27201BD2" w14:textId="77777777" w:rsidR="00831B05" w:rsidRPr="003B7E41" w:rsidRDefault="00831B05" w:rsidP="00831B05">
      <w:pPr>
        <w:rPr>
          <w:rFonts w:ascii="Arial" w:hAnsi="Arial" w:cs="Arial"/>
          <w:color w:val="202122"/>
          <w:sz w:val="21"/>
          <w:szCs w:val="21"/>
          <w:shd w:val="clear" w:color="auto" w:fill="FFFFFF"/>
        </w:rPr>
      </w:pPr>
    </w:p>
    <w:p w14:paraId="15D82135" w14:textId="77777777" w:rsidR="00831B05" w:rsidRPr="003B7E41"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 </w:t>
      </w:r>
      <w:proofErr w:type="spellStart"/>
      <w:r>
        <w:rPr>
          <w:rFonts w:ascii="Arial" w:hAnsi="Arial" w:cs="Arial"/>
          <w:color w:val="202122"/>
          <w:sz w:val="21"/>
          <w:szCs w:val="21"/>
          <w:shd w:val="clear" w:color="auto" w:fill="FFFFFF"/>
        </w:rPr>
        <w:t>siddhis</w:t>
      </w:r>
      <w:proofErr w:type="spellEnd"/>
      <w:r>
        <w:rPr>
          <w:rFonts w:ascii="Arial" w:hAnsi="Arial" w:cs="Arial"/>
          <w:color w:val="202122"/>
          <w:sz w:val="21"/>
          <w:szCs w:val="21"/>
          <w:shd w:val="clear" w:color="auto" w:fill="FFFFFF"/>
        </w:rPr>
        <w:t xml:space="preserve"> est la manifestation de la conquête de l’élément Terre.</w:t>
      </w:r>
    </w:p>
    <w:p w14:paraId="1F7EA088" w14:textId="77777777" w:rsidR="00831B05" w:rsidRPr="003B7E41" w:rsidRDefault="00831B05" w:rsidP="00831B05">
      <w:pPr>
        <w:rPr>
          <w:rFonts w:ascii="Arial" w:hAnsi="Arial" w:cs="Arial"/>
          <w:color w:val="202122"/>
          <w:sz w:val="21"/>
          <w:szCs w:val="21"/>
          <w:shd w:val="clear" w:color="auto" w:fill="FFFFFF"/>
        </w:rPr>
      </w:pPr>
    </w:p>
    <w:p w14:paraId="57E156AC" w14:textId="77777777" w:rsidR="00831B05" w:rsidRPr="003B7E41" w:rsidRDefault="00831B05" w:rsidP="00831B05">
      <w:pPr>
        <w:rPr>
          <w:rFonts w:ascii="Arial" w:hAnsi="Arial" w:cs="Arial"/>
          <w:color w:val="202122"/>
          <w:sz w:val="21"/>
          <w:szCs w:val="21"/>
          <w:shd w:val="clear" w:color="auto" w:fill="FFFFFF"/>
        </w:rPr>
      </w:pPr>
    </w:p>
    <w:p w14:paraId="7AC6F972" w14:textId="77777777" w:rsidR="00831B05" w:rsidRDefault="00831B05" w:rsidP="00831B05">
      <w:pPr>
        <w:rPr>
          <w:rFonts w:ascii="Arial" w:hAnsi="Arial" w:cs="Arial"/>
          <w:b/>
          <w:bCs/>
          <w:color w:val="00B0F0"/>
          <w:sz w:val="21"/>
          <w:szCs w:val="21"/>
          <w:shd w:val="clear" w:color="auto" w:fill="FFFFFF"/>
        </w:rPr>
      </w:pPr>
      <w:r w:rsidRPr="003B7E41">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40 </w:t>
      </w:r>
      <w:proofErr w:type="spellStart"/>
      <w:r>
        <w:rPr>
          <w:rFonts w:ascii="Arial" w:hAnsi="Arial" w:cs="Arial"/>
          <w:b/>
          <w:bCs/>
          <w:color w:val="00B0F0"/>
          <w:sz w:val="21"/>
          <w:szCs w:val="21"/>
          <w:shd w:val="clear" w:color="auto" w:fill="FFFFFF"/>
        </w:rPr>
        <w:t>udanajayat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jala</w:t>
      </w:r>
      <w:proofErr w:type="spellEnd"/>
      <w:r>
        <w:rPr>
          <w:rFonts w:ascii="Arial" w:hAnsi="Arial" w:cs="Arial"/>
          <w:b/>
          <w:bCs/>
          <w:color w:val="00B0F0"/>
          <w:sz w:val="21"/>
          <w:szCs w:val="21"/>
          <w:shd w:val="clear" w:color="auto" w:fill="FFFFFF"/>
        </w:rPr>
        <w:t xml:space="preserve"> panka </w:t>
      </w:r>
      <w:proofErr w:type="spellStart"/>
      <w:r>
        <w:rPr>
          <w:rFonts w:ascii="Arial" w:hAnsi="Arial" w:cs="Arial"/>
          <w:b/>
          <w:bCs/>
          <w:color w:val="00B0F0"/>
          <w:sz w:val="21"/>
          <w:szCs w:val="21"/>
          <w:shd w:val="clear" w:color="auto" w:fill="FFFFFF"/>
        </w:rPr>
        <w:t>kantakadisu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asangah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utkrantih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ca</w:t>
      </w:r>
      <w:proofErr w:type="spellEnd"/>
      <w:r>
        <w:rPr>
          <w:rFonts w:ascii="Arial" w:hAnsi="Arial" w:cs="Arial"/>
          <w:b/>
          <w:bCs/>
          <w:color w:val="00B0F0"/>
          <w:sz w:val="21"/>
          <w:szCs w:val="21"/>
          <w:shd w:val="clear" w:color="auto" w:fill="FFFFFF"/>
        </w:rPr>
        <w:t>.</w:t>
      </w:r>
    </w:p>
    <w:p w14:paraId="3E5C7902" w14:textId="77777777" w:rsidR="00831B05" w:rsidRDefault="00831B05" w:rsidP="00831B05">
      <w:pPr>
        <w:rPr>
          <w:rFonts w:ascii="Arial" w:hAnsi="Arial" w:cs="Arial"/>
          <w:b/>
          <w:bCs/>
          <w:color w:val="00B0F0"/>
          <w:sz w:val="21"/>
          <w:szCs w:val="21"/>
          <w:shd w:val="clear" w:color="auto" w:fill="FFFFFF"/>
        </w:rPr>
      </w:pPr>
    </w:p>
    <w:p w14:paraId="7C9B1F75" w14:textId="77777777" w:rsidR="00831B05" w:rsidRPr="00B21A62" w:rsidRDefault="00831B05" w:rsidP="00831B05">
      <w:pPr>
        <w:rPr>
          <w:rFonts w:ascii="Arial" w:hAnsi="Arial" w:cs="Arial"/>
          <w:b/>
          <w:bCs/>
          <w:color w:val="00B0F0"/>
          <w:sz w:val="21"/>
          <w:szCs w:val="21"/>
          <w:shd w:val="clear" w:color="auto" w:fill="FFFFFF"/>
        </w:rPr>
      </w:pPr>
      <w:r w:rsidRPr="00B21A62">
        <w:rPr>
          <w:rFonts w:ascii="Arial" w:hAnsi="Arial" w:cs="Arial" w:hint="eastAsia"/>
          <w:b/>
          <w:bCs/>
          <w:color w:val="00B0F0"/>
          <w:sz w:val="21"/>
          <w:szCs w:val="21"/>
          <w:shd w:val="clear" w:color="auto" w:fill="FFFFFF"/>
        </w:rPr>
        <w:t>«</w:t>
      </w:r>
      <w:r w:rsidRPr="00B21A62">
        <w:rPr>
          <w:rFonts w:ascii="Arial" w:hAnsi="Arial" w:cs="Arial"/>
          <w:b/>
          <w:bCs/>
          <w:color w:val="00B0F0"/>
          <w:sz w:val="21"/>
          <w:szCs w:val="21"/>
          <w:shd w:val="clear" w:color="auto" w:fill="FFFFFF"/>
        </w:rPr>
        <w:t xml:space="preserve"> Grâce à la maîtrise de l'</w:t>
      </w:r>
      <w:proofErr w:type="spellStart"/>
      <w:r w:rsidRPr="00B21A62">
        <w:rPr>
          <w:rFonts w:ascii="Arial" w:hAnsi="Arial" w:cs="Arial"/>
          <w:b/>
          <w:bCs/>
          <w:color w:val="00B0F0"/>
          <w:sz w:val="21"/>
          <w:szCs w:val="21"/>
          <w:shd w:val="clear" w:color="auto" w:fill="FFFFFF"/>
        </w:rPr>
        <w:t>Udāna</w:t>
      </w:r>
      <w:proofErr w:type="spellEnd"/>
      <w:r w:rsidRPr="00B21A62">
        <w:rPr>
          <w:rFonts w:ascii="Arial" w:hAnsi="Arial" w:cs="Arial"/>
          <w:b/>
          <w:bCs/>
          <w:color w:val="00B0F0"/>
          <w:sz w:val="21"/>
          <w:szCs w:val="21"/>
          <w:shd w:val="clear" w:color="auto" w:fill="FFFFFF"/>
        </w:rPr>
        <w:t>, on peut s'élever au-dessus de l'eau,</w:t>
      </w:r>
      <w:r>
        <w:rPr>
          <w:rFonts w:ascii="Arial" w:hAnsi="Arial" w:cs="Arial"/>
          <w:b/>
          <w:bCs/>
          <w:color w:val="00B0F0"/>
          <w:sz w:val="21"/>
          <w:szCs w:val="21"/>
          <w:shd w:val="clear" w:color="auto" w:fill="FFFFFF"/>
        </w:rPr>
        <w:t xml:space="preserve"> </w:t>
      </w:r>
      <w:r w:rsidRPr="00B21A62">
        <w:rPr>
          <w:rFonts w:ascii="Arial" w:hAnsi="Arial" w:cs="Arial"/>
          <w:b/>
          <w:bCs/>
          <w:color w:val="00B0F0"/>
          <w:sz w:val="21"/>
          <w:szCs w:val="21"/>
          <w:shd w:val="clear" w:color="auto" w:fill="FFFFFF"/>
        </w:rPr>
        <w:t>de la boue et des épines, et ne pas en être affecté. »</w:t>
      </w:r>
    </w:p>
    <w:p w14:paraId="6612D49F"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udāna</w:t>
      </w:r>
      <w:proofErr w:type="spellEnd"/>
      <w:r w:rsidRPr="00B21A62">
        <w:rPr>
          <w:rFonts w:ascii="Arial" w:hAnsi="Arial" w:cs="Arial"/>
          <w:color w:val="202122"/>
          <w:sz w:val="21"/>
          <w:szCs w:val="21"/>
          <w:shd w:val="clear" w:color="auto" w:fill="FFFFFF"/>
        </w:rPr>
        <w:t xml:space="preserve"> : souffle (d'expiration qui monte vers le haut)</w:t>
      </w:r>
    </w:p>
    <w:p w14:paraId="7B73C12F"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jayā</w:t>
      </w:r>
      <w:proofErr w:type="spellEnd"/>
      <w:r w:rsidRPr="00B21A62">
        <w:rPr>
          <w:rFonts w:ascii="Arial" w:hAnsi="Arial" w:cs="Arial"/>
          <w:color w:val="202122"/>
          <w:sz w:val="21"/>
          <w:szCs w:val="21"/>
          <w:shd w:val="clear" w:color="auto" w:fill="FFFFFF"/>
        </w:rPr>
        <w:t xml:space="preserve"> : victoire, conquête</w:t>
      </w:r>
    </w:p>
    <w:p w14:paraId="22C717B8"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jala</w:t>
      </w:r>
      <w:proofErr w:type="spellEnd"/>
      <w:r w:rsidRPr="00B21A62">
        <w:rPr>
          <w:rFonts w:ascii="Arial" w:hAnsi="Arial" w:cs="Arial"/>
          <w:color w:val="202122"/>
          <w:sz w:val="21"/>
          <w:szCs w:val="21"/>
          <w:shd w:val="clear" w:color="auto" w:fill="FFFFFF"/>
        </w:rPr>
        <w:t xml:space="preserve"> : eau, liquide</w:t>
      </w:r>
    </w:p>
    <w:p w14:paraId="4AE5BA32" w14:textId="77777777" w:rsidR="00831B05" w:rsidRPr="00B21A62" w:rsidRDefault="00831B05" w:rsidP="00831B05">
      <w:pPr>
        <w:rPr>
          <w:rFonts w:ascii="Arial" w:hAnsi="Arial" w:cs="Arial"/>
          <w:color w:val="202122"/>
          <w:sz w:val="21"/>
          <w:szCs w:val="21"/>
          <w:shd w:val="clear" w:color="auto" w:fill="FFFFFF"/>
        </w:rPr>
      </w:pPr>
      <w:r w:rsidRPr="00B21A62">
        <w:rPr>
          <w:rFonts w:ascii="Arial" w:hAnsi="Arial" w:cs="Arial"/>
          <w:color w:val="202122"/>
          <w:sz w:val="21"/>
          <w:szCs w:val="21"/>
          <w:shd w:val="clear" w:color="auto" w:fill="FFFFFF"/>
        </w:rPr>
        <w:t>panka : boue, fange, pâte, masse</w:t>
      </w:r>
    </w:p>
    <w:p w14:paraId="6A24ED86"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kantaka</w:t>
      </w:r>
      <w:proofErr w:type="spellEnd"/>
      <w:r w:rsidRPr="00B21A62">
        <w:rPr>
          <w:rFonts w:ascii="Arial" w:hAnsi="Arial" w:cs="Arial"/>
          <w:color w:val="202122"/>
          <w:sz w:val="21"/>
          <w:szCs w:val="21"/>
          <w:shd w:val="clear" w:color="auto" w:fill="FFFFFF"/>
        </w:rPr>
        <w:t xml:space="preserve"> </w:t>
      </w:r>
      <w:proofErr w:type="spellStart"/>
      <w:r w:rsidRPr="00B21A62">
        <w:rPr>
          <w:rFonts w:ascii="Arial" w:hAnsi="Arial" w:cs="Arial"/>
          <w:color w:val="202122"/>
          <w:sz w:val="21"/>
          <w:szCs w:val="21"/>
          <w:shd w:val="clear" w:color="auto" w:fill="FFFFFF"/>
        </w:rPr>
        <w:t>ādi-cha</w:t>
      </w:r>
      <w:proofErr w:type="spellEnd"/>
      <w:r w:rsidRPr="00B21A62">
        <w:rPr>
          <w:rFonts w:ascii="Arial" w:hAnsi="Arial" w:cs="Arial"/>
          <w:color w:val="202122"/>
          <w:sz w:val="21"/>
          <w:szCs w:val="21"/>
          <w:shd w:val="clear" w:color="auto" w:fill="FFFFFF"/>
        </w:rPr>
        <w:t xml:space="preserve"> : épine</w:t>
      </w:r>
    </w:p>
    <w:p w14:paraId="25B913F5" w14:textId="77777777" w:rsidR="00831B05" w:rsidRPr="00B21A62" w:rsidRDefault="00831B05" w:rsidP="00831B05">
      <w:pPr>
        <w:rPr>
          <w:rFonts w:ascii="Arial" w:hAnsi="Arial" w:cs="Arial"/>
          <w:color w:val="202122"/>
          <w:sz w:val="21"/>
          <w:szCs w:val="21"/>
          <w:shd w:val="clear" w:color="auto" w:fill="FFFFFF"/>
        </w:rPr>
      </w:pPr>
      <w:r w:rsidRPr="00B21A62">
        <w:rPr>
          <w:rFonts w:ascii="Arial" w:hAnsi="Arial" w:cs="Arial"/>
          <w:color w:val="202122"/>
          <w:sz w:val="21"/>
          <w:szCs w:val="21"/>
          <w:shd w:val="clear" w:color="auto" w:fill="FFFFFF"/>
        </w:rPr>
        <w:t>a-sanga : non touché, non affecté</w:t>
      </w:r>
    </w:p>
    <w:p w14:paraId="483F7585"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utkrānti</w:t>
      </w:r>
      <w:proofErr w:type="spellEnd"/>
      <w:r w:rsidRPr="00B21A62">
        <w:rPr>
          <w:rFonts w:ascii="Arial" w:hAnsi="Arial" w:cs="Arial"/>
          <w:color w:val="202122"/>
          <w:sz w:val="21"/>
          <w:szCs w:val="21"/>
          <w:shd w:val="clear" w:color="auto" w:fill="FFFFFF"/>
        </w:rPr>
        <w:t xml:space="preserve"> : fait de se lever, lévitation</w:t>
      </w:r>
    </w:p>
    <w:p w14:paraId="458C4F26" w14:textId="77777777" w:rsidR="00831B05" w:rsidRPr="00B21A62" w:rsidRDefault="00831B05" w:rsidP="00831B05">
      <w:pPr>
        <w:rPr>
          <w:rFonts w:ascii="Arial" w:hAnsi="Arial" w:cs="Arial"/>
          <w:color w:val="202122"/>
          <w:sz w:val="21"/>
          <w:szCs w:val="21"/>
          <w:shd w:val="clear" w:color="auto" w:fill="FFFFFF"/>
        </w:rPr>
      </w:pPr>
      <w:proofErr w:type="spellStart"/>
      <w:r w:rsidRPr="00B21A62">
        <w:rPr>
          <w:rFonts w:ascii="Arial" w:hAnsi="Arial" w:cs="Arial"/>
          <w:color w:val="202122"/>
          <w:sz w:val="21"/>
          <w:szCs w:val="21"/>
          <w:shd w:val="clear" w:color="auto" w:fill="FFFFFF"/>
        </w:rPr>
        <w:t>cha</w:t>
      </w:r>
      <w:proofErr w:type="spellEnd"/>
      <w:r w:rsidRPr="00B21A62">
        <w:rPr>
          <w:rFonts w:ascii="Arial" w:hAnsi="Arial" w:cs="Arial"/>
          <w:color w:val="202122"/>
          <w:sz w:val="21"/>
          <w:szCs w:val="21"/>
          <w:shd w:val="clear" w:color="auto" w:fill="FFFFFF"/>
        </w:rPr>
        <w:t xml:space="preserve"> : et</w:t>
      </w:r>
    </w:p>
    <w:p w14:paraId="32C54ADC" w14:textId="77777777" w:rsidR="00831B05" w:rsidRDefault="00831B05" w:rsidP="00831B05">
      <w:pPr>
        <w:rPr>
          <w:rFonts w:ascii="Arial" w:hAnsi="Arial" w:cs="Arial"/>
          <w:color w:val="202122"/>
          <w:sz w:val="21"/>
          <w:szCs w:val="21"/>
          <w:shd w:val="clear" w:color="auto" w:fill="FFFFFF"/>
        </w:rPr>
      </w:pPr>
    </w:p>
    <w:p w14:paraId="55D59C88" w14:textId="77777777" w:rsidR="00831B05" w:rsidRPr="003B7E41" w:rsidRDefault="00831B05" w:rsidP="00831B05">
      <w:pPr>
        <w:rPr>
          <w:rFonts w:ascii="Arial" w:hAnsi="Arial" w:cs="Arial"/>
          <w:color w:val="202122"/>
          <w:sz w:val="21"/>
          <w:szCs w:val="21"/>
          <w:shd w:val="clear" w:color="auto" w:fill="FFFFFF"/>
        </w:rPr>
      </w:pPr>
      <w:r w:rsidRPr="0036115E">
        <w:rPr>
          <w:noProof/>
        </w:rPr>
        <w:drawing>
          <wp:inline distT="0" distB="0" distL="0" distR="0" wp14:anchorId="4FA8E9A8" wp14:editId="1E18AC79">
            <wp:extent cx="5760085" cy="936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60085" cy="936625"/>
                    </a:xfrm>
                    <a:prstGeom prst="rect">
                      <a:avLst/>
                    </a:prstGeom>
                    <a:noFill/>
                    <a:ln>
                      <a:noFill/>
                    </a:ln>
                  </pic:spPr>
                </pic:pic>
              </a:graphicData>
            </a:graphic>
          </wp:inline>
        </w:drawing>
      </w:r>
    </w:p>
    <w:p w14:paraId="7EE2F99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Dans le sutra III.37, il est décrit que le yogi a le pouvoir de maitriser les </w:t>
      </w:r>
      <w:proofErr w:type="spellStart"/>
      <w:r>
        <w:rPr>
          <w:rFonts w:ascii="Arial" w:hAnsi="Arial" w:cs="Arial"/>
          <w:color w:val="202122"/>
          <w:sz w:val="21"/>
          <w:szCs w:val="21"/>
          <w:shd w:val="clear" w:color="auto" w:fill="FFFFFF"/>
        </w:rPr>
        <w:t>tanmatras</w:t>
      </w:r>
      <w:proofErr w:type="spellEnd"/>
      <w:r>
        <w:rPr>
          <w:rFonts w:ascii="Arial" w:hAnsi="Arial" w:cs="Arial"/>
          <w:color w:val="202122"/>
          <w:sz w:val="21"/>
          <w:szCs w:val="21"/>
          <w:shd w:val="clear" w:color="auto" w:fill="FFFFFF"/>
        </w:rPr>
        <w:t xml:space="preserve"> : son, toucher, vue, goût, et odeur, les sutras III 39- 43 parle de la conquête des 5 éléments, terre, eau feu, air et </w:t>
      </w:r>
      <w:proofErr w:type="spellStart"/>
      <w:r>
        <w:rPr>
          <w:rFonts w:ascii="Arial" w:hAnsi="Arial" w:cs="Arial"/>
          <w:color w:val="202122"/>
          <w:sz w:val="21"/>
          <w:szCs w:val="21"/>
          <w:shd w:val="clear" w:color="auto" w:fill="FFFFFF"/>
        </w:rPr>
        <w:t>etger</w:t>
      </w:r>
      <w:proofErr w:type="spellEnd"/>
      <w:r>
        <w:rPr>
          <w:rFonts w:ascii="Arial" w:hAnsi="Arial" w:cs="Arial"/>
          <w:color w:val="202122"/>
          <w:sz w:val="21"/>
          <w:szCs w:val="21"/>
          <w:shd w:val="clear" w:color="auto" w:fill="FFFFFF"/>
        </w:rPr>
        <w:t>.</w:t>
      </w:r>
    </w:p>
    <w:p w14:paraId="648E6DDF" w14:textId="77777777" w:rsidR="00831B05" w:rsidRPr="003B7E41"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explique le pouvoir lié à la maîtrise de l’eau.</w:t>
      </w:r>
    </w:p>
    <w:p w14:paraId="4719F7A0" w14:textId="77777777" w:rsidR="00831B05" w:rsidRDefault="00831B05" w:rsidP="00831B05">
      <w:pPr>
        <w:rPr>
          <w:rFonts w:ascii="Arial" w:hAnsi="Arial" w:cs="Arial"/>
          <w:color w:val="202122"/>
          <w:sz w:val="21"/>
          <w:szCs w:val="21"/>
          <w:shd w:val="clear" w:color="auto" w:fill="FFFFFF"/>
        </w:rPr>
      </w:pPr>
    </w:p>
    <w:p w14:paraId="4A3D9961" w14:textId="77777777" w:rsidR="00831B05" w:rsidRDefault="00831B05" w:rsidP="00831B05">
      <w:pPr>
        <w:rPr>
          <w:rFonts w:ascii="Arial" w:hAnsi="Arial" w:cs="Arial"/>
          <w:color w:val="202122"/>
          <w:sz w:val="21"/>
          <w:szCs w:val="21"/>
          <w:shd w:val="clear" w:color="auto" w:fill="FFFFFF"/>
        </w:rPr>
      </w:pPr>
    </w:p>
    <w:p w14:paraId="3831F96D" w14:textId="77777777" w:rsidR="00831B05" w:rsidRDefault="00831B05" w:rsidP="00831B05">
      <w:pPr>
        <w:rPr>
          <w:rFonts w:ascii="Arial" w:hAnsi="Arial" w:cs="Arial"/>
          <w:color w:val="202122"/>
          <w:sz w:val="21"/>
          <w:szCs w:val="21"/>
          <w:shd w:val="clear" w:color="auto" w:fill="FFFFFF"/>
        </w:rPr>
      </w:pPr>
    </w:p>
    <w:p w14:paraId="703AA69B" w14:textId="77777777" w:rsidR="00831B05" w:rsidRDefault="00831B05" w:rsidP="00831B05">
      <w:pPr>
        <w:rPr>
          <w:rFonts w:ascii="Arial" w:hAnsi="Arial" w:cs="Arial"/>
          <w:b/>
          <w:bCs/>
          <w:color w:val="00B0F0"/>
          <w:sz w:val="21"/>
          <w:szCs w:val="21"/>
          <w:shd w:val="clear" w:color="auto" w:fill="FFFFFF"/>
        </w:rPr>
      </w:pPr>
      <w:r w:rsidRPr="003B7E41">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41 </w:t>
      </w:r>
      <w:proofErr w:type="spellStart"/>
      <w:r>
        <w:rPr>
          <w:rFonts w:ascii="Arial" w:hAnsi="Arial" w:cs="Arial"/>
          <w:b/>
          <w:bCs/>
          <w:color w:val="00B0F0"/>
          <w:sz w:val="21"/>
          <w:szCs w:val="21"/>
          <w:shd w:val="clear" w:color="auto" w:fill="FFFFFF"/>
        </w:rPr>
        <w:t>Samanajayat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jvalanam</w:t>
      </w:r>
      <w:proofErr w:type="spellEnd"/>
    </w:p>
    <w:p w14:paraId="15168A9D" w14:textId="77777777" w:rsidR="00831B05" w:rsidRDefault="00831B05" w:rsidP="00831B05">
      <w:pPr>
        <w:rPr>
          <w:rFonts w:ascii="Arial" w:hAnsi="Arial" w:cs="Arial"/>
          <w:b/>
          <w:bCs/>
          <w:color w:val="00B0F0"/>
          <w:sz w:val="21"/>
          <w:szCs w:val="21"/>
          <w:shd w:val="clear" w:color="auto" w:fill="FFFFFF"/>
        </w:rPr>
      </w:pPr>
    </w:p>
    <w:p w14:paraId="1CD057B8" w14:textId="77777777" w:rsidR="00831B05" w:rsidRPr="007861BE" w:rsidRDefault="00831B05" w:rsidP="00831B05">
      <w:pPr>
        <w:rPr>
          <w:rFonts w:ascii="Arial" w:hAnsi="Arial" w:cs="Arial"/>
          <w:b/>
          <w:bCs/>
          <w:color w:val="00B0F0"/>
          <w:sz w:val="21"/>
          <w:szCs w:val="21"/>
          <w:shd w:val="clear" w:color="auto" w:fill="FFFFFF"/>
        </w:rPr>
      </w:pPr>
      <w:r w:rsidRPr="007861BE">
        <w:rPr>
          <w:rFonts w:ascii="Arial" w:hAnsi="Arial" w:cs="Arial" w:hint="eastAsia"/>
          <w:b/>
          <w:bCs/>
          <w:color w:val="00B0F0"/>
          <w:sz w:val="21"/>
          <w:szCs w:val="21"/>
          <w:shd w:val="clear" w:color="auto" w:fill="FFFFFF"/>
        </w:rPr>
        <w:t>«</w:t>
      </w:r>
      <w:r w:rsidRPr="007861BE">
        <w:rPr>
          <w:rFonts w:ascii="Arial" w:hAnsi="Arial" w:cs="Arial"/>
          <w:b/>
          <w:bCs/>
          <w:color w:val="00B0F0"/>
          <w:sz w:val="21"/>
          <w:szCs w:val="21"/>
          <w:shd w:val="clear" w:color="auto" w:fill="FFFFFF"/>
        </w:rPr>
        <w:t xml:space="preserve"> La maîtrise de </w:t>
      </w:r>
      <w:proofErr w:type="spellStart"/>
      <w:r w:rsidRPr="007861BE">
        <w:rPr>
          <w:rFonts w:ascii="Arial" w:hAnsi="Arial" w:cs="Arial"/>
          <w:b/>
          <w:bCs/>
          <w:color w:val="00B0F0"/>
          <w:sz w:val="21"/>
          <w:szCs w:val="21"/>
          <w:shd w:val="clear" w:color="auto" w:fill="FFFFFF"/>
        </w:rPr>
        <w:t>Samāna</w:t>
      </w:r>
      <w:proofErr w:type="spellEnd"/>
      <w:r w:rsidRPr="007861BE">
        <w:rPr>
          <w:rFonts w:ascii="Arial" w:hAnsi="Arial" w:cs="Arial"/>
          <w:b/>
          <w:bCs/>
          <w:color w:val="00B0F0"/>
          <w:sz w:val="21"/>
          <w:szCs w:val="21"/>
          <w:shd w:val="clear" w:color="auto" w:fill="FFFFFF"/>
        </w:rPr>
        <w:t xml:space="preserve"> provoque le rayonnement du corps. »</w:t>
      </w:r>
    </w:p>
    <w:p w14:paraId="7FC1E789" w14:textId="77777777" w:rsidR="00831B05" w:rsidRPr="007861BE" w:rsidRDefault="00831B05" w:rsidP="00831B05">
      <w:pPr>
        <w:rPr>
          <w:rFonts w:ascii="Arial" w:hAnsi="Arial" w:cs="Arial"/>
          <w:color w:val="202122"/>
          <w:sz w:val="21"/>
          <w:szCs w:val="21"/>
          <w:shd w:val="clear" w:color="auto" w:fill="FFFFFF"/>
        </w:rPr>
      </w:pPr>
      <w:proofErr w:type="spellStart"/>
      <w:r w:rsidRPr="007861BE">
        <w:rPr>
          <w:rFonts w:ascii="Arial" w:hAnsi="Arial" w:cs="Arial"/>
          <w:color w:val="202122"/>
          <w:sz w:val="21"/>
          <w:szCs w:val="21"/>
          <w:shd w:val="clear" w:color="auto" w:fill="FFFFFF"/>
        </w:rPr>
        <w:t>samāna</w:t>
      </w:r>
      <w:proofErr w:type="spellEnd"/>
      <w:r w:rsidRPr="007861BE">
        <w:rPr>
          <w:rFonts w:ascii="Arial" w:hAnsi="Arial" w:cs="Arial"/>
          <w:color w:val="202122"/>
          <w:sz w:val="21"/>
          <w:szCs w:val="21"/>
          <w:shd w:val="clear" w:color="auto" w:fill="FFFFFF"/>
        </w:rPr>
        <w:t xml:space="preserve"> : le souffle qui active la digestion</w:t>
      </w:r>
    </w:p>
    <w:p w14:paraId="4CDC6DBA" w14:textId="77777777" w:rsidR="00831B05" w:rsidRPr="007861BE" w:rsidRDefault="00831B05" w:rsidP="00831B05">
      <w:pPr>
        <w:rPr>
          <w:rFonts w:ascii="Arial" w:hAnsi="Arial" w:cs="Arial"/>
          <w:color w:val="202122"/>
          <w:sz w:val="21"/>
          <w:szCs w:val="21"/>
          <w:shd w:val="clear" w:color="auto" w:fill="FFFFFF"/>
        </w:rPr>
      </w:pPr>
      <w:proofErr w:type="spellStart"/>
      <w:r w:rsidRPr="007861BE">
        <w:rPr>
          <w:rFonts w:ascii="Arial" w:hAnsi="Arial" w:cs="Arial"/>
          <w:color w:val="202122"/>
          <w:sz w:val="21"/>
          <w:szCs w:val="21"/>
          <w:shd w:val="clear" w:color="auto" w:fill="FFFFFF"/>
        </w:rPr>
        <w:t>jayā</w:t>
      </w:r>
      <w:proofErr w:type="spellEnd"/>
      <w:r w:rsidRPr="007861BE">
        <w:rPr>
          <w:rFonts w:ascii="Arial" w:hAnsi="Arial" w:cs="Arial"/>
          <w:color w:val="202122"/>
          <w:sz w:val="21"/>
          <w:szCs w:val="21"/>
          <w:shd w:val="clear" w:color="auto" w:fill="FFFFFF"/>
        </w:rPr>
        <w:t xml:space="preserve"> : conquête, victoire</w:t>
      </w:r>
    </w:p>
    <w:p w14:paraId="3F6A5542" w14:textId="77777777" w:rsidR="00831B05" w:rsidRPr="007861BE" w:rsidRDefault="00831B05" w:rsidP="00831B05">
      <w:pPr>
        <w:rPr>
          <w:rFonts w:ascii="Arial" w:hAnsi="Arial" w:cs="Arial"/>
          <w:color w:val="202122"/>
          <w:sz w:val="21"/>
          <w:szCs w:val="21"/>
          <w:shd w:val="clear" w:color="auto" w:fill="FFFFFF"/>
        </w:rPr>
      </w:pPr>
      <w:proofErr w:type="spellStart"/>
      <w:r w:rsidRPr="007861BE">
        <w:rPr>
          <w:rFonts w:ascii="Arial" w:hAnsi="Arial" w:cs="Arial"/>
          <w:color w:val="202122"/>
          <w:sz w:val="21"/>
          <w:szCs w:val="21"/>
          <w:shd w:val="clear" w:color="auto" w:fill="FFFFFF"/>
        </w:rPr>
        <w:t>jvalana</w:t>
      </w:r>
      <w:proofErr w:type="spellEnd"/>
      <w:r w:rsidRPr="007861BE">
        <w:rPr>
          <w:rFonts w:ascii="Arial" w:hAnsi="Arial" w:cs="Arial"/>
          <w:color w:val="202122"/>
          <w:sz w:val="21"/>
          <w:szCs w:val="21"/>
          <w:shd w:val="clear" w:color="auto" w:fill="FFFFFF"/>
        </w:rPr>
        <w:t xml:space="preserve"> : flamboiement, rayonnement</w:t>
      </w:r>
    </w:p>
    <w:p w14:paraId="6D5592E6" w14:textId="77777777" w:rsidR="00831B05" w:rsidRDefault="00831B05" w:rsidP="00831B05">
      <w:pPr>
        <w:rPr>
          <w:rFonts w:ascii="Arial" w:hAnsi="Arial" w:cs="Arial"/>
          <w:color w:val="202122"/>
          <w:sz w:val="21"/>
          <w:szCs w:val="21"/>
          <w:shd w:val="clear" w:color="auto" w:fill="FFFFFF"/>
        </w:rPr>
      </w:pPr>
    </w:p>
    <w:p w14:paraId="06F17E2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Par la maîtrise de Samana Vayu, le Yogi contrôle l’élément du feu. Le milieu du torse est la région le </w:t>
      </w:r>
      <w:proofErr w:type="spellStart"/>
      <w:r>
        <w:rPr>
          <w:rFonts w:ascii="Arial" w:hAnsi="Arial" w:cs="Arial"/>
          <w:color w:val="202122"/>
          <w:sz w:val="21"/>
          <w:szCs w:val="21"/>
          <w:shd w:val="clear" w:color="auto" w:fill="FFFFFF"/>
        </w:rPr>
        <w:t>samana</w:t>
      </w:r>
      <w:proofErr w:type="spellEnd"/>
      <w:r>
        <w:rPr>
          <w:rFonts w:ascii="Arial" w:hAnsi="Arial" w:cs="Arial"/>
          <w:color w:val="202122"/>
          <w:sz w:val="21"/>
          <w:szCs w:val="21"/>
          <w:shd w:val="clear" w:color="auto" w:fill="FFFFFF"/>
        </w:rPr>
        <w:t xml:space="preserve"> attise le feu gastrique permettant une bonne digestion et maintenant un fonctionnement harmonieux des organes abdominaux.</w:t>
      </w:r>
    </w:p>
    <w:p w14:paraId="7981C76E" w14:textId="77777777" w:rsidR="00831B05" w:rsidRDefault="00831B05" w:rsidP="00831B05">
      <w:pPr>
        <w:rPr>
          <w:rFonts w:ascii="Arial" w:hAnsi="Arial" w:cs="Arial"/>
          <w:color w:val="202122"/>
          <w:sz w:val="21"/>
          <w:szCs w:val="21"/>
          <w:shd w:val="clear" w:color="auto" w:fill="FFFFFF"/>
        </w:rPr>
      </w:pPr>
    </w:p>
    <w:p w14:paraId="02CCAD51" w14:textId="77777777" w:rsidR="00831B05" w:rsidRDefault="00831B05" w:rsidP="00831B05">
      <w:pPr>
        <w:rPr>
          <w:rFonts w:ascii="Arial" w:hAnsi="Arial" w:cs="Arial"/>
          <w:b/>
          <w:bCs/>
          <w:color w:val="00B0F0"/>
          <w:sz w:val="21"/>
          <w:szCs w:val="21"/>
          <w:shd w:val="clear" w:color="auto" w:fill="FFFFFF"/>
        </w:rPr>
      </w:pPr>
      <w:r w:rsidRPr="00753328">
        <w:rPr>
          <w:rFonts w:ascii="Arial" w:hAnsi="Arial" w:cs="Arial"/>
          <w:b/>
          <w:bCs/>
          <w:color w:val="00B0F0"/>
          <w:sz w:val="21"/>
          <w:szCs w:val="21"/>
          <w:shd w:val="clear" w:color="auto" w:fill="FFFFFF"/>
        </w:rPr>
        <w:t xml:space="preserve">III.42 </w:t>
      </w:r>
      <w:proofErr w:type="spellStart"/>
      <w:r w:rsidRPr="00753328">
        <w:rPr>
          <w:rFonts w:ascii="Arial" w:hAnsi="Arial" w:cs="Arial"/>
          <w:b/>
          <w:bCs/>
          <w:color w:val="00B0F0"/>
          <w:sz w:val="21"/>
          <w:szCs w:val="21"/>
          <w:shd w:val="clear" w:color="auto" w:fill="FFFFFF"/>
        </w:rPr>
        <w:t>Srotra</w:t>
      </w:r>
      <w:proofErr w:type="spellEnd"/>
      <w:r w:rsidRPr="00753328">
        <w:rPr>
          <w:rFonts w:ascii="Arial" w:hAnsi="Arial" w:cs="Arial"/>
          <w:b/>
          <w:bCs/>
          <w:color w:val="00B0F0"/>
          <w:sz w:val="21"/>
          <w:szCs w:val="21"/>
          <w:shd w:val="clear" w:color="auto" w:fill="FFFFFF"/>
        </w:rPr>
        <w:t xml:space="preserve"> </w:t>
      </w:r>
      <w:proofErr w:type="spellStart"/>
      <w:r w:rsidRPr="00753328">
        <w:rPr>
          <w:rFonts w:ascii="Arial" w:hAnsi="Arial" w:cs="Arial"/>
          <w:b/>
          <w:bCs/>
          <w:color w:val="00B0F0"/>
          <w:sz w:val="21"/>
          <w:szCs w:val="21"/>
          <w:shd w:val="clear" w:color="auto" w:fill="FFFFFF"/>
        </w:rPr>
        <w:t>akasayoh</w:t>
      </w:r>
      <w:proofErr w:type="spellEnd"/>
      <w:r w:rsidRPr="00753328">
        <w:rPr>
          <w:rFonts w:ascii="Arial" w:hAnsi="Arial" w:cs="Arial"/>
          <w:b/>
          <w:bCs/>
          <w:color w:val="00B0F0"/>
          <w:sz w:val="21"/>
          <w:szCs w:val="21"/>
          <w:shd w:val="clear" w:color="auto" w:fill="FFFFFF"/>
        </w:rPr>
        <w:t xml:space="preserve"> </w:t>
      </w:r>
      <w:proofErr w:type="spellStart"/>
      <w:r w:rsidRPr="00753328">
        <w:rPr>
          <w:rFonts w:ascii="Arial" w:hAnsi="Arial" w:cs="Arial"/>
          <w:b/>
          <w:bCs/>
          <w:color w:val="00B0F0"/>
          <w:sz w:val="21"/>
          <w:szCs w:val="21"/>
          <w:shd w:val="clear" w:color="auto" w:fill="FFFFFF"/>
        </w:rPr>
        <w:t>sambandha</w:t>
      </w:r>
      <w:proofErr w:type="spellEnd"/>
      <w:r w:rsidRPr="00753328">
        <w:rPr>
          <w:rFonts w:ascii="Arial" w:hAnsi="Arial" w:cs="Arial"/>
          <w:b/>
          <w:bCs/>
          <w:color w:val="00B0F0"/>
          <w:sz w:val="21"/>
          <w:szCs w:val="21"/>
          <w:shd w:val="clear" w:color="auto" w:fill="FFFFFF"/>
        </w:rPr>
        <w:t xml:space="preserve"> </w:t>
      </w:r>
      <w:proofErr w:type="spellStart"/>
      <w:r w:rsidRPr="00753328">
        <w:rPr>
          <w:rFonts w:ascii="Arial" w:hAnsi="Arial" w:cs="Arial"/>
          <w:b/>
          <w:bCs/>
          <w:color w:val="00B0F0"/>
          <w:sz w:val="21"/>
          <w:szCs w:val="21"/>
          <w:shd w:val="clear" w:color="auto" w:fill="FFFFFF"/>
        </w:rPr>
        <w:t>samyamat</w:t>
      </w:r>
      <w:proofErr w:type="spellEnd"/>
      <w:r w:rsidRPr="00753328">
        <w:rPr>
          <w:rFonts w:ascii="Arial" w:hAnsi="Arial" w:cs="Arial"/>
          <w:b/>
          <w:bCs/>
          <w:color w:val="00B0F0"/>
          <w:sz w:val="21"/>
          <w:szCs w:val="21"/>
          <w:shd w:val="clear" w:color="auto" w:fill="FFFFFF"/>
        </w:rPr>
        <w:t xml:space="preserve"> </w:t>
      </w:r>
      <w:proofErr w:type="spellStart"/>
      <w:r w:rsidRPr="00753328">
        <w:rPr>
          <w:rFonts w:ascii="Arial" w:hAnsi="Arial" w:cs="Arial"/>
          <w:b/>
          <w:bCs/>
          <w:color w:val="00B0F0"/>
          <w:sz w:val="21"/>
          <w:szCs w:val="21"/>
          <w:shd w:val="clear" w:color="auto" w:fill="FFFFFF"/>
        </w:rPr>
        <w:t>dvyam</w:t>
      </w:r>
      <w:proofErr w:type="spellEnd"/>
      <w:r w:rsidRPr="00753328">
        <w:rPr>
          <w:rFonts w:ascii="Arial" w:hAnsi="Arial" w:cs="Arial"/>
          <w:b/>
          <w:bCs/>
          <w:color w:val="00B0F0"/>
          <w:sz w:val="21"/>
          <w:szCs w:val="21"/>
          <w:shd w:val="clear" w:color="auto" w:fill="FFFFFF"/>
        </w:rPr>
        <w:t xml:space="preserve"> </w:t>
      </w:r>
      <w:proofErr w:type="spellStart"/>
      <w:r w:rsidRPr="00753328">
        <w:rPr>
          <w:rFonts w:ascii="Arial" w:hAnsi="Arial" w:cs="Arial"/>
          <w:b/>
          <w:bCs/>
          <w:color w:val="00B0F0"/>
          <w:sz w:val="21"/>
          <w:szCs w:val="21"/>
          <w:shd w:val="clear" w:color="auto" w:fill="FFFFFF"/>
        </w:rPr>
        <w:t>srotr</w:t>
      </w:r>
      <w:r>
        <w:rPr>
          <w:rFonts w:ascii="Arial" w:hAnsi="Arial" w:cs="Arial"/>
          <w:b/>
          <w:bCs/>
          <w:color w:val="00B0F0"/>
          <w:sz w:val="21"/>
          <w:szCs w:val="21"/>
          <w:shd w:val="clear" w:color="auto" w:fill="FFFFFF"/>
        </w:rPr>
        <w:t>am</w:t>
      </w:r>
      <w:proofErr w:type="spellEnd"/>
    </w:p>
    <w:p w14:paraId="0121B4B3" w14:textId="77777777" w:rsidR="00831B05" w:rsidRDefault="00831B05" w:rsidP="00831B05">
      <w:pPr>
        <w:rPr>
          <w:rFonts w:ascii="Arial" w:hAnsi="Arial" w:cs="Arial"/>
          <w:b/>
          <w:bCs/>
          <w:color w:val="00B0F0"/>
          <w:sz w:val="21"/>
          <w:szCs w:val="21"/>
          <w:shd w:val="clear" w:color="auto" w:fill="FFFFFF"/>
        </w:rPr>
      </w:pPr>
    </w:p>
    <w:p w14:paraId="051DFA52" w14:textId="77777777" w:rsidR="00831B05" w:rsidRPr="00A46E4E" w:rsidRDefault="00831B05" w:rsidP="00831B05">
      <w:pPr>
        <w:rPr>
          <w:rFonts w:ascii="Arial" w:hAnsi="Arial" w:cs="Arial"/>
          <w:b/>
          <w:bCs/>
          <w:color w:val="00B0F0"/>
          <w:sz w:val="21"/>
          <w:szCs w:val="21"/>
          <w:shd w:val="clear" w:color="auto" w:fill="FFFFFF"/>
        </w:rPr>
      </w:pPr>
      <w:r w:rsidRPr="00A46E4E">
        <w:rPr>
          <w:rFonts w:ascii="Arial" w:hAnsi="Arial" w:cs="Arial" w:hint="eastAsia"/>
          <w:b/>
          <w:bCs/>
          <w:color w:val="00B0F0"/>
          <w:sz w:val="21"/>
          <w:szCs w:val="21"/>
          <w:shd w:val="clear" w:color="auto" w:fill="FFFFFF"/>
        </w:rPr>
        <w:t>«</w:t>
      </w:r>
      <w:r w:rsidRPr="00A46E4E">
        <w:rPr>
          <w:rFonts w:ascii="Arial" w:hAnsi="Arial" w:cs="Arial"/>
          <w:b/>
          <w:bCs/>
          <w:color w:val="00B0F0"/>
          <w:sz w:val="21"/>
          <w:szCs w:val="21"/>
          <w:shd w:val="clear" w:color="auto" w:fill="FFFFFF"/>
        </w:rPr>
        <w:t xml:space="preserve"> En établissant, grâce au Samyama, une relation entre l'espace et</w:t>
      </w:r>
      <w:r>
        <w:rPr>
          <w:rFonts w:ascii="Arial" w:hAnsi="Arial" w:cs="Arial"/>
          <w:b/>
          <w:bCs/>
          <w:color w:val="00B0F0"/>
          <w:sz w:val="21"/>
          <w:szCs w:val="21"/>
          <w:shd w:val="clear" w:color="auto" w:fill="FFFFFF"/>
        </w:rPr>
        <w:t xml:space="preserve"> </w:t>
      </w:r>
      <w:r w:rsidRPr="00A46E4E">
        <w:rPr>
          <w:rFonts w:ascii="Arial" w:hAnsi="Arial" w:cs="Arial"/>
          <w:b/>
          <w:bCs/>
          <w:color w:val="00B0F0"/>
          <w:sz w:val="21"/>
          <w:szCs w:val="21"/>
          <w:shd w:val="clear" w:color="auto" w:fill="FFFFFF"/>
        </w:rPr>
        <w:t>l'ouïe, celle-ci devient supranormale. »</w:t>
      </w:r>
    </w:p>
    <w:p w14:paraId="6A18C43E" w14:textId="77777777" w:rsidR="00831B05" w:rsidRPr="00A46E4E" w:rsidRDefault="00831B05" w:rsidP="00831B05">
      <w:pPr>
        <w:rPr>
          <w:rFonts w:ascii="Arial" w:hAnsi="Arial" w:cs="Arial"/>
          <w:color w:val="202122"/>
          <w:sz w:val="21"/>
          <w:szCs w:val="21"/>
          <w:shd w:val="clear" w:color="auto" w:fill="FFFFFF"/>
        </w:rPr>
      </w:pPr>
      <w:proofErr w:type="spellStart"/>
      <w:r w:rsidRPr="00A46E4E">
        <w:rPr>
          <w:rFonts w:ascii="Arial" w:hAnsi="Arial" w:cs="Arial"/>
          <w:color w:val="202122"/>
          <w:sz w:val="21"/>
          <w:szCs w:val="21"/>
          <w:shd w:val="clear" w:color="auto" w:fill="FFFFFF"/>
        </w:rPr>
        <w:t>shrotra</w:t>
      </w:r>
      <w:proofErr w:type="spellEnd"/>
      <w:r w:rsidRPr="00A46E4E">
        <w:rPr>
          <w:rFonts w:ascii="Arial" w:hAnsi="Arial" w:cs="Arial"/>
          <w:color w:val="202122"/>
          <w:sz w:val="21"/>
          <w:szCs w:val="21"/>
          <w:shd w:val="clear" w:color="auto" w:fill="FFFFFF"/>
        </w:rPr>
        <w:t xml:space="preserve"> : oreille, ouïe</w:t>
      </w:r>
    </w:p>
    <w:p w14:paraId="532D6EE5" w14:textId="77777777" w:rsidR="00831B05" w:rsidRPr="00A46E4E" w:rsidRDefault="00831B05" w:rsidP="00831B05">
      <w:pPr>
        <w:rPr>
          <w:rFonts w:ascii="Arial" w:hAnsi="Arial" w:cs="Arial"/>
          <w:color w:val="202122"/>
          <w:sz w:val="21"/>
          <w:szCs w:val="21"/>
          <w:shd w:val="clear" w:color="auto" w:fill="FFFFFF"/>
        </w:rPr>
      </w:pPr>
      <w:proofErr w:type="spellStart"/>
      <w:r w:rsidRPr="00A46E4E">
        <w:rPr>
          <w:rFonts w:ascii="Arial" w:hAnsi="Arial" w:cs="Arial" w:hint="eastAsia"/>
          <w:color w:val="202122"/>
          <w:sz w:val="21"/>
          <w:szCs w:val="21"/>
          <w:shd w:val="clear" w:color="auto" w:fill="FFFFFF"/>
        </w:rPr>
        <w:t>ā</w:t>
      </w:r>
      <w:r w:rsidRPr="00A46E4E">
        <w:rPr>
          <w:rFonts w:ascii="Arial" w:hAnsi="Arial" w:cs="Arial"/>
          <w:color w:val="202122"/>
          <w:sz w:val="21"/>
          <w:szCs w:val="21"/>
          <w:shd w:val="clear" w:color="auto" w:fill="FFFFFF"/>
        </w:rPr>
        <w:t>kāsha</w:t>
      </w:r>
      <w:proofErr w:type="spellEnd"/>
      <w:r w:rsidRPr="00A46E4E">
        <w:rPr>
          <w:rFonts w:ascii="Arial" w:hAnsi="Arial" w:cs="Arial"/>
          <w:color w:val="202122"/>
          <w:sz w:val="21"/>
          <w:szCs w:val="21"/>
          <w:shd w:val="clear" w:color="auto" w:fill="FFFFFF"/>
        </w:rPr>
        <w:t xml:space="preserve"> : ciel, espace, éther</w:t>
      </w:r>
    </w:p>
    <w:p w14:paraId="11043A96" w14:textId="77777777" w:rsidR="00831B05" w:rsidRPr="00A46E4E" w:rsidRDefault="00831B05" w:rsidP="00831B05">
      <w:pPr>
        <w:rPr>
          <w:rFonts w:ascii="Arial" w:hAnsi="Arial" w:cs="Arial"/>
          <w:color w:val="202122"/>
          <w:sz w:val="21"/>
          <w:szCs w:val="21"/>
          <w:shd w:val="clear" w:color="auto" w:fill="FFFFFF"/>
        </w:rPr>
      </w:pPr>
      <w:proofErr w:type="spellStart"/>
      <w:r w:rsidRPr="00A46E4E">
        <w:rPr>
          <w:rFonts w:ascii="Arial" w:hAnsi="Arial" w:cs="Arial"/>
          <w:color w:val="202122"/>
          <w:sz w:val="21"/>
          <w:szCs w:val="21"/>
          <w:shd w:val="clear" w:color="auto" w:fill="FFFFFF"/>
        </w:rPr>
        <w:t>sambandha</w:t>
      </w:r>
      <w:proofErr w:type="spellEnd"/>
      <w:r w:rsidRPr="00A46E4E">
        <w:rPr>
          <w:rFonts w:ascii="Arial" w:hAnsi="Arial" w:cs="Arial"/>
          <w:color w:val="202122"/>
          <w:sz w:val="21"/>
          <w:szCs w:val="21"/>
          <w:shd w:val="clear" w:color="auto" w:fill="FFFFFF"/>
        </w:rPr>
        <w:t xml:space="preserve"> : relation</w:t>
      </w:r>
    </w:p>
    <w:p w14:paraId="6A48357A" w14:textId="77777777" w:rsidR="00831B05" w:rsidRPr="00A46E4E" w:rsidRDefault="00831B05" w:rsidP="00831B05">
      <w:pPr>
        <w:rPr>
          <w:rFonts w:ascii="Arial" w:hAnsi="Arial" w:cs="Arial"/>
          <w:color w:val="202122"/>
          <w:sz w:val="21"/>
          <w:szCs w:val="21"/>
          <w:shd w:val="clear" w:color="auto" w:fill="FFFFFF"/>
        </w:rPr>
      </w:pPr>
      <w:proofErr w:type="spellStart"/>
      <w:r w:rsidRPr="00A46E4E">
        <w:rPr>
          <w:rFonts w:ascii="Arial" w:hAnsi="Arial" w:cs="Arial"/>
          <w:color w:val="202122"/>
          <w:sz w:val="21"/>
          <w:szCs w:val="21"/>
          <w:shd w:val="clear" w:color="auto" w:fill="FFFFFF"/>
        </w:rPr>
        <w:t>divya</w:t>
      </w:r>
      <w:proofErr w:type="spellEnd"/>
      <w:r w:rsidRPr="00A46E4E">
        <w:rPr>
          <w:rFonts w:ascii="Arial" w:hAnsi="Arial" w:cs="Arial"/>
          <w:color w:val="202122"/>
          <w:sz w:val="21"/>
          <w:szCs w:val="21"/>
          <w:shd w:val="clear" w:color="auto" w:fill="FFFFFF"/>
        </w:rPr>
        <w:t xml:space="preserve"> : divin</w:t>
      </w:r>
    </w:p>
    <w:p w14:paraId="6F3870DE" w14:textId="77777777" w:rsidR="00831B05" w:rsidRPr="00753328"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oreilles peuvent capter les sons les plus lointain, dans l’espace. C’est la conquête de l’air.</w:t>
      </w:r>
    </w:p>
    <w:p w14:paraId="634EF5E6" w14:textId="77777777" w:rsidR="00831B05" w:rsidRDefault="00831B05" w:rsidP="00831B05">
      <w:pPr>
        <w:rPr>
          <w:rFonts w:ascii="Arial" w:hAnsi="Arial" w:cs="Arial"/>
          <w:b/>
          <w:bCs/>
          <w:color w:val="00B0F0"/>
          <w:sz w:val="21"/>
          <w:szCs w:val="21"/>
          <w:shd w:val="clear" w:color="auto" w:fill="FFFFFF"/>
        </w:rPr>
      </w:pPr>
      <w:r w:rsidRPr="00753328">
        <w:rPr>
          <w:rFonts w:ascii="Arial" w:hAnsi="Arial" w:cs="Arial"/>
          <w:b/>
          <w:bCs/>
          <w:color w:val="00B0F0"/>
          <w:sz w:val="21"/>
          <w:szCs w:val="21"/>
          <w:shd w:val="clear" w:color="auto" w:fill="FFFFFF"/>
        </w:rPr>
        <w:lastRenderedPageBreak/>
        <w:t>III.</w:t>
      </w:r>
      <w:r>
        <w:rPr>
          <w:rFonts w:ascii="Arial" w:hAnsi="Arial" w:cs="Arial"/>
          <w:b/>
          <w:bCs/>
          <w:color w:val="00B0F0"/>
          <w:sz w:val="21"/>
          <w:szCs w:val="21"/>
          <w:shd w:val="clear" w:color="auto" w:fill="FFFFFF"/>
        </w:rPr>
        <w:t xml:space="preserve">43 Kaya </w:t>
      </w:r>
      <w:proofErr w:type="spellStart"/>
      <w:r>
        <w:rPr>
          <w:rFonts w:ascii="Arial" w:hAnsi="Arial" w:cs="Arial"/>
          <w:b/>
          <w:bCs/>
          <w:color w:val="00B0F0"/>
          <w:sz w:val="21"/>
          <w:szCs w:val="21"/>
          <w:shd w:val="clear" w:color="auto" w:fill="FFFFFF"/>
        </w:rPr>
        <w:t>akasayoh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sambandha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samyamat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laghutulasamapatteh</w:t>
      </w:r>
      <w:proofErr w:type="spellEnd"/>
      <w:r>
        <w:rPr>
          <w:rFonts w:ascii="Arial" w:hAnsi="Arial" w:cs="Arial"/>
          <w:b/>
          <w:bCs/>
          <w:color w:val="00B0F0"/>
          <w:sz w:val="21"/>
          <w:szCs w:val="21"/>
          <w:shd w:val="clear" w:color="auto" w:fill="FFFFFF"/>
        </w:rPr>
        <w:t xml:space="preserve"> ca </w:t>
      </w:r>
      <w:proofErr w:type="spellStart"/>
      <w:r>
        <w:rPr>
          <w:rFonts w:ascii="Arial" w:hAnsi="Arial" w:cs="Arial"/>
          <w:b/>
          <w:bCs/>
          <w:color w:val="00B0F0"/>
          <w:sz w:val="21"/>
          <w:szCs w:val="21"/>
          <w:shd w:val="clear" w:color="auto" w:fill="FFFFFF"/>
        </w:rPr>
        <w:t>akasagamanan</w:t>
      </w:r>
      <w:proofErr w:type="spellEnd"/>
    </w:p>
    <w:p w14:paraId="673C5F21" w14:textId="77777777" w:rsidR="00831B05" w:rsidRDefault="00831B05" w:rsidP="00831B05">
      <w:pPr>
        <w:rPr>
          <w:rFonts w:ascii="Arial" w:hAnsi="Arial" w:cs="Arial"/>
          <w:color w:val="202122"/>
          <w:sz w:val="21"/>
          <w:szCs w:val="21"/>
          <w:shd w:val="clear" w:color="auto" w:fill="FFFFFF"/>
        </w:rPr>
      </w:pPr>
    </w:p>
    <w:p w14:paraId="121A6862" w14:textId="77777777" w:rsidR="00831B05" w:rsidRPr="00C040EE" w:rsidRDefault="00831B05" w:rsidP="00831B05">
      <w:pPr>
        <w:rPr>
          <w:rFonts w:ascii="Arial" w:hAnsi="Arial" w:cs="Arial"/>
          <w:b/>
          <w:bCs/>
          <w:color w:val="00B0F0"/>
          <w:sz w:val="21"/>
          <w:szCs w:val="21"/>
          <w:shd w:val="clear" w:color="auto" w:fill="FFFFFF"/>
        </w:rPr>
      </w:pPr>
      <w:r w:rsidRPr="00C040EE">
        <w:rPr>
          <w:rFonts w:ascii="Arial" w:hAnsi="Arial" w:cs="Arial" w:hint="eastAsia"/>
          <w:b/>
          <w:bCs/>
          <w:color w:val="00B0F0"/>
          <w:sz w:val="21"/>
          <w:szCs w:val="21"/>
          <w:shd w:val="clear" w:color="auto" w:fill="FFFFFF"/>
        </w:rPr>
        <w:t>«</w:t>
      </w:r>
      <w:r w:rsidRPr="00C040EE">
        <w:rPr>
          <w:rFonts w:ascii="Arial" w:hAnsi="Arial" w:cs="Arial"/>
          <w:b/>
          <w:bCs/>
          <w:color w:val="00B0F0"/>
          <w:sz w:val="21"/>
          <w:szCs w:val="21"/>
          <w:shd w:val="clear" w:color="auto" w:fill="FFFFFF"/>
        </w:rPr>
        <w:t xml:space="preserve"> Le Samyama sur la relation entre le corps et l'espace et un sentiment d'osmose avec la légèreté (celle du coton, par exemple) permettent de se déplacer dans l'espace. »</w:t>
      </w:r>
    </w:p>
    <w:p w14:paraId="1A232097"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kāya</w:t>
      </w:r>
      <w:proofErr w:type="spellEnd"/>
      <w:r w:rsidRPr="00C040EE">
        <w:rPr>
          <w:rFonts w:ascii="Arial" w:hAnsi="Arial" w:cs="Arial"/>
          <w:color w:val="202122"/>
          <w:sz w:val="21"/>
          <w:szCs w:val="21"/>
          <w:shd w:val="clear" w:color="auto" w:fill="FFFFFF"/>
        </w:rPr>
        <w:t xml:space="preserve"> : le corps</w:t>
      </w:r>
    </w:p>
    <w:p w14:paraId="50A6020B"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hint="eastAsia"/>
          <w:color w:val="202122"/>
          <w:sz w:val="21"/>
          <w:szCs w:val="21"/>
          <w:shd w:val="clear" w:color="auto" w:fill="FFFFFF"/>
        </w:rPr>
        <w:t>ā</w:t>
      </w:r>
      <w:r w:rsidRPr="00C040EE">
        <w:rPr>
          <w:rFonts w:ascii="Arial" w:hAnsi="Arial" w:cs="Arial"/>
          <w:color w:val="202122"/>
          <w:sz w:val="21"/>
          <w:szCs w:val="21"/>
          <w:shd w:val="clear" w:color="auto" w:fill="FFFFFF"/>
        </w:rPr>
        <w:t>kāsha</w:t>
      </w:r>
      <w:proofErr w:type="spellEnd"/>
      <w:r w:rsidRPr="00C040EE">
        <w:rPr>
          <w:rFonts w:ascii="Arial" w:hAnsi="Arial" w:cs="Arial"/>
          <w:color w:val="202122"/>
          <w:sz w:val="21"/>
          <w:szCs w:val="21"/>
          <w:shd w:val="clear" w:color="auto" w:fill="FFFFFF"/>
        </w:rPr>
        <w:t xml:space="preserve"> : l'espace</w:t>
      </w:r>
    </w:p>
    <w:p w14:paraId="0BA93AE3"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sambandha</w:t>
      </w:r>
      <w:proofErr w:type="spellEnd"/>
      <w:r w:rsidRPr="00C040EE">
        <w:rPr>
          <w:rFonts w:ascii="Arial" w:hAnsi="Arial" w:cs="Arial"/>
          <w:color w:val="202122"/>
          <w:sz w:val="21"/>
          <w:szCs w:val="21"/>
          <w:shd w:val="clear" w:color="auto" w:fill="FFFFFF"/>
        </w:rPr>
        <w:t xml:space="preserve"> : relation</w:t>
      </w:r>
    </w:p>
    <w:p w14:paraId="7644D69A"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laghu</w:t>
      </w:r>
      <w:proofErr w:type="spellEnd"/>
      <w:r w:rsidRPr="00C040EE">
        <w:rPr>
          <w:rFonts w:ascii="Arial" w:hAnsi="Arial" w:cs="Arial"/>
          <w:color w:val="202122"/>
          <w:sz w:val="21"/>
          <w:szCs w:val="21"/>
          <w:shd w:val="clear" w:color="auto" w:fill="FFFFFF"/>
        </w:rPr>
        <w:t xml:space="preserve"> : léger, rapide, facile, libre</w:t>
      </w:r>
    </w:p>
    <w:p w14:paraId="49E9BE5E"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tūla</w:t>
      </w:r>
      <w:proofErr w:type="spellEnd"/>
      <w:r w:rsidRPr="00C040EE">
        <w:rPr>
          <w:rFonts w:ascii="Arial" w:hAnsi="Arial" w:cs="Arial"/>
          <w:color w:val="202122"/>
          <w:sz w:val="21"/>
          <w:szCs w:val="21"/>
          <w:shd w:val="clear" w:color="auto" w:fill="FFFFFF"/>
        </w:rPr>
        <w:t xml:space="preserve"> : touffe d'herbe, de coton</w:t>
      </w:r>
    </w:p>
    <w:p w14:paraId="2738EFB2"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samāpatti</w:t>
      </w:r>
      <w:proofErr w:type="spellEnd"/>
      <w:r w:rsidRPr="00C040EE">
        <w:rPr>
          <w:rFonts w:ascii="Arial" w:hAnsi="Arial" w:cs="Arial"/>
          <w:color w:val="202122"/>
          <w:sz w:val="21"/>
          <w:szCs w:val="21"/>
          <w:shd w:val="clear" w:color="auto" w:fill="FFFFFF"/>
        </w:rPr>
        <w:t xml:space="preserve"> : relation totale, osmose</w:t>
      </w:r>
    </w:p>
    <w:p w14:paraId="4E504772" w14:textId="77777777" w:rsidR="00831B05" w:rsidRPr="00C040EE"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cha</w:t>
      </w:r>
      <w:proofErr w:type="spellEnd"/>
      <w:r w:rsidRPr="00C040EE">
        <w:rPr>
          <w:rFonts w:ascii="Arial" w:hAnsi="Arial" w:cs="Arial"/>
          <w:color w:val="202122"/>
          <w:sz w:val="21"/>
          <w:szCs w:val="21"/>
          <w:shd w:val="clear" w:color="auto" w:fill="FFFFFF"/>
        </w:rPr>
        <w:t xml:space="preserve"> : et</w:t>
      </w:r>
    </w:p>
    <w:p w14:paraId="78D1BAB3" w14:textId="77777777" w:rsidR="00831B05" w:rsidRPr="00753328" w:rsidRDefault="00831B05" w:rsidP="00831B05">
      <w:pPr>
        <w:rPr>
          <w:rFonts w:ascii="Arial" w:hAnsi="Arial" w:cs="Arial"/>
          <w:color w:val="202122"/>
          <w:sz w:val="21"/>
          <w:szCs w:val="21"/>
          <w:shd w:val="clear" w:color="auto" w:fill="FFFFFF"/>
        </w:rPr>
      </w:pPr>
      <w:proofErr w:type="spellStart"/>
      <w:r w:rsidRPr="00C040EE">
        <w:rPr>
          <w:rFonts w:ascii="Arial" w:hAnsi="Arial" w:cs="Arial"/>
          <w:color w:val="202122"/>
          <w:sz w:val="21"/>
          <w:szCs w:val="21"/>
          <w:shd w:val="clear" w:color="auto" w:fill="FFFFFF"/>
        </w:rPr>
        <w:t>gamana</w:t>
      </w:r>
      <w:proofErr w:type="spellEnd"/>
      <w:r w:rsidRPr="00C040EE">
        <w:rPr>
          <w:rFonts w:ascii="Arial" w:hAnsi="Arial" w:cs="Arial"/>
          <w:color w:val="202122"/>
          <w:sz w:val="21"/>
          <w:szCs w:val="21"/>
          <w:shd w:val="clear" w:color="auto" w:fill="FFFFFF"/>
        </w:rPr>
        <w:t xml:space="preserve"> : fait de se déplacer</w:t>
      </w:r>
    </w:p>
    <w:p w14:paraId="20F46083" w14:textId="77777777" w:rsidR="00831B05" w:rsidRDefault="00831B05" w:rsidP="00831B05">
      <w:pPr>
        <w:rPr>
          <w:rFonts w:ascii="Arial" w:hAnsi="Arial" w:cs="Arial"/>
          <w:color w:val="202122"/>
          <w:sz w:val="21"/>
          <w:szCs w:val="21"/>
          <w:shd w:val="clear" w:color="auto" w:fill="FFFFFF"/>
        </w:rPr>
      </w:pPr>
    </w:p>
    <w:p w14:paraId="5A274240" w14:textId="77777777" w:rsidR="00831B05" w:rsidRDefault="00831B05" w:rsidP="00831B05">
      <w:pPr>
        <w:rPr>
          <w:rFonts w:ascii="Arial" w:hAnsi="Arial" w:cs="Arial"/>
          <w:color w:val="202122"/>
          <w:sz w:val="21"/>
          <w:szCs w:val="21"/>
          <w:shd w:val="clear" w:color="auto" w:fill="FFFFFF"/>
        </w:rPr>
      </w:pPr>
      <w:r w:rsidRPr="004810DD">
        <w:rPr>
          <w:noProof/>
        </w:rPr>
        <w:drawing>
          <wp:inline distT="0" distB="0" distL="0" distR="0" wp14:anchorId="339D5AA6" wp14:editId="36AB7117">
            <wp:extent cx="5760085" cy="3714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60085" cy="371475"/>
                    </a:xfrm>
                    <a:prstGeom prst="rect">
                      <a:avLst/>
                    </a:prstGeom>
                    <a:noFill/>
                    <a:ln>
                      <a:noFill/>
                    </a:ln>
                  </pic:spPr>
                </pic:pic>
              </a:graphicData>
            </a:graphic>
          </wp:inline>
        </w:drawing>
      </w:r>
    </w:p>
    <w:p w14:paraId="2F258816" w14:textId="77777777" w:rsidR="00831B05" w:rsidRPr="00753328"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l’un des pouvoirs surnaturels que l’on appelle Laghima, ou devenir aussi léger que du coton. C’est la conquête de l’éther.</w:t>
      </w:r>
    </w:p>
    <w:p w14:paraId="4DE290FA" w14:textId="77777777" w:rsidR="00831B05" w:rsidRPr="00753328" w:rsidRDefault="00831B05" w:rsidP="00831B05">
      <w:pPr>
        <w:rPr>
          <w:rFonts w:ascii="Arial" w:hAnsi="Arial" w:cs="Arial"/>
          <w:color w:val="202122"/>
          <w:sz w:val="21"/>
          <w:szCs w:val="21"/>
          <w:shd w:val="clear" w:color="auto" w:fill="FFFFFF"/>
        </w:rPr>
      </w:pPr>
    </w:p>
    <w:p w14:paraId="07E0B09F" w14:textId="77777777" w:rsidR="00831B05" w:rsidRDefault="00831B05" w:rsidP="00831B05">
      <w:pPr>
        <w:rPr>
          <w:rFonts w:ascii="Arial" w:hAnsi="Arial" w:cs="Arial"/>
          <w:b/>
          <w:bCs/>
          <w:color w:val="00B0F0"/>
          <w:sz w:val="21"/>
          <w:szCs w:val="21"/>
          <w:shd w:val="clear" w:color="auto" w:fill="FFFFFF"/>
        </w:rPr>
      </w:pPr>
    </w:p>
    <w:p w14:paraId="51E48985" w14:textId="77777777" w:rsidR="00831B05" w:rsidRPr="00F37CA0" w:rsidRDefault="00831B05" w:rsidP="00831B05">
      <w:pPr>
        <w:rPr>
          <w:rFonts w:ascii="Arial" w:hAnsi="Arial" w:cs="Arial"/>
          <w:b/>
          <w:bCs/>
          <w:color w:val="00B0F0"/>
          <w:sz w:val="21"/>
          <w:szCs w:val="21"/>
          <w:shd w:val="clear" w:color="auto" w:fill="FFFFFF"/>
        </w:rPr>
      </w:pPr>
      <w:r w:rsidRPr="00F37CA0">
        <w:rPr>
          <w:rFonts w:ascii="Arial" w:hAnsi="Arial" w:cs="Arial"/>
          <w:b/>
          <w:bCs/>
          <w:color w:val="00B0F0"/>
          <w:sz w:val="21"/>
          <w:szCs w:val="21"/>
          <w:shd w:val="clear" w:color="auto" w:fill="FFFFFF"/>
        </w:rPr>
        <w:t xml:space="preserve">III.44 </w:t>
      </w:r>
      <w:proofErr w:type="spellStart"/>
      <w:r w:rsidRPr="00F37CA0">
        <w:rPr>
          <w:rFonts w:ascii="Arial" w:hAnsi="Arial" w:cs="Arial"/>
          <w:b/>
          <w:bCs/>
          <w:color w:val="00B0F0"/>
          <w:sz w:val="21"/>
          <w:szCs w:val="21"/>
          <w:shd w:val="clear" w:color="auto" w:fill="FFFFFF"/>
        </w:rPr>
        <w:t>Bahih</w:t>
      </w:r>
      <w:proofErr w:type="spellEnd"/>
      <w:r w:rsidRPr="00F37CA0">
        <w:rPr>
          <w:rFonts w:ascii="Arial" w:hAnsi="Arial" w:cs="Arial"/>
          <w:b/>
          <w:bCs/>
          <w:color w:val="00B0F0"/>
          <w:sz w:val="21"/>
          <w:szCs w:val="21"/>
          <w:shd w:val="clear" w:color="auto" w:fill="FFFFFF"/>
        </w:rPr>
        <w:t xml:space="preserve"> </w:t>
      </w:r>
      <w:proofErr w:type="spellStart"/>
      <w:r w:rsidRPr="00F37CA0">
        <w:rPr>
          <w:rFonts w:ascii="Arial" w:hAnsi="Arial" w:cs="Arial"/>
          <w:b/>
          <w:bCs/>
          <w:color w:val="00B0F0"/>
          <w:sz w:val="21"/>
          <w:szCs w:val="21"/>
          <w:shd w:val="clear" w:color="auto" w:fill="FFFFFF"/>
        </w:rPr>
        <w:t>akalpita</w:t>
      </w:r>
      <w:proofErr w:type="spellEnd"/>
      <w:r w:rsidRPr="00F37CA0">
        <w:rPr>
          <w:rFonts w:ascii="Arial" w:hAnsi="Arial" w:cs="Arial"/>
          <w:b/>
          <w:bCs/>
          <w:color w:val="00B0F0"/>
          <w:sz w:val="21"/>
          <w:szCs w:val="21"/>
          <w:shd w:val="clear" w:color="auto" w:fill="FFFFFF"/>
        </w:rPr>
        <w:t xml:space="preserve"> </w:t>
      </w:r>
      <w:proofErr w:type="spellStart"/>
      <w:r w:rsidRPr="00F37CA0">
        <w:rPr>
          <w:rFonts w:ascii="Arial" w:hAnsi="Arial" w:cs="Arial"/>
          <w:b/>
          <w:bCs/>
          <w:color w:val="00B0F0"/>
          <w:sz w:val="21"/>
          <w:szCs w:val="21"/>
          <w:shd w:val="clear" w:color="auto" w:fill="FFFFFF"/>
        </w:rPr>
        <w:t>vrittih</w:t>
      </w:r>
      <w:proofErr w:type="spellEnd"/>
      <w:r w:rsidRPr="00F37CA0">
        <w:rPr>
          <w:rFonts w:ascii="Arial" w:hAnsi="Arial" w:cs="Arial"/>
          <w:b/>
          <w:bCs/>
          <w:color w:val="00B0F0"/>
          <w:sz w:val="21"/>
          <w:szCs w:val="21"/>
          <w:shd w:val="clear" w:color="auto" w:fill="FFFFFF"/>
        </w:rPr>
        <w:t xml:space="preserve"> </w:t>
      </w:r>
      <w:proofErr w:type="spellStart"/>
      <w:r w:rsidRPr="00F37CA0">
        <w:rPr>
          <w:rFonts w:ascii="Arial" w:hAnsi="Arial" w:cs="Arial"/>
          <w:b/>
          <w:bCs/>
          <w:color w:val="00B0F0"/>
          <w:sz w:val="21"/>
          <w:szCs w:val="21"/>
          <w:shd w:val="clear" w:color="auto" w:fill="FFFFFF"/>
        </w:rPr>
        <w:t>mahavideha</w:t>
      </w:r>
      <w:proofErr w:type="spellEnd"/>
      <w:r w:rsidRPr="00F37CA0">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prakasa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avaranaksayah</w:t>
      </w:r>
      <w:proofErr w:type="spellEnd"/>
    </w:p>
    <w:p w14:paraId="477C9147" w14:textId="77777777" w:rsidR="00831B05" w:rsidRPr="00F37CA0" w:rsidRDefault="00831B05" w:rsidP="00831B05">
      <w:pPr>
        <w:rPr>
          <w:rFonts w:ascii="Arial" w:hAnsi="Arial" w:cs="Arial"/>
          <w:color w:val="202122"/>
          <w:sz w:val="21"/>
          <w:szCs w:val="21"/>
          <w:shd w:val="clear" w:color="auto" w:fill="FFFFFF"/>
        </w:rPr>
      </w:pPr>
    </w:p>
    <w:p w14:paraId="10DE2218" w14:textId="77777777" w:rsidR="00831B05" w:rsidRPr="00F5253B" w:rsidRDefault="00831B05" w:rsidP="00831B05">
      <w:pPr>
        <w:rPr>
          <w:rFonts w:ascii="Arial" w:hAnsi="Arial" w:cs="Arial"/>
          <w:b/>
          <w:bCs/>
          <w:color w:val="00B0F0"/>
          <w:sz w:val="21"/>
          <w:szCs w:val="21"/>
          <w:shd w:val="clear" w:color="auto" w:fill="FFFFFF"/>
        </w:rPr>
      </w:pPr>
      <w:r w:rsidRPr="00F5253B">
        <w:rPr>
          <w:rFonts w:ascii="Arial" w:hAnsi="Arial" w:cs="Arial" w:hint="eastAsia"/>
          <w:b/>
          <w:bCs/>
          <w:color w:val="00B0F0"/>
          <w:sz w:val="21"/>
          <w:szCs w:val="21"/>
          <w:shd w:val="clear" w:color="auto" w:fill="FFFFFF"/>
        </w:rPr>
        <w:t>«</w:t>
      </w:r>
      <w:r w:rsidRPr="00F5253B">
        <w:rPr>
          <w:rFonts w:ascii="Arial" w:hAnsi="Arial" w:cs="Arial"/>
          <w:b/>
          <w:bCs/>
          <w:color w:val="00B0F0"/>
          <w:sz w:val="21"/>
          <w:szCs w:val="21"/>
          <w:shd w:val="clear" w:color="auto" w:fill="FFFFFF"/>
        </w:rPr>
        <w:t xml:space="preserve"> Quand on est libre de la sujétion du corps, on dissipe ce qui cache la lumière. »</w:t>
      </w:r>
    </w:p>
    <w:p w14:paraId="34CEA944"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bahih</w:t>
      </w:r>
      <w:proofErr w:type="spellEnd"/>
      <w:r w:rsidRPr="00F5253B">
        <w:rPr>
          <w:rFonts w:ascii="Arial" w:hAnsi="Arial" w:cs="Arial"/>
          <w:color w:val="202122"/>
          <w:sz w:val="21"/>
          <w:szCs w:val="21"/>
          <w:shd w:val="clear" w:color="auto" w:fill="FFFFFF"/>
        </w:rPr>
        <w:t xml:space="preserve"> : extérieur</w:t>
      </w:r>
    </w:p>
    <w:p w14:paraId="77407888"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akalpitā</w:t>
      </w:r>
      <w:proofErr w:type="spellEnd"/>
      <w:r w:rsidRPr="00F5253B">
        <w:rPr>
          <w:rFonts w:ascii="Arial" w:hAnsi="Arial" w:cs="Arial"/>
          <w:color w:val="202122"/>
          <w:sz w:val="21"/>
          <w:szCs w:val="21"/>
          <w:shd w:val="clear" w:color="auto" w:fill="FFFFFF"/>
        </w:rPr>
        <w:t xml:space="preserve"> : non fait, formé, conçu</w:t>
      </w:r>
    </w:p>
    <w:p w14:paraId="7F5CE9A5"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vritti</w:t>
      </w:r>
      <w:proofErr w:type="spellEnd"/>
      <w:r w:rsidRPr="00F5253B">
        <w:rPr>
          <w:rFonts w:ascii="Arial" w:hAnsi="Arial" w:cs="Arial"/>
          <w:color w:val="202122"/>
          <w:sz w:val="21"/>
          <w:szCs w:val="21"/>
          <w:shd w:val="clear" w:color="auto" w:fill="FFFFFF"/>
        </w:rPr>
        <w:t xml:space="preserve"> : mouvement, agitation</w:t>
      </w:r>
    </w:p>
    <w:p w14:paraId="2A7C630B"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mahā</w:t>
      </w:r>
      <w:proofErr w:type="spellEnd"/>
      <w:r w:rsidRPr="00F5253B">
        <w:rPr>
          <w:rFonts w:ascii="Arial" w:hAnsi="Arial" w:cs="Arial"/>
          <w:color w:val="202122"/>
          <w:sz w:val="21"/>
          <w:szCs w:val="21"/>
          <w:shd w:val="clear" w:color="auto" w:fill="FFFFFF"/>
        </w:rPr>
        <w:t xml:space="preserve"> : grand</w:t>
      </w:r>
    </w:p>
    <w:p w14:paraId="00F05978"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vidéha</w:t>
      </w:r>
      <w:proofErr w:type="spellEnd"/>
      <w:r w:rsidRPr="00F5253B">
        <w:rPr>
          <w:rFonts w:ascii="Arial" w:hAnsi="Arial" w:cs="Arial"/>
          <w:color w:val="202122"/>
          <w:sz w:val="21"/>
          <w:szCs w:val="21"/>
          <w:shd w:val="clear" w:color="auto" w:fill="FFFFFF"/>
        </w:rPr>
        <w:t xml:space="preserve"> : privé de corps</w:t>
      </w:r>
    </w:p>
    <w:p w14:paraId="1FA4F41D"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tatah</w:t>
      </w:r>
      <w:proofErr w:type="spellEnd"/>
      <w:r w:rsidRPr="00F5253B">
        <w:rPr>
          <w:rFonts w:ascii="Arial" w:hAnsi="Arial" w:cs="Arial"/>
          <w:color w:val="202122"/>
          <w:sz w:val="21"/>
          <w:szCs w:val="21"/>
          <w:shd w:val="clear" w:color="auto" w:fill="FFFFFF"/>
        </w:rPr>
        <w:t xml:space="preserve"> : de cela</w:t>
      </w:r>
    </w:p>
    <w:p w14:paraId="1635B3C3"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prakāsha</w:t>
      </w:r>
      <w:proofErr w:type="spellEnd"/>
      <w:r w:rsidRPr="00F5253B">
        <w:rPr>
          <w:rFonts w:ascii="Arial" w:hAnsi="Arial" w:cs="Arial"/>
          <w:color w:val="202122"/>
          <w:sz w:val="21"/>
          <w:szCs w:val="21"/>
          <w:shd w:val="clear" w:color="auto" w:fill="FFFFFF"/>
        </w:rPr>
        <w:t xml:space="preserve"> : espace</w:t>
      </w:r>
    </w:p>
    <w:p w14:paraId="253DF9CD" w14:textId="77777777" w:rsidR="00831B05" w:rsidRPr="00F5253B" w:rsidRDefault="00831B05" w:rsidP="00831B05">
      <w:pPr>
        <w:rPr>
          <w:rFonts w:ascii="Arial" w:hAnsi="Arial" w:cs="Arial"/>
          <w:color w:val="202122"/>
          <w:sz w:val="21"/>
          <w:szCs w:val="21"/>
          <w:shd w:val="clear" w:color="auto" w:fill="FFFFFF"/>
        </w:rPr>
      </w:pPr>
      <w:proofErr w:type="spellStart"/>
      <w:r w:rsidRPr="00F5253B">
        <w:rPr>
          <w:rFonts w:ascii="Arial" w:hAnsi="Arial" w:cs="Arial" w:hint="eastAsia"/>
          <w:color w:val="202122"/>
          <w:sz w:val="21"/>
          <w:szCs w:val="21"/>
          <w:shd w:val="clear" w:color="auto" w:fill="FFFFFF"/>
        </w:rPr>
        <w:t>ā</w:t>
      </w:r>
      <w:r w:rsidRPr="00F5253B">
        <w:rPr>
          <w:rFonts w:ascii="Arial" w:hAnsi="Arial" w:cs="Arial"/>
          <w:color w:val="202122"/>
          <w:sz w:val="21"/>
          <w:szCs w:val="21"/>
          <w:shd w:val="clear" w:color="auto" w:fill="FFFFFF"/>
        </w:rPr>
        <w:t>varana</w:t>
      </w:r>
      <w:proofErr w:type="spellEnd"/>
      <w:r w:rsidRPr="00F5253B">
        <w:rPr>
          <w:rFonts w:ascii="Arial" w:hAnsi="Arial" w:cs="Arial"/>
          <w:color w:val="202122"/>
          <w:sz w:val="21"/>
          <w:szCs w:val="21"/>
          <w:shd w:val="clear" w:color="auto" w:fill="FFFFFF"/>
        </w:rPr>
        <w:t xml:space="preserve"> : qui couvre, cache</w:t>
      </w:r>
    </w:p>
    <w:p w14:paraId="55A4E0E9" w14:textId="77777777" w:rsidR="00831B05" w:rsidRPr="00F37CA0" w:rsidRDefault="00831B05" w:rsidP="00831B05">
      <w:pPr>
        <w:rPr>
          <w:rFonts w:ascii="Arial" w:hAnsi="Arial" w:cs="Arial"/>
          <w:color w:val="202122"/>
          <w:sz w:val="21"/>
          <w:szCs w:val="21"/>
          <w:shd w:val="clear" w:color="auto" w:fill="FFFFFF"/>
        </w:rPr>
      </w:pPr>
      <w:proofErr w:type="spellStart"/>
      <w:r w:rsidRPr="00F5253B">
        <w:rPr>
          <w:rFonts w:ascii="Arial" w:hAnsi="Arial" w:cs="Arial"/>
          <w:color w:val="202122"/>
          <w:sz w:val="21"/>
          <w:szCs w:val="21"/>
          <w:shd w:val="clear" w:color="auto" w:fill="FFFFFF"/>
        </w:rPr>
        <w:t>kshaya</w:t>
      </w:r>
      <w:proofErr w:type="spellEnd"/>
      <w:r w:rsidRPr="00F5253B">
        <w:rPr>
          <w:rFonts w:ascii="Arial" w:hAnsi="Arial" w:cs="Arial"/>
          <w:color w:val="202122"/>
          <w:sz w:val="21"/>
          <w:szCs w:val="21"/>
          <w:shd w:val="clear" w:color="auto" w:fill="FFFFFF"/>
        </w:rPr>
        <w:t xml:space="preserve"> : disparition, perte</w:t>
      </w:r>
    </w:p>
    <w:p w14:paraId="31552C04" w14:textId="77777777" w:rsidR="00831B05" w:rsidRDefault="00831B05" w:rsidP="00831B05">
      <w:pPr>
        <w:rPr>
          <w:rFonts w:ascii="Arial" w:hAnsi="Arial" w:cs="Arial"/>
          <w:color w:val="202122"/>
          <w:sz w:val="21"/>
          <w:szCs w:val="21"/>
          <w:shd w:val="clear" w:color="auto" w:fill="FFFFFF"/>
        </w:rPr>
      </w:pPr>
    </w:p>
    <w:p w14:paraId="2B865DB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appliquant le </w:t>
      </w:r>
      <w:proofErr w:type="spellStart"/>
      <w:r>
        <w:rPr>
          <w:rFonts w:ascii="Arial" w:hAnsi="Arial" w:cs="Arial"/>
          <w:color w:val="202122"/>
          <w:sz w:val="21"/>
          <w:szCs w:val="21"/>
          <w:shd w:val="clear" w:color="auto" w:fill="FFFFFF"/>
        </w:rPr>
        <w:t>samyama</w:t>
      </w:r>
      <w:proofErr w:type="spellEnd"/>
      <w:r>
        <w:rPr>
          <w:rFonts w:ascii="Arial" w:hAnsi="Arial" w:cs="Arial"/>
          <w:color w:val="202122"/>
          <w:sz w:val="21"/>
          <w:szCs w:val="21"/>
          <w:shd w:val="clear" w:color="auto" w:fill="FFFFFF"/>
        </w:rPr>
        <w:t xml:space="preserve"> sur la conscience, le yogi vie sans corps. Ce qui semble inimaginable est pourtant possible. Ce </w:t>
      </w:r>
      <w:proofErr w:type="spellStart"/>
      <w:r>
        <w:rPr>
          <w:rFonts w:ascii="Arial" w:hAnsi="Arial" w:cs="Arial"/>
          <w:color w:val="202122"/>
          <w:sz w:val="21"/>
          <w:szCs w:val="21"/>
          <w:shd w:val="clear" w:color="auto" w:fill="FFFFFF"/>
        </w:rPr>
        <w:t>siddhi</w:t>
      </w:r>
      <w:proofErr w:type="spellEnd"/>
      <w:r>
        <w:rPr>
          <w:rFonts w:ascii="Arial" w:hAnsi="Arial" w:cs="Arial"/>
          <w:color w:val="202122"/>
          <w:sz w:val="21"/>
          <w:szCs w:val="21"/>
          <w:shd w:val="clear" w:color="auto" w:fill="FFFFFF"/>
        </w:rPr>
        <w:t xml:space="preserve"> s’appelle le </w:t>
      </w:r>
      <w:proofErr w:type="spellStart"/>
      <w:r>
        <w:rPr>
          <w:rFonts w:ascii="Arial" w:hAnsi="Arial" w:cs="Arial"/>
          <w:color w:val="202122"/>
          <w:sz w:val="21"/>
          <w:szCs w:val="21"/>
          <w:shd w:val="clear" w:color="auto" w:fill="FFFFFF"/>
        </w:rPr>
        <w:t>Mahavideha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siddhi</w:t>
      </w:r>
      <w:proofErr w:type="spellEnd"/>
      <w:r>
        <w:rPr>
          <w:rFonts w:ascii="Arial" w:hAnsi="Arial" w:cs="Arial"/>
          <w:color w:val="202122"/>
          <w:sz w:val="21"/>
          <w:szCs w:val="21"/>
          <w:shd w:val="clear" w:color="auto" w:fill="FFFFFF"/>
        </w:rPr>
        <w:t xml:space="preserve"> ou la grande désincarnation.</w:t>
      </w:r>
    </w:p>
    <w:p w14:paraId="5CC4E04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Si la conscience se meut hors du corps mais demeure dans le corps ; on nomme cet état imaginable. Si cette même conscience se meut mais est indépendante et est complétement dissocier du corps, alors on est dans un état inimaginable, </w:t>
      </w:r>
      <w:proofErr w:type="spellStart"/>
      <w:r>
        <w:rPr>
          <w:rFonts w:ascii="Arial" w:hAnsi="Arial" w:cs="Arial"/>
          <w:color w:val="202122"/>
          <w:sz w:val="21"/>
          <w:szCs w:val="21"/>
          <w:shd w:val="clear" w:color="auto" w:fill="FFFFFF"/>
        </w:rPr>
        <w:t>mahaavideha</w:t>
      </w:r>
      <w:proofErr w:type="spellEnd"/>
      <w:r>
        <w:rPr>
          <w:rFonts w:ascii="Arial" w:hAnsi="Arial" w:cs="Arial"/>
          <w:color w:val="202122"/>
          <w:sz w:val="21"/>
          <w:szCs w:val="21"/>
          <w:shd w:val="clear" w:color="auto" w:fill="FFFFFF"/>
        </w:rPr>
        <w:t xml:space="preserve">, le yogi déconnecte </w:t>
      </w:r>
      <w:proofErr w:type="spellStart"/>
      <w:r>
        <w:rPr>
          <w:rFonts w:ascii="Arial" w:hAnsi="Arial" w:cs="Arial"/>
          <w:color w:val="202122"/>
          <w:sz w:val="21"/>
          <w:szCs w:val="21"/>
          <w:shd w:val="clear" w:color="auto" w:fill="FFFFFF"/>
        </w:rPr>
        <w:t>qlors</w:t>
      </w:r>
      <w:proofErr w:type="spellEnd"/>
      <w:r>
        <w:rPr>
          <w:rFonts w:ascii="Arial" w:hAnsi="Arial" w:cs="Arial"/>
          <w:color w:val="202122"/>
          <w:sz w:val="21"/>
          <w:szCs w:val="21"/>
          <w:shd w:val="clear" w:color="auto" w:fill="FFFFFF"/>
        </w:rPr>
        <w:t xml:space="preserve"> son corps de sa conscience, ayant pour conséquence de ne plus l’affliger des contraintes physiques. Il a transcendé les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br/>
        <w:t xml:space="preserve">Dans cet état,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(conscience) devient alors unie au divin et universel et peut s’imprégner de tout ce qui provient de l’éther sans l’utilisation du corps, des sens ou de l’égo.</w:t>
      </w:r>
    </w:p>
    <w:p w14:paraId="07DE1975" w14:textId="77777777" w:rsidR="00831B05" w:rsidRPr="00F37CA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Sri Aurobindo a utilisé cet état lorsqu’il était emprisonné lors du mouvement pour la liberté</w:t>
      </w:r>
    </w:p>
    <w:p w14:paraId="6E83606A" w14:textId="77777777" w:rsidR="00831B05" w:rsidRPr="00F37CA0" w:rsidRDefault="00831B05" w:rsidP="00831B05">
      <w:pPr>
        <w:rPr>
          <w:rFonts w:ascii="Arial" w:hAnsi="Arial" w:cs="Arial"/>
          <w:color w:val="202122"/>
          <w:sz w:val="21"/>
          <w:szCs w:val="21"/>
          <w:shd w:val="clear" w:color="auto" w:fill="FFFFFF"/>
        </w:rPr>
      </w:pPr>
    </w:p>
    <w:p w14:paraId="4116A437" w14:textId="77777777" w:rsidR="00831B05" w:rsidRDefault="00831B05" w:rsidP="00831B05">
      <w:pPr>
        <w:rPr>
          <w:rFonts w:ascii="Arial" w:hAnsi="Arial" w:cs="Arial"/>
          <w:b/>
          <w:bCs/>
          <w:color w:val="00B0F0"/>
          <w:sz w:val="21"/>
          <w:szCs w:val="21"/>
          <w:shd w:val="clear" w:color="auto" w:fill="FFFFFF"/>
        </w:rPr>
      </w:pPr>
    </w:p>
    <w:p w14:paraId="1CA6A66D" w14:textId="77777777" w:rsidR="00831B05" w:rsidRDefault="00831B05" w:rsidP="00831B05">
      <w:pPr>
        <w:rPr>
          <w:rFonts w:ascii="Arial" w:hAnsi="Arial" w:cs="Arial"/>
          <w:b/>
          <w:bCs/>
          <w:color w:val="00B0F0"/>
          <w:sz w:val="21"/>
          <w:szCs w:val="21"/>
          <w:shd w:val="clear" w:color="auto" w:fill="FFFFFF"/>
        </w:rPr>
      </w:pPr>
    </w:p>
    <w:p w14:paraId="404B7246" w14:textId="77777777" w:rsidR="00831B05" w:rsidRDefault="00831B05" w:rsidP="00831B05">
      <w:pPr>
        <w:rPr>
          <w:rFonts w:ascii="Arial" w:hAnsi="Arial" w:cs="Arial"/>
          <w:b/>
          <w:bCs/>
          <w:color w:val="00B0F0"/>
          <w:sz w:val="21"/>
          <w:szCs w:val="21"/>
          <w:shd w:val="clear" w:color="auto" w:fill="FFFFFF"/>
        </w:rPr>
      </w:pPr>
    </w:p>
    <w:p w14:paraId="296BB6A1" w14:textId="77777777" w:rsidR="00831B05" w:rsidRDefault="00831B05" w:rsidP="00831B05">
      <w:pPr>
        <w:rPr>
          <w:rFonts w:ascii="Arial" w:hAnsi="Arial" w:cs="Arial"/>
          <w:b/>
          <w:bCs/>
          <w:color w:val="00B0F0"/>
          <w:sz w:val="21"/>
          <w:szCs w:val="21"/>
          <w:shd w:val="clear" w:color="auto" w:fill="FFFFFF"/>
        </w:rPr>
      </w:pPr>
    </w:p>
    <w:p w14:paraId="244A181B" w14:textId="77777777" w:rsidR="00831B05" w:rsidRDefault="00831B05" w:rsidP="00831B05">
      <w:pPr>
        <w:rPr>
          <w:rFonts w:ascii="Arial" w:hAnsi="Arial" w:cs="Arial"/>
          <w:b/>
          <w:bCs/>
          <w:color w:val="00B0F0"/>
          <w:sz w:val="21"/>
          <w:szCs w:val="21"/>
          <w:shd w:val="clear" w:color="auto" w:fill="FFFFFF"/>
        </w:rPr>
      </w:pPr>
    </w:p>
    <w:p w14:paraId="498B8093" w14:textId="77777777" w:rsidR="00831B05" w:rsidRDefault="00831B05" w:rsidP="00831B05">
      <w:pPr>
        <w:rPr>
          <w:rFonts w:ascii="Arial" w:hAnsi="Arial" w:cs="Arial"/>
          <w:b/>
          <w:bCs/>
          <w:color w:val="00B0F0"/>
          <w:sz w:val="21"/>
          <w:szCs w:val="21"/>
          <w:shd w:val="clear" w:color="auto" w:fill="FFFFFF"/>
        </w:rPr>
      </w:pPr>
    </w:p>
    <w:p w14:paraId="07D06D29" w14:textId="77777777" w:rsidR="00831B05" w:rsidRDefault="00831B05" w:rsidP="00831B05">
      <w:pPr>
        <w:rPr>
          <w:rFonts w:ascii="Arial" w:hAnsi="Arial" w:cs="Arial"/>
          <w:b/>
          <w:bCs/>
          <w:color w:val="00B0F0"/>
          <w:sz w:val="21"/>
          <w:szCs w:val="21"/>
          <w:shd w:val="clear" w:color="auto" w:fill="FFFFFF"/>
        </w:rPr>
      </w:pPr>
    </w:p>
    <w:p w14:paraId="61F864A1" w14:textId="77777777" w:rsidR="00831B05" w:rsidRDefault="00831B05" w:rsidP="00831B05">
      <w:pPr>
        <w:rPr>
          <w:rFonts w:ascii="Arial" w:hAnsi="Arial" w:cs="Arial"/>
          <w:b/>
          <w:bCs/>
          <w:color w:val="00B0F0"/>
          <w:sz w:val="21"/>
          <w:szCs w:val="21"/>
          <w:shd w:val="clear" w:color="auto" w:fill="FFFFFF"/>
        </w:rPr>
      </w:pPr>
    </w:p>
    <w:p w14:paraId="1139712C" w14:textId="77777777" w:rsidR="00831B05" w:rsidRDefault="00831B05" w:rsidP="00831B05">
      <w:pPr>
        <w:rPr>
          <w:rFonts w:ascii="Arial" w:hAnsi="Arial" w:cs="Arial"/>
          <w:b/>
          <w:bCs/>
          <w:color w:val="00B0F0"/>
          <w:sz w:val="21"/>
          <w:szCs w:val="21"/>
          <w:shd w:val="clear" w:color="auto" w:fill="FFFFFF"/>
        </w:rPr>
      </w:pPr>
    </w:p>
    <w:p w14:paraId="63B7620D" w14:textId="77777777" w:rsidR="00831B05" w:rsidRDefault="00831B05" w:rsidP="00831B05">
      <w:pPr>
        <w:rPr>
          <w:rFonts w:ascii="Arial" w:hAnsi="Arial" w:cs="Arial"/>
          <w:b/>
          <w:bCs/>
          <w:color w:val="00B0F0"/>
          <w:sz w:val="21"/>
          <w:szCs w:val="21"/>
          <w:shd w:val="clear" w:color="auto" w:fill="FFFFFF"/>
        </w:rPr>
      </w:pPr>
    </w:p>
    <w:p w14:paraId="0D3967FD" w14:textId="77777777" w:rsidR="00831B05" w:rsidRDefault="00831B05" w:rsidP="00831B05">
      <w:pPr>
        <w:rPr>
          <w:rFonts w:ascii="Arial" w:hAnsi="Arial" w:cs="Arial"/>
          <w:b/>
          <w:bCs/>
          <w:color w:val="00B0F0"/>
          <w:sz w:val="21"/>
          <w:szCs w:val="21"/>
          <w:shd w:val="clear" w:color="auto" w:fill="FFFFFF"/>
        </w:rPr>
      </w:pPr>
    </w:p>
    <w:p w14:paraId="6E571186" w14:textId="77777777" w:rsidR="00831B05" w:rsidRDefault="00831B05" w:rsidP="00831B05">
      <w:pPr>
        <w:rPr>
          <w:rFonts w:ascii="Arial" w:hAnsi="Arial" w:cs="Arial"/>
          <w:b/>
          <w:bCs/>
          <w:color w:val="00B0F0"/>
          <w:sz w:val="21"/>
          <w:szCs w:val="21"/>
          <w:shd w:val="clear" w:color="auto" w:fill="FFFFFF"/>
        </w:rPr>
      </w:pPr>
    </w:p>
    <w:p w14:paraId="1D483FDD" w14:textId="77777777" w:rsidR="00831B05" w:rsidRDefault="00831B05" w:rsidP="00831B05">
      <w:pPr>
        <w:rPr>
          <w:rFonts w:ascii="Arial" w:hAnsi="Arial" w:cs="Arial"/>
          <w:b/>
          <w:bCs/>
          <w:color w:val="00B0F0"/>
          <w:sz w:val="21"/>
          <w:szCs w:val="21"/>
          <w:shd w:val="clear" w:color="auto" w:fill="FFFFFF"/>
        </w:rPr>
      </w:pPr>
    </w:p>
    <w:p w14:paraId="77C6B043" w14:textId="77777777" w:rsidR="00831B05" w:rsidRDefault="00831B05" w:rsidP="00831B05">
      <w:pPr>
        <w:rPr>
          <w:rFonts w:ascii="Arial" w:hAnsi="Arial" w:cs="Arial"/>
          <w:b/>
          <w:bCs/>
          <w:color w:val="00B0F0"/>
          <w:sz w:val="21"/>
          <w:szCs w:val="21"/>
          <w:shd w:val="clear" w:color="auto" w:fill="FFFFFF"/>
        </w:rPr>
      </w:pPr>
    </w:p>
    <w:p w14:paraId="1C64F646" w14:textId="77777777" w:rsidR="00831B05" w:rsidRDefault="00831B05" w:rsidP="00831B05">
      <w:pPr>
        <w:rPr>
          <w:rFonts w:ascii="Arial" w:hAnsi="Arial" w:cs="Arial"/>
          <w:b/>
          <w:bCs/>
          <w:color w:val="00B0F0"/>
          <w:sz w:val="21"/>
          <w:szCs w:val="21"/>
          <w:shd w:val="clear" w:color="auto" w:fill="FFFFFF"/>
        </w:rPr>
      </w:pPr>
      <w:r w:rsidRPr="00536DF0">
        <w:rPr>
          <w:rFonts w:ascii="Arial" w:hAnsi="Arial" w:cs="Arial"/>
          <w:b/>
          <w:bCs/>
          <w:color w:val="00B0F0"/>
          <w:sz w:val="21"/>
          <w:szCs w:val="21"/>
          <w:shd w:val="clear" w:color="auto" w:fill="FFFFFF"/>
        </w:rPr>
        <w:lastRenderedPageBreak/>
        <w:t xml:space="preserve">III.45 Sthula </w:t>
      </w:r>
      <w:proofErr w:type="spellStart"/>
      <w:r w:rsidRPr="00536DF0">
        <w:rPr>
          <w:rFonts w:ascii="Arial" w:hAnsi="Arial" w:cs="Arial"/>
          <w:b/>
          <w:bCs/>
          <w:color w:val="00B0F0"/>
          <w:sz w:val="21"/>
          <w:szCs w:val="21"/>
          <w:shd w:val="clear" w:color="auto" w:fill="FFFFFF"/>
        </w:rPr>
        <w:t>svarupa</w:t>
      </w:r>
      <w:proofErr w:type="spellEnd"/>
      <w:r w:rsidRPr="00536DF0">
        <w:rPr>
          <w:rFonts w:ascii="Arial" w:hAnsi="Arial" w:cs="Arial"/>
          <w:b/>
          <w:bCs/>
          <w:color w:val="00B0F0"/>
          <w:sz w:val="21"/>
          <w:szCs w:val="21"/>
          <w:shd w:val="clear" w:color="auto" w:fill="FFFFFF"/>
        </w:rPr>
        <w:t xml:space="preserve"> </w:t>
      </w:r>
      <w:proofErr w:type="spellStart"/>
      <w:r w:rsidRPr="00536DF0">
        <w:rPr>
          <w:rFonts w:ascii="Arial" w:hAnsi="Arial" w:cs="Arial"/>
          <w:b/>
          <w:bCs/>
          <w:color w:val="00B0F0"/>
          <w:sz w:val="21"/>
          <w:szCs w:val="21"/>
          <w:shd w:val="clear" w:color="auto" w:fill="FFFFFF"/>
        </w:rPr>
        <w:t>suksma</w:t>
      </w:r>
      <w:proofErr w:type="spellEnd"/>
      <w:r w:rsidRPr="00536DF0">
        <w:rPr>
          <w:rFonts w:ascii="Arial" w:hAnsi="Arial" w:cs="Arial"/>
          <w:b/>
          <w:bCs/>
          <w:color w:val="00B0F0"/>
          <w:sz w:val="21"/>
          <w:szCs w:val="21"/>
          <w:shd w:val="clear" w:color="auto" w:fill="FFFFFF"/>
        </w:rPr>
        <w:t xml:space="preserve"> anvaya </w:t>
      </w:r>
      <w:proofErr w:type="spellStart"/>
      <w:r w:rsidRPr="00536DF0">
        <w:rPr>
          <w:rFonts w:ascii="Arial" w:hAnsi="Arial" w:cs="Arial"/>
          <w:b/>
          <w:bCs/>
          <w:color w:val="00B0F0"/>
          <w:sz w:val="21"/>
          <w:szCs w:val="21"/>
          <w:shd w:val="clear" w:color="auto" w:fill="FFFFFF"/>
        </w:rPr>
        <w:t>arthavatva</w:t>
      </w:r>
      <w:proofErr w:type="spellEnd"/>
      <w:r w:rsidRPr="00536DF0">
        <w:rPr>
          <w:rFonts w:ascii="Arial" w:hAnsi="Arial" w:cs="Arial"/>
          <w:b/>
          <w:bCs/>
          <w:color w:val="00B0F0"/>
          <w:sz w:val="21"/>
          <w:szCs w:val="21"/>
          <w:shd w:val="clear" w:color="auto" w:fill="FFFFFF"/>
        </w:rPr>
        <w:t xml:space="preserve"> </w:t>
      </w:r>
      <w:proofErr w:type="spellStart"/>
      <w:r w:rsidRPr="00536DF0">
        <w:rPr>
          <w:rFonts w:ascii="Arial" w:hAnsi="Arial" w:cs="Arial"/>
          <w:b/>
          <w:bCs/>
          <w:color w:val="00B0F0"/>
          <w:sz w:val="21"/>
          <w:szCs w:val="21"/>
          <w:shd w:val="clear" w:color="auto" w:fill="FFFFFF"/>
        </w:rPr>
        <w:t>samyamat</w:t>
      </w:r>
      <w:proofErr w:type="spellEnd"/>
      <w:r w:rsidRPr="00536DF0">
        <w:rPr>
          <w:rFonts w:ascii="Arial" w:hAnsi="Arial" w:cs="Arial"/>
          <w:b/>
          <w:bCs/>
          <w:color w:val="00B0F0"/>
          <w:sz w:val="21"/>
          <w:szCs w:val="21"/>
          <w:shd w:val="clear" w:color="auto" w:fill="FFFFFF"/>
        </w:rPr>
        <w:t xml:space="preserve"> </w:t>
      </w:r>
      <w:proofErr w:type="spellStart"/>
      <w:r w:rsidRPr="00536DF0">
        <w:rPr>
          <w:rFonts w:ascii="Arial" w:hAnsi="Arial" w:cs="Arial"/>
          <w:b/>
          <w:bCs/>
          <w:color w:val="00B0F0"/>
          <w:sz w:val="21"/>
          <w:szCs w:val="21"/>
          <w:shd w:val="clear" w:color="auto" w:fill="FFFFFF"/>
        </w:rPr>
        <w:t>bhu</w:t>
      </w:r>
      <w:r>
        <w:rPr>
          <w:rFonts w:ascii="Arial" w:hAnsi="Arial" w:cs="Arial"/>
          <w:b/>
          <w:bCs/>
          <w:color w:val="00B0F0"/>
          <w:sz w:val="21"/>
          <w:szCs w:val="21"/>
          <w:shd w:val="clear" w:color="auto" w:fill="FFFFFF"/>
        </w:rPr>
        <w:t>tajayah</w:t>
      </w:r>
      <w:proofErr w:type="spellEnd"/>
    </w:p>
    <w:p w14:paraId="68489FB0" w14:textId="77777777" w:rsidR="00831B05" w:rsidRDefault="00831B05" w:rsidP="00831B05">
      <w:pPr>
        <w:rPr>
          <w:rFonts w:ascii="Arial" w:hAnsi="Arial" w:cs="Arial"/>
          <w:b/>
          <w:bCs/>
          <w:color w:val="00B0F0"/>
          <w:sz w:val="21"/>
          <w:szCs w:val="21"/>
          <w:shd w:val="clear" w:color="auto" w:fill="FFFFFF"/>
        </w:rPr>
      </w:pPr>
    </w:p>
    <w:p w14:paraId="45230EFC" w14:textId="77777777" w:rsidR="00831B05" w:rsidRPr="00536DF0" w:rsidRDefault="00831B05" w:rsidP="00831B05">
      <w:pPr>
        <w:rPr>
          <w:rFonts w:ascii="Arial" w:hAnsi="Arial" w:cs="Arial"/>
          <w:b/>
          <w:bCs/>
          <w:color w:val="00B0F0"/>
          <w:sz w:val="21"/>
          <w:szCs w:val="21"/>
          <w:shd w:val="clear" w:color="auto" w:fill="FFFFFF"/>
        </w:rPr>
      </w:pPr>
      <w:r w:rsidRPr="00536DF0">
        <w:rPr>
          <w:rFonts w:ascii="Arial" w:hAnsi="Arial" w:cs="Arial" w:hint="eastAsia"/>
          <w:b/>
          <w:bCs/>
          <w:color w:val="00B0F0"/>
          <w:sz w:val="21"/>
          <w:szCs w:val="21"/>
          <w:shd w:val="clear" w:color="auto" w:fill="FFFFFF"/>
        </w:rPr>
        <w:t>«</w:t>
      </w:r>
      <w:r w:rsidRPr="00536DF0">
        <w:rPr>
          <w:rFonts w:ascii="Arial" w:hAnsi="Arial" w:cs="Arial"/>
          <w:b/>
          <w:bCs/>
          <w:color w:val="00B0F0"/>
          <w:sz w:val="21"/>
          <w:szCs w:val="21"/>
          <w:shd w:val="clear" w:color="auto" w:fill="FFFFFF"/>
        </w:rPr>
        <w:t xml:space="preserve"> On obtient la maîtrise des cinq éléments en faisant Samyama sur le</w:t>
      </w:r>
      <w:r>
        <w:rPr>
          <w:rFonts w:ascii="Arial" w:hAnsi="Arial" w:cs="Arial"/>
          <w:b/>
          <w:bCs/>
          <w:color w:val="00B0F0"/>
          <w:sz w:val="21"/>
          <w:szCs w:val="21"/>
          <w:shd w:val="clear" w:color="auto" w:fill="FFFFFF"/>
        </w:rPr>
        <w:t xml:space="preserve"> </w:t>
      </w:r>
      <w:r w:rsidRPr="00536DF0">
        <w:rPr>
          <w:rFonts w:ascii="Arial" w:hAnsi="Arial" w:cs="Arial"/>
          <w:b/>
          <w:bCs/>
          <w:color w:val="00B0F0"/>
          <w:sz w:val="21"/>
          <w:szCs w:val="21"/>
          <w:shd w:val="clear" w:color="auto" w:fill="FFFFFF"/>
        </w:rPr>
        <w:t>but, la fonction et la relation entre leur apparence grossière, leur</w:t>
      </w:r>
      <w:r>
        <w:rPr>
          <w:rFonts w:ascii="Arial" w:hAnsi="Arial" w:cs="Arial"/>
          <w:b/>
          <w:bCs/>
          <w:color w:val="00B0F0"/>
          <w:sz w:val="21"/>
          <w:szCs w:val="21"/>
          <w:shd w:val="clear" w:color="auto" w:fill="FFFFFF"/>
        </w:rPr>
        <w:t xml:space="preserve"> </w:t>
      </w:r>
      <w:r w:rsidRPr="00536DF0">
        <w:rPr>
          <w:rFonts w:ascii="Arial" w:hAnsi="Arial" w:cs="Arial"/>
          <w:b/>
          <w:bCs/>
          <w:color w:val="00B0F0"/>
          <w:sz w:val="21"/>
          <w:szCs w:val="21"/>
          <w:shd w:val="clear" w:color="auto" w:fill="FFFFFF"/>
        </w:rPr>
        <w:t>forme et leur essence subtile. »</w:t>
      </w:r>
    </w:p>
    <w:p w14:paraId="6D02B089"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sthūla</w:t>
      </w:r>
      <w:proofErr w:type="spellEnd"/>
      <w:r w:rsidRPr="00536DF0">
        <w:rPr>
          <w:rFonts w:ascii="Arial" w:hAnsi="Arial" w:cs="Arial"/>
          <w:color w:val="202122"/>
          <w:sz w:val="21"/>
          <w:szCs w:val="21"/>
          <w:shd w:val="clear" w:color="auto" w:fill="FFFFFF"/>
        </w:rPr>
        <w:t xml:space="preserve"> : massif, épais, large, grand, rude, grossier</w:t>
      </w:r>
    </w:p>
    <w:p w14:paraId="1B3B738E"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svarūpa</w:t>
      </w:r>
      <w:proofErr w:type="spellEnd"/>
      <w:r w:rsidRPr="00536DF0">
        <w:rPr>
          <w:rFonts w:ascii="Arial" w:hAnsi="Arial" w:cs="Arial"/>
          <w:color w:val="202122"/>
          <w:sz w:val="21"/>
          <w:szCs w:val="21"/>
          <w:shd w:val="clear" w:color="auto" w:fill="FFFFFF"/>
        </w:rPr>
        <w:t xml:space="preserve"> : forme</w:t>
      </w:r>
    </w:p>
    <w:p w14:paraId="52CCC4C2"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sūkshma</w:t>
      </w:r>
      <w:proofErr w:type="spellEnd"/>
      <w:r w:rsidRPr="00536DF0">
        <w:rPr>
          <w:rFonts w:ascii="Arial" w:hAnsi="Arial" w:cs="Arial"/>
          <w:color w:val="202122"/>
          <w:sz w:val="21"/>
          <w:szCs w:val="21"/>
          <w:shd w:val="clear" w:color="auto" w:fill="FFFFFF"/>
        </w:rPr>
        <w:t xml:space="preserve"> : menu, délié, mince, subtil</w:t>
      </w:r>
    </w:p>
    <w:p w14:paraId="14A52CD5" w14:textId="77777777" w:rsidR="00831B05" w:rsidRPr="00536DF0" w:rsidRDefault="00831B05" w:rsidP="00831B05">
      <w:pPr>
        <w:rPr>
          <w:rFonts w:ascii="Arial" w:hAnsi="Arial" w:cs="Arial"/>
          <w:color w:val="202122"/>
          <w:sz w:val="21"/>
          <w:szCs w:val="21"/>
          <w:shd w:val="clear" w:color="auto" w:fill="FFFFFF"/>
        </w:rPr>
      </w:pPr>
      <w:r w:rsidRPr="00536DF0">
        <w:rPr>
          <w:rFonts w:ascii="Arial" w:hAnsi="Arial" w:cs="Arial"/>
          <w:color w:val="202122"/>
          <w:sz w:val="21"/>
          <w:szCs w:val="21"/>
          <w:shd w:val="clear" w:color="auto" w:fill="FFFFFF"/>
        </w:rPr>
        <w:t>anvaya : lien, relation</w:t>
      </w:r>
    </w:p>
    <w:p w14:paraId="1FB59F81"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arthavattva</w:t>
      </w:r>
      <w:proofErr w:type="spellEnd"/>
      <w:r w:rsidRPr="00536DF0">
        <w:rPr>
          <w:rFonts w:ascii="Arial" w:hAnsi="Arial" w:cs="Arial"/>
          <w:color w:val="202122"/>
          <w:sz w:val="21"/>
          <w:szCs w:val="21"/>
          <w:shd w:val="clear" w:color="auto" w:fill="FFFFFF"/>
        </w:rPr>
        <w:t xml:space="preserve"> : but, fonction</w:t>
      </w:r>
    </w:p>
    <w:p w14:paraId="15B4CD37"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bhùta</w:t>
      </w:r>
      <w:proofErr w:type="spellEnd"/>
      <w:r w:rsidRPr="00536DF0">
        <w:rPr>
          <w:rFonts w:ascii="Arial" w:hAnsi="Arial" w:cs="Arial"/>
          <w:color w:val="202122"/>
          <w:sz w:val="21"/>
          <w:szCs w:val="21"/>
          <w:shd w:val="clear" w:color="auto" w:fill="FFFFFF"/>
        </w:rPr>
        <w:t xml:space="preserve"> : les cinq éléments</w:t>
      </w:r>
    </w:p>
    <w:p w14:paraId="5431770B" w14:textId="77777777" w:rsidR="00831B05" w:rsidRPr="00536DF0" w:rsidRDefault="00831B05" w:rsidP="00831B05">
      <w:pPr>
        <w:rPr>
          <w:rFonts w:ascii="Arial" w:hAnsi="Arial" w:cs="Arial"/>
          <w:color w:val="202122"/>
          <w:sz w:val="21"/>
          <w:szCs w:val="21"/>
          <w:shd w:val="clear" w:color="auto" w:fill="FFFFFF"/>
        </w:rPr>
      </w:pPr>
      <w:proofErr w:type="spellStart"/>
      <w:r w:rsidRPr="00536DF0">
        <w:rPr>
          <w:rFonts w:ascii="Arial" w:hAnsi="Arial" w:cs="Arial"/>
          <w:color w:val="202122"/>
          <w:sz w:val="21"/>
          <w:szCs w:val="21"/>
          <w:shd w:val="clear" w:color="auto" w:fill="FFFFFF"/>
        </w:rPr>
        <w:t>jaya</w:t>
      </w:r>
      <w:proofErr w:type="spellEnd"/>
      <w:r w:rsidRPr="00536DF0">
        <w:rPr>
          <w:rFonts w:ascii="Arial" w:hAnsi="Arial" w:cs="Arial"/>
          <w:color w:val="202122"/>
          <w:sz w:val="21"/>
          <w:szCs w:val="21"/>
          <w:shd w:val="clear" w:color="auto" w:fill="FFFFFF"/>
        </w:rPr>
        <w:t xml:space="preserve"> : maîtrise</w:t>
      </w:r>
    </w:p>
    <w:p w14:paraId="08B0C674" w14:textId="77777777" w:rsidR="00831B05" w:rsidRPr="00536DF0" w:rsidRDefault="00831B05" w:rsidP="00831B05">
      <w:pPr>
        <w:rPr>
          <w:rFonts w:ascii="Arial" w:hAnsi="Arial" w:cs="Arial"/>
          <w:color w:val="202122"/>
          <w:sz w:val="21"/>
          <w:szCs w:val="21"/>
          <w:shd w:val="clear" w:color="auto" w:fill="FFFFFF"/>
        </w:rPr>
      </w:pPr>
    </w:p>
    <w:p w14:paraId="00BA015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caractéristiques des apparence grossières d’un élément sont la solidité, la fluidité, la chaleur, la mobilité et le volume. Leur contrepartie subtile est l’odorat, le gout, la vue, le toucher et le son. Leur lien sont les trois Gunas, et leur but est soit les plaisirs mondains ou soit la liberté et la béatitude.</w:t>
      </w:r>
    </w:p>
    <w:p w14:paraId="7AD359F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terre a les 5 propriétés : Odeur, goût, vue, toucher et son</w:t>
      </w:r>
    </w:p>
    <w:p w14:paraId="192EA13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L’eau 4 : Gout, vue, toucher et son </w:t>
      </w:r>
    </w:p>
    <w:p w14:paraId="2CEB633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feu 3 : Vue, toucher et son</w:t>
      </w:r>
    </w:p>
    <w:p w14:paraId="5D4A239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L’air 2 : Toucher et son</w:t>
      </w:r>
    </w:p>
    <w:p w14:paraId="00439C24" w14:textId="77777777" w:rsidR="00831B05" w:rsidRPr="00536DF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Et l’</w:t>
      </w:r>
      <w:proofErr w:type="spellStart"/>
      <w:r>
        <w:rPr>
          <w:rFonts w:ascii="Arial" w:hAnsi="Arial" w:cs="Arial"/>
          <w:color w:val="202122"/>
          <w:sz w:val="21"/>
          <w:szCs w:val="21"/>
          <w:shd w:val="clear" w:color="auto" w:fill="FFFFFF"/>
        </w:rPr>
        <w:t>ether</w:t>
      </w:r>
      <w:proofErr w:type="spellEnd"/>
      <w:r>
        <w:rPr>
          <w:rFonts w:ascii="Arial" w:hAnsi="Arial" w:cs="Arial"/>
          <w:color w:val="202122"/>
          <w:sz w:val="21"/>
          <w:szCs w:val="21"/>
          <w:shd w:val="clear" w:color="auto" w:fill="FFFFFF"/>
        </w:rPr>
        <w:t xml:space="preserve"> 1 : Son</w:t>
      </w:r>
    </w:p>
    <w:p w14:paraId="3CC9CD79" w14:textId="77777777" w:rsidR="00831B05" w:rsidRPr="00536DF0" w:rsidRDefault="00831B05" w:rsidP="00831B05">
      <w:pPr>
        <w:rPr>
          <w:rFonts w:ascii="Arial" w:hAnsi="Arial" w:cs="Arial"/>
          <w:color w:val="202122"/>
          <w:sz w:val="21"/>
          <w:szCs w:val="21"/>
          <w:shd w:val="clear" w:color="auto" w:fill="FFFFFF"/>
        </w:rPr>
      </w:pPr>
    </w:p>
    <w:p w14:paraId="24DC5DDF" w14:textId="77777777" w:rsidR="00831B05" w:rsidRPr="00536DF0" w:rsidRDefault="00831B05" w:rsidP="00831B05">
      <w:pPr>
        <w:rPr>
          <w:rFonts w:ascii="Arial" w:hAnsi="Arial" w:cs="Arial"/>
          <w:color w:val="202122"/>
          <w:sz w:val="21"/>
          <w:szCs w:val="21"/>
          <w:shd w:val="clear" w:color="auto" w:fill="FFFFFF"/>
        </w:rPr>
      </w:pPr>
    </w:p>
    <w:p w14:paraId="3509FDBE" w14:textId="77777777" w:rsidR="00831B05" w:rsidRPr="00536DF0" w:rsidRDefault="00831B05" w:rsidP="00831B05">
      <w:pPr>
        <w:rPr>
          <w:rFonts w:ascii="Arial" w:hAnsi="Arial" w:cs="Arial"/>
          <w:color w:val="202122"/>
          <w:sz w:val="21"/>
          <w:szCs w:val="21"/>
          <w:shd w:val="clear" w:color="auto" w:fill="FFFFFF"/>
        </w:rPr>
      </w:pPr>
    </w:p>
    <w:p w14:paraId="5B5831AC" w14:textId="77777777" w:rsidR="00831B05" w:rsidRDefault="00831B05" w:rsidP="00831B05">
      <w:pPr>
        <w:rPr>
          <w:rFonts w:ascii="Arial" w:hAnsi="Arial" w:cs="Arial"/>
          <w:b/>
          <w:bCs/>
          <w:color w:val="00B0F0"/>
          <w:sz w:val="21"/>
          <w:szCs w:val="21"/>
          <w:shd w:val="clear" w:color="auto" w:fill="FFFFFF"/>
        </w:rPr>
      </w:pPr>
      <w:r w:rsidRPr="00536DF0">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46 Tatah </w:t>
      </w:r>
      <w:proofErr w:type="spellStart"/>
      <w:r>
        <w:rPr>
          <w:rFonts w:ascii="Arial" w:hAnsi="Arial" w:cs="Arial"/>
          <w:b/>
          <w:bCs/>
          <w:color w:val="00B0F0"/>
          <w:sz w:val="21"/>
          <w:szCs w:val="21"/>
          <w:shd w:val="clear" w:color="auto" w:fill="FFFFFF"/>
        </w:rPr>
        <w:t>animadi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pradurbhavah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kayasampat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taddharma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anabhighatah</w:t>
      </w:r>
      <w:proofErr w:type="spellEnd"/>
      <w:r>
        <w:rPr>
          <w:rFonts w:ascii="Arial" w:hAnsi="Arial" w:cs="Arial"/>
          <w:b/>
          <w:bCs/>
          <w:color w:val="00B0F0"/>
          <w:sz w:val="21"/>
          <w:szCs w:val="21"/>
          <w:shd w:val="clear" w:color="auto" w:fill="FFFFFF"/>
        </w:rPr>
        <w:t xml:space="preserve"> ca</w:t>
      </w:r>
    </w:p>
    <w:p w14:paraId="6176708B" w14:textId="77777777" w:rsidR="00831B05" w:rsidRDefault="00831B05" w:rsidP="00831B05">
      <w:pPr>
        <w:rPr>
          <w:rFonts w:ascii="Arial" w:hAnsi="Arial" w:cs="Arial"/>
          <w:b/>
          <w:bCs/>
          <w:color w:val="00B0F0"/>
          <w:sz w:val="21"/>
          <w:szCs w:val="21"/>
          <w:shd w:val="clear" w:color="auto" w:fill="FFFFFF"/>
        </w:rPr>
      </w:pPr>
    </w:p>
    <w:p w14:paraId="17C87544" w14:textId="77777777" w:rsidR="00831B05" w:rsidRPr="0059122A" w:rsidRDefault="00831B05" w:rsidP="00831B05">
      <w:pPr>
        <w:rPr>
          <w:rFonts w:ascii="Arial" w:hAnsi="Arial" w:cs="Arial"/>
          <w:b/>
          <w:bCs/>
          <w:color w:val="00B0F0"/>
          <w:sz w:val="21"/>
          <w:szCs w:val="21"/>
          <w:shd w:val="clear" w:color="auto" w:fill="FFFFFF"/>
        </w:rPr>
      </w:pPr>
      <w:r w:rsidRPr="0059122A">
        <w:rPr>
          <w:rFonts w:ascii="Arial" w:hAnsi="Arial" w:cs="Arial" w:hint="eastAsia"/>
          <w:b/>
          <w:bCs/>
          <w:color w:val="00B0F0"/>
          <w:sz w:val="21"/>
          <w:szCs w:val="21"/>
          <w:shd w:val="clear" w:color="auto" w:fill="FFFFFF"/>
        </w:rPr>
        <w:t>«</w:t>
      </w:r>
      <w:r w:rsidRPr="0059122A">
        <w:rPr>
          <w:rFonts w:ascii="Arial" w:hAnsi="Arial" w:cs="Arial"/>
          <w:b/>
          <w:bCs/>
          <w:color w:val="00B0F0"/>
          <w:sz w:val="21"/>
          <w:szCs w:val="21"/>
          <w:shd w:val="clear" w:color="auto" w:fill="FFFFFF"/>
        </w:rPr>
        <w:t xml:space="preserve"> Grâce à cela, on acquiert la manifestation de pouvoirs tels que celui</w:t>
      </w:r>
      <w:r>
        <w:rPr>
          <w:rFonts w:ascii="Arial" w:hAnsi="Arial" w:cs="Arial"/>
          <w:b/>
          <w:bCs/>
          <w:color w:val="00B0F0"/>
          <w:sz w:val="21"/>
          <w:szCs w:val="21"/>
          <w:shd w:val="clear" w:color="auto" w:fill="FFFFFF"/>
        </w:rPr>
        <w:t xml:space="preserve"> </w:t>
      </w:r>
      <w:r w:rsidRPr="0059122A">
        <w:rPr>
          <w:rFonts w:ascii="Arial" w:hAnsi="Arial" w:cs="Arial"/>
          <w:b/>
          <w:bCs/>
          <w:color w:val="00B0F0"/>
          <w:sz w:val="21"/>
          <w:szCs w:val="21"/>
          <w:shd w:val="clear" w:color="auto" w:fill="FFFFFF"/>
        </w:rPr>
        <w:t>de réduire le corps à la dimension d'un atome, de le rendre parfait et</w:t>
      </w:r>
      <w:r>
        <w:rPr>
          <w:rFonts w:ascii="Arial" w:hAnsi="Arial" w:cs="Arial"/>
          <w:b/>
          <w:bCs/>
          <w:color w:val="00B0F0"/>
          <w:sz w:val="21"/>
          <w:szCs w:val="21"/>
          <w:shd w:val="clear" w:color="auto" w:fill="FFFFFF"/>
        </w:rPr>
        <w:t xml:space="preserve"> </w:t>
      </w:r>
      <w:r w:rsidRPr="0059122A">
        <w:rPr>
          <w:rFonts w:ascii="Arial" w:hAnsi="Arial" w:cs="Arial"/>
          <w:b/>
          <w:bCs/>
          <w:color w:val="00B0F0"/>
          <w:sz w:val="21"/>
          <w:szCs w:val="21"/>
          <w:shd w:val="clear" w:color="auto" w:fill="FFFFFF"/>
        </w:rPr>
        <w:t>incorruptible. »</w:t>
      </w:r>
    </w:p>
    <w:p w14:paraId="00477358"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tatah</w:t>
      </w:r>
      <w:proofErr w:type="spellEnd"/>
      <w:r w:rsidRPr="0059122A">
        <w:rPr>
          <w:rFonts w:ascii="Arial" w:hAnsi="Arial" w:cs="Arial"/>
          <w:color w:val="202122"/>
          <w:sz w:val="21"/>
          <w:szCs w:val="21"/>
          <w:shd w:val="clear" w:color="auto" w:fill="FFFFFF"/>
        </w:rPr>
        <w:t xml:space="preserve"> : en raison de cela</w:t>
      </w:r>
    </w:p>
    <w:p w14:paraId="5020AEF1"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animan</w:t>
      </w:r>
      <w:proofErr w:type="spellEnd"/>
      <w:r w:rsidRPr="0059122A">
        <w:rPr>
          <w:rFonts w:ascii="Arial" w:hAnsi="Arial" w:cs="Arial"/>
          <w:color w:val="202122"/>
          <w:sz w:val="21"/>
          <w:szCs w:val="21"/>
          <w:shd w:val="clear" w:color="auto" w:fill="FFFFFF"/>
        </w:rPr>
        <w:t xml:space="preserve"> : atome, Siddhi par lequel on se rend aussi petit qu'un atome</w:t>
      </w:r>
    </w:p>
    <w:p w14:paraId="10E42155"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hint="eastAsia"/>
          <w:color w:val="202122"/>
          <w:sz w:val="21"/>
          <w:szCs w:val="21"/>
          <w:shd w:val="clear" w:color="auto" w:fill="FFFFFF"/>
        </w:rPr>
        <w:t>ā</w:t>
      </w:r>
      <w:r w:rsidRPr="0059122A">
        <w:rPr>
          <w:rFonts w:ascii="Arial" w:hAnsi="Arial" w:cs="Arial"/>
          <w:color w:val="202122"/>
          <w:sz w:val="21"/>
          <w:szCs w:val="21"/>
          <w:shd w:val="clear" w:color="auto" w:fill="FFFFFF"/>
        </w:rPr>
        <w:t>di</w:t>
      </w:r>
      <w:proofErr w:type="spellEnd"/>
      <w:r w:rsidRPr="0059122A">
        <w:rPr>
          <w:rFonts w:ascii="Arial" w:hAnsi="Arial" w:cs="Arial"/>
          <w:color w:val="202122"/>
          <w:sz w:val="21"/>
          <w:szCs w:val="21"/>
          <w:shd w:val="clear" w:color="auto" w:fill="FFFFFF"/>
        </w:rPr>
        <w:t xml:space="preserve"> : et ainsi de suite</w:t>
      </w:r>
    </w:p>
    <w:p w14:paraId="1ADF6A36"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prādurbhāva</w:t>
      </w:r>
      <w:proofErr w:type="spellEnd"/>
      <w:r w:rsidRPr="0059122A">
        <w:rPr>
          <w:rFonts w:ascii="Arial" w:hAnsi="Arial" w:cs="Arial"/>
          <w:color w:val="202122"/>
          <w:sz w:val="21"/>
          <w:szCs w:val="21"/>
          <w:shd w:val="clear" w:color="auto" w:fill="FFFFFF"/>
        </w:rPr>
        <w:t xml:space="preserve"> : manifestation, apparition</w:t>
      </w:r>
    </w:p>
    <w:p w14:paraId="07FA532A"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kāya</w:t>
      </w:r>
      <w:proofErr w:type="spellEnd"/>
      <w:r w:rsidRPr="0059122A">
        <w:rPr>
          <w:rFonts w:ascii="Arial" w:hAnsi="Arial" w:cs="Arial"/>
          <w:color w:val="202122"/>
          <w:sz w:val="21"/>
          <w:szCs w:val="21"/>
          <w:shd w:val="clear" w:color="auto" w:fill="FFFFFF"/>
        </w:rPr>
        <w:t xml:space="preserve"> : le corps</w:t>
      </w:r>
    </w:p>
    <w:p w14:paraId="295538EB"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sampad</w:t>
      </w:r>
      <w:proofErr w:type="spellEnd"/>
      <w:r w:rsidRPr="0059122A">
        <w:rPr>
          <w:rFonts w:ascii="Arial" w:hAnsi="Arial" w:cs="Arial"/>
          <w:color w:val="202122"/>
          <w:sz w:val="21"/>
          <w:szCs w:val="21"/>
          <w:shd w:val="clear" w:color="auto" w:fill="FFFFFF"/>
        </w:rPr>
        <w:t xml:space="preserve"> : réussite, succès, réalisation, perfection</w:t>
      </w:r>
    </w:p>
    <w:p w14:paraId="45754DDC"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tad</w:t>
      </w:r>
      <w:proofErr w:type="spellEnd"/>
      <w:r w:rsidRPr="0059122A">
        <w:rPr>
          <w:rFonts w:ascii="Arial" w:hAnsi="Arial" w:cs="Arial"/>
          <w:color w:val="202122"/>
          <w:sz w:val="21"/>
          <w:szCs w:val="21"/>
          <w:shd w:val="clear" w:color="auto" w:fill="FFFFFF"/>
        </w:rPr>
        <w:t xml:space="preserve"> : ceci</w:t>
      </w:r>
    </w:p>
    <w:p w14:paraId="4038DD7E" w14:textId="77777777" w:rsidR="00831B05" w:rsidRPr="0059122A" w:rsidRDefault="00831B05" w:rsidP="00831B05">
      <w:pPr>
        <w:rPr>
          <w:rFonts w:ascii="Arial" w:hAnsi="Arial" w:cs="Arial"/>
          <w:color w:val="202122"/>
          <w:sz w:val="21"/>
          <w:szCs w:val="21"/>
          <w:shd w:val="clear" w:color="auto" w:fill="FFFFFF"/>
        </w:rPr>
      </w:pPr>
      <w:r w:rsidRPr="0059122A">
        <w:rPr>
          <w:rFonts w:ascii="Arial" w:hAnsi="Arial" w:cs="Arial"/>
          <w:color w:val="202122"/>
          <w:sz w:val="21"/>
          <w:szCs w:val="21"/>
          <w:shd w:val="clear" w:color="auto" w:fill="FFFFFF"/>
        </w:rPr>
        <w:t>dharma : loi, fonction, attribut</w:t>
      </w:r>
    </w:p>
    <w:p w14:paraId="60960C2E" w14:textId="77777777" w:rsidR="00831B05" w:rsidRPr="0059122A" w:rsidRDefault="00831B05" w:rsidP="00831B05">
      <w:pPr>
        <w:rPr>
          <w:rFonts w:ascii="Arial" w:hAnsi="Arial" w:cs="Arial"/>
          <w:color w:val="202122"/>
          <w:sz w:val="21"/>
          <w:szCs w:val="21"/>
          <w:shd w:val="clear" w:color="auto" w:fill="FFFFFF"/>
        </w:rPr>
      </w:pPr>
      <w:r w:rsidRPr="0059122A">
        <w:rPr>
          <w:rFonts w:ascii="Arial" w:hAnsi="Arial" w:cs="Arial"/>
          <w:color w:val="202122"/>
          <w:sz w:val="21"/>
          <w:szCs w:val="21"/>
          <w:shd w:val="clear" w:color="auto" w:fill="FFFFFF"/>
        </w:rPr>
        <w:t>an-</w:t>
      </w:r>
      <w:proofErr w:type="spellStart"/>
      <w:r w:rsidRPr="0059122A">
        <w:rPr>
          <w:rFonts w:ascii="Arial" w:hAnsi="Arial" w:cs="Arial"/>
          <w:color w:val="202122"/>
          <w:sz w:val="21"/>
          <w:szCs w:val="21"/>
          <w:shd w:val="clear" w:color="auto" w:fill="FFFFFF"/>
        </w:rPr>
        <w:t>abhighāta</w:t>
      </w:r>
      <w:proofErr w:type="spellEnd"/>
      <w:r w:rsidRPr="0059122A">
        <w:rPr>
          <w:rFonts w:ascii="Arial" w:hAnsi="Arial" w:cs="Arial"/>
          <w:color w:val="202122"/>
          <w:sz w:val="21"/>
          <w:szCs w:val="21"/>
          <w:shd w:val="clear" w:color="auto" w:fill="FFFFFF"/>
        </w:rPr>
        <w:t xml:space="preserve"> : indestructibilité</w:t>
      </w:r>
    </w:p>
    <w:p w14:paraId="775E1FA4" w14:textId="77777777" w:rsidR="00831B05" w:rsidRPr="0059122A" w:rsidRDefault="00831B05" w:rsidP="00831B05">
      <w:pPr>
        <w:rPr>
          <w:rFonts w:ascii="Arial" w:hAnsi="Arial" w:cs="Arial"/>
          <w:color w:val="202122"/>
          <w:sz w:val="21"/>
          <w:szCs w:val="21"/>
          <w:shd w:val="clear" w:color="auto" w:fill="FFFFFF"/>
        </w:rPr>
      </w:pPr>
      <w:proofErr w:type="spellStart"/>
      <w:r w:rsidRPr="0059122A">
        <w:rPr>
          <w:rFonts w:ascii="Arial" w:hAnsi="Arial" w:cs="Arial"/>
          <w:color w:val="202122"/>
          <w:sz w:val="21"/>
          <w:szCs w:val="21"/>
          <w:shd w:val="clear" w:color="auto" w:fill="FFFFFF"/>
        </w:rPr>
        <w:t>cha</w:t>
      </w:r>
      <w:proofErr w:type="spellEnd"/>
      <w:r w:rsidRPr="0059122A">
        <w:rPr>
          <w:rFonts w:ascii="Arial" w:hAnsi="Arial" w:cs="Arial"/>
          <w:color w:val="202122"/>
          <w:sz w:val="21"/>
          <w:szCs w:val="21"/>
          <w:shd w:val="clear" w:color="auto" w:fill="FFFFFF"/>
        </w:rPr>
        <w:t xml:space="preserve"> : et</w:t>
      </w:r>
    </w:p>
    <w:p w14:paraId="70F0DC19" w14:textId="77777777" w:rsidR="00831B05" w:rsidRPr="00536DF0" w:rsidRDefault="00831B05" w:rsidP="00831B05">
      <w:pPr>
        <w:rPr>
          <w:rFonts w:ascii="Arial" w:hAnsi="Arial" w:cs="Arial"/>
          <w:color w:val="202122"/>
          <w:sz w:val="21"/>
          <w:szCs w:val="21"/>
          <w:shd w:val="clear" w:color="auto" w:fill="FFFFFF"/>
        </w:rPr>
      </w:pPr>
      <w:r w:rsidRPr="004810DD">
        <w:rPr>
          <w:noProof/>
        </w:rPr>
        <w:drawing>
          <wp:inline distT="0" distB="0" distL="0" distR="0" wp14:anchorId="6A1E5093" wp14:editId="280613B6">
            <wp:extent cx="5760085" cy="3867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60085" cy="386715"/>
                    </a:xfrm>
                    <a:prstGeom prst="rect">
                      <a:avLst/>
                    </a:prstGeom>
                    <a:noFill/>
                    <a:ln>
                      <a:noFill/>
                    </a:ln>
                  </pic:spPr>
                </pic:pic>
              </a:graphicData>
            </a:graphic>
          </wp:inline>
        </w:drawing>
      </w:r>
    </w:p>
    <w:p w14:paraId="63389F4B" w14:textId="77777777" w:rsidR="00831B05" w:rsidRPr="00536DF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yogi peut se réduire à la taille de l’atome, ou s’étendre. Comme il peut devenir lourd ou léger, percer la roche, ou encore avoir accès à tout et maîtriser tout.</w:t>
      </w:r>
    </w:p>
    <w:p w14:paraId="0E43F5F6" w14:textId="77777777" w:rsidR="00831B05" w:rsidRPr="00536DF0" w:rsidRDefault="00831B05" w:rsidP="00831B05">
      <w:pPr>
        <w:rPr>
          <w:rFonts w:ascii="Arial" w:hAnsi="Arial" w:cs="Arial"/>
          <w:color w:val="202122"/>
          <w:sz w:val="21"/>
          <w:szCs w:val="21"/>
          <w:shd w:val="clear" w:color="auto" w:fill="FFFFFF"/>
        </w:rPr>
      </w:pPr>
    </w:p>
    <w:p w14:paraId="603F9F8E" w14:textId="77777777" w:rsidR="00831B05" w:rsidRPr="00536DF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Avec le Samyama sur les éléments, leur contrepartie, leur formes , leur relation et leur but, le yogi développe les 8 pouvoirs surnaturelles et récolte toutes les richesses du corps sans se faire piéger par les obstacles posé par les éléments.</w:t>
      </w:r>
    </w:p>
    <w:p w14:paraId="03D8E57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indique que par la conquête des éléments, le yogi atteint la maîtrise de 3 champs.</w:t>
      </w:r>
    </w:p>
    <w:p w14:paraId="32E8397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première maîtrise est l’acquisition des 8 pouvoirs </w:t>
      </w:r>
      <w:proofErr w:type="spellStart"/>
      <w:r>
        <w:rPr>
          <w:rFonts w:ascii="Arial" w:hAnsi="Arial" w:cs="Arial"/>
          <w:color w:val="202122"/>
          <w:sz w:val="21"/>
          <w:szCs w:val="21"/>
          <w:shd w:val="clear" w:color="auto" w:fill="FFFFFF"/>
        </w:rPr>
        <w:t>supernaturels</w:t>
      </w:r>
      <w:proofErr w:type="spellEnd"/>
      <w:r>
        <w:rPr>
          <w:rFonts w:ascii="Arial" w:hAnsi="Arial" w:cs="Arial"/>
          <w:color w:val="202122"/>
          <w:sz w:val="21"/>
          <w:szCs w:val="21"/>
          <w:shd w:val="clear" w:color="auto" w:fill="FFFFFF"/>
        </w:rPr>
        <w:t xml:space="preserve">. </w:t>
      </w:r>
    </w:p>
    <w:p w14:paraId="11F129E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deuxième est la perfection du corps ce qui veut dire que l’eau ne le </w:t>
      </w:r>
      <w:proofErr w:type="spellStart"/>
      <w:r>
        <w:rPr>
          <w:rFonts w:ascii="Arial" w:hAnsi="Arial" w:cs="Arial"/>
          <w:color w:val="202122"/>
          <w:sz w:val="21"/>
          <w:szCs w:val="21"/>
          <w:shd w:val="clear" w:color="auto" w:fill="FFFFFF"/>
        </w:rPr>
        <w:t>salit</w:t>
      </w:r>
      <w:proofErr w:type="spellEnd"/>
      <w:r>
        <w:rPr>
          <w:rFonts w:ascii="Arial" w:hAnsi="Arial" w:cs="Arial"/>
          <w:color w:val="202122"/>
          <w:sz w:val="21"/>
          <w:szCs w:val="21"/>
          <w:shd w:val="clear" w:color="auto" w:fill="FFFFFF"/>
        </w:rPr>
        <w:t xml:space="preserve"> pas, l’eau ne le mouille pas, feu ne le brule pas, le vent ne le peut pas le bouger et que l’espace peut cacher son corps quand il veut où il veut. </w:t>
      </w:r>
    </w:p>
    <w:p w14:paraId="6BE23C91" w14:textId="77777777" w:rsidR="00831B05" w:rsidRPr="00536DF0"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troisième maîtrise est l’immunité du jeu des éléments et de leurs caractéristiques, de leurs obstacles et perturbations que les éléments peuvent créer.</w:t>
      </w:r>
    </w:p>
    <w:p w14:paraId="613A6DDA" w14:textId="77777777" w:rsidR="00831B05" w:rsidRPr="00536DF0" w:rsidRDefault="00831B05" w:rsidP="00831B05">
      <w:pPr>
        <w:rPr>
          <w:rFonts w:ascii="Arial" w:hAnsi="Arial" w:cs="Arial"/>
          <w:color w:val="202122"/>
          <w:sz w:val="21"/>
          <w:szCs w:val="21"/>
          <w:shd w:val="clear" w:color="auto" w:fill="FFFFFF"/>
        </w:rPr>
      </w:pPr>
    </w:p>
    <w:p w14:paraId="199522AF" w14:textId="77777777" w:rsidR="00831B05" w:rsidRPr="00536DF0" w:rsidRDefault="00831B05" w:rsidP="00831B05">
      <w:pPr>
        <w:rPr>
          <w:rFonts w:ascii="Arial" w:hAnsi="Arial" w:cs="Arial"/>
          <w:color w:val="202122"/>
          <w:sz w:val="21"/>
          <w:szCs w:val="21"/>
          <w:shd w:val="clear" w:color="auto" w:fill="FFFFFF"/>
        </w:rPr>
      </w:pPr>
    </w:p>
    <w:p w14:paraId="096048ED" w14:textId="77777777" w:rsidR="00831B05" w:rsidRPr="00536DF0" w:rsidRDefault="00831B05" w:rsidP="00831B05">
      <w:pPr>
        <w:rPr>
          <w:rFonts w:ascii="Arial" w:hAnsi="Arial" w:cs="Arial"/>
          <w:color w:val="202122"/>
          <w:sz w:val="21"/>
          <w:szCs w:val="21"/>
          <w:shd w:val="clear" w:color="auto" w:fill="FFFFFF"/>
        </w:rPr>
      </w:pPr>
    </w:p>
    <w:p w14:paraId="4DDA6C29" w14:textId="77777777" w:rsidR="00831B05" w:rsidRPr="00536DF0" w:rsidRDefault="00831B05" w:rsidP="00831B05">
      <w:pPr>
        <w:rPr>
          <w:rFonts w:ascii="Arial" w:hAnsi="Arial" w:cs="Arial"/>
          <w:color w:val="202122"/>
          <w:sz w:val="21"/>
          <w:szCs w:val="21"/>
          <w:shd w:val="clear" w:color="auto" w:fill="FFFFFF"/>
        </w:rPr>
      </w:pPr>
    </w:p>
    <w:p w14:paraId="4F744659" w14:textId="77777777" w:rsidR="00831B05" w:rsidRPr="00536DF0" w:rsidRDefault="00831B05" w:rsidP="00831B05">
      <w:pPr>
        <w:rPr>
          <w:rFonts w:ascii="Arial" w:hAnsi="Arial" w:cs="Arial"/>
          <w:color w:val="202122"/>
          <w:sz w:val="21"/>
          <w:szCs w:val="21"/>
          <w:shd w:val="clear" w:color="auto" w:fill="FFFFFF"/>
        </w:rPr>
      </w:pPr>
    </w:p>
    <w:p w14:paraId="3ABB9BED" w14:textId="77777777" w:rsidR="00831B05" w:rsidRPr="00536DF0" w:rsidRDefault="00831B05" w:rsidP="00831B05">
      <w:pPr>
        <w:rPr>
          <w:rFonts w:ascii="Arial" w:hAnsi="Arial" w:cs="Arial"/>
          <w:color w:val="202122"/>
          <w:sz w:val="21"/>
          <w:szCs w:val="21"/>
          <w:shd w:val="clear" w:color="auto" w:fill="FFFFFF"/>
        </w:rPr>
      </w:pPr>
    </w:p>
    <w:p w14:paraId="4A599389" w14:textId="77777777" w:rsidR="00831B05" w:rsidRDefault="00831B05" w:rsidP="00831B05">
      <w:pPr>
        <w:rPr>
          <w:rFonts w:ascii="Arial" w:hAnsi="Arial" w:cs="Arial"/>
          <w:b/>
          <w:bCs/>
          <w:color w:val="00B0F0"/>
          <w:sz w:val="21"/>
          <w:szCs w:val="21"/>
          <w:shd w:val="clear" w:color="auto" w:fill="FFFFFF"/>
        </w:rPr>
      </w:pPr>
      <w:r w:rsidRPr="00536DF0">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47 Rupa </w:t>
      </w:r>
      <w:proofErr w:type="spellStart"/>
      <w:r>
        <w:rPr>
          <w:rFonts w:ascii="Arial" w:hAnsi="Arial" w:cs="Arial"/>
          <w:b/>
          <w:bCs/>
          <w:color w:val="00B0F0"/>
          <w:sz w:val="21"/>
          <w:szCs w:val="21"/>
          <w:shd w:val="clear" w:color="auto" w:fill="FFFFFF"/>
        </w:rPr>
        <w:t>lavanya</w:t>
      </w:r>
      <w:proofErr w:type="spellEnd"/>
      <w:r>
        <w:rPr>
          <w:rFonts w:ascii="Arial" w:hAnsi="Arial" w:cs="Arial"/>
          <w:b/>
          <w:bCs/>
          <w:color w:val="00B0F0"/>
          <w:sz w:val="21"/>
          <w:szCs w:val="21"/>
          <w:shd w:val="clear" w:color="auto" w:fill="FFFFFF"/>
        </w:rPr>
        <w:t xml:space="preserve"> bala </w:t>
      </w:r>
      <w:proofErr w:type="spellStart"/>
      <w:r>
        <w:rPr>
          <w:rFonts w:ascii="Arial" w:hAnsi="Arial" w:cs="Arial"/>
          <w:b/>
          <w:bCs/>
          <w:color w:val="00B0F0"/>
          <w:sz w:val="21"/>
          <w:szCs w:val="21"/>
          <w:shd w:val="clear" w:color="auto" w:fill="FFFFFF"/>
        </w:rPr>
        <w:t>vajra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samhananatvani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kayasampat</w:t>
      </w:r>
      <w:proofErr w:type="spellEnd"/>
    </w:p>
    <w:p w14:paraId="697DD0B3" w14:textId="77777777" w:rsidR="00831B05" w:rsidRDefault="00831B05" w:rsidP="00831B05">
      <w:pPr>
        <w:rPr>
          <w:rFonts w:ascii="Arial" w:hAnsi="Arial" w:cs="Arial"/>
          <w:b/>
          <w:bCs/>
          <w:color w:val="00B0F0"/>
          <w:sz w:val="21"/>
          <w:szCs w:val="21"/>
          <w:shd w:val="clear" w:color="auto" w:fill="FFFFFF"/>
        </w:rPr>
      </w:pPr>
    </w:p>
    <w:p w14:paraId="1ABC4C61" w14:textId="77777777" w:rsidR="00831B05" w:rsidRPr="00141ABD" w:rsidRDefault="00831B05" w:rsidP="00831B05">
      <w:pPr>
        <w:rPr>
          <w:rFonts w:ascii="Arial" w:hAnsi="Arial" w:cs="Arial"/>
          <w:b/>
          <w:bCs/>
          <w:color w:val="00B0F0"/>
          <w:sz w:val="21"/>
          <w:szCs w:val="21"/>
          <w:shd w:val="clear" w:color="auto" w:fill="FFFFFF"/>
        </w:rPr>
      </w:pPr>
      <w:r w:rsidRPr="00141ABD">
        <w:rPr>
          <w:rFonts w:ascii="Arial" w:hAnsi="Arial" w:cs="Arial" w:hint="eastAsia"/>
          <w:b/>
          <w:bCs/>
          <w:color w:val="00B0F0"/>
          <w:sz w:val="21"/>
          <w:szCs w:val="21"/>
          <w:shd w:val="clear" w:color="auto" w:fill="FFFFFF"/>
        </w:rPr>
        <w:t>«</w:t>
      </w:r>
      <w:r w:rsidRPr="00141ABD">
        <w:rPr>
          <w:rFonts w:ascii="Arial" w:hAnsi="Arial" w:cs="Arial"/>
          <w:b/>
          <w:bCs/>
          <w:color w:val="00B0F0"/>
          <w:sz w:val="21"/>
          <w:szCs w:val="21"/>
          <w:shd w:val="clear" w:color="auto" w:fill="FFFFFF"/>
        </w:rPr>
        <w:t xml:space="preserve"> Un corps parfait a la beauté, le charme,</w:t>
      </w:r>
      <w:r>
        <w:rPr>
          <w:rFonts w:ascii="Arial" w:hAnsi="Arial" w:cs="Arial"/>
          <w:b/>
          <w:bCs/>
          <w:color w:val="00B0F0"/>
          <w:sz w:val="21"/>
          <w:szCs w:val="21"/>
          <w:shd w:val="clear" w:color="auto" w:fill="FFFFFF"/>
        </w:rPr>
        <w:t xml:space="preserve"> </w:t>
      </w:r>
      <w:r w:rsidRPr="00141ABD">
        <w:rPr>
          <w:rFonts w:ascii="Arial" w:hAnsi="Arial" w:cs="Arial"/>
          <w:b/>
          <w:bCs/>
          <w:color w:val="00B0F0"/>
          <w:sz w:val="21"/>
          <w:szCs w:val="21"/>
          <w:shd w:val="clear" w:color="auto" w:fill="FFFFFF"/>
        </w:rPr>
        <w:t xml:space="preserve"> la vigueur et</w:t>
      </w:r>
      <w:r>
        <w:rPr>
          <w:rFonts w:ascii="Arial" w:hAnsi="Arial" w:cs="Arial"/>
          <w:b/>
          <w:bCs/>
          <w:color w:val="00B0F0"/>
          <w:sz w:val="21"/>
          <w:szCs w:val="21"/>
          <w:shd w:val="clear" w:color="auto" w:fill="FFFFFF"/>
        </w:rPr>
        <w:t xml:space="preserve"> </w:t>
      </w:r>
      <w:r w:rsidRPr="00141ABD">
        <w:rPr>
          <w:rFonts w:ascii="Arial" w:hAnsi="Arial" w:cs="Arial"/>
          <w:b/>
          <w:bCs/>
          <w:color w:val="00B0F0"/>
          <w:sz w:val="21"/>
          <w:szCs w:val="21"/>
          <w:shd w:val="clear" w:color="auto" w:fill="FFFFFF"/>
        </w:rPr>
        <w:t>l'invulnérabilité du diamant. »</w:t>
      </w:r>
    </w:p>
    <w:p w14:paraId="44CAE78D"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rūpa</w:t>
      </w:r>
      <w:proofErr w:type="spellEnd"/>
      <w:r w:rsidRPr="002A446D">
        <w:rPr>
          <w:rFonts w:ascii="Arial" w:hAnsi="Arial" w:cs="Arial"/>
          <w:color w:val="202122"/>
          <w:sz w:val="21"/>
          <w:szCs w:val="21"/>
          <w:shd w:val="clear" w:color="auto" w:fill="FFFFFF"/>
        </w:rPr>
        <w:t xml:space="preserve"> : forme, beauté</w:t>
      </w:r>
    </w:p>
    <w:p w14:paraId="3721DC8C"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lāvanya</w:t>
      </w:r>
      <w:proofErr w:type="spellEnd"/>
      <w:r w:rsidRPr="002A446D">
        <w:rPr>
          <w:rFonts w:ascii="Arial" w:hAnsi="Arial" w:cs="Arial"/>
          <w:color w:val="202122"/>
          <w:sz w:val="21"/>
          <w:szCs w:val="21"/>
          <w:shd w:val="clear" w:color="auto" w:fill="FFFFFF"/>
        </w:rPr>
        <w:t xml:space="preserve"> : goût du sel, charme, beauté</w:t>
      </w:r>
    </w:p>
    <w:p w14:paraId="2916B5E9" w14:textId="77777777" w:rsidR="00831B05" w:rsidRPr="002A446D" w:rsidRDefault="00831B05" w:rsidP="00831B05">
      <w:pPr>
        <w:rPr>
          <w:rFonts w:ascii="Arial" w:hAnsi="Arial" w:cs="Arial"/>
          <w:color w:val="202122"/>
          <w:sz w:val="21"/>
          <w:szCs w:val="21"/>
          <w:shd w:val="clear" w:color="auto" w:fill="FFFFFF"/>
        </w:rPr>
      </w:pPr>
      <w:r w:rsidRPr="002A446D">
        <w:rPr>
          <w:rFonts w:ascii="Arial" w:hAnsi="Arial" w:cs="Arial"/>
          <w:color w:val="202122"/>
          <w:sz w:val="21"/>
          <w:szCs w:val="21"/>
          <w:shd w:val="clear" w:color="auto" w:fill="FFFFFF"/>
        </w:rPr>
        <w:t>bala : force, puissance, vigueur, énergie</w:t>
      </w:r>
    </w:p>
    <w:p w14:paraId="674D7752"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vajra</w:t>
      </w:r>
      <w:proofErr w:type="spellEnd"/>
      <w:r w:rsidRPr="002A446D">
        <w:rPr>
          <w:rFonts w:ascii="Arial" w:hAnsi="Arial" w:cs="Arial"/>
          <w:color w:val="202122"/>
          <w:sz w:val="21"/>
          <w:szCs w:val="21"/>
          <w:shd w:val="clear" w:color="auto" w:fill="FFFFFF"/>
        </w:rPr>
        <w:t xml:space="preserve"> : foudre, arme magique, diamant</w:t>
      </w:r>
    </w:p>
    <w:p w14:paraId="21E7702A"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samhanana</w:t>
      </w:r>
      <w:proofErr w:type="spellEnd"/>
      <w:r w:rsidRPr="002A446D">
        <w:rPr>
          <w:rFonts w:ascii="Arial" w:hAnsi="Arial" w:cs="Arial"/>
          <w:color w:val="202122"/>
          <w:sz w:val="21"/>
          <w:szCs w:val="21"/>
          <w:shd w:val="clear" w:color="auto" w:fill="FFFFFF"/>
        </w:rPr>
        <w:t xml:space="preserve"> : dureté, fermeté</w:t>
      </w:r>
    </w:p>
    <w:p w14:paraId="46C6B9E6"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kāya</w:t>
      </w:r>
      <w:proofErr w:type="spellEnd"/>
      <w:r w:rsidRPr="002A446D">
        <w:rPr>
          <w:rFonts w:ascii="Arial" w:hAnsi="Arial" w:cs="Arial"/>
          <w:color w:val="202122"/>
          <w:sz w:val="21"/>
          <w:szCs w:val="21"/>
          <w:shd w:val="clear" w:color="auto" w:fill="FFFFFF"/>
        </w:rPr>
        <w:t xml:space="preserve"> : corps</w:t>
      </w:r>
    </w:p>
    <w:p w14:paraId="50D680B3" w14:textId="77777777" w:rsidR="00831B05" w:rsidRPr="002A446D" w:rsidRDefault="00831B05" w:rsidP="00831B05">
      <w:pPr>
        <w:rPr>
          <w:rFonts w:ascii="Arial" w:hAnsi="Arial" w:cs="Arial"/>
          <w:color w:val="202122"/>
          <w:sz w:val="21"/>
          <w:szCs w:val="21"/>
          <w:shd w:val="clear" w:color="auto" w:fill="FFFFFF"/>
        </w:rPr>
      </w:pPr>
      <w:proofErr w:type="spellStart"/>
      <w:r w:rsidRPr="002A446D">
        <w:rPr>
          <w:rFonts w:ascii="Arial" w:hAnsi="Arial" w:cs="Arial"/>
          <w:color w:val="202122"/>
          <w:sz w:val="21"/>
          <w:szCs w:val="21"/>
          <w:shd w:val="clear" w:color="auto" w:fill="FFFFFF"/>
        </w:rPr>
        <w:t>sampad</w:t>
      </w:r>
      <w:proofErr w:type="spellEnd"/>
      <w:r w:rsidRPr="002A446D">
        <w:rPr>
          <w:rFonts w:ascii="Arial" w:hAnsi="Arial" w:cs="Arial"/>
          <w:color w:val="202122"/>
          <w:sz w:val="21"/>
          <w:szCs w:val="21"/>
          <w:shd w:val="clear" w:color="auto" w:fill="FFFFFF"/>
        </w:rPr>
        <w:t xml:space="preserve"> : réussite, perfection</w:t>
      </w:r>
    </w:p>
    <w:p w14:paraId="50142C31" w14:textId="77777777" w:rsidR="00831B05" w:rsidRPr="00536DF0" w:rsidRDefault="00831B05" w:rsidP="00831B05">
      <w:pPr>
        <w:rPr>
          <w:rFonts w:ascii="Arial" w:hAnsi="Arial" w:cs="Arial"/>
          <w:color w:val="202122"/>
          <w:sz w:val="21"/>
          <w:szCs w:val="21"/>
          <w:shd w:val="clear" w:color="auto" w:fill="FFFFFF"/>
        </w:rPr>
      </w:pPr>
    </w:p>
    <w:p w14:paraId="30F0337C" w14:textId="77777777" w:rsidR="00831B05" w:rsidRPr="00536DF0" w:rsidRDefault="00831B05" w:rsidP="00831B05">
      <w:pPr>
        <w:rPr>
          <w:rFonts w:ascii="Arial" w:hAnsi="Arial" w:cs="Arial"/>
          <w:color w:val="202122"/>
          <w:sz w:val="21"/>
          <w:szCs w:val="21"/>
          <w:shd w:val="clear" w:color="auto" w:fill="FFFFFF"/>
        </w:rPr>
      </w:pPr>
    </w:p>
    <w:p w14:paraId="09F3F42B" w14:textId="77777777" w:rsidR="00831B05" w:rsidRPr="00FF3CDD" w:rsidRDefault="00831B05" w:rsidP="00831B05">
      <w:pPr>
        <w:rPr>
          <w:rFonts w:ascii="Arial" w:hAnsi="Arial" w:cs="Arial"/>
          <w:color w:val="202122"/>
          <w:sz w:val="21"/>
          <w:szCs w:val="21"/>
          <w:shd w:val="clear" w:color="auto" w:fill="FFFFFF"/>
        </w:rPr>
      </w:pPr>
      <w:r w:rsidRPr="00FF3CDD">
        <w:rPr>
          <w:rFonts w:ascii="Arial" w:hAnsi="Arial" w:cs="Arial"/>
          <w:b/>
          <w:bCs/>
          <w:color w:val="00B0F0"/>
          <w:sz w:val="21"/>
          <w:szCs w:val="21"/>
          <w:shd w:val="clear" w:color="auto" w:fill="FFFFFF"/>
        </w:rPr>
        <w:t xml:space="preserve">III.48 </w:t>
      </w:r>
      <w:proofErr w:type="spellStart"/>
      <w:r w:rsidRPr="00FF3CDD">
        <w:rPr>
          <w:rFonts w:ascii="Arial" w:hAnsi="Arial" w:cs="Arial"/>
          <w:b/>
          <w:bCs/>
          <w:color w:val="00B0F0"/>
          <w:sz w:val="21"/>
          <w:szCs w:val="21"/>
          <w:shd w:val="clear" w:color="auto" w:fill="FFFFFF"/>
        </w:rPr>
        <w:t>Grahana</w:t>
      </w:r>
      <w:proofErr w:type="spellEnd"/>
      <w:r w:rsidRPr="00FF3CDD">
        <w:rPr>
          <w:rFonts w:ascii="Arial" w:hAnsi="Arial" w:cs="Arial"/>
          <w:b/>
          <w:bCs/>
          <w:color w:val="00B0F0"/>
          <w:sz w:val="21"/>
          <w:szCs w:val="21"/>
          <w:shd w:val="clear" w:color="auto" w:fill="FFFFFF"/>
        </w:rPr>
        <w:t xml:space="preserve"> </w:t>
      </w:r>
      <w:proofErr w:type="spellStart"/>
      <w:r w:rsidRPr="00FF3CDD">
        <w:rPr>
          <w:rFonts w:ascii="Arial" w:hAnsi="Arial" w:cs="Arial"/>
          <w:b/>
          <w:bCs/>
          <w:color w:val="00B0F0"/>
          <w:sz w:val="21"/>
          <w:szCs w:val="21"/>
          <w:shd w:val="clear" w:color="auto" w:fill="FFFFFF"/>
        </w:rPr>
        <w:t>svarupa</w:t>
      </w:r>
      <w:proofErr w:type="spellEnd"/>
      <w:r w:rsidRPr="00FF3CDD">
        <w:rPr>
          <w:rFonts w:ascii="Arial" w:hAnsi="Arial" w:cs="Arial"/>
          <w:b/>
          <w:bCs/>
          <w:color w:val="00B0F0"/>
          <w:sz w:val="21"/>
          <w:szCs w:val="21"/>
          <w:shd w:val="clear" w:color="auto" w:fill="FFFFFF"/>
        </w:rPr>
        <w:t xml:space="preserve"> </w:t>
      </w:r>
      <w:proofErr w:type="spellStart"/>
      <w:r w:rsidRPr="00FF3CDD">
        <w:rPr>
          <w:rFonts w:ascii="Arial" w:hAnsi="Arial" w:cs="Arial"/>
          <w:b/>
          <w:bCs/>
          <w:color w:val="00B0F0"/>
          <w:sz w:val="21"/>
          <w:szCs w:val="21"/>
          <w:shd w:val="clear" w:color="auto" w:fill="FFFFFF"/>
        </w:rPr>
        <w:t>asmita</w:t>
      </w:r>
      <w:proofErr w:type="spellEnd"/>
      <w:r w:rsidRPr="00FF3CDD">
        <w:rPr>
          <w:rFonts w:ascii="Arial" w:hAnsi="Arial" w:cs="Arial"/>
          <w:b/>
          <w:bCs/>
          <w:color w:val="00B0F0"/>
          <w:sz w:val="21"/>
          <w:szCs w:val="21"/>
          <w:shd w:val="clear" w:color="auto" w:fill="FFFFFF"/>
        </w:rPr>
        <w:t xml:space="preserve"> anvaya </w:t>
      </w:r>
      <w:proofErr w:type="spellStart"/>
      <w:r w:rsidRPr="00FF3CDD">
        <w:rPr>
          <w:rFonts w:ascii="Arial" w:hAnsi="Arial" w:cs="Arial"/>
          <w:b/>
          <w:bCs/>
          <w:color w:val="00B0F0"/>
          <w:sz w:val="21"/>
          <w:szCs w:val="21"/>
          <w:shd w:val="clear" w:color="auto" w:fill="FFFFFF"/>
        </w:rPr>
        <w:t>arthavattva</w:t>
      </w:r>
      <w:proofErr w:type="spellEnd"/>
      <w:r w:rsidRPr="00FF3CDD">
        <w:rPr>
          <w:rFonts w:ascii="Arial" w:hAnsi="Arial" w:cs="Arial"/>
          <w:b/>
          <w:bCs/>
          <w:color w:val="00B0F0"/>
          <w:sz w:val="21"/>
          <w:szCs w:val="21"/>
          <w:shd w:val="clear" w:color="auto" w:fill="FFFFFF"/>
        </w:rPr>
        <w:t xml:space="preserve"> </w:t>
      </w:r>
      <w:proofErr w:type="spellStart"/>
      <w:r w:rsidRPr="00FF3CDD">
        <w:rPr>
          <w:rFonts w:ascii="Arial" w:hAnsi="Arial" w:cs="Arial"/>
          <w:b/>
          <w:bCs/>
          <w:color w:val="00B0F0"/>
          <w:sz w:val="21"/>
          <w:szCs w:val="21"/>
          <w:shd w:val="clear" w:color="auto" w:fill="FFFFFF"/>
        </w:rPr>
        <w:t>samyamat</w:t>
      </w:r>
      <w:proofErr w:type="spellEnd"/>
      <w:r w:rsidRPr="00FF3CDD">
        <w:rPr>
          <w:rFonts w:ascii="Arial" w:hAnsi="Arial" w:cs="Arial"/>
          <w:b/>
          <w:bCs/>
          <w:color w:val="00B0F0"/>
          <w:sz w:val="21"/>
          <w:szCs w:val="21"/>
          <w:shd w:val="clear" w:color="auto" w:fill="FFFFFF"/>
        </w:rPr>
        <w:t xml:space="preserve"> </w:t>
      </w:r>
      <w:proofErr w:type="spellStart"/>
      <w:r w:rsidRPr="00FF3CDD">
        <w:rPr>
          <w:rFonts w:ascii="Arial" w:hAnsi="Arial" w:cs="Arial"/>
          <w:b/>
          <w:bCs/>
          <w:color w:val="00B0F0"/>
          <w:sz w:val="21"/>
          <w:szCs w:val="21"/>
          <w:shd w:val="clear" w:color="auto" w:fill="FFFFFF"/>
        </w:rPr>
        <w:t>indriya</w:t>
      </w:r>
      <w:r>
        <w:rPr>
          <w:rFonts w:ascii="Arial" w:hAnsi="Arial" w:cs="Arial"/>
          <w:b/>
          <w:bCs/>
          <w:color w:val="00B0F0"/>
          <w:sz w:val="21"/>
          <w:szCs w:val="21"/>
          <w:shd w:val="clear" w:color="auto" w:fill="FFFFFF"/>
        </w:rPr>
        <w:t>jayah</w:t>
      </w:r>
      <w:proofErr w:type="spellEnd"/>
    </w:p>
    <w:p w14:paraId="6EEABA1C" w14:textId="77777777" w:rsidR="00831B05" w:rsidRPr="00FF3CDD" w:rsidRDefault="00831B05" w:rsidP="00831B05">
      <w:pPr>
        <w:rPr>
          <w:rFonts w:ascii="Arial" w:hAnsi="Arial" w:cs="Arial"/>
          <w:color w:val="202122"/>
          <w:sz w:val="21"/>
          <w:szCs w:val="21"/>
          <w:shd w:val="clear" w:color="auto" w:fill="FFFFFF"/>
        </w:rPr>
      </w:pPr>
    </w:p>
    <w:p w14:paraId="3DF2AF9F" w14:textId="77777777" w:rsidR="00831B05" w:rsidRPr="009C5870" w:rsidRDefault="00831B05" w:rsidP="00831B05">
      <w:pPr>
        <w:rPr>
          <w:rFonts w:ascii="Arial" w:hAnsi="Arial" w:cs="Arial"/>
          <w:b/>
          <w:bCs/>
          <w:color w:val="00B0F0"/>
          <w:sz w:val="21"/>
          <w:szCs w:val="21"/>
          <w:shd w:val="clear" w:color="auto" w:fill="FFFFFF"/>
        </w:rPr>
      </w:pPr>
      <w:r w:rsidRPr="009C5870">
        <w:rPr>
          <w:rFonts w:ascii="Arial" w:hAnsi="Arial" w:cs="Arial" w:hint="eastAsia"/>
          <w:b/>
          <w:bCs/>
          <w:color w:val="00B0F0"/>
          <w:sz w:val="21"/>
          <w:szCs w:val="21"/>
          <w:shd w:val="clear" w:color="auto" w:fill="FFFFFF"/>
        </w:rPr>
        <w:t>«</w:t>
      </w:r>
      <w:r w:rsidRPr="009C5870">
        <w:rPr>
          <w:rFonts w:ascii="Arial" w:hAnsi="Arial" w:cs="Arial"/>
          <w:b/>
          <w:bCs/>
          <w:color w:val="00B0F0"/>
          <w:sz w:val="21"/>
          <w:szCs w:val="21"/>
          <w:shd w:val="clear" w:color="auto" w:fill="FFFFFF"/>
        </w:rPr>
        <w:t xml:space="preserve"> Grâce au Samyama sur leur pouvoir de perception, leur substance propre, le sentiment d'exister qu'ils procurent et la relation entre ces caractéristiques et leur fonction, on obtient la maîtrise des sens. »</w:t>
      </w:r>
    </w:p>
    <w:p w14:paraId="22482C86" w14:textId="77777777" w:rsidR="00831B05" w:rsidRPr="009C5870"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grahana</w:t>
      </w:r>
      <w:proofErr w:type="spellEnd"/>
      <w:r w:rsidRPr="009C5870">
        <w:rPr>
          <w:rFonts w:ascii="Arial" w:hAnsi="Arial" w:cs="Arial"/>
          <w:color w:val="202122"/>
          <w:sz w:val="21"/>
          <w:szCs w:val="21"/>
          <w:shd w:val="clear" w:color="auto" w:fill="FFFFFF"/>
        </w:rPr>
        <w:t xml:space="preserve"> : perception</w:t>
      </w:r>
    </w:p>
    <w:p w14:paraId="45E0C847" w14:textId="77777777" w:rsidR="00831B05" w:rsidRPr="009C5870"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svarūpa</w:t>
      </w:r>
      <w:proofErr w:type="spellEnd"/>
      <w:r w:rsidRPr="009C5870">
        <w:rPr>
          <w:rFonts w:ascii="Arial" w:hAnsi="Arial" w:cs="Arial"/>
          <w:color w:val="202122"/>
          <w:sz w:val="21"/>
          <w:szCs w:val="21"/>
          <w:shd w:val="clear" w:color="auto" w:fill="FFFFFF"/>
        </w:rPr>
        <w:t xml:space="preserve"> : forme propre</w:t>
      </w:r>
    </w:p>
    <w:p w14:paraId="5B701D17" w14:textId="77777777" w:rsidR="00831B05" w:rsidRPr="009C5870"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asrnitā</w:t>
      </w:r>
      <w:proofErr w:type="spellEnd"/>
      <w:r w:rsidRPr="009C5870">
        <w:rPr>
          <w:rFonts w:ascii="Arial" w:hAnsi="Arial" w:cs="Arial"/>
          <w:color w:val="202122"/>
          <w:sz w:val="21"/>
          <w:szCs w:val="21"/>
          <w:shd w:val="clear" w:color="auto" w:fill="FFFFFF"/>
        </w:rPr>
        <w:t xml:space="preserve"> : sens de l'ego, du je</w:t>
      </w:r>
    </w:p>
    <w:p w14:paraId="7718D843" w14:textId="77777777" w:rsidR="00831B05" w:rsidRPr="009C5870" w:rsidRDefault="00831B05" w:rsidP="00831B05">
      <w:pPr>
        <w:rPr>
          <w:rFonts w:ascii="Arial" w:hAnsi="Arial" w:cs="Arial"/>
          <w:color w:val="202122"/>
          <w:sz w:val="21"/>
          <w:szCs w:val="21"/>
          <w:shd w:val="clear" w:color="auto" w:fill="FFFFFF"/>
        </w:rPr>
      </w:pPr>
      <w:r w:rsidRPr="009C5870">
        <w:rPr>
          <w:rFonts w:ascii="Arial" w:hAnsi="Arial" w:cs="Arial"/>
          <w:color w:val="202122"/>
          <w:sz w:val="21"/>
          <w:szCs w:val="21"/>
          <w:shd w:val="clear" w:color="auto" w:fill="FFFFFF"/>
        </w:rPr>
        <w:t>anvaya : lien, relation</w:t>
      </w:r>
    </w:p>
    <w:p w14:paraId="0F2D8B89" w14:textId="77777777" w:rsidR="00831B05" w:rsidRPr="009C5870"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arthavattva</w:t>
      </w:r>
      <w:proofErr w:type="spellEnd"/>
      <w:r w:rsidRPr="009C5870">
        <w:rPr>
          <w:rFonts w:ascii="Arial" w:hAnsi="Arial" w:cs="Arial"/>
          <w:color w:val="202122"/>
          <w:sz w:val="21"/>
          <w:szCs w:val="21"/>
          <w:shd w:val="clear" w:color="auto" w:fill="FFFFFF"/>
        </w:rPr>
        <w:t xml:space="preserve"> : but, relation</w:t>
      </w:r>
    </w:p>
    <w:p w14:paraId="614ED0B9" w14:textId="77777777" w:rsidR="00831B05" w:rsidRPr="009C5870"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indriya</w:t>
      </w:r>
      <w:proofErr w:type="spellEnd"/>
      <w:r w:rsidRPr="009C5870">
        <w:rPr>
          <w:rFonts w:ascii="Arial" w:hAnsi="Arial" w:cs="Arial"/>
          <w:color w:val="202122"/>
          <w:sz w:val="21"/>
          <w:szCs w:val="21"/>
          <w:shd w:val="clear" w:color="auto" w:fill="FFFFFF"/>
        </w:rPr>
        <w:t xml:space="preserve"> : organes des sens</w:t>
      </w:r>
    </w:p>
    <w:p w14:paraId="27AA2DC3" w14:textId="77777777" w:rsidR="00831B05" w:rsidRPr="00FF3CDD" w:rsidRDefault="00831B05" w:rsidP="00831B05">
      <w:pPr>
        <w:rPr>
          <w:rFonts w:ascii="Arial" w:hAnsi="Arial" w:cs="Arial"/>
          <w:color w:val="202122"/>
          <w:sz w:val="21"/>
          <w:szCs w:val="21"/>
          <w:shd w:val="clear" w:color="auto" w:fill="FFFFFF"/>
        </w:rPr>
      </w:pPr>
      <w:proofErr w:type="spellStart"/>
      <w:r w:rsidRPr="009C5870">
        <w:rPr>
          <w:rFonts w:ascii="Arial" w:hAnsi="Arial" w:cs="Arial"/>
          <w:color w:val="202122"/>
          <w:sz w:val="21"/>
          <w:szCs w:val="21"/>
          <w:shd w:val="clear" w:color="auto" w:fill="FFFFFF"/>
        </w:rPr>
        <w:t>jaya</w:t>
      </w:r>
      <w:proofErr w:type="spellEnd"/>
      <w:r w:rsidRPr="009C5870">
        <w:rPr>
          <w:rFonts w:ascii="Arial" w:hAnsi="Arial" w:cs="Arial"/>
          <w:color w:val="202122"/>
          <w:sz w:val="21"/>
          <w:szCs w:val="21"/>
          <w:shd w:val="clear" w:color="auto" w:fill="FFFFFF"/>
        </w:rPr>
        <w:t xml:space="preserve"> : maîtrise</w:t>
      </w:r>
    </w:p>
    <w:p w14:paraId="46AA628A" w14:textId="77777777" w:rsidR="00831B05" w:rsidRPr="00FF3CDD" w:rsidRDefault="00831B05" w:rsidP="00831B05">
      <w:pPr>
        <w:rPr>
          <w:rFonts w:ascii="Arial" w:hAnsi="Arial" w:cs="Arial"/>
          <w:color w:val="202122"/>
          <w:sz w:val="21"/>
          <w:szCs w:val="21"/>
          <w:shd w:val="clear" w:color="auto" w:fill="FFFFFF"/>
        </w:rPr>
      </w:pPr>
    </w:p>
    <w:p w14:paraId="119313A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Patanjali nous parlait de la perfection du corps, il s’aborde à la maîtrise des sens. Il enrichie le sutra III.45 dans lequel les 5 qualités des éléments était objectivement catégorisé. Ici il décrit plus particulièrement la relation entre les sens et l’égo.</w:t>
      </w:r>
    </w:p>
    <w:p w14:paraId="526617D4" w14:textId="77777777" w:rsidR="00831B05" w:rsidRPr="00FF3CDD"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Tout ce que nous expérimentons de l’univers est </w:t>
      </w:r>
      <w:proofErr w:type="spellStart"/>
      <w:r>
        <w:rPr>
          <w:rFonts w:ascii="Arial" w:hAnsi="Arial" w:cs="Arial"/>
          <w:color w:val="202122"/>
          <w:sz w:val="21"/>
          <w:szCs w:val="21"/>
          <w:shd w:val="clear" w:color="auto" w:fill="FFFFFF"/>
        </w:rPr>
        <w:t>transmit</w:t>
      </w:r>
      <w:proofErr w:type="spellEnd"/>
      <w:r>
        <w:rPr>
          <w:rFonts w:ascii="Arial" w:hAnsi="Arial" w:cs="Arial"/>
          <w:color w:val="202122"/>
          <w:sz w:val="21"/>
          <w:szCs w:val="21"/>
          <w:shd w:val="clear" w:color="auto" w:fill="FFFFFF"/>
        </w:rPr>
        <w:t xml:space="preserve"> par l’intermédiaire de nos sens au « Je » de notre conscience. </w:t>
      </w:r>
      <w:r>
        <w:rPr>
          <w:rFonts w:ascii="Arial" w:hAnsi="Arial" w:cs="Arial"/>
          <w:color w:val="202122"/>
          <w:sz w:val="21"/>
          <w:szCs w:val="21"/>
          <w:shd w:val="clear" w:color="auto" w:fill="FFFFFF"/>
        </w:rPr>
        <w:br/>
        <w:t xml:space="preserve">Les sens de par leur nature sont attirés par les objets matériels qui leur procure du plaisir, et peuvent se perdre dans cette recherche de plaisir. Un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qui a cultivé son intelligence arrivera à rendre ses sens muets et indifférents à la poursuite du plaisir. Le yogi a alors maîtrisé ses sens et son esprit pour se consacrer à l’exploration de l’âme. </w:t>
      </w:r>
    </w:p>
    <w:p w14:paraId="31AD0D43" w14:textId="77777777" w:rsidR="00831B05" w:rsidRPr="00FF3CDD" w:rsidRDefault="00831B05" w:rsidP="00831B05">
      <w:pPr>
        <w:rPr>
          <w:rFonts w:ascii="Arial" w:hAnsi="Arial" w:cs="Arial"/>
          <w:color w:val="202122"/>
          <w:sz w:val="21"/>
          <w:szCs w:val="21"/>
          <w:shd w:val="clear" w:color="auto" w:fill="FFFFFF"/>
        </w:rPr>
      </w:pPr>
    </w:p>
    <w:p w14:paraId="56E296BC" w14:textId="77777777" w:rsidR="00831B05" w:rsidRDefault="00831B05" w:rsidP="00831B05">
      <w:pPr>
        <w:rPr>
          <w:rFonts w:ascii="Arial" w:hAnsi="Arial" w:cs="Arial"/>
          <w:color w:val="202122"/>
          <w:sz w:val="21"/>
          <w:szCs w:val="21"/>
          <w:shd w:val="clear" w:color="auto" w:fill="FFFFFF"/>
        </w:rPr>
      </w:pPr>
    </w:p>
    <w:p w14:paraId="4DBD8A81" w14:textId="77777777" w:rsidR="00831B05" w:rsidRDefault="00831B05" w:rsidP="00831B05">
      <w:pPr>
        <w:rPr>
          <w:rFonts w:ascii="Arial" w:hAnsi="Arial" w:cs="Arial"/>
          <w:b/>
          <w:bCs/>
          <w:color w:val="00B0F0"/>
          <w:sz w:val="21"/>
          <w:szCs w:val="21"/>
          <w:shd w:val="clear" w:color="auto" w:fill="FFFFFF"/>
        </w:rPr>
      </w:pPr>
      <w:r w:rsidRPr="00FF3CDD">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49 Tatah </w:t>
      </w:r>
      <w:proofErr w:type="spellStart"/>
      <w:r>
        <w:rPr>
          <w:rFonts w:ascii="Arial" w:hAnsi="Arial" w:cs="Arial"/>
          <w:b/>
          <w:bCs/>
          <w:color w:val="00B0F0"/>
          <w:sz w:val="21"/>
          <w:szCs w:val="21"/>
          <w:shd w:val="clear" w:color="auto" w:fill="FFFFFF"/>
        </w:rPr>
        <w:t>manojavitvam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vikaranabhavah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pradhanajayah</w:t>
      </w:r>
      <w:proofErr w:type="spellEnd"/>
      <w:r>
        <w:rPr>
          <w:rFonts w:ascii="Arial" w:hAnsi="Arial" w:cs="Arial"/>
          <w:b/>
          <w:bCs/>
          <w:color w:val="00B0F0"/>
          <w:sz w:val="21"/>
          <w:szCs w:val="21"/>
          <w:shd w:val="clear" w:color="auto" w:fill="FFFFFF"/>
        </w:rPr>
        <w:t xml:space="preserve"> ca</w:t>
      </w:r>
    </w:p>
    <w:p w14:paraId="7B775964" w14:textId="77777777" w:rsidR="00831B05" w:rsidRDefault="00831B05" w:rsidP="00831B05">
      <w:pPr>
        <w:rPr>
          <w:rFonts w:ascii="Arial" w:hAnsi="Arial" w:cs="Arial"/>
          <w:b/>
          <w:bCs/>
          <w:color w:val="00B0F0"/>
          <w:sz w:val="21"/>
          <w:szCs w:val="21"/>
          <w:shd w:val="clear" w:color="auto" w:fill="FFFFFF"/>
        </w:rPr>
      </w:pPr>
    </w:p>
    <w:p w14:paraId="2CAD4C10" w14:textId="77777777" w:rsidR="00831B05" w:rsidRPr="00A014B1" w:rsidRDefault="00831B05" w:rsidP="00831B05">
      <w:pPr>
        <w:rPr>
          <w:rFonts w:ascii="Arial" w:hAnsi="Arial" w:cs="Arial"/>
          <w:b/>
          <w:bCs/>
          <w:color w:val="00B0F0"/>
          <w:sz w:val="21"/>
          <w:szCs w:val="21"/>
          <w:shd w:val="clear" w:color="auto" w:fill="FFFFFF"/>
        </w:rPr>
      </w:pPr>
      <w:r w:rsidRPr="00A014B1">
        <w:rPr>
          <w:rFonts w:ascii="Arial" w:hAnsi="Arial" w:cs="Arial" w:hint="eastAsia"/>
          <w:b/>
          <w:bCs/>
          <w:color w:val="00B0F0"/>
          <w:sz w:val="21"/>
          <w:szCs w:val="21"/>
          <w:shd w:val="clear" w:color="auto" w:fill="FFFFFF"/>
        </w:rPr>
        <w:t>«</w:t>
      </w:r>
      <w:r w:rsidRPr="00A014B1">
        <w:rPr>
          <w:rFonts w:ascii="Arial" w:hAnsi="Arial" w:cs="Arial"/>
          <w:b/>
          <w:bCs/>
          <w:color w:val="00B0F0"/>
          <w:sz w:val="21"/>
          <w:szCs w:val="21"/>
          <w:shd w:val="clear" w:color="auto" w:fill="FFFFFF"/>
        </w:rPr>
        <w:t xml:space="preserve"> Grâce à cela, on peut se déplacer comme la pensée, sans véhicule</w:t>
      </w:r>
      <w:r>
        <w:rPr>
          <w:rFonts w:ascii="Arial" w:hAnsi="Arial" w:cs="Arial"/>
          <w:b/>
          <w:bCs/>
          <w:color w:val="00B0F0"/>
          <w:sz w:val="21"/>
          <w:szCs w:val="21"/>
          <w:shd w:val="clear" w:color="auto" w:fill="FFFFFF"/>
        </w:rPr>
        <w:t xml:space="preserve"> </w:t>
      </w:r>
      <w:r w:rsidRPr="00A014B1">
        <w:rPr>
          <w:rFonts w:ascii="Arial" w:hAnsi="Arial" w:cs="Arial"/>
          <w:b/>
          <w:bCs/>
          <w:color w:val="00B0F0"/>
          <w:sz w:val="21"/>
          <w:szCs w:val="21"/>
          <w:shd w:val="clear" w:color="auto" w:fill="FFFFFF"/>
        </w:rPr>
        <w:t>corporel, et on connaît alors la nature et le sens de l'univers. »</w:t>
      </w:r>
    </w:p>
    <w:p w14:paraId="0F4BC9AC"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tatah</w:t>
      </w:r>
      <w:proofErr w:type="spellEnd"/>
      <w:r w:rsidRPr="00A014B1">
        <w:rPr>
          <w:rFonts w:ascii="Arial" w:hAnsi="Arial" w:cs="Arial"/>
          <w:color w:val="202122"/>
          <w:sz w:val="21"/>
          <w:szCs w:val="21"/>
          <w:shd w:val="clear" w:color="auto" w:fill="FFFFFF"/>
        </w:rPr>
        <w:t xml:space="preserve"> : grâce à</w:t>
      </w:r>
    </w:p>
    <w:p w14:paraId="69848660" w14:textId="77777777" w:rsidR="00831B05" w:rsidRPr="00A014B1" w:rsidRDefault="00831B05" w:rsidP="00831B05">
      <w:pPr>
        <w:rPr>
          <w:rFonts w:ascii="Arial" w:hAnsi="Arial" w:cs="Arial"/>
          <w:color w:val="202122"/>
          <w:sz w:val="21"/>
          <w:szCs w:val="21"/>
          <w:shd w:val="clear" w:color="auto" w:fill="FFFFFF"/>
        </w:rPr>
      </w:pPr>
      <w:r w:rsidRPr="00A014B1">
        <w:rPr>
          <w:rFonts w:ascii="Arial" w:hAnsi="Arial" w:cs="Arial"/>
          <w:color w:val="202122"/>
          <w:sz w:val="21"/>
          <w:szCs w:val="21"/>
          <w:shd w:val="clear" w:color="auto" w:fill="FFFFFF"/>
        </w:rPr>
        <w:t>manas : l'intellect</w:t>
      </w:r>
    </w:p>
    <w:p w14:paraId="1C24083D"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javitva</w:t>
      </w:r>
      <w:proofErr w:type="spellEnd"/>
      <w:r w:rsidRPr="00A014B1">
        <w:rPr>
          <w:rFonts w:ascii="Arial" w:hAnsi="Arial" w:cs="Arial"/>
          <w:color w:val="202122"/>
          <w:sz w:val="21"/>
          <w:szCs w:val="21"/>
          <w:shd w:val="clear" w:color="auto" w:fill="FFFFFF"/>
        </w:rPr>
        <w:t xml:space="preserve"> : faculté de se déplacer</w:t>
      </w:r>
    </w:p>
    <w:p w14:paraId="2D5CCD33"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vikarana</w:t>
      </w:r>
      <w:proofErr w:type="spellEnd"/>
      <w:r w:rsidRPr="00A014B1">
        <w:rPr>
          <w:rFonts w:ascii="Arial" w:hAnsi="Arial" w:cs="Arial"/>
          <w:color w:val="202122"/>
          <w:sz w:val="21"/>
          <w:szCs w:val="21"/>
          <w:shd w:val="clear" w:color="auto" w:fill="FFFFFF"/>
        </w:rPr>
        <w:t xml:space="preserve"> : sans moyen, sans corps</w:t>
      </w:r>
    </w:p>
    <w:p w14:paraId="5C38EA7A"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bhāva</w:t>
      </w:r>
      <w:proofErr w:type="spellEnd"/>
      <w:r w:rsidRPr="00A014B1">
        <w:rPr>
          <w:rFonts w:ascii="Arial" w:hAnsi="Arial" w:cs="Arial"/>
          <w:color w:val="202122"/>
          <w:sz w:val="21"/>
          <w:szCs w:val="21"/>
          <w:shd w:val="clear" w:color="auto" w:fill="FFFFFF"/>
        </w:rPr>
        <w:t xml:space="preserve"> : existence, état, nature</w:t>
      </w:r>
    </w:p>
    <w:p w14:paraId="0E883911"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pradhāna</w:t>
      </w:r>
      <w:proofErr w:type="spellEnd"/>
      <w:r w:rsidRPr="00A014B1">
        <w:rPr>
          <w:rFonts w:ascii="Arial" w:hAnsi="Arial" w:cs="Arial"/>
          <w:color w:val="202122"/>
          <w:sz w:val="21"/>
          <w:szCs w:val="21"/>
          <w:shd w:val="clear" w:color="auto" w:fill="FFFFFF"/>
        </w:rPr>
        <w:t xml:space="preserve"> : support et cause de l'univers</w:t>
      </w:r>
    </w:p>
    <w:p w14:paraId="1B02067D" w14:textId="77777777" w:rsidR="00831B05" w:rsidRPr="00A014B1"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jaya</w:t>
      </w:r>
      <w:proofErr w:type="spellEnd"/>
      <w:r w:rsidRPr="00A014B1">
        <w:rPr>
          <w:rFonts w:ascii="Arial" w:hAnsi="Arial" w:cs="Arial"/>
          <w:color w:val="202122"/>
          <w:sz w:val="21"/>
          <w:szCs w:val="21"/>
          <w:shd w:val="clear" w:color="auto" w:fill="FFFFFF"/>
        </w:rPr>
        <w:t xml:space="preserve"> : maîtrise</w:t>
      </w:r>
    </w:p>
    <w:p w14:paraId="37BF9D90" w14:textId="77777777" w:rsidR="00831B05" w:rsidRPr="00FF3CDD" w:rsidRDefault="00831B05" w:rsidP="00831B05">
      <w:pPr>
        <w:rPr>
          <w:rFonts w:ascii="Arial" w:hAnsi="Arial" w:cs="Arial"/>
          <w:color w:val="202122"/>
          <w:sz w:val="21"/>
          <w:szCs w:val="21"/>
          <w:shd w:val="clear" w:color="auto" w:fill="FFFFFF"/>
        </w:rPr>
      </w:pPr>
      <w:proofErr w:type="spellStart"/>
      <w:r w:rsidRPr="00A014B1">
        <w:rPr>
          <w:rFonts w:ascii="Arial" w:hAnsi="Arial" w:cs="Arial"/>
          <w:color w:val="202122"/>
          <w:sz w:val="21"/>
          <w:szCs w:val="21"/>
          <w:shd w:val="clear" w:color="auto" w:fill="FFFFFF"/>
        </w:rPr>
        <w:t>cha</w:t>
      </w:r>
      <w:proofErr w:type="spellEnd"/>
      <w:r w:rsidRPr="00A014B1">
        <w:rPr>
          <w:rFonts w:ascii="Arial" w:hAnsi="Arial" w:cs="Arial"/>
          <w:color w:val="202122"/>
          <w:sz w:val="21"/>
          <w:szCs w:val="21"/>
          <w:shd w:val="clear" w:color="auto" w:fill="FFFFFF"/>
        </w:rPr>
        <w:t xml:space="preserve"> : et</w:t>
      </w:r>
    </w:p>
    <w:p w14:paraId="4D0C60F9" w14:textId="77777777" w:rsidR="00831B05" w:rsidRDefault="00831B05" w:rsidP="00831B05">
      <w:pPr>
        <w:rPr>
          <w:rFonts w:ascii="Arial" w:hAnsi="Arial" w:cs="Arial"/>
          <w:color w:val="202122"/>
          <w:sz w:val="21"/>
          <w:szCs w:val="21"/>
          <w:shd w:val="clear" w:color="auto" w:fill="FFFFFF"/>
        </w:rPr>
      </w:pPr>
    </w:p>
    <w:p w14:paraId="6EF10B1E" w14:textId="77777777" w:rsidR="00831B05" w:rsidRDefault="00831B05" w:rsidP="00831B05">
      <w:pPr>
        <w:rPr>
          <w:rFonts w:ascii="Arial" w:hAnsi="Arial" w:cs="Arial"/>
          <w:color w:val="202122"/>
          <w:sz w:val="21"/>
          <w:szCs w:val="21"/>
          <w:shd w:val="clear" w:color="auto" w:fill="FFFFFF"/>
        </w:rPr>
      </w:pPr>
    </w:p>
    <w:p w14:paraId="304475DC" w14:textId="77777777" w:rsidR="00831B05" w:rsidRDefault="00831B05" w:rsidP="00831B05">
      <w:pPr>
        <w:rPr>
          <w:rFonts w:ascii="Arial" w:hAnsi="Arial" w:cs="Arial"/>
          <w:color w:val="202122"/>
          <w:sz w:val="21"/>
          <w:szCs w:val="21"/>
          <w:shd w:val="clear" w:color="auto" w:fill="FFFFFF"/>
        </w:rPr>
      </w:pPr>
    </w:p>
    <w:p w14:paraId="4D6A4B6B" w14:textId="77777777" w:rsidR="00831B05" w:rsidRDefault="00831B05" w:rsidP="00831B05">
      <w:pPr>
        <w:rPr>
          <w:rFonts w:ascii="Arial" w:hAnsi="Arial" w:cs="Arial"/>
          <w:color w:val="202122"/>
          <w:sz w:val="21"/>
          <w:szCs w:val="21"/>
          <w:shd w:val="clear" w:color="auto" w:fill="FFFFFF"/>
        </w:rPr>
      </w:pPr>
    </w:p>
    <w:p w14:paraId="01DC2131" w14:textId="77777777" w:rsidR="00831B05" w:rsidRDefault="00831B05" w:rsidP="00831B05">
      <w:pPr>
        <w:rPr>
          <w:rFonts w:ascii="Arial" w:hAnsi="Arial" w:cs="Arial"/>
          <w:color w:val="202122"/>
          <w:sz w:val="21"/>
          <w:szCs w:val="21"/>
          <w:shd w:val="clear" w:color="auto" w:fill="FFFFFF"/>
        </w:rPr>
      </w:pPr>
    </w:p>
    <w:p w14:paraId="74F1F5B1" w14:textId="77777777" w:rsidR="00831B05" w:rsidRDefault="00831B05" w:rsidP="00831B05">
      <w:pPr>
        <w:rPr>
          <w:rFonts w:ascii="Arial" w:hAnsi="Arial" w:cs="Arial"/>
          <w:color w:val="202122"/>
          <w:sz w:val="21"/>
          <w:szCs w:val="21"/>
          <w:shd w:val="clear" w:color="auto" w:fill="FFFFFF"/>
        </w:rPr>
      </w:pPr>
    </w:p>
    <w:p w14:paraId="016B7D8B" w14:textId="77777777" w:rsidR="00831B05" w:rsidRDefault="00831B05" w:rsidP="00831B05">
      <w:pPr>
        <w:rPr>
          <w:rFonts w:ascii="Arial" w:hAnsi="Arial" w:cs="Arial"/>
          <w:color w:val="202122"/>
          <w:sz w:val="21"/>
          <w:szCs w:val="21"/>
          <w:shd w:val="clear" w:color="auto" w:fill="FFFFFF"/>
        </w:rPr>
      </w:pPr>
    </w:p>
    <w:p w14:paraId="13BBF9D1" w14:textId="77777777" w:rsidR="00831B05" w:rsidRDefault="00831B05" w:rsidP="00831B05">
      <w:pPr>
        <w:rPr>
          <w:rFonts w:ascii="Arial" w:hAnsi="Arial" w:cs="Arial"/>
          <w:color w:val="202122"/>
          <w:sz w:val="21"/>
          <w:szCs w:val="21"/>
          <w:shd w:val="clear" w:color="auto" w:fill="FFFFFF"/>
        </w:rPr>
      </w:pPr>
    </w:p>
    <w:p w14:paraId="2D6B82DF" w14:textId="77777777" w:rsidR="00831B05" w:rsidRPr="00A014B1" w:rsidRDefault="00831B05" w:rsidP="00831B05">
      <w:pPr>
        <w:rPr>
          <w:rFonts w:ascii="Arial" w:hAnsi="Arial" w:cs="Arial"/>
          <w:b/>
          <w:bCs/>
          <w:color w:val="00B0F0"/>
          <w:sz w:val="21"/>
          <w:szCs w:val="21"/>
          <w:shd w:val="clear" w:color="auto" w:fill="FFFFFF"/>
        </w:rPr>
      </w:pPr>
      <w:r w:rsidRPr="00A014B1">
        <w:rPr>
          <w:rFonts w:ascii="Arial" w:hAnsi="Arial" w:cs="Arial"/>
          <w:b/>
          <w:bCs/>
          <w:color w:val="00B0F0"/>
          <w:sz w:val="21"/>
          <w:szCs w:val="21"/>
          <w:shd w:val="clear" w:color="auto" w:fill="FFFFFF"/>
        </w:rPr>
        <w:t xml:space="preserve">III.50 Sattva purusa </w:t>
      </w:r>
      <w:proofErr w:type="spellStart"/>
      <w:r w:rsidRPr="00A014B1">
        <w:rPr>
          <w:rFonts w:ascii="Arial" w:hAnsi="Arial" w:cs="Arial"/>
          <w:b/>
          <w:bCs/>
          <w:color w:val="00B0F0"/>
          <w:sz w:val="21"/>
          <w:szCs w:val="21"/>
          <w:shd w:val="clear" w:color="auto" w:fill="FFFFFF"/>
        </w:rPr>
        <w:t>anyata</w:t>
      </w:r>
      <w:proofErr w:type="spellEnd"/>
      <w:r w:rsidRPr="00A014B1">
        <w:rPr>
          <w:rFonts w:ascii="Arial" w:hAnsi="Arial" w:cs="Arial"/>
          <w:b/>
          <w:bCs/>
          <w:color w:val="00B0F0"/>
          <w:sz w:val="21"/>
          <w:szCs w:val="21"/>
          <w:shd w:val="clear" w:color="auto" w:fill="FFFFFF"/>
        </w:rPr>
        <w:t xml:space="preserve"> </w:t>
      </w:r>
      <w:proofErr w:type="spellStart"/>
      <w:r w:rsidRPr="00A014B1">
        <w:rPr>
          <w:rFonts w:ascii="Arial" w:hAnsi="Arial" w:cs="Arial"/>
          <w:b/>
          <w:bCs/>
          <w:color w:val="00B0F0"/>
          <w:sz w:val="21"/>
          <w:szCs w:val="21"/>
          <w:shd w:val="clear" w:color="auto" w:fill="FFFFFF"/>
        </w:rPr>
        <w:t>khyatimatrasya</w:t>
      </w:r>
      <w:proofErr w:type="spellEnd"/>
      <w:r w:rsidRPr="00A014B1">
        <w:rPr>
          <w:rFonts w:ascii="Arial" w:hAnsi="Arial" w:cs="Arial"/>
          <w:b/>
          <w:bCs/>
          <w:color w:val="00B0F0"/>
          <w:sz w:val="21"/>
          <w:szCs w:val="21"/>
          <w:shd w:val="clear" w:color="auto" w:fill="FFFFFF"/>
        </w:rPr>
        <w:t xml:space="preserve"> </w:t>
      </w:r>
      <w:proofErr w:type="spellStart"/>
      <w:r w:rsidRPr="00A014B1">
        <w:rPr>
          <w:rFonts w:ascii="Arial" w:hAnsi="Arial" w:cs="Arial"/>
          <w:b/>
          <w:bCs/>
          <w:color w:val="00B0F0"/>
          <w:sz w:val="21"/>
          <w:szCs w:val="21"/>
          <w:shd w:val="clear" w:color="auto" w:fill="FFFFFF"/>
        </w:rPr>
        <w:t>sarvabhava</w:t>
      </w:r>
      <w:proofErr w:type="spellEnd"/>
      <w:r w:rsidRPr="00A014B1">
        <w:rPr>
          <w:rFonts w:ascii="Arial" w:hAnsi="Arial" w:cs="Arial"/>
          <w:b/>
          <w:bCs/>
          <w:color w:val="00B0F0"/>
          <w:sz w:val="21"/>
          <w:szCs w:val="21"/>
          <w:shd w:val="clear" w:color="auto" w:fill="FFFFFF"/>
        </w:rPr>
        <w:t xml:space="preserve"> </w:t>
      </w:r>
      <w:proofErr w:type="spellStart"/>
      <w:r w:rsidRPr="00A014B1">
        <w:rPr>
          <w:rFonts w:ascii="Arial" w:hAnsi="Arial" w:cs="Arial"/>
          <w:b/>
          <w:bCs/>
          <w:color w:val="00B0F0"/>
          <w:sz w:val="21"/>
          <w:szCs w:val="21"/>
          <w:shd w:val="clear" w:color="auto" w:fill="FFFFFF"/>
        </w:rPr>
        <w:t>adhi</w:t>
      </w:r>
      <w:r>
        <w:rPr>
          <w:rFonts w:ascii="Arial" w:hAnsi="Arial" w:cs="Arial"/>
          <w:b/>
          <w:bCs/>
          <w:color w:val="00B0F0"/>
          <w:sz w:val="21"/>
          <w:szCs w:val="21"/>
          <w:shd w:val="clear" w:color="auto" w:fill="FFFFFF"/>
        </w:rPr>
        <w:t>sthatrtvam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sarvajnatrtvam</w:t>
      </w:r>
      <w:proofErr w:type="spellEnd"/>
      <w:r>
        <w:rPr>
          <w:rFonts w:ascii="Arial" w:hAnsi="Arial" w:cs="Arial"/>
          <w:b/>
          <w:bCs/>
          <w:color w:val="00B0F0"/>
          <w:sz w:val="21"/>
          <w:szCs w:val="21"/>
          <w:shd w:val="clear" w:color="auto" w:fill="FFFFFF"/>
        </w:rPr>
        <w:t xml:space="preserve"> ca</w:t>
      </w:r>
    </w:p>
    <w:p w14:paraId="10886FFB" w14:textId="77777777" w:rsidR="00831B05" w:rsidRPr="00A014B1" w:rsidRDefault="00831B05" w:rsidP="00831B05">
      <w:pPr>
        <w:rPr>
          <w:rFonts w:ascii="Arial" w:hAnsi="Arial" w:cs="Arial"/>
          <w:color w:val="202122"/>
          <w:sz w:val="21"/>
          <w:szCs w:val="21"/>
          <w:shd w:val="clear" w:color="auto" w:fill="FFFFFF"/>
        </w:rPr>
      </w:pPr>
    </w:p>
    <w:p w14:paraId="5D3CAC89" w14:textId="77777777" w:rsidR="00831B05" w:rsidRPr="005C771A" w:rsidRDefault="00831B05" w:rsidP="00831B05">
      <w:pPr>
        <w:rPr>
          <w:rFonts w:ascii="Arial" w:hAnsi="Arial" w:cs="Arial"/>
          <w:b/>
          <w:bCs/>
          <w:color w:val="00B0F0"/>
          <w:sz w:val="21"/>
          <w:szCs w:val="21"/>
          <w:shd w:val="clear" w:color="auto" w:fill="FFFFFF"/>
        </w:rPr>
      </w:pPr>
      <w:r w:rsidRPr="005C771A">
        <w:rPr>
          <w:rFonts w:ascii="Arial" w:hAnsi="Arial" w:cs="Arial" w:hint="eastAsia"/>
          <w:b/>
          <w:bCs/>
          <w:color w:val="00B0F0"/>
          <w:sz w:val="21"/>
          <w:szCs w:val="21"/>
          <w:shd w:val="clear" w:color="auto" w:fill="FFFFFF"/>
        </w:rPr>
        <w:t>«</w:t>
      </w:r>
      <w:r w:rsidRPr="005C771A">
        <w:rPr>
          <w:rFonts w:ascii="Arial" w:hAnsi="Arial" w:cs="Arial"/>
          <w:b/>
          <w:bCs/>
          <w:color w:val="00B0F0"/>
          <w:sz w:val="21"/>
          <w:szCs w:val="21"/>
          <w:shd w:val="clear" w:color="auto" w:fill="FFFFFF"/>
        </w:rPr>
        <w:t xml:space="preserve"> Connaître seulement la différence entre la guna Sattva et le principe absolu suffit à donner le pouvoir sur toutes les manifestations et la connaissance de toute chose. »</w:t>
      </w:r>
    </w:p>
    <w:p w14:paraId="7BB3FCBD" w14:textId="77777777" w:rsidR="00831B05" w:rsidRPr="00426198" w:rsidRDefault="00831B05" w:rsidP="00831B05">
      <w:pPr>
        <w:rPr>
          <w:rFonts w:ascii="Arial" w:hAnsi="Arial" w:cs="Arial"/>
          <w:color w:val="202122"/>
          <w:sz w:val="21"/>
          <w:szCs w:val="21"/>
          <w:shd w:val="clear" w:color="auto" w:fill="FFFFFF"/>
        </w:rPr>
      </w:pPr>
      <w:r w:rsidRPr="00426198">
        <w:rPr>
          <w:rFonts w:ascii="Arial" w:hAnsi="Arial" w:cs="Arial"/>
          <w:color w:val="202122"/>
          <w:sz w:val="21"/>
          <w:szCs w:val="21"/>
          <w:shd w:val="clear" w:color="auto" w:fill="FFFFFF"/>
        </w:rPr>
        <w:t>sattva : guna de l'équilibre, de l'harmonie, de la lumière</w:t>
      </w:r>
    </w:p>
    <w:p w14:paraId="42F3D5A5"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purusha</w:t>
      </w:r>
      <w:proofErr w:type="spellEnd"/>
      <w:r w:rsidRPr="00426198">
        <w:rPr>
          <w:rFonts w:ascii="Arial" w:hAnsi="Arial" w:cs="Arial"/>
          <w:color w:val="202122"/>
          <w:sz w:val="21"/>
          <w:szCs w:val="21"/>
          <w:shd w:val="clear" w:color="auto" w:fill="FFFFFF"/>
        </w:rPr>
        <w:t xml:space="preserve"> : principe absolu</w:t>
      </w:r>
    </w:p>
    <w:p w14:paraId="1F5805DE"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anyatā</w:t>
      </w:r>
      <w:proofErr w:type="spellEnd"/>
      <w:r w:rsidRPr="00426198">
        <w:rPr>
          <w:rFonts w:ascii="Arial" w:hAnsi="Arial" w:cs="Arial"/>
          <w:color w:val="202122"/>
          <w:sz w:val="21"/>
          <w:szCs w:val="21"/>
          <w:shd w:val="clear" w:color="auto" w:fill="FFFFFF"/>
        </w:rPr>
        <w:t xml:space="preserve"> : différence</w:t>
      </w:r>
    </w:p>
    <w:p w14:paraId="0EE5D0D8"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khyāti</w:t>
      </w:r>
      <w:proofErr w:type="spellEnd"/>
      <w:r w:rsidRPr="00426198">
        <w:rPr>
          <w:rFonts w:ascii="Arial" w:hAnsi="Arial" w:cs="Arial"/>
          <w:color w:val="202122"/>
          <w:sz w:val="21"/>
          <w:szCs w:val="21"/>
          <w:shd w:val="clear" w:color="auto" w:fill="FFFFFF"/>
        </w:rPr>
        <w:t xml:space="preserve"> : idée, nom, célébrité</w:t>
      </w:r>
    </w:p>
    <w:p w14:paraId="2189B4FA"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mātra</w:t>
      </w:r>
      <w:proofErr w:type="spellEnd"/>
      <w:r w:rsidRPr="00426198">
        <w:rPr>
          <w:rFonts w:ascii="Arial" w:hAnsi="Arial" w:cs="Arial"/>
          <w:color w:val="202122"/>
          <w:sz w:val="21"/>
          <w:szCs w:val="21"/>
          <w:shd w:val="clear" w:color="auto" w:fill="FFFFFF"/>
        </w:rPr>
        <w:t xml:space="preserve"> : seulement</w:t>
      </w:r>
    </w:p>
    <w:p w14:paraId="3AF0B1BD"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sarvabhāva</w:t>
      </w:r>
      <w:proofErr w:type="spellEnd"/>
      <w:r w:rsidRPr="00426198">
        <w:rPr>
          <w:rFonts w:ascii="Arial" w:hAnsi="Arial" w:cs="Arial"/>
          <w:color w:val="202122"/>
          <w:sz w:val="21"/>
          <w:szCs w:val="21"/>
          <w:shd w:val="clear" w:color="auto" w:fill="FFFFFF"/>
        </w:rPr>
        <w:t xml:space="preserve"> : tout ce qui existe</w:t>
      </w:r>
    </w:p>
    <w:p w14:paraId="3EDF6E1C"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adhishthātritva</w:t>
      </w:r>
      <w:proofErr w:type="spellEnd"/>
      <w:r w:rsidRPr="00426198">
        <w:rPr>
          <w:rFonts w:ascii="Arial" w:hAnsi="Arial" w:cs="Arial"/>
          <w:color w:val="202122"/>
          <w:sz w:val="21"/>
          <w:szCs w:val="21"/>
          <w:shd w:val="clear" w:color="auto" w:fill="FFFFFF"/>
        </w:rPr>
        <w:t xml:space="preserve"> : fait d'avoir la puissance, la suprématie</w:t>
      </w:r>
    </w:p>
    <w:p w14:paraId="1C9008D5" w14:textId="77777777" w:rsidR="00831B05" w:rsidRPr="00426198"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sarvajnātritva</w:t>
      </w:r>
      <w:proofErr w:type="spellEnd"/>
      <w:r w:rsidRPr="00426198">
        <w:rPr>
          <w:rFonts w:ascii="Arial" w:hAnsi="Arial" w:cs="Arial"/>
          <w:color w:val="202122"/>
          <w:sz w:val="21"/>
          <w:szCs w:val="21"/>
          <w:shd w:val="clear" w:color="auto" w:fill="FFFFFF"/>
        </w:rPr>
        <w:t xml:space="preserve"> : fait d'avoir l'omniscience</w:t>
      </w:r>
    </w:p>
    <w:p w14:paraId="5CAF92FE" w14:textId="77777777" w:rsidR="00831B05" w:rsidRPr="00FF3CDD" w:rsidRDefault="00831B05" w:rsidP="00831B05">
      <w:pPr>
        <w:rPr>
          <w:rFonts w:ascii="Arial" w:hAnsi="Arial" w:cs="Arial"/>
          <w:color w:val="202122"/>
          <w:sz w:val="21"/>
          <w:szCs w:val="21"/>
          <w:shd w:val="clear" w:color="auto" w:fill="FFFFFF"/>
        </w:rPr>
      </w:pPr>
      <w:proofErr w:type="spellStart"/>
      <w:r w:rsidRPr="00426198">
        <w:rPr>
          <w:rFonts w:ascii="Arial" w:hAnsi="Arial" w:cs="Arial"/>
          <w:color w:val="202122"/>
          <w:sz w:val="21"/>
          <w:szCs w:val="21"/>
          <w:shd w:val="clear" w:color="auto" w:fill="FFFFFF"/>
        </w:rPr>
        <w:t>cha</w:t>
      </w:r>
      <w:proofErr w:type="spellEnd"/>
      <w:r w:rsidRPr="00426198">
        <w:rPr>
          <w:rFonts w:ascii="Arial" w:hAnsi="Arial" w:cs="Arial"/>
          <w:color w:val="202122"/>
          <w:sz w:val="21"/>
          <w:szCs w:val="21"/>
          <w:shd w:val="clear" w:color="auto" w:fill="FFFFFF"/>
        </w:rPr>
        <w:t xml:space="preserve"> : et</w:t>
      </w:r>
    </w:p>
    <w:p w14:paraId="56A6FC47" w14:textId="77777777" w:rsidR="00831B05" w:rsidRDefault="00831B05" w:rsidP="00831B05">
      <w:pPr>
        <w:rPr>
          <w:rFonts w:ascii="Arial" w:hAnsi="Arial" w:cs="Arial"/>
          <w:color w:val="202122"/>
          <w:sz w:val="21"/>
          <w:szCs w:val="21"/>
          <w:shd w:val="clear" w:color="auto" w:fill="FFFFFF"/>
        </w:rPr>
      </w:pPr>
    </w:p>
    <w:p w14:paraId="5F29201C" w14:textId="77777777" w:rsidR="00831B05" w:rsidRPr="00FF3CDD" w:rsidRDefault="00831B05" w:rsidP="00831B05">
      <w:pPr>
        <w:rPr>
          <w:rFonts w:ascii="Arial" w:hAnsi="Arial" w:cs="Arial"/>
          <w:color w:val="202122"/>
          <w:sz w:val="21"/>
          <w:szCs w:val="21"/>
          <w:shd w:val="clear" w:color="auto" w:fill="FFFFFF"/>
        </w:rPr>
      </w:pPr>
      <w:r w:rsidRPr="004810DD">
        <w:rPr>
          <w:noProof/>
        </w:rPr>
        <w:drawing>
          <wp:inline distT="0" distB="0" distL="0" distR="0" wp14:anchorId="0C2EEDB5" wp14:editId="7F620241">
            <wp:extent cx="5760085" cy="8845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60085" cy="884555"/>
                    </a:xfrm>
                    <a:prstGeom prst="rect">
                      <a:avLst/>
                    </a:prstGeom>
                    <a:noFill/>
                    <a:ln>
                      <a:noFill/>
                    </a:ln>
                  </pic:spPr>
                </pic:pic>
              </a:graphicData>
            </a:graphic>
          </wp:inline>
        </w:drawing>
      </w:r>
    </w:p>
    <w:p w14:paraId="47C1B6B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yogi distingue entre l’intelligence, la conscience, l’ego et l’Âme. Avec l’expérience de l’âme, le Sadhaka acquiert la maîtrise sur tous les états de manifestation et devient maître de tout savoir.</w:t>
      </w:r>
    </w:p>
    <w:p w14:paraId="6D8BCE4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est omniprésent, omnipotent et omniscient.</w:t>
      </w:r>
    </w:p>
    <w:p w14:paraId="2774F899" w14:textId="77777777" w:rsidR="00831B05" w:rsidRPr="00FF3CDD"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Lui seul est l’observateur, observant tout directement et lui seul est l’acteur indépendamment de l’</w:t>
      </w:r>
      <w:proofErr w:type="spellStart"/>
      <w:r>
        <w:rPr>
          <w:rFonts w:ascii="Arial" w:hAnsi="Arial" w:cs="Arial"/>
          <w:color w:val="202122"/>
          <w:sz w:val="21"/>
          <w:szCs w:val="21"/>
          <w:shd w:val="clear" w:color="auto" w:fill="FFFFFF"/>
        </w:rPr>
        <w:t>esprist</w:t>
      </w:r>
      <w:proofErr w:type="spellEnd"/>
      <w:r>
        <w:rPr>
          <w:rFonts w:ascii="Arial" w:hAnsi="Arial" w:cs="Arial"/>
          <w:color w:val="202122"/>
          <w:sz w:val="21"/>
          <w:szCs w:val="21"/>
          <w:shd w:val="clear" w:color="auto" w:fill="FFFFFF"/>
        </w:rPr>
        <w:t xml:space="preserve">, des sens de perception et des organes d’actions </w:t>
      </w:r>
    </w:p>
    <w:p w14:paraId="4D71BCA7" w14:textId="77777777" w:rsidR="00831B05" w:rsidRPr="00FF3CDD" w:rsidRDefault="00831B05" w:rsidP="00831B05">
      <w:pPr>
        <w:rPr>
          <w:rFonts w:ascii="Arial" w:hAnsi="Arial" w:cs="Arial"/>
          <w:color w:val="202122"/>
          <w:sz w:val="21"/>
          <w:szCs w:val="21"/>
          <w:shd w:val="clear" w:color="auto" w:fill="FFFFFF"/>
        </w:rPr>
      </w:pPr>
    </w:p>
    <w:p w14:paraId="1F5F3FEA" w14:textId="77777777" w:rsidR="00831B05" w:rsidRPr="00E17C14" w:rsidRDefault="00831B05" w:rsidP="00831B05">
      <w:pPr>
        <w:rPr>
          <w:rFonts w:ascii="Tahoma" w:hAnsi="Tahoma" w:cs="Tahoma"/>
          <w:b/>
          <w:bCs/>
          <w:color w:val="333399"/>
        </w:rPr>
      </w:pPr>
      <w:r>
        <w:rPr>
          <w:rFonts w:ascii="Tahoma" w:hAnsi="Tahoma" w:cs="Tahoma"/>
          <w:b/>
          <w:bCs/>
          <w:color w:val="333399"/>
        </w:rPr>
        <w:t>LE DETACHEMENT SUPRÊME MENE A LA LIBERTE.</w:t>
      </w:r>
    </w:p>
    <w:p w14:paraId="2423C768" w14:textId="77777777" w:rsidR="00831B05" w:rsidRPr="00FF3CDD" w:rsidRDefault="00831B05" w:rsidP="00831B05">
      <w:pPr>
        <w:rPr>
          <w:rFonts w:ascii="Arial" w:hAnsi="Arial" w:cs="Arial"/>
          <w:color w:val="202122"/>
          <w:sz w:val="21"/>
          <w:szCs w:val="21"/>
          <w:shd w:val="clear" w:color="auto" w:fill="FFFFFF"/>
        </w:rPr>
      </w:pPr>
    </w:p>
    <w:p w14:paraId="0BA59AA1" w14:textId="77777777" w:rsidR="00831B05" w:rsidRDefault="00831B05" w:rsidP="00831B05">
      <w:pPr>
        <w:rPr>
          <w:rFonts w:ascii="Arial" w:hAnsi="Arial" w:cs="Arial"/>
          <w:b/>
          <w:bCs/>
          <w:color w:val="00B0F0"/>
          <w:sz w:val="21"/>
          <w:szCs w:val="21"/>
          <w:shd w:val="clear" w:color="auto" w:fill="FFFFFF"/>
        </w:rPr>
      </w:pPr>
      <w:r w:rsidRPr="00A014B1">
        <w:rPr>
          <w:rFonts w:ascii="Arial" w:hAnsi="Arial" w:cs="Arial"/>
          <w:b/>
          <w:bCs/>
          <w:color w:val="00B0F0"/>
          <w:sz w:val="21"/>
          <w:szCs w:val="21"/>
          <w:shd w:val="clear" w:color="auto" w:fill="FFFFFF"/>
        </w:rPr>
        <w:t>III.</w:t>
      </w:r>
      <w:r>
        <w:rPr>
          <w:rFonts w:ascii="Arial" w:hAnsi="Arial" w:cs="Arial"/>
          <w:b/>
          <w:bCs/>
          <w:color w:val="00B0F0"/>
          <w:sz w:val="21"/>
          <w:szCs w:val="21"/>
          <w:shd w:val="clear" w:color="auto" w:fill="FFFFFF"/>
        </w:rPr>
        <w:t xml:space="preserve">51 Tadvairagyat api </w:t>
      </w:r>
      <w:proofErr w:type="spellStart"/>
      <w:r>
        <w:rPr>
          <w:rFonts w:ascii="Arial" w:hAnsi="Arial" w:cs="Arial"/>
          <w:b/>
          <w:bCs/>
          <w:color w:val="00B0F0"/>
          <w:sz w:val="21"/>
          <w:szCs w:val="21"/>
          <w:shd w:val="clear" w:color="auto" w:fill="FFFFFF"/>
        </w:rPr>
        <w:t>dosabijaksaye</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kaivalyam</w:t>
      </w:r>
      <w:proofErr w:type="spellEnd"/>
    </w:p>
    <w:p w14:paraId="6B29CEA7" w14:textId="77777777" w:rsidR="00831B05" w:rsidRDefault="00831B05" w:rsidP="00831B05">
      <w:pPr>
        <w:rPr>
          <w:rFonts w:ascii="Arial" w:hAnsi="Arial" w:cs="Arial"/>
          <w:b/>
          <w:bCs/>
          <w:color w:val="00B0F0"/>
          <w:sz w:val="21"/>
          <w:szCs w:val="21"/>
          <w:shd w:val="clear" w:color="auto" w:fill="FFFFFF"/>
        </w:rPr>
      </w:pPr>
    </w:p>
    <w:p w14:paraId="3DE9D767" w14:textId="77777777" w:rsidR="00831B05" w:rsidRDefault="00831B05" w:rsidP="00831B05">
      <w:pPr>
        <w:rPr>
          <w:rFonts w:ascii="Arial" w:hAnsi="Arial" w:cs="Arial"/>
          <w:b/>
          <w:bCs/>
          <w:color w:val="00B0F0"/>
          <w:sz w:val="21"/>
          <w:szCs w:val="21"/>
          <w:shd w:val="clear" w:color="auto" w:fill="FFFFFF"/>
        </w:rPr>
      </w:pPr>
      <w:r w:rsidRPr="00EB3F07">
        <w:rPr>
          <w:rFonts w:ascii="Arial" w:hAnsi="Arial" w:cs="Arial" w:hint="eastAsia"/>
          <w:b/>
          <w:bCs/>
          <w:color w:val="00B0F0"/>
          <w:sz w:val="21"/>
          <w:szCs w:val="21"/>
          <w:shd w:val="clear" w:color="auto" w:fill="FFFFFF"/>
        </w:rPr>
        <w:t>«</w:t>
      </w:r>
      <w:r w:rsidRPr="00EB3F07">
        <w:rPr>
          <w:rFonts w:ascii="Arial" w:hAnsi="Arial" w:cs="Arial"/>
          <w:b/>
          <w:bCs/>
          <w:color w:val="00B0F0"/>
          <w:sz w:val="21"/>
          <w:szCs w:val="21"/>
          <w:shd w:val="clear" w:color="auto" w:fill="FFFFFF"/>
        </w:rPr>
        <w:t xml:space="preserve"> Se détacher de tous ces pouvoirs mène à la suprême Liberté, quand</w:t>
      </w:r>
      <w:r>
        <w:rPr>
          <w:rFonts w:ascii="Arial" w:hAnsi="Arial" w:cs="Arial"/>
          <w:b/>
          <w:bCs/>
          <w:color w:val="00B0F0"/>
          <w:sz w:val="21"/>
          <w:szCs w:val="21"/>
          <w:shd w:val="clear" w:color="auto" w:fill="FFFFFF"/>
        </w:rPr>
        <w:t xml:space="preserve"> </w:t>
      </w:r>
      <w:r w:rsidRPr="00EB3F07">
        <w:rPr>
          <w:rFonts w:ascii="Arial" w:hAnsi="Arial" w:cs="Arial"/>
          <w:b/>
          <w:bCs/>
          <w:color w:val="00B0F0"/>
          <w:sz w:val="21"/>
          <w:szCs w:val="21"/>
          <w:shd w:val="clear" w:color="auto" w:fill="FFFFFF"/>
        </w:rPr>
        <w:t>toute semence d'erreur a été détruite. »</w:t>
      </w:r>
    </w:p>
    <w:p w14:paraId="4EF95246" w14:textId="77777777" w:rsidR="00831B05" w:rsidRPr="00EB3F07" w:rsidRDefault="00831B05" w:rsidP="00831B05">
      <w:pPr>
        <w:rPr>
          <w:rFonts w:ascii="Arial" w:hAnsi="Arial" w:cs="Arial"/>
          <w:color w:val="202122"/>
          <w:sz w:val="21"/>
          <w:szCs w:val="21"/>
          <w:shd w:val="clear" w:color="auto" w:fill="FFFFFF"/>
        </w:rPr>
      </w:pPr>
      <w:proofErr w:type="spellStart"/>
      <w:r w:rsidRPr="00EB3F07">
        <w:rPr>
          <w:rFonts w:ascii="Arial" w:hAnsi="Arial" w:cs="Arial"/>
          <w:color w:val="202122"/>
          <w:sz w:val="21"/>
          <w:szCs w:val="21"/>
          <w:shd w:val="clear" w:color="auto" w:fill="FFFFFF"/>
        </w:rPr>
        <w:t>tad</w:t>
      </w:r>
      <w:proofErr w:type="spellEnd"/>
      <w:r w:rsidRPr="00EB3F07">
        <w:rPr>
          <w:rFonts w:ascii="Arial" w:hAnsi="Arial" w:cs="Arial"/>
          <w:color w:val="202122"/>
          <w:sz w:val="21"/>
          <w:szCs w:val="21"/>
          <w:shd w:val="clear" w:color="auto" w:fill="FFFFFF"/>
        </w:rPr>
        <w:t xml:space="preserve"> : cela</w:t>
      </w:r>
    </w:p>
    <w:p w14:paraId="4DD628B0" w14:textId="77777777" w:rsidR="00831B05" w:rsidRPr="00EB3F07" w:rsidRDefault="00831B05" w:rsidP="00831B05">
      <w:pPr>
        <w:rPr>
          <w:rFonts w:ascii="Arial" w:hAnsi="Arial" w:cs="Arial"/>
          <w:color w:val="202122"/>
          <w:sz w:val="21"/>
          <w:szCs w:val="21"/>
          <w:shd w:val="clear" w:color="auto" w:fill="FFFFFF"/>
        </w:rPr>
      </w:pPr>
      <w:proofErr w:type="spellStart"/>
      <w:r w:rsidRPr="00EB3F07">
        <w:rPr>
          <w:rFonts w:ascii="Arial" w:hAnsi="Arial" w:cs="Arial"/>
          <w:color w:val="202122"/>
          <w:sz w:val="21"/>
          <w:szCs w:val="21"/>
          <w:shd w:val="clear" w:color="auto" w:fill="FFFFFF"/>
        </w:rPr>
        <w:t>vaïrāgya</w:t>
      </w:r>
      <w:proofErr w:type="spellEnd"/>
      <w:r w:rsidRPr="00EB3F07">
        <w:rPr>
          <w:rFonts w:ascii="Arial" w:hAnsi="Arial" w:cs="Arial"/>
          <w:color w:val="202122"/>
          <w:sz w:val="21"/>
          <w:szCs w:val="21"/>
          <w:shd w:val="clear" w:color="auto" w:fill="FFFFFF"/>
        </w:rPr>
        <w:t xml:space="preserve"> : détachement, total lâcher-prise</w:t>
      </w:r>
    </w:p>
    <w:p w14:paraId="2BE3B8F0" w14:textId="77777777" w:rsidR="00831B05" w:rsidRPr="00EB3F07" w:rsidRDefault="00831B05" w:rsidP="00831B05">
      <w:pPr>
        <w:rPr>
          <w:rFonts w:ascii="Arial" w:hAnsi="Arial" w:cs="Arial"/>
          <w:color w:val="202122"/>
          <w:sz w:val="21"/>
          <w:szCs w:val="21"/>
          <w:shd w:val="clear" w:color="auto" w:fill="FFFFFF"/>
        </w:rPr>
      </w:pPr>
      <w:r w:rsidRPr="00EB3F07">
        <w:rPr>
          <w:rFonts w:ascii="Arial" w:hAnsi="Arial" w:cs="Arial"/>
          <w:color w:val="202122"/>
          <w:sz w:val="21"/>
          <w:szCs w:val="21"/>
          <w:shd w:val="clear" w:color="auto" w:fill="FFFFFF"/>
        </w:rPr>
        <w:t>api : même</w:t>
      </w:r>
    </w:p>
    <w:p w14:paraId="5A3A9039" w14:textId="77777777" w:rsidR="00831B05" w:rsidRPr="00EB3F07" w:rsidRDefault="00831B05" w:rsidP="00831B05">
      <w:pPr>
        <w:rPr>
          <w:rFonts w:ascii="Arial" w:hAnsi="Arial" w:cs="Arial"/>
          <w:color w:val="202122"/>
          <w:sz w:val="21"/>
          <w:szCs w:val="21"/>
          <w:shd w:val="clear" w:color="auto" w:fill="FFFFFF"/>
        </w:rPr>
      </w:pPr>
      <w:r w:rsidRPr="00EB3F07">
        <w:rPr>
          <w:rFonts w:ascii="Arial" w:hAnsi="Arial" w:cs="Arial"/>
          <w:color w:val="202122"/>
          <w:sz w:val="21"/>
          <w:szCs w:val="21"/>
          <w:shd w:val="clear" w:color="auto" w:fill="FFFFFF"/>
        </w:rPr>
        <w:t>dosha : vice, faute, erreur, crime</w:t>
      </w:r>
    </w:p>
    <w:p w14:paraId="13BBCE06" w14:textId="77777777" w:rsidR="00831B05" w:rsidRPr="00EB3F07" w:rsidRDefault="00831B05" w:rsidP="00831B05">
      <w:pPr>
        <w:rPr>
          <w:rFonts w:ascii="Arial" w:hAnsi="Arial" w:cs="Arial"/>
          <w:color w:val="202122"/>
          <w:sz w:val="21"/>
          <w:szCs w:val="21"/>
          <w:shd w:val="clear" w:color="auto" w:fill="FFFFFF"/>
        </w:rPr>
      </w:pPr>
      <w:proofErr w:type="spellStart"/>
      <w:r w:rsidRPr="00EB3F07">
        <w:rPr>
          <w:rFonts w:ascii="Arial" w:hAnsi="Arial" w:cs="Arial"/>
          <w:color w:val="202122"/>
          <w:sz w:val="21"/>
          <w:szCs w:val="21"/>
          <w:shd w:val="clear" w:color="auto" w:fill="FFFFFF"/>
        </w:rPr>
        <w:t>bïja</w:t>
      </w:r>
      <w:proofErr w:type="spellEnd"/>
      <w:r w:rsidRPr="00EB3F07">
        <w:rPr>
          <w:rFonts w:ascii="Arial" w:hAnsi="Arial" w:cs="Arial"/>
          <w:color w:val="202122"/>
          <w:sz w:val="21"/>
          <w:szCs w:val="21"/>
          <w:shd w:val="clear" w:color="auto" w:fill="FFFFFF"/>
        </w:rPr>
        <w:t xml:space="preserve"> : graine, semence</w:t>
      </w:r>
    </w:p>
    <w:p w14:paraId="26DB8490" w14:textId="77777777" w:rsidR="00831B05" w:rsidRPr="00EB3F07" w:rsidRDefault="00831B05" w:rsidP="00831B05">
      <w:pPr>
        <w:rPr>
          <w:rFonts w:ascii="Arial" w:hAnsi="Arial" w:cs="Arial"/>
          <w:color w:val="202122"/>
          <w:sz w:val="21"/>
          <w:szCs w:val="21"/>
          <w:shd w:val="clear" w:color="auto" w:fill="FFFFFF"/>
        </w:rPr>
      </w:pPr>
      <w:proofErr w:type="spellStart"/>
      <w:r w:rsidRPr="00EB3F07">
        <w:rPr>
          <w:rFonts w:ascii="Arial" w:hAnsi="Arial" w:cs="Arial"/>
          <w:color w:val="202122"/>
          <w:sz w:val="21"/>
          <w:szCs w:val="21"/>
          <w:shd w:val="clear" w:color="auto" w:fill="FFFFFF"/>
        </w:rPr>
        <w:t>kshaya</w:t>
      </w:r>
      <w:proofErr w:type="spellEnd"/>
      <w:r w:rsidRPr="00EB3F07">
        <w:rPr>
          <w:rFonts w:ascii="Arial" w:hAnsi="Arial" w:cs="Arial"/>
          <w:color w:val="202122"/>
          <w:sz w:val="21"/>
          <w:szCs w:val="21"/>
          <w:shd w:val="clear" w:color="auto" w:fill="FFFFFF"/>
        </w:rPr>
        <w:t xml:space="preserve"> : destruction, perte</w:t>
      </w:r>
    </w:p>
    <w:p w14:paraId="4E794D9F" w14:textId="77777777" w:rsidR="00831B05" w:rsidRDefault="00831B05" w:rsidP="00831B05">
      <w:pPr>
        <w:rPr>
          <w:rFonts w:ascii="Arial" w:hAnsi="Arial" w:cs="Arial"/>
          <w:color w:val="202122"/>
          <w:sz w:val="21"/>
          <w:szCs w:val="21"/>
          <w:shd w:val="clear" w:color="auto" w:fill="FFFFFF"/>
        </w:rPr>
      </w:pPr>
      <w:proofErr w:type="spellStart"/>
      <w:r w:rsidRPr="00EB3F07">
        <w:rPr>
          <w:rFonts w:ascii="Arial" w:hAnsi="Arial" w:cs="Arial"/>
          <w:color w:val="202122"/>
          <w:sz w:val="21"/>
          <w:szCs w:val="21"/>
          <w:shd w:val="clear" w:color="auto" w:fill="FFFFFF"/>
        </w:rPr>
        <w:t>kaïvalya</w:t>
      </w:r>
      <w:proofErr w:type="spellEnd"/>
      <w:r w:rsidRPr="00EB3F07">
        <w:rPr>
          <w:rFonts w:ascii="Arial" w:hAnsi="Arial" w:cs="Arial"/>
          <w:color w:val="202122"/>
          <w:sz w:val="21"/>
          <w:szCs w:val="21"/>
          <w:shd w:val="clear" w:color="auto" w:fill="FFFFFF"/>
        </w:rPr>
        <w:t xml:space="preserve"> : suprême liberté</w:t>
      </w:r>
    </w:p>
    <w:p w14:paraId="1EA3A747" w14:textId="77777777" w:rsidR="00831B05" w:rsidRPr="00EB3F07" w:rsidRDefault="00831B05" w:rsidP="00831B05">
      <w:pPr>
        <w:rPr>
          <w:rFonts w:ascii="Arial" w:hAnsi="Arial" w:cs="Arial"/>
          <w:color w:val="202122"/>
          <w:sz w:val="21"/>
          <w:szCs w:val="21"/>
          <w:shd w:val="clear" w:color="auto" w:fill="FFFFFF"/>
        </w:rPr>
      </w:pPr>
    </w:p>
    <w:p w14:paraId="07551275" w14:textId="77777777" w:rsidR="00831B05" w:rsidRDefault="00831B05" w:rsidP="00831B05">
      <w:pPr>
        <w:rPr>
          <w:rFonts w:ascii="Arial" w:hAnsi="Arial" w:cs="Arial"/>
          <w:color w:val="202122"/>
          <w:sz w:val="21"/>
          <w:szCs w:val="21"/>
          <w:shd w:val="clear" w:color="auto" w:fill="FFFFFF"/>
        </w:rPr>
      </w:pPr>
    </w:p>
    <w:p w14:paraId="65B1C6CD" w14:textId="77777777" w:rsidR="00831B05" w:rsidRDefault="00831B05" w:rsidP="00831B05">
      <w:pPr>
        <w:rPr>
          <w:rFonts w:ascii="Arial" w:hAnsi="Arial" w:cs="Arial"/>
          <w:color w:val="202122"/>
          <w:sz w:val="21"/>
          <w:szCs w:val="21"/>
          <w:shd w:val="clear" w:color="auto" w:fill="FFFFFF"/>
        </w:rPr>
      </w:pPr>
    </w:p>
    <w:p w14:paraId="70249E6E" w14:textId="77777777" w:rsidR="00831B05" w:rsidRDefault="00831B05" w:rsidP="00831B05">
      <w:pPr>
        <w:rPr>
          <w:rFonts w:ascii="Arial" w:hAnsi="Arial" w:cs="Arial"/>
          <w:color w:val="202122"/>
          <w:sz w:val="21"/>
          <w:szCs w:val="21"/>
          <w:shd w:val="clear" w:color="auto" w:fill="FFFFFF"/>
        </w:rPr>
      </w:pPr>
    </w:p>
    <w:p w14:paraId="47DEDABF" w14:textId="77777777" w:rsidR="00831B05" w:rsidRDefault="00831B05" w:rsidP="00831B05">
      <w:pPr>
        <w:rPr>
          <w:rFonts w:ascii="Arial" w:hAnsi="Arial" w:cs="Arial"/>
          <w:color w:val="202122"/>
          <w:sz w:val="21"/>
          <w:szCs w:val="21"/>
          <w:shd w:val="clear" w:color="auto" w:fill="FFFFFF"/>
        </w:rPr>
      </w:pPr>
    </w:p>
    <w:p w14:paraId="4B7AA3BC" w14:textId="77777777" w:rsidR="00831B05" w:rsidRDefault="00831B05" w:rsidP="00831B05">
      <w:pPr>
        <w:rPr>
          <w:rFonts w:ascii="Arial" w:hAnsi="Arial" w:cs="Arial"/>
          <w:color w:val="202122"/>
          <w:sz w:val="21"/>
          <w:szCs w:val="21"/>
          <w:shd w:val="clear" w:color="auto" w:fill="FFFFFF"/>
        </w:rPr>
      </w:pPr>
    </w:p>
    <w:p w14:paraId="3AE82EAD" w14:textId="77777777" w:rsidR="00831B05" w:rsidRDefault="00831B05" w:rsidP="00831B05">
      <w:pPr>
        <w:rPr>
          <w:rFonts w:ascii="Arial" w:hAnsi="Arial" w:cs="Arial"/>
          <w:color w:val="202122"/>
          <w:sz w:val="21"/>
          <w:szCs w:val="21"/>
          <w:shd w:val="clear" w:color="auto" w:fill="FFFFFF"/>
        </w:rPr>
      </w:pPr>
    </w:p>
    <w:p w14:paraId="78537258" w14:textId="77777777" w:rsidR="00831B05" w:rsidRDefault="00831B05" w:rsidP="00831B05">
      <w:pPr>
        <w:rPr>
          <w:rFonts w:ascii="Arial" w:hAnsi="Arial" w:cs="Arial"/>
          <w:color w:val="202122"/>
          <w:sz w:val="21"/>
          <w:szCs w:val="21"/>
          <w:shd w:val="clear" w:color="auto" w:fill="FFFFFF"/>
        </w:rPr>
      </w:pPr>
    </w:p>
    <w:p w14:paraId="34568F75" w14:textId="77777777" w:rsidR="00831B05" w:rsidRDefault="00831B05" w:rsidP="00831B05">
      <w:pPr>
        <w:rPr>
          <w:rFonts w:ascii="Arial" w:hAnsi="Arial" w:cs="Arial"/>
          <w:color w:val="202122"/>
          <w:sz w:val="21"/>
          <w:szCs w:val="21"/>
          <w:shd w:val="clear" w:color="auto" w:fill="FFFFFF"/>
        </w:rPr>
      </w:pPr>
    </w:p>
    <w:p w14:paraId="77CA4E26" w14:textId="77777777" w:rsidR="00831B05" w:rsidRDefault="00831B05" w:rsidP="00831B05">
      <w:pPr>
        <w:rPr>
          <w:rFonts w:ascii="Arial" w:hAnsi="Arial" w:cs="Arial"/>
          <w:color w:val="202122"/>
          <w:sz w:val="21"/>
          <w:szCs w:val="21"/>
          <w:shd w:val="clear" w:color="auto" w:fill="FFFFFF"/>
        </w:rPr>
      </w:pPr>
    </w:p>
    <w:p w14:paraId="2724EF0F" w14:textId="77777777" w:rsidR="00831B05" w:rsidRDefault="00831B05" w:rsidP="00831B05">
      <w:pPr>
        <w:rPr>
          <w:rFonts w:ascii="Arial" w:hAnsi="Arial" w:cs="Arial"/>
          <w:color w:val="202122"/>
          <w:sz w:val="21"/>
          <w:szCs w:val="21"/>
          <w:shd w:val="clear" w:color="auto" w:fill="FFFFFF"/>
        </w:rPr>
      </w:pPr>
    </w:p>
    <w:p w14:paraId="4EF3D19D" w14:textId="77777777" w:rsidR="00831B05" w:rsidRDefault="00831B05" w:rsidP="00831B05">
      <w:pPr>
        <w:rPr>
          <w:rFonts w:ascii="Arial" w:hAnsi="Arial" w:cs="Arial"/>
          <w:color w:val="202122"/>
          <w:sz w:val="21"/>
          <w:szCs w:val="21"/>
          <w:shd w:val="clear" w:color="auto" w:fill="FFFFFF"/>
        </w:rPr>
      </w:pPr>
    </w:p>
    <w:p w14:paraId="7ABD5297" w14:textId="77777777" w:rsidR="00831B05" w:rsidRDefault="00831B05" w:rsidP="00831B05">
      <w:pPr>
        <w:rPr>
          <w:rFonts w:ascii="Arial" w:hAnsi="Arial" w:cs="Arial"/>
          <w:color w:val="202122"/>
          <w:sz w:val="21"/>
          <w:szCs w:val="21"/>
          <w:shd w:val="clear" w:color="auto" w:fill="FFFFFF"/>
        </w:rPr>
      </w:pPr>
    </w:p>
    <w:p w14:paraId="4C1673E6" w14:textId="77777777" w:rsidR="00831B05" w:rsidRDefault="00831B05" w:rsidP="00831B05">
      <w:pPr>
        <w:rPr>
          <w:rFonts w:ascii="Arial" w:hAnsi="Arial" w:cs="Arial"/>
          <w:color w:val="202122"/>
          <w:sz w:val="21"/>
          <w:szCs w:val="21"/>
          <w:shd w:val="clear" w:color="auto" w:fill="FFFFFF"/>
        </w:rPr>
      </w:pPr>
    </w:p>
    <w:p w14:paraId="146920F0" w14:textId="77777777" w:rsidR="00831B05" w:rsidRDefault="00831B05" w:rsidP="00831B05">
      <w:pPr>
        <w:rPr>
          <w:rFonts w:ascii="Arial" w:hAnsi="Arial" w:cs="Arial"/>
          <w:color w:val="202122"/>
          <w:sz w:val="21"/>
          <w:szCs w:val="21"/>
          <w:shd w:val="clear" w:color="auto" w:fill="FFFFFF"/>
        </w:rPr>
      </w:pPr>
    </w:p>
    <w:p w14:paraId="20215D9F" w14:textId="77777777" w:rsidR="00831B05" w:rsidRDefault="00831B05" w:rsidP="00831B05">
      <w:pPr>
        <w:rPr>
          <w:rFonts w:ascii="Arial" w:hAnsi="Arial" w:cs="Arial"/>
          <w:color w:val="202122"/>
          <w:sz w:val="21"/>
          <w:szCs w:val="21"/>
          <w:shd w:val="clear" w:color="auto" w:fill="FFFFFF"/>
        </w:rPr>
      </w:pPr>
    </w:p>
    <w:p w14:paraId="3B116CB6" w14:textId="77777777" w:rsidR="00831B05" w:rsidRDefault="00831B05" w:rsidP="00831B05">
      <w:pPr>
        <w:rPr>
          <w:rFonts w:ascii="Arial" w:hAnsi="Arial" w:cs="Arial"/>
          <w:color w:val="202122"/>
          <w:sz w:val="21"/>
          <w:szCs w:val="21"/>
          <w:shd w:val="clear" w:color="auto" w:fill="FFFFFF"/>
        </w:rPr>
      </w:pPr>
    </w:p>
    <w:p w14:paraId="268454B1" w14:textId="77777777" w:rsidR="00831B05" w:rsidRDefault="00831B05" w:rsidP="00831B05">
      <w:pPr>
        <w:rPr>
          <w:rFonts w:ascii="Arial" w:hAnsi="Arial" w:cs="Arial"/>
          <w:color w:val="202122"/>
          <w:sz w:val="21"/>
          <w:szCs w:val="21"/>
          <w:shd w:val="clear" w:color="auto" w:fill="FFFFFF"/>
        </w:rPr>
      </w:pPr>
    </w:p>
    <w:p w14:paraId="3DB1C439" w14:textId="77777777" w:rsidR="00831B05" w:rsidRDefault="00831B05" w:rsidP="00831B05">
      <w:pPr>
        <w:rPr>
          <w:rFonts w:ascii="Arial" w:hAnsi="Arial" w:cs="Arial"/>
          <w:b/>
          <w:bCs/>
          <w:color w:val="00B0F0"/>
          <w:sz w:val="21"/>
          <w:szCs w:val="21"/>
          <w:shd w:val="clear" w:color="auto" w:fill="FFFFFF"/>
        </w:rPr>
      </w:pPr>
      <w:r w:rsidRPr="00A014B1">
        <w:rPr>
          <w:rFonts w:ascii="Arial" w:hAnsi="Arial" w:cs="Arial"/>
          <w:b/>
          <w:bCs/>
          <w:color w:val="00B0F0"/>
          <w:sz w:val="21"/>
          <w:szCs w:val="21"/>
          <w:shd w:val="clear" w:color="auto" w:fill="FFFFFF"/>
        </w:rPr>
        <w:lastRenderedPageBreak/>
        <w:t>III.</w:t>
      </w:r>
      <w:r>
        <w:rPr>
          <w:rFonts w:ascii="Arial" w:hAnsi="Arial" w:cs="Arial"/>
          <w:b/>
          <w:bCs/>
          <w:color w:val="00B0F0"/>
          <w:sz w:val="21"/>
          <w:szCs w:val="21"/>
          <w:shd w:val="clear" w:color="auto" w:fill="FFFFFF"/>
        </w:rPr>
        <w:t xml:space="preserve">52 Sthanyupanimantrane </w:t>
      </w:r>
      <w:proofErr w:type="spellStart"/>
      <w:r>
        <w:rPr>
          <w:rFonts w:ascii="Arial" w:hAnsi="Arial" w:cs="Arial"/>
          <w:b/>
          <w:bCs/>
          <w:color w:val="00B0F0"/>
          <w:sz w:val="21"/>
          <w:szCs w:val="21"/>
          <w:shd w:val="clear" w:color="auto" w:fill="FFFFFF"/>
        </w:rPr>
        <w:t>sangasmayakaranam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punaranista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prasangat</w:t>
      </w:r>
      <w:proofErr w:type="spellEnd"/>
    </w:p>
    <w:p w14:paraId="67C181D7" w14:textId="77777777" w:rsidR="00831B05" w:rsidRDefault="00831B05" w:rsidP="00831B05">
      <w:pPr>
        <w:rPr>
          <w:rFonts w:ascii="Arial" w:hAnsi="Arial" w:cs="Arial"/>
          <w:b/>
          <w:bCs/>
          <w:color w:val="00B0F0"/>
          <w:sz w:val="21"/>
          <w:szCs w:val="21"/>
          <w:shd w:val="clear" w:color="auto" w:fill="FFFFFF"/>
        </w:rPr>
      </w:pPr>
    </w:p>
    <w:p w14:paraId="059F0BB9" w14:textId="77777777" w:rsidR="00831B05" w:rsidRPr="00D67870" w:rsidRDefault="00831B05" w:rsidP="00831B05">
      <w:pPr>
        <w:rPr>
          <w:rFonts w:ascii="Arial" w:hAnsi="Arial" w:cs="Arial"/>
          <w:b/>
          <w:bCs/>
          <w:color w:val="00B0F0"/>
          <w:sz w:val="21"/>
          <w:szCs w:val="21"/>
          <w:shd w:val="clear" w:color="auto" w:fill="FFFFFF"/>
        </w:rPr>
      </w:pPr>
      <w:r w:rsidRPr="00D67870">
        <w:rPr>
          <w:rFonts w:ascii="Arial" w:hAnsi="Arial" w:cs="Arial" w:hint="eastAsia"/>
          <w:b/>
          <w:bCs/>
          <w:color w:val="00B0F0"/>
          <w:sz w:val="21"/>
          <w:szCs w:val="21"/>
          <w:shd w:val="clear" w:color="auto" w:fill="FFFFFF"/>
        </w:rPr>
        <w:t>«</w:t>
      </w:r>
      <w:r w:rsidRPr="00D67870">
        <w:rPr>
          <w:rFonts w:ascii="Arial" w:hAnsi="Arial" w:cs="Arial"/>
          <w:b/>
          <w:bCs/>
          <w:color w:val="00B0F0"/>
          <w:sz w:val="21"/>
          <w:szCs w:val="21"/>
          <w:shd w:val="clear" w:color="auto" w:fill="FFFFFF"/>
        </w:rPr>
        <w:t xml:space="preserve"> Il convient d'éviter l'orgueil et l'importance que l'on pourrait accorder à ce que nous donnent ainsi les dieux. »</w:t>
      </w:r>
    </w:p>
    <w:p w14:paraId="419159ED" w14:textId="77777777" w:rsidR="00831B05" w:rsidRPr="00D67870" w:rsidRDefault="00831B05" w:rsidP="00831B05">
      <w:pPr>
        <w:rPr>
          <w:rFonts w:ascii="Arial" w:hAnsi="Arial" w:cs="Arial"/>
          <w:color w:val="202122"/>
          <w:sz w:val="21"/>
          <w:szCs w:val="21"/>
          <w:shd w:val="clear" w:color="auto" w:fill="FFFFFF"/>
        </w:rPr>
      </w:pPr>
      <w:proofErr w:type="spellStart"/>
      <w:r w:rsidRPr="00D67870">
        <w:rPr>
          <w:rFonts w:ascii="Arial" w:hAnsi="Arial" w:cs="Arial"/>
          <w:color w:val="202122"/>
          <w:sz w:val="21"/>
          <w:szCs w:val="21"/>
          <w:shd w:val="clear" w:color="auto" w:fill="FFFFFF"/>
        </w:rPr>
        <w:t>sthāni</w:t>
      </w:r>
      <w:proofErr w:type="spellEnd"/>
      <w:r w:rsidRPr="00D67870">
        <w:rPr>
          <w:rFonts w:ascii="Arial" w:hAnsi="Arial" w:cs="Arial"/>
          <w:color w:val="202122"/>
          <w:sz w:val="21"/>
          <w:szCs w:val="21"/>
          <w:shd w:val="clear" w:color="auto" w:fill="FFFFFF"/>
        </w:rPr>
        <w:t xml:space="preserve"> : instances, autorités suprêmes, les dieux</w:t>
      </w:r>
    </w:p>
    <w:p w14:paraId="0033A8E7" w14:textId="77777777" w:rsidR="00831B05" w:rsidRPr="00D67870" w:rsidRDefault="00831B05" w:rsidP="00831B05">
      <w:pPr>
        <w:rPr>
          <w:rFonts w:ascii="Arial" w:hAnsi="Arial" w:cs="Arial"/>
          <w:color w:val="202122"/>
          <w:sz w:val="21"/>
          <w:szCs w:val="21"/>
          <w:shd w:val="clear" w:color="auto" w:fill="FFFFFF"/>
        </w:rPr>
      </w:pPr>
      <w:proofErr w:type="spellStart"/>
      <w:r w:rsidRPr="00D67870">
        <w:rPr>
          <w:rFonts w:ascii="Arial" w:hAnsi="Arial" w:cs="Arial"/>
          <w:color w:val="202122"/>
          <w:sz w:val="21"/>
          <w:szCs w:val="21"/>
          <w:shd w:val="clear" w:color="auto" w:fill="FFFFFF"/>
        </w:rPr>
        <w:t>upanimantrana</w:t>
      </w:r>
      <w:proofErr w:type="spellEnd"/>
      <w:r w:rsidRPr="00D67870">
        <w:rPr>
          <w:rFonts w:ascii="Arial" w:hAnsi="Arial" w:cs="Arial"/>
          <w:color w:val="202122"/>
          <w:sz w:val="21"/>
          <w:szCs w:val="21"/>
          <w:shd w:val="clear" w:color="auto" w:fill="FFFFFF"/>
        </w:rPr>
        <w:t xml:space="preserve"> : invite, tentation</w:t>
      </w:r>
    </w:p>
    <w:p w14:paraId="58E34430" w14:textId="77777777" w:rsidR="00831B05" w:rsidRPr="00D67870" w:rsidRDefault="00831B05" w:rsidP="00831B05">
      <w:pPr>
        <w:rPr>
          <w:rFonts w:ascii="Arial" w:hAnsi="Arial" w:cs="Arial"/>
          <w:color w:val="202122"/>
          <w:sz w:val="21"/>
          <w:szCs w:val="21"/>
          <w:shd w:val="clear" w:color="auto" w:fill="FFFFFF"/>
        </w:rPr>
      </w:pPr>
      <w:r w:rsidRPr="00D67870">
        <w:rPr>
          <w:rFonts w:ascii="Arial" w:hAnsi="Arial" w:cs="Arial"/>
          <w:color w:val="202122"/>
          <w:sz w:val="21"/>
          <w:szCs w:val="21"/>
          <w:shd w:val="clear" w:color="auto" w:fill="FFFFFF"/>
        </w:rPr>
        <w:t>sanga : attachement</w:t>
      </w:r>
    </w:p>
    <w:p w14:paraId="21BBCDF7" w14:textId="77777777" w:rsidR="00831B05" w:rsidRPr="00D67870" w:rsidRDefault="00831B05" w:rsidP="00831B05">
      <w:pPr>
        <w:rPr>
          <w:rFonts w:ascii="Arial" w:hAnsi="Arial" w:cs="Arial"/>
          <w:color w:val="202122"/>
          <w:sz w:val="21"/>
          <w:szCs w:val="21"/>
          <w:shd w:val="clear" w:color="auto" w:fill="FFFFFF"/>
        </w:rPr>
      </w:pPr>
      <w:proofErr w:type="spellStart"/>
      <w:r w:rsidRPr="00D67870">
        <w:rPr>
          <w:rFonts w:ascii="Arial" w:hAnsi="Arial" w:cs="Arial"/>
          <w:color w:val="202122"/>
          <w:sz w:val="21"/>
          <w:szCs w:val="21"/>
          <w:shd w:val="clear" w:color="auto" w:fill="FFFFFF"/>
        </w:rPr>
        <w:t>smaya</w:t>
      </w:r>
      <w:proofErr w:type="spellEnd"/>
      <w:r w:rsidRPr="00D67870">
        <w:rPr>
          <w:rFonts w:ascii="Arial" w:hAnsi="Arial" w:cs="Arial"/>
          <w:color w:val="202122"/>
          <w:sz w:val="21"/>
          <w:szCs w:val="21"/>
          <w:shd w:val="clear" w:color="auto" w:fill="FFFFFF"/>
        </w:rPr>
        <w:t xml:space="preserve"> : sourire, étonnement, orgueil, haute opinion que l'on a de soi-même</w:t>
      </w:r>
    </w:p>
    <w:p w14:paraId="3CD94D81" w14:textId="77777777" w:rsidR="00831B05" w:rsidRPr="00D67870" w:rsidRDefault="00831B05" w:rsidP="00831B05">
      <w:pPr>
        <w:rPr>
          <w:rFonts w:ascii="Arial" w:hAnsi="Arial" w:cs="Arial"/>
          <w:color w:val="202122"/>
          <w:sz w:val="21"/>
          <w:szCs w:val="21"/>
          <w:shd w:val="clear" w:color="auto" w:fill="FFFFFF"/>
        </w:rPr>
      </w:pPr>
      <w:r w:rsidRPr="00D67870">
        <w:rPr>
          <w:rFonts w:ascii="Arial" w:hAnsi="Arial" w:cs="Arial"/>
          <w:color w:val="202122"/>
          <w:sz w:val="21"/>
          <w:szCs w:val="21"/>
          <w:shd w:val="clear" w:color="auto" w:fill="FFFFFF"/>
        </w:rPr>
        <w:t>a-karana : refus</w:t>
      </w:r>
    </w:p>
    <w:p w14:paraId="777F205B" w14:textId="77777777" w:rsidR="00831B05" w:rsidRPr="00D67870" w:rsidRDefault="00831B05" w:rsidP="00831B05">
      <w:pPr>
        <w:rPr>
          <w:rFonts w:ascii="Arial" w:hAnsi="Arial" w:cs="Arial"/>
          <w:color w:val="202122"/>
          <w:sz w:val="21"/>
          <w:szCs w:val="21"/>
          <w:shd w:val="clear" w:color="auto" w:fill="FFFFFF"/>
        </w:rPr>
      </w:pPr>
      <w:proofErr w:type="spellStart"/>
      <w:r w:rsidRPr="00D67870">
        <w:rPr>
          <w:rFonts w:ascii="Arial" w:hAnsi="Arial" w:cs="Arial"/>
          <w:color w:val="202122"/>
          <w:sz w:val="21"/>
          <w:szCs w:val="21"/>
          <w:shd w:val="clear" w:color="auto" w:fill="FFFFFF"/>
        </w:rPr>
        <w:t>punah</w:t>
      </w:r>
      <w:proofErr w:type="spellEnd"/>
      <w:r w:rsidRPr="00D67870">
        <w:rPr>
          <w:rFonts w:ascii="Arial" w:hAnsi="Arial" w:cs="Arial"/>
          <w:color w:val="202122"/>
          <w:sz w:val="21"/>
          <w:szCs w:val="21"/>
          <w:shd w:val="clear" w:color="auto" w:fill="FFFFFF"/>
        </w:rPr>
        <w:t xml:space="preserve"> : encore, à nouveau</w:t>
      </w:r>
    </w:p>
    <w:p w14:paraId="630942BC" w14:textId="77777777" w:rsidR="00831B05" w:rsidRPr="00D67870" w:rsidRDefault="00831B05" w:rsidP="00831B05">
      <w:pPr>
        <w:rPr>
          <w:rFonts w:ascii="Arial" w:hAnsi="Arial" w:cs="Arial"/>
          <w:color w:val="202122"/>
          <w:sz w:val="21"/>
          <w:szCs w:val="21"/>
          <w:shd w:val="clear" w:color="auto" w:fill="FFFFFF"/>
        </w:rPr>
      </w:pPr>
      <w:r w:rsidRPr="00D67870">
        <w:rPr>
          <w:rFonts w:ascii="Arial" w:hAnsi="Arial" w:cs="Arial"/>
          <w:color w:val="202122"/>
          <w:sz w:val="21"/>
          <w:szCs w:val="21"/>
          <w:shd w:val="clear" w:color="auto" w:fill="FFFFFF"/>
        </w:rPr>
        <w:t>an-</w:t>
      </w:r>
      <w:proofErr w:type="spellStart"/>
      <w:r w:rsidRPr="00D67870">
        <w:rPr>
          <w:rFonts w:ascii="Arial" w:hAnsi="Arial" w:cs="Arial"/>
          <w:color w:val="202122"/>
          <w:sz w:val="21"/>
          <w:szCs w:val="21"/>
          <w:shd w:val="clear" w:color="auto" w:fill="FFFFFF"/>
        </w:rPr>
        <w:t>ishta</w:t>
      </w:r>
      <w:proofErr w:type="spellEnd"/>
      <w:r w:rsidRPr="00D67870">
        <w:rPr>
          <w:rFonts w:ascii="Arial" w:hAnsi="Arial" w:cs="Arial"/>
          <w:color w:val="202122"/>
          <w:sz w:val="21"/>
          <w:szCs w:val="21"/>
          <w:shd w:val="clear" w:color="auto" w:fill="FFFFFF"/>
        </w:rPr>
        <w:t xml:space="preserve"> : non désiré</w:t>
      </w:r>
    </w:p>
    <w:p w14:paraId="755213EA" w14:textId="77777777" w:rsidR="00831B05" w:rsidRDefault="00831B05" w:rsidP="00831B05">
      <w:pPr>
        <w:rPr>
          <w:rFonts w:ascii="Arial" w:hAnsi="Arial" w:cs="Arial"/>
          <w:color w:val="202122"/>
          <w:sz w:val="21"/>
          <w:szCs w:val="21"/>
          <w:shd w:val="clear" w:color="auto" w:fill="FFFFFF"/>
        </w:rPr>
      </w:pPr>
      <w:proofErr w:type="spellStart"/>
      <w:r w:rsidRPr="00D67870">
        <w:rPr>
          <w:rFonts w:ascii="Arial" w:hAnsi="Arial" w:cs="Arial"/>
          <w:color w:val="202122"/>
          <w:sz w:val="21"/>
          <w:szCs w:val="21"/>
          <w:shd w:val="clear" w:color="auto" w:fill="FFFFFF"/>
        </w:rPr>
        <w:t>prasanga</w:t>
      </w:r>
      <w:proofErr w:type="spellEnd"/>
      <w:r w:rsidRPr="00D67870">
        <w:rPr>
          <w:rFonts w:ascii="Arial" w:hAnsi="Arial" w:cs="Arial"/>
          <w:color w:val="202122"/>
          <w:sz w:val="21"/>
          <w:szCs w:val="21"/>
          <w:shd w:val="clear" w:color="auto" w:fill="FFFFFF"/>
        </w:rPr>
        <w:t xml:space="preserve"> : attachement</w:t>
      </w:r>
    </w:p>
    <w:p w14:paraId="68D2EE3E" w14:textId="77777777" w:rsidR="00831B05" w:rsidRDefault="00831B05" w:rsidP="00831B05">
      <w:pPr>
        <w:rPr>
          <w:rFonts w:ascii="Arial" w:hAnsi="Arial" w:cs="Arial"/>
          <w:color w:val="202122"/>
          <w:sz w:val="21"/>
          <w:szCs w:val="21"/>
          <w:shd w:val="clear" w:color="auto" w:fill="FFFFFF"/>
        </w:rPr>
      </w:pPr>
    </w:p>
    <w:p w14:paraId="7F0AB2A3" w14:textId="77777777" w:rsidR="00831B05" w:rsidRDefault="00831B05" w:rsidP="00831B05">
      <w:pPr>
        <w:rPr>
          <w:rFonts w:ascii="Arial" w:hAnsi="Arial" w:cs="Arial"/>
          <w:color w:val="202122"/>
          <w:sz w:val="21"/>
          <w:szCs w:val="21"/>
          <w:shd w:val="clear" w:color="auto" w:fill="FFFFFF"/>
        </w:rPr>
      </w:pPr>
      <w:r w:rsidRPr="00081A34">
        <w:rPr>
          <w:noProof/>
        </w:rPr>
        <w:drawing>
          <wp:inline distT="0" distB="0" distL="0" distR="0" wp14:anchorId="6DFD7F15" wp14:editId="3101320E">
            <wp:extent cx="5760085" cy="698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60085" cy="698500"/>
                    </a:xfrm>
                    <a:prstGeom prst="rect">
                      <a:avLst/>
                    </a:prstGeom>
                    <a:noFill/>
                    <a:ln>
                      <a:noFill/>
                    </a:ln>
                  </pic:spPr>
                </pic:pic>
              </a:graphicData>
            </a:graphic>
          </wp:inline>
        </w:drawing>
      </w:r>
    </w:p>
    <w:p w14:paraId="5874098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Des êtres célestes vont essayer de séduire le yogi. Ce dernier ne doit pas céder à la tentation qui peut l’amener dans la disgrâce. Ces manifestations vont comme les sirènes, vont les attirer pour en réalité mener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à sa perte.</w:t>
      </w:r>
    </w:p>
    <w:p w14:paraId="769F6D9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4 type de Yogi :</w:t>
      </w:r>
    </w:p>
    <w:p w14:paraId="5D3D28DA" w14:textId="77777777" w:rsidR="00831B05" w:rsidRDefault="00831B05" w:rsidP="00831B05">
      <w:pPr>
        <w:numPr>
          <w:ilvl w:val="0"/>
          <w:numId w:val="20"/>
        </w:numPr>
        <w:rPr>
          <w:rFonts w:ascii="Arial" w:hAnsi="Arial" w:cs="Arial"/>
          <w:color w:val="202122"/>
          <w:sz w:val="21"/>
          <w:szCs w:val="21"/>
          <w:shd w:val="clear" w:color="auto" w:fill="FFFFFF"/>
        </w:rPr>
      </w:pPr>
      <w:proofErr w:type="spellStart"/>
      <w:r w:rsidRPr="009760D4">
        <w:rPr>
          <w:rFonts w:ascii="Arial" w:hAnsi="Arial" w:cs="Arial"/>
          <w:b/>
          <w:bCs/>
          <w:color w:val="202122"/>
          <w:sz w:val="21"/>
          <w:szCs w:val="21"/>
          <w:shd w:val="clear" w:color="auto" w:fill="FFFFFF"/>
        </w:rPr>
        <w:t>Prathama</w:t>
      </w:r>
      <w:proofErr w:type="spellEnd"/>
      <w:r w:rsidRPr="009760D4">
        <w:rPr>
          <w:rFonts w:ascii="Arial" w:hAnsi="Arial" w:cs="Arial"/>
          <w:b/>
          <w:bCs/>
          <w:color w:val="202122"/>
          <w:sz w:val="21"/>
          <w:szCs w:val="21"/>
          <w:shd w:val="clear" w:color="auto" w:fill="FFFFFF"/>
        </w:rPr>
        <w:t xml:space="preserve"> </w:t>
      </w:r>
      <w:proofErr w:type="spellStart"/>
      <w:r w:rsidRPr="009760D4">
        <w:rPr>
          <w:rFonts w:ascii="Arial" w:hAnsi="Arial" w:cs="Arial"/>
          <w:b/>
          <w:bCs/>
          <w:color w:val="202122"/>
          <w:sz w:val="21"/>
          <w:szCs w:val="21"/>
          <w:shd w:val="clear" w:color="auto" w:fill="FFFFFF"/>
        </w:rPr>
        <w:t>kalpika</w:t>
      </w:r>
      <w:proofErr w:type="spellEnd"/>
      <w:r>
        <w:rPr>
          <w:rFonts w:ascii="Arial" w:hAnsi="Arial" w:cs="Arial"/>
          <w:color w:val="202122"/>
          <w:sz w:val="21"/>
          <w:szCs w:val="21"/>
          <w:shd w:val="clear" w:color="auto" w:fill="FFFFFF"/>
        </w:rPr>
        <w:t> : est un yogi qui a travaillé dur sur sa pratique, le pouvoir de progression commence à s’éveiller.</w:t>
      </w:r>
    </w:p>
    <w:p w14:paraId="0E55271D" w14:textId="77777777" w:rsidR="00831B05" w:rsidRDefault="00831B05" w:rsidP="00831B05">
      <w:pPr>
        <w:numPr>
          <w:ilvl w:val="0"/>
          <w:numId w:val="20"/>
        </w:numPr>
        <w:rPr>
          <w:rFonts w:ascii="Arial" w:hAnsi="Arial" w:cs="Arial"/>
          <w:color w:val="202122"/>
          <w:sz w:val="21"/>
          <w:szCs w:val="21"/>
          <w:shd w:val="clear" w:color="auto" w:fill="FFFFFF"/>
        </w:rPr>
      </w:pPr>
      <w:proofErr w:type="spellStart"/>
      <w:r w:rsidRPr="009760D4">
        <w:rPr>
          <w:rFonts w:ascii="Arial" w:hAnsi="Arial" w:cs="Arial"/>
          <w:b/>
          <w:bCs/>
          <w:color w:val="202122"/>
          <w:sz w:val="21"/>
          <w:szCs w:val="21"/>
          <w:shd w:val="clear" w:color="auto" w:fill="FFFFFF"/>
        </w:rPr>
        <w:t>Madhubhumika</w:t>
      </w:r>
      <w:proofErr w:type="spellEnd"/>
      <w:r w:rsidRPr="009760D4">
        <w:rPr>
          <w:rFonts w:ascii="Arial" w:hAnsi="Arial" w:cs="Arial"/>
          <w:b/>
          <w:bCs/>
          <w:color w:val="202122"/>
          <w:sz w:val="21"/>
          <w:szCs w:val="21"/>
          <w:shd w:val="clear" w:color="auto" w:fill="FFFFFF"/>
        </w:rPr>
        <w:t> :</w:t>
      </w:r>
      <w:r>
        <w:rPr>
          <w:rFonts w:ascii="Arial" w:hAnsi="Arial" w:cs="Arial"/>
          <w:color w:val="202122"/>
          <w:sz w:val="21"/>
          <w:szCs w:val="21"/>
          <w:shd w:val="clear" w:color="auto" w:fill="FFFFFF"/>
        </w:rPr>
        <w:t xml:space="preserve"> est un yogi qui a appris à différencier entre la conscience –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et l’observateur.</w:t>
      </w:r>
    </w:p>
    <w:p w14:paraId="73CA36EF" w14:textId="77777777" w:rsidR="00831B05" w:rsidRDefault="00831B05" w:rsidP="00831B05">
      <w:pPr>
        <w:numPr>
          <w:ilvl w:val="0"/>
          <w:numId w:val="20"/>
        </w:numPr>
        <w:rPr>
          <w:rFonts w:ascii="Arial" w:hAnsi="Arial" w:cs="Arial"/>
          <w:color w:val="202122"/>
          <w:sz w:val="21"/>
          <w:szCs w:val="21"/>
          <w:shd w:val="clear" w:color="auto" w:fill="FFFFFF"/>
        </w:rPr>
      </w:pPr>
      <w:proofErr w:type="spellStart"/>
      <w:r w:rsidRPr="00A17486">
        <w:rPr>
          <w:rFonts w:ascii="Arial" w:hAnsi="Arial" w:cs="Arial"/>
          <w:b/>
          <w:bCs/>
          <w:color w:val="202122"/>
          <w:sz w:val="21"/>
          <w:szCs w:val="21"/>
          <w:shd w:val="clear" w:color="auto" w:fill="FFFFFF"/>
        </w:rPr>
        <w:t>Prajnajyotis</w:t>
      </w:r>
      <w:proofErr w:type="spellEnd"/>
      <w:r>
        <w:rPr>
          <w:rFonts w:ascii="Arial" w:hAnsi="Arial" w:cs="Arial"/>
          <w:color w:val="202122"/>
          <w:sz w:val="21"/>
          <w:szCs w:val="21"/>
          <w:shd w:val="clear" w:color="auto" w:fill="FFFFFF"/>
        </w:rPr>
        <w:t xml:space="preserve"> désigne les yogis qui ont maîtriser les éléments de la nature, les propriétés des sens de perception, de l’esprit et les </w:t>
      </w:r>
      <w:proofErr w:type="spellStart"/>
      <w:r>
        <w:rPr>
          <w:rFonts w:ascii="Arial" w:hAnsi="Arial" w:cs="Arial"/>
          <w:color w:val="202122"/>
          <w:sz w:val="21"/>
          <w:szCs w:val="21"/>
          <w:shd w:val="clear" w:color="auto" w:fill="FFFFFF"/>
        </w:rPr>
        <w:t>desires</w:t>
      </w:r>
      <w:proofErr w:type="spellEnd"/>
      <w:r>
        <w:rPr>
          <w:rFonts w:ascii="Arial" w:hAnsi="Arial" w:cs="Arial"/>
          <w:color w:val="202122"/>
          <w:sz w:val="21"/>
          <w:szCs w:val="21"/>
          <w:shd w:val="clear" w:color="auto" w:fill="FFFFFF"/>
        </w:rPr>
        <w:t>, ils ont réalisé l’observateur.</w:t>
      </w:r>
    </w:p>
    <w:p w14:paraId="2FAA5FE4" w14:textId="77777777" w:rsidR="00831B05" w:rsidRDefault="00831B05" w:rsidP="00831B05">
      <w:pPr>
        <w:numPr>
          <w:ilvl w:val="0"/>
          <w:numId w:val="20"/>
        </w:numPr>
        <w:rPr>
          <w:rFonts w:ascii="Arial" w:hAnsi="Arial" w:cs="Arial"/>
          <w:color w:val="202122"/>
          <w:sz w:val="21"/>
          <w:szCs w:val="21"/>
          <w:shd w:val="clear" w:color="auto" w:fill="FFFFFF"/>
        </w:rPr>
      </w:pPr>
      <w:proofErr w:type="spellStart"/>
      <w:r>
        <w:rPr>
          <w:rFonts w:ascii="Arial" w:hAnsi="Arial" w:cs="Arial"/>
          <w:b/>
          <w:bCs/>
          <w:color w:val="202122"/>
          <w:sz w:val="21"/>
          <w:szCs w:val="21"/>
          <w:shd w:val="clear" w:color="auto" w:fill="FFFFFF"/>
        </w:rPr>
        <w:t>Atikrantabhavaniya</w:t>
      </w:r>
      <w:proofErr w:type="spellEnd"/>
      <w:r>
        <w:rPr>
          <w:rFonts w:ascii="Arial" w:hAnsi="Arial" w:cs="Arial"/>
          <w:b/>
          <w:bCs/>
          <w:color w:val="202122"/>
          <w:sz w:val="21"/>
          <w:szCs w:val="21"/>
          <w:shd w:val="clear" w:color="auto" w:fill="FFFFFF"/>
        </w:rPr>
        <w:t xml:space="preserve"> </w:t>
      </w:r>
      <w:r w:rsidRPr="00A17486">
        <w:rPr>
          <w:rFonts w:ascii="Arial" w:hAnsi="Arial" w:cs="Arial"/>
          <w:color w:val="202122"/>
          <w:sz w:val="21"/>
          <w:szCs w:val="21"/>
          <w:shd w:val="clear" w:color="auto" w:fill="FFFFFF"/>
        </w:rPr>
        <w:t>c</w:t>
      </w:r>
      <w:r>
        <w:rPr>
          <w:rFonts w:ascii="Arial" w:hAnsi="Arial" w:cs="Arial"/>
          <w:color w:val="202122"/>
          <w:sz w:val="21"/>
          <w:szCs w:val="21"/>
          <w:shd w:val="clear" w:color="auto" w:fill="FFFFFF"/>
        </w:rPr>
        <w:t xml:space="preserve">oncerne les yogi qui ont atteint le plus haut niveau de connaissance de l’âme/observateur et ont obtenu le pouvoir de </w:t>
      </w:r>
      <w:proofErr w:type="spellStart"/>
      <w:r>
        <w:rPr>
          <w:rFonts w:ascii="Arial" w:hAnsi="Arial" w:cs="Arial"/>
          <w:color w:val="202122"/>
          <w:sz w:val="21"/>
          <w:szCs w:val="21"/>
          <w:shd w:val="clear" w:color="auto" w:fill="FFFFFF"/>
        </w:rPr>
        <w:t>paravairgya</w:t>
      </w:r>
      <w:proofErr w:type="spellEnd"/>
      <w:r>
        <w:rPr>
          <w:rFonts w:ascii="Arial" w:hAnsi="Arial" w:cs="Arial"/>
          <w:color w:val="202122"/>
          <w:sz w:val="21"/>
          <w:szCs w:val="21"/>
          <w:shd w:val="clear" w:color="auto" w:fill="FFFFFF"/>
        </w:rPr>
        <w:t xml:space="preserve"> – le plus haut détachement.</w:t>
      </w:r>
    </w:p>
    <w:p w14:paraId="362D8B6A" w14:textId="77777777" w:rsidR="00831B05" w:rsidRDefault="00831B05" w:rsidP="00831B05">
      <w:pPr>
        <w:rPr>
          <w:rFonts w:ascii="Arial" w:hAnsi="Arial" w:cs="Arial"/>
          <w:color w:val="202122"/>
          <w:sz w:val="21"/>
          <w:szCs w:val="21"/>
          <w:shd w:val="clear" w:color="auto" w:fill="FFFFFF"/>
        </w:rPr>
      </w:pPr>
    </w:p>
    <w:p w14:paraId="0C4A3655" w14:textId="77777777" w:rsidR="00831B05" w:rsidRPr="009760D4"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Patanjali mets en garde toutes les classes de yogis de ne pas tomber dans ces pièges « angéliques » et sollicite au contraire de prendre ses distances de ces tentations divines.</w:t>
      </w:r>
    </w:p>
    <w:p w14:paraId="1612FFAC" w14:textId="77777777" w:rsidR="00831B05" w:rsidRDefault="00831B05" w:rsidP="00831B05">
      <w:pPr>
        <w:rPr>
          <w:rFonts w:ascii="Arial" w:hAnsi="Arial" w:cs="Arial"/>
          <w:color w:val="202122"/>
          <w:sz w:val="21"/>
          <w:szCs w:val="21"/>
          <w:shd w:val="clear" w:color="auto" w:fill="FFFFFF"/>
        </w:rPr>
      </w:pPr>
    </w:p>
    <w:p w14:paraId="71E72413" w14:textId="77777777" w:rsidR="00831B05" w:rsidRDefault="00831B05" w:rsidP="00831B05">
      <w:pPr>
        <w:rPr>
          <w:rFonts w:ascii="Arial" w:hAnsi="Arial" w:cs="Arial"/>
          <w:color w:val="202122"/>
          <w:sz w:val="21"/>
          <w:szCs w:val="21"/>
          <w:shd w:val="clear" w:color="auto" w:fill="FFFFFF"/>
        </w:rPr>
      </w:pPr>
    </w:p>
    <w:p w14:paraId="4B5FEEC1" w14:textId="77777777" w:rsidR="00831B05" w:rsidRPr="002A0773" w:rsidRDefault="00831B05" w:rsidP="00831B05">
      <w:pPr>
        <w:rPr>
          <w:rFonts w:ascii="Arial" w:hAnsi="Arial" w:cs="Arial"/>
          <w:b/>
          <w:bCs/>
          <w:color w:val="00B0F0"/>
          <w:sz w:val="21"/>
          <w:szCs w:val="21"/>
          <w:shd w:val="clear" w:color="auto" w:fill="FFFFFF"/>
          <w:lang w:val="en-US"/>
        </w:rPr>
      </w:pPr>
      <w:r w:rsidRPr="002A0773">
        <w:rPr>
          <w:rFonts w:ascii="Arial" w:hAnsi="Arial" w:cs="Arial"/>
          <w:b/>
          <w:bCs/>
          <w:color w:val="00B0F0"/>
          <w:sz w:val="21"/>
          <w:szCs w:val="21"/>
          <w:shd w:val="clear" w:color="auto" w:fill="FFFFFF"/>
          <w:lang w:val="en-US"/>
        </w:rPr>
        <w:t xml:space="preserve">III.53 </w:t>
      </w:r>
      <w:proofErr w:type="spellStart"/>
      <w:r w:rsidRPr="002A0773">
        <w:rPr>
          <w:rFonts w:ascii="Arial" w:hAnsi="Arial" w:cs="Arial"/>
          <w:b/>
          <w:bCs/>
          <w:color w:val="00B0F0"/>
          <w:sz w:val="21"/>
          <w:szCs w:val="21"/>
          <w:shd w:val="clear" w:color="auto" w:fill="FFFFFF"/>
          <w:lang w:val="en-US"/>
        </w:rPr>
        <w:t>Ksana</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tatkramayoh</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samyamat</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vivekajam</w:t>
      </w:r>
      <w:proofErr w:type="spellEnd"/>
      <w:r w:rsidRPr="002A0773">
        <w:rPr>
          <w:rFonts w:ascii="Arial" w:hAnsi="Arial" w:cs="Arial"/>
          <w:b/>
          <w:bCs/>
          <w:color w:val="00B0F0"/>
          <w:sz w:val="21"/>
          <w:szCs w:val="21"/>
          <w:shd w:val="clear" w:color="auto" w:fill="FFFFFF"/>
          <w:lang w:val="en-US"/>
        </w:rPr>
        <w:t xml:space="preserve"> </w:t>
      </w:r>
      <w:proofErr w:type="spellStart"/>
      <w:r w:rsidRPr="002A0773">
        <w:rPr>
          <w:rFonts w:ascii="Arial" w:hAnsi="Arial" w:cs="Arial"/>
          <w:b/>
          <w:bCs/>
          <w:color w:val="00B0F0"/>
          <w:sz w:val="21"/>
          <w:szCs w:val="21"/>
          <w:shd w:val="clear" w:color="auto" w:fill="FFFFFF"/>
          <w:lang w:val="en-US"/>
        </w:rPr>
        <w:t>jnanam</w:t>
      </w:r>
      <w:proofErr w:type="spellEnd"/>
    </w:p>
    <w:p w14:paraId="3A5733B6" w14:textId="77777777" w:rsidR="00831B05" w:rsidRPr="00DD3D6F" w:rsidRDefault="00831B05" w:rsidP="00831B05">
      <w:pPr>
        <w:rPr>
          <w:rFonts w:ascii="Arial" w:hAnsi="Arial" w:cs="Arial"/>
          <w:color w:val="202122"/>
          <w:sz w:val="21"/>
          <w:szCs w:val="21"/>
          <w:shd w:val="clear" w:color="auto" w:fill="FFFFFF"/>
          <w:lang w:val="en-US"/>
        </w:rPr>
      </w:pPr>
    </w:p>
    <w:p w14:paraId="3E679F8A" w14:textId="77777777" w:rsidR="00831B05" w:rsidRPr="00DD3D6F" w:rsidRDefault="00831B05" w:rsidP="00831B05">
      <w:pPr>
        <w:rPr>
          <w:rFonts w:ascii="Arial" w:hAnsi="Arial" w:cs="Arial"/>
          <w:b/>
          <w:bCs/>
          <w:color w:val="00B0F0"/>
          <w:sz w:val="21"/>
          <w:szCs w:val="21"/>
          <w:shd w:val="clear" w:color="auto" w:fill="FFFFFF"/>
        </w:rPr>
      </w:pPr>
      <w:r w:rsidRPr="00DD3D6F">
        <w:rPr>
          <w:rFonts w:ascii="Arial" w:hAnsi="Arial" w:cs="Arial" w:hint="eastAsia"/>
          <w:b/>
          <w:bCs/>
          <w:color w:val="00B0F0"/>
          <w:sz w:val="21"/>
          <w:szCs w:val="21"/>
          <w:shd w:val="clear" w:color="auto" w:fill="FFFFFF"/>
        </w:rPr>
        <w:t>«</w:t>
      </w:r>
      <w:r w:rsidRPr="00DD3D6F">
        <w:rPr>
          <w:rFonts w:ascii="Arial" w:hAnsi="Arial" w:cs="Arial"/>
          <w:b/>
          <w:bCs/>
          <w:color w:val="00B0F0"/>
          <w:sz w:val="21"/>
          <w:szCs w:val="21"/>
          <w:shd w:val="clear" w:color="auto" w:fill="FFFFFF"/>
        </w:rPr>
        <w:t xml:space="preserve"> Par le Samyama sur le temps et la marche du temps, on a la connaissance née de la discrimination. »</w:t>
      </w:r>
    </w:p>
    <w:p w14:paraId="2860437B" w14:textId="77777777" w:rsidR="00831B05" w:rsidRPr="00DD3D6F" w:rsidRDefault="00831B05" w:rsidP="00831B05">
      <w:pPr>
        <w:rPr>
          <w:rFonts w:ascii="Arial" w:hAnsi="Arial" w:cs="Arial"/>
          <w:color w:val="202122"/>
          <w:sz w:val="21"/>
          <w:szCs w:val="21"/>
          <w:shd w:val="clear" w:color="auto" w:fill="FFFFFF"/>
        </w:rPr>
      </w:pPr>
      <w:proofErr w:type="spellStart"/>
      <w:r w:rsidRPr="00DD3D6F">
        <w:rPr>
          <w:rFonts w:ascii="Arial" w:hAnsi="Arial" w:cs="Arial"/>
          <w:color w:val="202122"/>
          <w:sz w:val="21"/>
          <w:szCs w:val="21"/>
          <w:shd w:val="clear" w:color="auto" w:fill="FFFFFF"/>
        </w:rPr>
        <w:t>kshana</w:t>
      </w:r>
      <w:proofErr w:type="spellEnd"/>
      <w:r w:rsidRPr="00DD3D6F">
        <w:rPr>
          <w:rFonts w:ascii="Arial" w:hAnsi="Arial" w:cs="Arial"/>
          <w:color w:val="202122"/>
          <w:sz w:val="21"/>
          <w:szCs w:val="21"/>
          <w:shd w:val="clear" w:color="auto" w:fill="FFFFFF"/>
        </w:rPr>
        <w:t xml:space="preserve"> : moment, instant, temps</w:t>
      </w:r>
    </w:p>
    <w:p w14:paraId="10099111" w14:textId="77777777" w:rsidR="00831B05" w:rsidRPr="00DD3D6F" w:rsidRDefault="00831B05" w:rsidP="00831B05">
      <w:pPr>
        <w:rPr>
          <w:rFonts w:ascii="Arial" w:hAnsi="Arial" w:cs="Arial"/>
          <w:color w:val="202122"/>
          <w:sz w:val="21"/>
          <w:szCs w:val="21"/>
          <w:shd w:val="clear" w:color="auto" w:fill="FFFFFF"/>
        </w:rPr>
      </w:pPr>
      <w:r w:rsidRPr="00DD3D6F">
        <w:rPr>
          <w:rFonts w:ascii="Arial" w:hAnsi="Arial" w:cs="Arial"/>
          <w:color w:val="202122"/>
          <w:sz w:val="21"/>
          <w:szCs w:val="21"/>
          <w:shd w:val="clear" w:color="auto" w:fill="FFFFFF"/>
        </w:rPr>
        <w:t>tat : cela</w:t>
      </w:r>
    </w:p>
    <w:p w14:paraId="5A0EE24F" w14:textId="77777777" w:rsidR="00831B05" w:rsidRPr="00DD3D6F" w:rsidRDefault="00831B05" w:rsidP="00831B05">
      <w:pPr>
        <w:rPr>
          <w:rFonts w:ascii="Arial" w:hAnsi="Arial" w:cs="Arial"/>
          <w:color w:val="202122"/>
          <w:sz w:val="21"/>
          <w:szCs w:val="21"/>
          <w:shd w:val="clear" w:color="auto" w:fill="FFFFFF"/>
        </w:rPr>
      </w:pPr>
      <w:proofErr w:type="spellStart"/>
      <w:r w:rsidRPr="00DD3D6F">
        <w:rPr>
          <w:rFonts w:ascii="Arial" w:hAnsi="Arial" w:cs="Arial"/>
          <w:color w:val="202122"/>
          <w:sz w:val="21"/>
          <w:szCs w:val="21"/>
          <w:shd w:val="clear" w:color="auto" w:fill="FFFFFF"/>
        </w:rPr>
        <w:t>krama</w:t>
      </w:r>
      <w:proofErr w:type="spellEnd"/>
      <w:r w:rsidRPr="00DD3D6F">
        <w:rPr>
          <w:rFonts w:ascii="Arial" w:hAnsi="Arial" w:cs="Arial"/>
          <w:color w:val="202122"/>
          <w:sz w:val="21"/>
          <w:szCs w:val="21"/>
          <w:shd w:val="clear" w:color="auto" w:fill="FFFFFF"/>
        </w:rPr>
        <w:t xml:space="preserve"> : marche, cours, succession</w:t>
      </w:r>
    </w:p>
    <w:p w14:paraId="080CE631" w14:textId="77777777" w:rsidR="00831B05" w:rsidRPr="00DD3D6F" w:rsidRDefault="00831B05" w:rsidP="00831B05">
      <w:pPr>
        <w:rPr>
          <w:rFonts w:ascii="Arial" w:hAnsi="Arial" w:cs="Arial"/>
          <w:color w:val="202122"/>
          <w:sz w:val="21"/>
          <w:szCs w:val="21"/>
          <w:shd w:val="clear" w:color="auto" w:fill="FFFFFF"/>
        </w:rPr>
      </w:pPr>
      <w:proofErr w:type="spellStart"/>
      <w:r w:rsidRPr="00DD3D6F">
        <w:rPr>
          <w:rFonts w:ascii="Arial" w:hAnsi="Arial" w:cs="Arial"/>
          <w:color w:val="202122"/>
          <w:sz w:val="21"/>
          <w:szCs w:val="21"/>
          <w:shd w:val="clear" w:color="auto" w:fill="FFFFFF"/>
        </w:rPr>
        <w:t>vivéka</w:t>
      </w:r>
      <w:proofErr w:type="spellEnd"/>
      <w:r w:rsidRPr="00DD3D6F">
        <w:rPr>
          <w:rFonts w:ascii="Arial" w:hAnsi="Arial" w:cs="Arial"/>
          <w:color w:val="202122"/>
          <w:sz w:val="21"/>
          <w:szCs w:val="21"/>
          <w:shd w:val="clear" w:color="auto" w:fill="FFFFFF"/>
        </w:rPr>
        <w:t xml:space="preserve"> : discernement</w:t>
      </w:r>
    </w:p>
    <w:p w14:paraId="71E79215" w14:textId="77777777" w:rsidR="00831B05" w:rsidRPr="00DD3D6F" w:rsidRDefault="00831B05" w:rsidP="00831B05">
      <w:pPr>
        <w:rPr>
          <w:rFonts w:ascii="Arial" w:hAnsi="Arial" w:cs="Arial"/>
          <w:color w:val="202122"/>
          <w:sz w:val="21"/>
          <w:szCs w:val="21"/>
          <w:shd w:val="clear" w:color="auto" w:fill="FFFFFF"/>
        </w:rPr>
      </w:pPr>
      <w:proofErr w:type="spellStart"/>
      <w:r w:rsidRPr="00DD3D6F">
        <w:rPr>
          <w:rFonts w:ascii="Arial" w:hAnsi="Arial" w:cs="Arial"/>
          <w:color w:val="202122"/>
          <w:sz w:val="21"/>
          <w:szCs w:val="21"/>
          <w:shd w:val="clear" w:color="auto" w:fill="FFFFFF"/>
        </w:rPr>
        <w:t>ja</w:t>
      </w:r>
      <w:proofErr w:type="spellEnd"/>
      <w:r w:rsidRPr="00DD3D6F">
        <w:rPr>
          <w:rFonts w:ascii="Arial" w:hAnsi="Arial" w:cs="Arial"/>
          <w:color w:val="202122"/>
          <w:sz w:val="21"/>
          <w:szCs w:val="21"/>
          <w:shd w:val="clear" w:color="auto" w:fill="FFFFFF"/>
        </w:rPr>
        <w:t xml:space="preserve"> : né de</w:t>
      </w:r>
    </w:p>
    <w:p w14:paraId="5BDC16E1" w14:textId="77777777" w:rsidR="00831B05" w:rsidRPr="00FF3CDD" w:rsidRDefault="00831B05" w:rsidP="00831B05">
      <w:pPr>
        <w:rPr>
          <w:rFonts w:ascii="Arial" w:hAnsi="Arial" w:cs="Arial"/>
          <w:color w:val="202122"/>
          <w:sz w:val="21"/>
          <w:szCs w:val="21"/>
          <w:shd w:val="clear" w:color="auto" w:fill="FFFFFF"/>
        </w:rPr>
      </w:pPr>
      <w:proofErr w:type="spellStart"/>
      <w:r w:rsidRPr="00DD3D6F">
        <w:rPr>
          <w:rFonts w:ascii="Arial" w:hAnsi="Arial" w:cs="Arial"/>
          <w:color w:val="202122"/>
          <w:sz w:val="21"/>
          <w:szCs w:val="21"/>
          <w:shd w:val="clear" w:color="auto" w:fill="FFFFFF"/>
        </w:rPr>
        <w:t>jnāna</w:t>
      </w:r>
      <w:proofErr w:type="spellEnd"/>
      <w:r w:rsidRPr="00DD3D6F">
        <w:rPr>
          <w:rFonts w:ascii="Arial" w:hAnsi="Arial" w:cs="Arial"/>
          <w:color w:val="202122"/>
          <w:sz w:val="21"/>
          <w:szCs w:val="21"/>
          <w:shd w:val="clear" w:color="auto" w:fill="FFFFFF"/>
        </w:rPr>
        <w:t xml:space="preserve"> : connaissance</w:t>
      </w:r>
    </w:p>
    <w:p w14:paraId="25669B45" w14:textId="77777777" w:rsidR="00831B05" w:rsidRDefault="00831B05" w:rsidP="00831B05">
      <w:pPr>
        <w:rPr>
          <w:rFonts w:ascii="Arial" w:hAnsi="Arial" w:cs="Arial"/>
          <w:color w:val="202122"/>
          <w:sz w:val="21"/>
          <w:szCs w:val="21"/>
          <w:shd w:val="clear" w:color="auto" w:fill="FFFFFF"/>
        </w:rPr>
      </w:pPr>
    </w:p>
    <w:p w14:paraId="6C5F5E4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Par l’intégration sur le temps et le fonctionnement du temps, le Yogi comprendra la vraie nature du Temps.</w:t>
      </w:r>
    </w:p>
    <w:p w14:paraId="21B0130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temps est constitué de moments présents, et le yogi reconnaîtra que le ce moment dans le temps est intemporel et que c’est cette intemporalité qui est réel et éternel alors que le mouvement de ces moments est emprisonné dans le passé et le présent.</w:t>
      </w:r>
    </w:p>
    <w:p w14:paraId="7AD6893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mouvement est limité, transitoire, et en perpétuelle changement alors que le moment est éternel, inaltérable et sacré : c’est en réalité, le secret du Samadhi.</w:t>
      </w:r>
    </w:p>
    <w:p w14:paraId="135A2FF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moment est la particule la plus infime du Temps. Ces moments se succèdent une à une créant des séquences, qui mis ensemble constitue le Temps.</w:t>
      </w:r>
    </w:p>
    <w:p w14:paraId="05EEC05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mouvement de l’esprit dans ce continuum est ce que l’on appelle le temps psychologique. Et le mouvement dans le présent, le passé et le futur est le temps chronologique.</w:t>
      </w:r>
    </w:p>
    <w:p w14:paraId="3354B5F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Si le Yogi appréhende le moment alors il conquiert le temps chronologique et psychologique.</w:t>
      </w:r>
      <w:r>
        <w:rPr>
          <w:rFonts w:ascii="Arial" w:hAnsi="Arial" w:cs="Arial"/>
          <w:color w:val="202122"/>
          <w:sz w:val="21"/>
          <w:szCs w:val="21"/>
          <w:shd w:val="clear" w:color="auto" w:fill="FFFFFF"/>
        </w:rPr>
        <w:br/>
        <w:t>Son attention ne glissera pas sur le mouvement des moments, il restera alors imperturbable et sa conscience par la perte du facteur temps perdra de son importance.</w:t>
      </w:r>
    </w:p>
    <w:p w14:paraId="53D6D7E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De nombreuses personnes : poètes, guide spirituel, sage etc… conseillent de vivre l’instant présent. Tout simplement parce que ce n’est seulement ce que nous possédons réellement.</w:t>
      </w:r>
    </w:p>
    <w:p w14:paraId="74263BD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Ceux qui vivent sincèrement dans l’instant présent, dans la réalité, vont assurément mourir, mais il aurait assurément vécu avant de mourir. De nombreuse personnes meurt sans avoir vécu.</w:t>
      </w:r>
    </w:p>
    <w:p w14:paraId="79D3AA4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aussi vrai d’un point de vue cellulaire. En perfectionnant les asanas, nous emplissons nos cellules de vie, qui n’est rien d’autre que des moments présents. Les cellules vont mourir aussi mais avant elles auront vécu.</w:t>
      </w:r>
    </w:p>
    <w:p w14:paraId="4837947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Iyengar en tant que professeur d’Asana était très intense voir dur dans ces cours, parce qu’il voulait donnait une heure et demie d’instants présents dans une leçon.</w:t>
      </w:r>
      <w:r>
        <w:rPr>
          <w:rFonts w:ascii="Arial" w:hAnsi="Arial" w:cs="Arial"/>
          <w:color w:val="202122"/>
          <w:sz w:val="21"/>
          <w:szCs w:val="21"/>
          <w:shd w:val="clear" w:color="auto" w:fill="FFFFFF"/>
        </w:rPr>
        <w:br/>
        <w:t>L’exigence et l’intensité obligent l’étudiant à se concentrer sur l’instant présent et non sur autre chose – qu’</w:t>
      </w:r>
      <w:proofErr w:type="spellStart"/>
      <w:r>
        <w:rPr>
          <w:rFonts w:ascii="Arial" w:hAnsi="Arial" w:cs="Arial"/>
          <w:color w:val="202122"/>
          <w:sz w:val="21"/>
          <w:szCs w:val="21"/>
          <w:shd w:val="clear" w:color="auto" w:fill="FFFFFF"/>
        </w:rPr>
        <w:t>est ce</w:t>
      </w:r>
      <w:proofErr w:type="spellEnd"/>
      <w:r>
        <w:rPr>
          <w:rFonts w:ascii="Arial" w:hAnsi="Arial" w:cs="Arial"/>
          <w:color w:val="202122"/>
          <w:sz w:val="21"/>
          <w:szCs w:val="21"/>
          <w:shd w:val="clear" w:color="auto" w:fill="FFFFFF"/>
        </w:rPr>
        <w:t xml:space="preserve"> que l’on va manger ou faire quoi après.</w:t>
      </w:r>
    </w:p>
    <w:p w14:paraId="1748A2F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Notre perpétuelle absence mentale est comme une drogue tranquillisante et nous mets dans une mauvaise habitude qui est difficile à s’en défaire. Les Asanas sont vivifiantes pour rappeler notre mental à l’instant présent.</w:t>
      </w:r>
    </w:p>
    <w:p w14:paraId="58A13EAA" w14:textId="77777777" w:rsidR="00831B05" w:rsidRDefault="00831B05" w:rsidP="00831B05">
      <w:pPr>
        <w:rPr>
          <w:rFonts w:ascii="Arial" w:hAnsi="Arial" w:cs="Arial"/>
          <w:color w:val="202122"/>
          <w:sz w:val="21"/>
          <w:szCs w:val="21"/>
          <w:shd w:val="clear" w:color="auto" w:fill="FFFFFF"/>
        </w:rPr>
      </w:pPr>
    </w:p>
    <w:p w14:paraId="3CEDE489" w14:textId="77777777" w:rsidR="00831B05" w:rsidRDefault="00831B05" w:rsidP="00831B05">
      <w:pPr>
        <w:rPr>
          <w:rFonts w:ascii="Arial" w:hAnsi="Arial" w:cs="Arial"/>
          <w:b/>
          <w:bCs/>
          <w:color w:val="00B0F0"/>
          <w:sz w:val="21"/>
          <w:szCs w:val="21"/>
          <w:shd w:val="clear" w:color="auto" w:fill="FFFFFF"/>
        </w:rPr>
      </w:pPr>
      <w:r w:rsidRPr="008473A1">
        <w:rPr>
          <w:rFonts w:ascii="Arial" w:hAnsi="Arial" w:cs="Arial"/>
          <w:b/>
          <w:bCs/>
          <w:color w:val="00B0F0"/>
          <w:sz w:val="21"/>
          <w:szCs w:val="21"/>
          <w:shd w:val="clear" w:color="auto" w:fill="FFFFFF"/>
        </w:rPr>
        <w:t xml:space="preserve">III.54 Jati </w:t>
      </w:r>
      <w:proofErr w:type="spellStart"/>
      <w:r w:rsidRPr="008473A1">
        <w:rPr>
          <w:rFonts w:ascii="Arial" w:hAnsi="Arial" w:cs="Arial"/>
          <w:b/>
          <w:bCs/>
          <w:color w:val="00B0F0"/>
          <w:sz w:val="21"/>
          <w:szCs w:val="21"/>
          <w:shd w:val="clear" w:color="auto" w:fill="FFFFFF"/>
        </w:rPr>
        <w:t>laksana</w:t>
      </w:r>
      <w:proofErr w:type="spellEnd"/>
      <w:r w:rsidRPr="008473A1">
        <w:rPr>
          <w:rFonts w:ascii="Arial" w:hAnsi="Arial" w:cs="Arial"/>
          <w:b/>
          <w:bCs/>
          <w:color w:val="00B0F0"/>
          <w:sz w:val="21"/>
          <w:szCs w:val="21"/>
          <w:shd w:val="clear" w:color="auto" w:fill="FFFFFF"/>
        </w:rPr>
        <w:t xml:space="preserve"> </w:t>
      </w:r>
      <w:proofErr w:type="spellStart"/>
      <w:r w:rsidRPr="008473A1">
        <w:rPr>
          <w:rFonts w:ascii="Arial" w:hAnsi="Arial" w:cs="Arial"/>
          <w:b/>
          <w:bCs/>
          <w:color w:val="00B0F0"/>
          <w:sz w:val="21"/>
          <w:szCs w:val="21"/>
          <w:shd w:val="clear" w:color="auto" w:fill="FFFFFF"/>
        </w:rPr>
        <w:t>desaih</w:t>
      </w:r>
      <w:proofErr w:type="spellEnd"/>
      <w:r w:rsidRPr="008473A1">
        <w:rPr>
          <w:rFonts w:ascii="Arial" w:hAnsi="Arial" w:cs="Arial"/>
          <w:b/>
          <w:bCs/>
          <w:color w:val="00B0F0"/>
          <w:sz w:val="21"/>
          <w:szCs w:val="21"/>
          <w:shd w:val="clear" w:color="auto" w:fill="FFFFFF"/>
        </w:rPr>
        <w:t xml:space="preserve"> </w:t>
      </w:r>
      <w:proofErr w:type="spellStart"/>
      <w:r w:rsidRPr="008473A1">
        <w:rPr>
          <w:rFonts w:ascii="Arial" w:hAnsi="Arial" w:cs="Arial"/>
          <w:b/>
          <w:bCs/>
          <w:color w:val="00B0F0"/>
          <w:sz w:val="21"/>
          <w:szCs w:val="21"/>
          <w:shd w:val="clear" w:color="auto" w:fill="FFFFFF"/>
        </w:rPr>
        <w:t>anyata</w:t>
      </w:r>
      <w:proofErr w:type="spellEnd"/>
      <w:r w:rsidRPr="008473A1">
        <w:rPr>
          <w:rFonts w:ascii="Arial" w:hAnsi="Arial" w:cs="Arial"/>
          <w:b/>
          <w:bCs/>
          <w:color w:val="00B0F0"/>
          <w:sz w:val="21"/>
          <w:szCs w:val="21"/>
          <w:shd w:val="clear" w:color="auto" w:fill="FFFFFF"/>
        </w:rPr>
        <w:t xml:space="preserve"> </w:t>
      </w:r>
      <w:proofErr w:type="spellStart"/>
      <w:r w:rsidRPr="008473A1">
        <w:rPr>
          <w:rFonts w:ascii="Arial" w:hAnsi="Arial" w:cs="Arial"/>
          <w:b/>
          <w:bCs/>
          <w:color w:val="00B0F0"/>
          <w:sz w:val="21"/>
          <w:szCs w:val="21"/>
          <w:shd w:val="clear" w:color="auto" w:fill="FFFFFF"/>
        </w:rPr>
        <w:t>anava</w:t>
      </w:r>
      <w:r>
        <w:rPr>
          <w:rFonts w:ascii="Arial" w:hAnsi="Arial" w:cs="Arial"/>
          <w:b/>
          <w:bCs/>
          <w:color w:val="00B0F0"/>
          <w:sz w:val="21"/>
          <w:szCs w:val="21"/>
          <w:shd w:val="clear" w:color="auto" w:fill="FFFFFF"/>
        </w:rPr>
        <w:t>cchedat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tulyayoh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pratipattih</w:t>
      </w:r>
      <w:proofErr w:type="spellEnd"/>
    </w:p>
    <w:p w14:paraId="0D654160" w14:textId="77777777" w:rsidR="00831B05" w:rsidRDefault="00831B05" w:rsidP="00831B05">
      <w:pPr>
        <w:rPr>
          <w:rFonts w:ascii="Arial" w:hAnsi="Arial" w:cs="Arial"/>
          <w:b/>
          <w:bCs/>
          <w:color w:val="00B0F0"/>
          <w:sz w:val="21"/>
          <w:szCs w:val="21"/>
          <w:shd w:val="clear" w:color="auto" w:fill="FFFFFF"/>
        </w:rPr>
      </w:pPr>
    </w:p>
    <w:p w14:paraId="0089BF0B"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 Par cette connaissance, le Yogi est capable de distinguer la différence entre des objets similaires qui ne peuvent être distinguer par leur classe, les signes qualitatifs ou leur position dans l’espace »</w:t>
      </w:r>
    </w:p>
    <w:p w14:paraId="3F72C131" w14:textId="77777777" w:rsidR="00831B05" w:rsidRDefault="00831B05" w:rsidP="00831B05">
      <w:pPr>
        <w:rPr>
          <w:rFonts w:ascii="Arial" w:hAnsi="Arial" w:cs="Arial"/>
          <w:b/>
          <w:bCs/>
          <w:color w:val="00B0F0"/>
          <w:sz w:val="21"/>
          <w:szCs w:val="21"/>
          <w:shd w:val="clear" w:color="auto" w:fill="FFFFFF"/>
        </w:rPr>
      </w:pPr>
    </w:p>
    <w:p w14:paraId="306A577C"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jati</w:t>
      </w:r>
      <w:proofErr w:type="spellEnd"/>
      <w:r>
        <w:rPr>
          <w:rFonts w:ascii="Arial" w:hAnsi="Arial" w:cs="Arial"/>
          <w:color w:val="202122"/>
          <w:sz w:val="21"/>
          <w:szCs w:val="21"/>
          <w:shd w:val="clear" w:color="auto" w:fill="FFFFFF"/>
        </w:rPr>
        <w:t> : Classe, descendance, rang, héritage</w:t>
      </w:r>
    </w:p>
    <w:p w14:paraId="7AAAF773" w14:textId="77777777" w:rsidR="00831B05" w:rsidRPr="00DD3D6F"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laksana</w:t>
      </w:r>
      <w:proofErr w:type="spellEnd"/>
      <w:r w:rsidRPr="00DD3D6F">
        <w:rPr>
          <w:rFonts w:ascii="Arial" w:hAnsi="Arial" w:cs="Arial"/>
          <w:color w:val="202122"/>
          <w:sz w:val="21"/>
          <w:szCs w:val="21"/>
          <w:shd w:val="clear" w:color="auto" w:fill="FFFFFF"/>
        </w:rPr>
        <w:t xml:space="preserve"> : </w:t>
      </w:r>
      <w:r>
        <w:rPr>
          <w:rFonts w:ascii="Arial" w:hAnsi="Arial" w:cs="Arial"/>
          <w:color w:val="202122"/>
          <w:sz w:val="21"/>
          <w:szCs w:val="21"/>
          <w:shd w:val="clear" w:color="auto" w:fill="FFFFFF"/>
        </w:rPr>
        <w:t>marque distinctive, un signe, qualité</w:t>
      </w:r>
    </w:p>
    <w:p w14:paraId="0BE3FAF4" w14:textId="77777777" w:rsidR="00831B05" w:rsidRPr="00DD3D6F"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desaih</w:t>
      </w:r>
      <w:proofErr w:type="spellEnd"/>
      <w:r w:rsidRPr="00DD3D6F">
        <w:rPr>
          <w:rFonts w:ascii="Arial" w:hAnsi="Arial" w:cs="Arial"/>
          <w:color w:val="202122"/>
          <w:sz w:val="21"/>
          <w:szCs w:val="21"/>
          <w:shd w:val="clear" w:color="auto" w:fill="FFFFFF"/>
        </w:rPr>
        <w:t xml:space="preserve"> : </w:t>
      </w:r>
      <w:r>
        <w:rPr>
          <w:rFonts w:ascii="Arial" w:hAnsi="Arial" w:cs="Arial"/>
          <w:color w:val="202122"/>
          <w:sz w:val="21"/>
          <w:szCs w:val="21"/>
          <w:shd w:val="clear" w:color="auto" w:fill="FFFFFF"/>
        </w:rPr>
        <w:t>place, position dans l’espace</w:t>
      </w:r>
    </w:p>
    <w:p w14:paraId="441F2600" w14:textId="77777777" w:rsidR="00831B05" w:rsidRPr="00DD3D6F"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anyata</w:t>
      </w:r>
      <w:proofErr w:type="spellEnd"/>
      <w:r w:rsidRPr="00DD3D6F">
        <w:rPr>
          <w:rFonts w:ascii="Arial" w:hAnsi="Arial" w:cs="Arial"/>
          <w:color w:val="202122"/>
          <w:sz w:val="21"/>
          <w:szCs w:val="21"/>
          <w:shd w:val="clear" w:color="auto" w:fill="FFFFFF"/>
        </w:rPr>
        <w:t xml:space="preserve"> : </w:t>
      </w:r>
      <w:r>
        <w:rPr>
          <w:rFonts w:ascii="Arial" w:hAnsi="Arial" w:cs="Arial"/>
          <w:color w:val="202122"/>
          <w:sz w:val="21"/>
          <w:szCs w:val="21"/>
          <w:shd w:val="clear" w:color="auto" w:fill="FFFFFF"/>
        </w:rPr>
        <w:t>autrement, d’une différente manière</w:t>
      </w:r>
    </w:p>
    <w:p w14:paraId="7A01B326" w14:textId="77777777" w:rsidR="00831B05" w:rsidRPr="00DD3D6F"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anavacchedat</w:t>
      </w:r>
      <w:proofErr w:type="spellEnd"/>
      <w:r>
        <w:rPr>
          <w:rFonts w:ascii="Arial" w:hAnsi="Arial" w:cs="Arial"/>
          <w:color w:val="202122"/>
          <w:sz w:val="21"/>
          <w:szCs w:val="21"/>
          <w:shd w:val="clear" w:color="auto" w:fill="FFFFFF"/>
        </w:rPr>
        <w:t> : non lié, non séparé, indéfini</w:t>
      </w:r>
    </w:p>
    <w:p w14:paraId="2E42C140"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tulyayoh</w:t>
      </w:r>
      <w:proofErr w:type="spellEnd"/>
      <w:r w:rsidRPr="00DD3D6F">
        <w:rPr>
          <w:rFonts w:ascii="Arial" w:hAnsi="Arial" w:cs="Arial"/>
          <w:color w:val="202122"/>
          <w:sz w:val="21"/>
          <w:szCs w:val="21"/>
          <w:shd w:val="clear" w:color="auto" w:fill="FFFFFF"/>
        </w:rPr>
        <w:t xml:space="preserve"> : </w:t>
      </w:r>
      <w:r>
        <w:rPr>
          <w:rFonts w:ascii="Arial" w:hAnsi="Arial" w:cs="Arial"/>
          <w:color w:val="202122"/>
          <w:sz w:val="21"/>
          <w:szCs w:val="21"/>
          <w:shd w:val="clear" w:color="auto" w:fill="FFFFFF"/>
        </w:rPr>
        <w:t>similaire, égal</w:t>
      </w:r>
    </w:p>
    <w:p w14:paraId="51FC853F"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pratipattih</w:t>
      </w:r>
      <w:proofErr w:type="spellEnd"/>
      <w:r>
        <w:rPr>
          <w:rFonts w:ascii="Arial" w:hAnsi="Arial" w:cs="Arial"/>
          <w:color w:val="202122"/>
          <w:sz w:val="21"/>
          <w:szCs w:val="21"/>
          <w:shd w:val="clear" w:color="auto" w:fill="FFFFFF"/>
        </w:rPr>
        <w:t> : compréhension, savoir</w:t>
      </w:r>
    </w:p>
    <w:p w14:paraId="5F90A949" w14:textId="77777777" w:rsidR="00831B05" w:rsidRDefault="00831B05" w:rsidP="00831B05">
      <w:pPr>
        <w:rPr>
          <w:rFonts w:ascii="Arial" w:hAnsi="Arial" w:cs="Arial"/>
          <w:color w:val="202122"/>
          <w:sz w:val="21"/>
          <w:szCs w:val="21"/>
          <w:shd w:val="clear" w:color="auto" w:fill="FFFFFF"/>
        </w:rPr>
      </w:pPr>
    </w:p>
    <w:p w14:paraId="4BBB48D5" w14:textId="77777777" w:rsidR="00831B05" w:rsidRPr="00FF3CDD"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 yogi doté de cette intelligence exacerbée peut distinguer toutes les différences sur des objets qui parait similaire ou de même type.</w:t>
      </w:r>
    </w:p>
    <w:p w14:paraId="6AE6021F" w14:textId="77777777" w:rsidR="00831B05" w:rsidRPr="008473A1" w:rsidRDefault="00831B05" w:rsidP="00831B05">
      <w:pPr>
        <w:rPr>
          <w:rFonts w:ascii="Arial" w:hAnsi="Arial" w:cs="Arial"/>
          <w:b/>
          <w:bCs/>
          <w:color w:val="00B0F0"/>
          <w:sz w:val="21"/>
          <w:szCs w:val="21"/>
          <w:shd w:val="clear" w:color="auto" w:fill="FFFFFF"/>
        </w:rPr>
      </w:pPr>
    </w:p>
    <w:p w14:paraId="14EC4AF0" w14:textId="77777777" w:rsidR="00831B05" w:rsidRPr="008473A1" w:rsidRDefault="00831B05" w:rsidP="00831B05">
      <w:pPr>
        <w:rPr>
          <w:rFonts w:ascii="Arial" w:hAnsi="Arial" w:cs="Arial"/>
          <w:color w:val="202122"/>
          <w:sz w:val="21"/>
          <w:szCs w:val="21"/>
          <w:shd w:val="clear" w:color="auto" w:fill="FFFFFF"/>
        </w:rPr>
      </w:pPr>
    </w:p>
    <w:p w14:paraId="48038D6A" w14:textId="77777777" w:rsidR="00831B05" w:rsidRDefault="00831B05" w:rsidP="00831B05">
      <w:pPr>
        <w:rPr>
          <w:rFonts w:ascii="Arial" w:hAnsi="Arial" w:cs="Arial"/>
          <w:b/>
          <w:bCs/>
          <w:color w:val="00B0F0"/>
          <w:sz w:val="21"/>
          <w:szCs w:val="21"/>
          <w:shd w:val="clear" w:color="auto" w:fill="FFFFFF"/>
        </w:rPr>
      </w:pPr>
      <w:r w:rsidRPr="00B726F2">
        <w:rPr>
          <w:rFonts w:ascii="Arial" w:hAnsi="Arial" w:cs="Arial"/>
          <w:b/>
          <w:bCs/>
          <w:color w:val="00B0F0"/>
          <w:sz w:val="21"/>
          <w:szCs w:val="21"/>
          <w:shd w:val="clear" w:color="auto" w:fill="FFFFFF"/>
        </w:rPr>
        <w:t xml:space="preserve">III.55 </w:t>
      </w:r>
      <w:proofErr w:type="spellStart"/>
      <w:r w:rsidRPr="00B726F2">
        <w:rPr>
          <w:rFonts w:ascii="Arial" w:hAnsi="Arial" w:cs="Arial"/>
          <w:b/>
          <w:bCs/>
          <w:color w:val="00B0F0"/>
          <w:sz w:val="21"/>
          <w:szCs w:val="21"/>
          <w:shd w:val="clear" w:color="auto" w:fill="FFFFFF"/>
        </w:rPr>
        <w:t>Tarakam</w:t>
      </w:r>
      <w:proofErr w:type="spellEnd"/>
      <w:r w:rsidRPr="00B726F2">
        <w:rPr>
          <w:rFonts w:ascii="Arial" w:hAnsi="Arial" w:cs="Arial"/>
          <w:b/>
          <w:bCs/>
          <w:color w:val="00B0F0"/>
          <w:sz w:val="21"/>
          <w:szCs w:val="21"/>
          <w:shd w:val="clear" w:color="auto" w:fill="FFFFFF"/>
        </w:rPr>
        <w:t xml:space="preserve"> </w:t>
      </w:r>
      <w:proofErr w:type="spellStart"/>
      <w:r w:rsidRPr="00B726F2">
        <w:rPr>
          <w:rFonts w:ascii="Arial" w:hAnsi="Arial" w:cs="Arial"/>
          <w:b/>
          <w:bCs/>
          <w:color w:val="00B0F0"/>
          <w:sz w:val="21"/>
          <w:szCs w:val="21"/>
          <w:shd w:val="clear" w:color="auto" w:fill="FFFFFF"/>
        </w:rPr>
        <w:t>saravisayam</w:t>
      </w:r>
      <w:proofErr w:type="spellEnd"/>
      <w:r w:rsidRPr="00B726F2">
        <w:rPr>
          <w:rFonts w:ascii="Arial" w:hAnsi="Arial" w:cs="Arial"/>
          <w:b/>
          <w:bCs/>
          <w:color w:val="00B0F0"/>
          <w:sz w:val="21"/>
          <w:szCs w:val="21"/>
          <w:shd w:val="clear" w:color="auto" w:fill="FFFFFF"/>
        </w:rPr>
        <w:t xml:space="preserve"> </w:t>
      </w:r>
      <w:proofErr w:type="spellStart"/>
      <w:r w:rsidRPr="00B726F2">
        <w:rPr>
          <w:rFonts w:ascii="Arial" w:hAnsi="Arial" w:cs="Arial"/>
          <w:b/>
          <w:bCs/>
          <w:color w:val="00B0F0"/>
          <w:sz w:val="21"/>
          <w:szCs w:val="21"/>
          <w:shd w:val="clear" w:color="auto" w:fill="FFFFFF"/>
        </w:rPr>
        <w:t>sarvathavisayam</w:t>
      </w:r>
      <w:proofErr w:type="spellEnd"/>
      <w:r w:rsidRPr="00B726F2">
        <w:rPr>
          <w:rFonts w:ascii="Arial" w:hAnsi="Arial" w:cs="Arial"/>
          <w:b/>
          <w:bCs/>
          <w:color w:val="00B0F0"/>
          <w:sz w:val="21"/>
          <w:szCs w:val="21"/>
          <w:shd w:val="clear" w:color="auto" w:fill="FFFFFF"/>
        </w:rPr>
        <w:t xml:space="preserve"> </w:t>
      </w:r>
      <w:proofErr w:type="spellStart"/>
      <w:r w:rsidRPr="00B726F2">
        <w:rPr>
          <w:rFonts w:ascii="Arial" w:hAnsi="Arial" w:cs="Arial"/>
          <w:b/>
          <w:bCs/>
          <w:color w:val="00B0F0"/>
          <w:sz w:val="21"/>
          <w:szCs w:val="21"/>
          <w:shd w:val="clear" w:color="auto" w:fill="FFFFFF"/>
        </w:rPr>
        <w:t>akramam</w:t>
      </w:r>
      <w:proofErr w:type="spellEnd"/>
      <w:r w:rsidRPr="00B726F2">
        <w:rPr>
          <w:rFonts w:ascii="Arial" w:hAnsi="Arial" w:cs="Arial"/>
          <w:b/>
          <w:bCs/>
          <w:color w:val="00B0F0"/>
          <w:sz w:val="21"/>
          <w:szCs w:val="21"/>
          <w:shd w:val="clear" w:color="auto" w:fill="FFFFFF"/>
        </w:rPr>
        <w:t xml:space="preserve"> ca </w:t>
      </w:r>
      <w:proofErr w:type="spellStart"/>
      <w:r w:rsidRPr="00B726F2">
        <w:rPr>
          <w:rFonts w:ascii="Arial" w:hAnsi="Arial" w:cs="Arial"/>
          <w:b/>
          <w:bCs/>
          <w:color w:val="00B0F0"/>
          <w:sz w:val="21"/>
          <w:szCs w:val="21"/>
          <w:shd w:val="clear" w:color="auto" w:fill="FFFFFF"/>
        </w:rPr>
        <w:t>iti</w:t>
      </w:r>
      <w:proofErr w:type="spellEnd"/>
      <w:r w:rsidRPr="00B726F2">
        <w:rPr>
          <w:rFonts w:ascii="Arial" w:hAnsi="Arial" w:cs="Arial"/>
          <w:b/>
          <w:bCs/>
          <w:color w:val="00B0F0"/>
          <w:sz w:val="21"/>
          <w:szCs w:val="21"/>
          <w:shd w:val="clear" w:color="auto" w:fill="FFFFFF"/>
        </w:rPr>
        <w:t xml:space="preserve"> </w:t>
      </w:r>
      <w:proofErr w:type="spellStart"/>
      <w:r w:rsidRPr="00B726F2">
        <w:rPr>
          <w:rFonts w:ascii="Arial" w:hAnsi="Arial" w:cs="Arial"/>
          <w:b/>
          <w:bCs/>
          <w:color w:val="00B0F0"/>
          <w:sz w:val="21"/>
          <w:szCs w:val="21"/>
          <w:shd w:val="clear" w:color="auto" w:fill="FFFFFF"/>
        </w:rPr>
        <w:t>vivekajam</w:t>
      </w:r>
      <w:proofErr w:type="spellEnd"/>
      <w:r w:rsidRPr="00B726F2">
        <w:rPr>
          <w:rFonts w:ascii="Arial" w:hAnsi="Arial" w:cs="Arial"/>
          <w:b/>
          <w:bCs/>
          <w:color w:val="00B0F0"/>
          <w:sz w:val="21"/>
          <w:szCs w:val="21"/>
          <w:shd w:val="clear" w:color="auto" w:fill="FFFFFF"/>
        </w:rPr>
        <w:t xml:space="preserve"> </w:t>
      </w:r>
      <w:proofErr w:type="spellStart"/>
      <w:r w:rsidRPr="00B726F2">
        <w:rPr>
          <w:rFonts w:ascii="Arial" w:hAnsi="Arial" w:cs="Arial"/>
          <w:b/>
          <w:bCs/>
          <w:color w:val="00B0F0"/>
          <w:sz w:val="21"/>
          <w:szCs w:val="21"/>
          <w:shd w:val="clear" w:color="auto" w:fill="FFFFFF"/>
        </w:rPr>
        <w:t>j</w:t>
      </w:r>
      <w:r>
        <w:rPr>
          <w:rFonts w:ascii="Arial" w:hAnsi="Arial" w:cs="Arial"/>
          <w:b/>
          <w:bCs/>
          <w:color w:val="00B0F0"/>
          <w:sz w:val="21"/>
          <w:szCs w:val="21"/>
          <w:shd w:val="clear" w:color="auto" w:fill="FFFFFF"/>
        </w:rPr>
        <w:t>nanam</w:t>
      </w:r>
      <w:proofErr w:type="spellEnd"/>
    </w:p>
    <w:p w14:paraId="4B54E623" w14:textId="77777777" w:rsidR="00831B05" w:rsidRDefault="00831B05" w:rsidP="00831B05">
      <w:pPr>
        <w:rPr>
          <w:rFonts w:ascii="Arial" w:hAnsi="Arial" w:cs="Arial"/>
          <w:b/>
          <w:bCs/>
          <w:color w:val="00B0F0"/>
          <w:sz w:val="21"/>
          <w:szCs w:val="21"/>
          <w:shd w:val="clear" w:color="auto" w:fill="FFFFFF"/>
        </w:rPr>
      </w:pPr>
    </w:p>
    <w:p w14:paraId="130DA343" w14:textId="77777777" w:rsidR="00831B05" w:rsidRPr="00B726F2" w:rsidRDefault="00831B05" w:rsidP="00831B05">
      <w:pPr>
        <w:rPr>
          <w:rFonts w:ascii="Arial" w:hAnsi="Arial" w:cs="Arial"/>
          <w:b/>
          <w:bCs/>
          <w:color w:val="00B0F0"/>
          <w:sz w:val="21"/>
          <w:szCs w:val="21"/>
          <w:shd w:val="clear" w:color="auto" w:fill="FFFFFF"/>
        </w:rPr>
      </w:pPr>
      <w:r w:rsidRPr="00B726F2">
        <w:rPr>
          <w:rFonts w:ascii="Arial" w:hAnsi="Arial" w:cs="Arial" w:hint="eastAsia"/>
          <w:b/>
          <w:bCs/>
          <w:color w:val="00B0F0"/>
          <w:sz w:val="21"/>
          <w:szCs w:val="21"/>
          <w:shd w:val="clear" w:color="auto" w:fill="FFFFFF"/>
        </w:rPr>
        <w:t>«</w:t>
      </w:r>
      <w:r w:rsidRPr="00B726F2">
        <w:rPr>
          <w:rFonts w:ascii="Arial" w:hAnsi="Arial" w:cs="Arial"/>
          <w:b/>
          <w:bCs/>
          <w:color w:val="00B0F0"/>
          <w:sz w:val="21"/>
          <w:szCs w:val="21"/>
          <w:shd w:val="clear" w:color="auto" w:fill="FFFFFF"/>
        </w:rPr>
        <w:t xml:space="preserve"> La connaissance née de la discrimination est intemporelle, totale, et</w:t>
      </w:r>
      <w:r>
        <w:rPr>
          <w:rFonts w:ascii="Arial" w:hAnsi="Arial" w:cs="Arial"/>
          <w:b/>
          <w:bCs/>
          <w:color w:val="00B0F0"/>
          <w:sz w:val="21"/>
          <w:szCs w:val="21"/>
          <w:shd w:val="clear" w:color="auto" w:fill="FFFFFF"/>
        </w:rPr>
        <w:t xml:space="preserve"> </w:t>
      </w:r>
      <w:r w:rsidRPr="00B726F2">
        <w:rPr>
          <w:rFonts w:ascii="Arial" w:hAnsi="Arial" w:cs="Arial"/>
          <w:b/>
          <w:bCs/>
          <w:color w:val="00B0F0"/>
          <w:sz w:val="21"/>
          <w:szCs w:val="21"/>
          <w:shd w:val="clear" w:color="auto" w:fill="FFFFFF"/>
        </w:rPr>
        <w:t>induit la délivrance.</w:t>
      </w:r>
      <w:r>
        <w:rPr>
          <w:rFonts w:ascii="Arial" w:hAnsi="Arial" w:cs="Arial"/>
          <w:b/>
          <w:bCs/>
          <w:color w:val="00B0F0"/>
          <w:sz w:val="21"/>
          <w:szCs w:val="21"/>
          <w:shd w:val="clear" w:color="auto" w:fill="FFFFFF"/>
        </w:rPr>
        <w:t>»</w:t>
      </w:r>
    </w:p>
    <w:p w14:paraId="0D3CECF4"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tāraka</w:t>
      </w:r>
      <w:proofErr w:type="spellEnd"/>
      <w:r w:rsidRPr="00B726F2">
        <w:rPr>
          <w:rFonts w:ascii="Arial" w:hAnsi="Arial" w:cs="Arial"/>
          <w:color w:val="202122"/>
          <w:sz w:val="21"/>
          <w:szCs w:val="21"/>
          <w:shd w:val="clear" w:color="auto" w:fill="FFFFFF"/>
        </w:rPr>
        <w:t xml:space="preserve"> : qui fait traverser, sauve, délivre</w:t>
      </w:r>
    </w:p>
    <w:p w14:paraId="755AF52D"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sarva-vishaya</w:t>
      </w:r>
      <w:proofErr w:type="spellEnd"/>
      <w:r w:rsidRPr="00B726F2">
        <w:rPr>
          <w:rFonts w:ascii="Arial" w:hAnsi="Arial" w:cs="Arial"/>
          <w:color w:val="202122"/>
          <w:sz w:val="21"/>
          <w:szCs w:val="21"/>
          <w:shd w:val="clear" w:color="auto" w:fill="FFFFFF"/>
        </w:rPr>
        <w:t xml:space="preserve"> : toute chose</w:t>
      </w:r>
    </w:p>
    <w:p w14:paraId="3D7CA374" w14:textId="77777777" w:rsidR="00831B05" w:rsidRPr="00B726F2" w:rsidRDefault="00831B05" w:rsidP="00831B05">
      <w:pPr>
        <w:rPr>
          <w:rFonts w:ascii="Arial" w:hAnsi="Arial" w:cs="Arial"/>
          <w:color w:val="202122"/>
          <w:sz w:val="21"/>
          <w:szCs w:val="21"/>
          <w:shd w:val="clear" w:color="auto" w:fill="FFFFFF"/>
        </w:rPr>
      </w:pPr>
      <w:r w:rsidRPr="00B726F2">
        <w:rPr>
          <w:rFonts w:ascii="Arial" w:hAnsi="Arial" w:cs="Arial"/>
          <w:color w:val="202122"/>
          <w:sz w:val="21"/>
          <w:szCs w:val="21"/>
          <w:shd w:val="clear" w:color="auto" w:fill="FFFFFF"/>
        </w:rPr>
        <w:t>a-</w:t>
      </w:r>
      <w:proofErr w:type="spellStart"/>
      <w:r w:rsidRPr="00B726F2">
        <w:rPr>
          <w:rFonts w:ascii="Arial" w:hAnsi="Arial" w:cs="Arial"/>
          <w:color w:val="202122"/>
          <w:sz w:val="21"/>
          <w:szCs w:val="21"/>
          <w:shd w:val="clear" w:color="auto" w:fill="FFFFFF"/>
        </w:rPr>
        <w:t>krama</w:t>
      </w:r>
      <w:proofErr w:type="spellEnd"/>
      <w:r w:rsidRPr="00B726F2">
        <w:rPr>
          <w:rFonts w:ascii="Arial" w:hAnsi="Arial" w:cs="Arial"/>
          <w:color w:val="202122"/>
          <w:sz w:val="21"/>
          <w:szCs w:val="21"/>
          <w:shd w:val="clear" w:color="auto" w:fill="FFFFFF"/>
        </w:rPr>
        <w:t xml:space="preserve"> : intemporel</w:t>
      </w:r>
    </w:p>
    <w:p w14:paraId="71976664"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cha</w:t>
      </w:r>
      <w:proofErr w:type="spellEnd"/>
      <w:r w:rsidRPr="00B726F2">
        <w:rPr>
          <w:rFonts w:ascii="Arial" w:hAnsi="Arial" w:cs="Arial"/>
          <w:color w:val="202122"/>
          <w:sz w:val="21"/>
          <w:szCs w:val="21"/>
          <w:shd w:val="clear" w:color="auto" w:fill="FFFFFF"/>
        </w:rPr>
        <w:t xml:space="preserve"> : et</w:t>
      </w:r>
    </w:p>
    <w:p w14:paraId="583FEE95"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iti</w:t>
      </w:r>
      <w:proofErr w:type="spellEnd"/>
      <w:r w:rsidRPr="00B726F2">
        <w:rPr>
          <w:rFonts w:ascii="Arial" w:hAnsi="Arial" w:cs="Arial"/>
          <w:color w:val="202122"/>
          <w:sz w:val="21"/>
          <w:szCs w:val="21"/>
          <w:shd w:val="clear" w:color="auto" w:fill="FFFFFF"/>
        </w:rPr>
        <w:t xml:space="preserve"> : ainsi</w:t>
      </w:r>
    </w:p>
    <w:p w14:paraId="27B0A578"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vivéka</w:t>
      </w:r>
      <w:proofErr w:type="spellEnd"/>
      <w:r w:rsidRPr="00B726F2">
        <w:rPr>
          <w:rFonts w:ascii="Arial" w:hAnsi="Arial" w:cs="Arial"/>
          <w:color w:val="202122"/>
          <w:sz w:val="21"/>
          <w:szCs w:val="21"/>
          <w:shd w:val="clear" w:color="auto" w:fill="FFFFFF"/>
        </w:rPr>
        <w:t xml:space="preserve"> : discrimination</w:t>
      </w:r>
    </w:p>
    <w:p w14:paraId="3EC8B02E" w14:textId="77777777" w:rsidR="00831B05" w:rsidRPr="00B726F2"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ja</w:t>
      </w:r>
      <w:proofErr w:type="spellEnd"/>
      <w:r w:rsidRPr="00B726F2">
        <w:rPr>
          <w:rFonts w:ascii="Arial" w:hAnsi="Arial" w:cs="Arial"/>
          <w:color w:val="202122"/>
          <w:sz w:val="21"/>
          <w:szCs w:val="21"/>
          <w:shd w:val="clear" w:color="auto" w:fill="FFFFFF"/>
        </w:rPr>
        <w:t xml:space="preserve"> : né de</w:t>
      </w:r>
    </w:p>
    <w:p w14:paraId="341BA868" w14:textId="77777777" w:rsidR="00831B05" w:rsidRDefault="00831B05" w:rsidP="00831B05">
      <w:pPr>
        <w:rPr>
          <w:rFonts w:ascii="Arial" w:hAnsi="Arial" w:cs="Arial"/>
          <w:color w:val="202122"/>
          <w:sz w:val="21"/>
          <w:szCs w:val="21"/>
          <w:shd w:val="clear" w:color="auto" w:fill="FFFFFF"/>
        </w:rPr>
      </w:pPr>
      <w:proofErr w:type="spellStart"/>
      <w:r w:rsidRPr="00B726F2">
        <w:rPr>
          <w:rFonts w:ascii="Arial" w:hAnsi="Arial" w:cs="Arial"/>
          <w:color w:val="202122"/>
          <w:sz w:val="21"/>
          <w:szCs w:val="21"/>
          <w:shd w:val="clear" w:color="auto" w:fill="FFFFFF"/>
        </w:rPr>
        <w:t>jnāna</w:t>
      </w:r>
      <w:proofErr w:type="spellEnd"/>
      <w:r w:rsidRPr="00B726F2">
        <w:rPr>
          <w:rFonts w:ascii="Arial" w:hAnsi="Arial" w:cs="Arial"/>
          <w:color w:val="202122"/>
          <w:sz w:val="21"/>
          <w:szCs w:val="21"/>
          <w:shd w:val="clear" w:color="auto" w:fill="FFFFFF"/>
        </w:rPr>
        <w:t xml:space="preserve"> : connaissance</w:t>
      </w:r>
    </w:p>
    <w:p w14:paraId="24187380" w14:textId="77777777" w:rsidR="00831B05" w:rsidRDefault="00831B05" w:rsidP="00831B05">
      <w:pPr>
        <w:rPr>
          <w:rFonts w:ascii="Arial" w:hAnsi="Arial" w:cs="Arial"/>
          <w:color w:val="202122"/>
          <w:sz w:val="21"/>
          <w:szCs w:val="21"/>
          <w:shd w:val="clear" w:color="auto" w:fill="FFFFFF"/>
        </w:rPr>
      </w:pPr>
    </w:p>
    <w:p w14:paraId="5913C78C" w14:textId="77777777" w:rsidR="00831B05" w:rsidRPr="00B726F2"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Exalté dans la compréhension, clair dans l’action, le yogi accompli domine et transcende la nature et atteint grâce à la pratique yogique, la lumière de l’âme. </w:t>
      </w:r>
    </w:p>
    <w:p w14:paraId="66DB1BBA" w14:textId="77777777" w:rsidR="00831B05" w:rsidRPr="00B726F2" w:rsidRDefault="00831B05" w:rsidP="00831B05">
      <w:pPr>
        <w:rPr>
          <w:rFonts w:ascii="Arial" w:hAnsi="Arial" w:cs="Arial"/>
          <w:color w:val="202122"/>
          <w:sz w:val="21"/>
          <w:szCs w:val="21"/>
          <w:shd w:val="clear" w:color="auto" w:fill="FFFFFF"/>
        </w:rPr>
      </w:pPr>
    </w:p>
    <w:p w14:paraId="7EC38E8D" w14:textId="77777777" w:rsidR="00831B05" w:rsidRPr="00B726F2" w:rsidRDefault="00831B05" w:rsidP="00831B05">
      <w:pPr>
        <w:rPr>
          <w:rFonts w:ascii="Arial" w:hAnsi="Arial" w:cs="Arial"/>
          <w:color w:val="202122"/>
          <w:sz w:val="21"/>
          <w:szCs w:val="21"/>
          <w:shd w:val="clear" w:color="auto" w:fill="FFFFFF"/>
        </w:rPr>
      </w:pPr>
    </w:p>
    <w:p w14:paraId="2F40AB37" w14:textId="77777777" w:rsidR="00831B05" w:rsidRPr="00B726F2" w:rsidRDefault="00831B05" w:rsidP="00831B05">
      <w:pPr>
        <w:rPr>
          <w:rFonts w:ascii="Arial" w:hAnsi="Arial" w:cs="Arial"/>
          <w:color w:val="202122"/>
          <w:sz w:val="21"/>
          <w:szCs w:val="21"/>
          <w:shd w:val="clear" w:color="auto" w:fill="FFFFFF"/>
        </w:rPr>
      </w:pPr>
    </w:p>
    <w:p w14:paraId="5EF51759" w14:textId="77777777" w:rsidR="00831B05" w:rsidRPr="00B726F2" w:rsidRDefault="00831B05" w:rsidP="00831B05">
      <w:pPr>
        <w:rPr>
          <w:rFonts w:ascii="Arial" w:hAnsi="Arial" w:cs="Arial"/>
          <w:color w:val="202122"/>
          <w:sz w:val="21"/>
          <w:szCs w:val="21"/>
          <w:shd w:val="clear" w:color="auto" w:fill="FFFFFF"/>
        </w:rPr>
      </w:pPr>
    </w:p>
    <w:p w14:paraId="7B8D9E46" w14:textId="77777777" w:rsidR="00831B05" w:rsidRPr="00B726F2" w:rsidRDefault="00831B05" w:rsidP="00831B05">
      <w:pPr>
        <w:rPr>
          <w:rFonts w:ascii="Arial" w:hAnsi="Arial" w:cs="Arial"/>
          <w:color w:val="202122"/>
          <w:sz w:val="21"/>
          <w:szCs w:val="21"/>
          <w:shd w:val="clear" w:color="auto" w:fill="FFFFFF"/>
        </w:rPr>
      </w:pPr>
    </w:p>
    <w:p w14:paraId="02FDE7AF" w14:textId="77777777" w:rsidR="00831B05" w:rsidRPr="00B726F2" w:rsidRDefault="00831B05" w:rsidP="00831B05">
      <w:pPr>
        <w:rPr>
          <w:rFonts w:ascii="Arial" w:hAnsi="Arial" w:cs="Arial"/>
          <w:color w:val="202122"/>
          <w:sz w:val="21"/>
          <w:szCs w:val="21"/>
          <w:shd w:val="clear" w:color="auto" w:fill="FFFFFF"/>
        </w:rPr>
      </w:pPr>
    </w:p>
    <w:p w14:paraId="61ADC89D" w14:textId="77777777" w:rsidR="00831B05" w:rsidRDefault="00831B05" w:rsidP="00831B05">
      <w:pPr>
        <w:rPr>
          <w:rFonts w:ascii="Arial" w:hAnsi="Arial" w:cs="Arial"/>
          <w:b/>
          <w:bCs/>
          <w:color w:val="00B0F0"/>
          <w:sz w:val="21"/>
          <w:szCs w:val="21"/>
          <w:shd w:val="clear" w:color="auto" w:fill="FFFFFF"/>
          <w:lang w:val="en-US"/>
        </w:rPr>
      </w:pPr>
      <w:r w:rsidRPr="00ED0B15">
        <w:rPr>
          <w:rFonts w:ascii="Arial" w:hAnsi="Arial" w:cs="Arial"/>
          <w:b/>
          <w:bCs/>
          <w:color w:val="00B0F0"/>
          <w:sz w:val="21"/>
          <w:szCs w:val="21"/>
          <w:shd w:val="clear" w:color="auto" w:fill="FFFFFF"/>
          <w:lang w:val="en-US"/>
        </w:rPr>
        <w:lastRenderedPageBreak/>
        <w:t xml:space="preserve">III.56 Sattva </w:t>
      </w:r>
      <w:proofErr w:type="spellStart"/>
      <w:r w:rsidRPr="00ED0B15">
        <w:rPr>
          <w:rFonts w:ascii="Arial" w:hAnsi="Arial" w:cs="Arial"/>
          <w:b/>
          <w:bCs/>
          <w:color w:val="00B0F0"/>
          <w:sz w:val="21"/>
          <w:szCs w:val="21"/>
          <w:shd w:val="clear" w:color="auto" w:fill="FFFFFF"/>
          <w:lang w:val="en-US"/>
        </w:rPr>
        <w:t>purusayoh</w:t>
      </w:r>
      <w:proofErr w:type="spellEnd"/>
      <w:r w:rsidRPr="00ED0B15">
        <w:rPr>
          <w:rFonts w:ascii="Arial" w:hAnsi="Arial" w:cs="Arial"/>
          <w:b/>
          <w:bCs/>
          <w:color w:val="00B0F0"/>
          <w:sz w:val="21"/>
          <w:szCs w:val="21"/>
          <w:shd w:val="clear" w:color="auto" w:fill="FFFFFF"/>
          <w:lang w:val="en-US"/>
        </w:rPr>
        <w:t xml:space="preserve"> </w:t>
      </w:r>
      <w:proofErr w:type="spellStart"/>
      <w:r w:rsidRPr="00ED0B15">
        <w:rPr>
          <w:rFonts w:ascii="Arial" w:hAnsi="Arial" w:cs="Arial"/>
          <w:b/>
          <w:bCs/>
          <w:color w:val="00B0F0"/>
          <w:sz w:val="21"/>
          <w:szCs w:val="21"/>
          <w:shd w:val="clear" w:color="auto" w:fill="FFFFFF"/>
          <w:lang w:val="en-US"/>
        </w:rPr>
        <w:t>suddhi</w:t>
      </w:r>
      <w:proofErr w:type="spellEnd"/>
      <w:r w:rsidRPr="00ED0B15">
        <w:rPr>
          <w:rFonts w:ascii="Arial" w:hAnsi="Arial" w:cs="Arial"/>
          <w:b/>
          <w:bCs/>
          <w:color w:val="00B0F0"/>
          <w:sz w:val="21"/>
          <w:szCs w:val="21"/>
          <w:shd w:val="clear" w:color="auto" w:fill="FFFFFF"/>
          <w:lang w:val="en-US"/>
        </w:rPr>
        <w:t xml:space="preserve"> </w:t>
      </w:r>
      <w:proofErr w:type="spellStart"/>
      <w:r w:rsidRPr="00ED0B15">
        <w:rPr>
          <w:rFonts w:ascii="Arial" w:hAnsi="Arial" w:cs="Arial"/>
          <w:b/>
          <w:bCs/>
          <w:color w:val="00B0F0"/>
          <w:sz w:val="21"/>
          <w:szCs w:val="21"/>
          <w:shd w:val="clear" w:color="auto" w:fill="FFFFFF"/>
          <w:lang w:val="en-US"/>
        </w:rPr>
        <w:t>s</w:t>
      </w:r>
      <w:r>
        <w:rPr>
          <w:rFonts w:ascii="Arial" w:hAnsi="Arial" w:cs="Arial"/>
          <w:b/>
          <w:bCs/>
          <w:color w:val="00B0F0"/>
          <w:sz w:val="21"/>
          <w:szCs w:val="21"/>
          <w:shd w:val="clear" w:color="auto" w:fill="FFFFFF"/>
          <w:lang w:val="en-US"/>
        </w:rPr>
        <w:t>amyo</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kaivalyam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iti</w:t>
      </w:r>
      <w:proofErr w:type="spellEnd"/>
    </w:p>
    <w:p w14:paraId="62F61709" w14:textId="77777777" w:rsidR="00831B05" w:rsidRDefault="00831B05" w:rsidP="00831B05">
      <w:pPr>
        <w:rPr>
          <w:rFonts w:ascii="Arial" w:hAnsi="Arial" w:cs="Arial"/>
          <w:b/>
          <w:bCs/>
          <w:color w:val="00B0F0"/>
          <w:sz w:val="21"/>
          <w:szCs w:val="21"/>
          <w:shd w:val="clear" w:color="auto" w:fill="FFFFFF"/>
          <w:lang w:val="en-US"/>
        </w:rPr>
      </w:pPr>
    </w:p>
    <w:p w14:paraId="15DEA99C" w14:textId="77777777" w:rsidR="00831B05" w:rsidRPr="00ED0B15" w:rsidRDefault="00831B05" w:rsidP="00831B05">
      <w:pPr>
        <w:rPr>
          <w:rFonts w:ascii="Arial" w:hAnsi="Arial" w:cs="Arial"/>
          <w:b/>
          <w:bCs/>
          <w:color w:val="00B0F0"/>
          <w:sz w:val="21"/>
          <w:szCs w:val="21"/>
          <w:shd w:val="clear" w:color="auto" w:fill="FFFFFF"/>
        </w:rPr>
      </w:pPr>
      <w:r w:rsidRPr="00ED0B15">
        <w:rPr>
          <w:rFonts w:ascii="Arial" w:hAnsi="Arial" w:cs="Arial" w:hint="eastAsia"/>
          <w:b/>
          <w:bCs/>
          <w:color w:val="00B0F0"/>
          <w:sz w:val="21"/>
          <w:szCs w:val="21"/>
          <w:shd w:val="clear" w:color="auto" w:fill="FFFFFF"/>
        </w:rPr>
        <w:t>«</w:t>
      </w:r>
      <w:r w:rsidRPr="00ED0B15">
        <w:rPr>
          <w:rFonts w:ascii="Arial" w:hAnsi="Arial" w:cs="Arial"/>
          <w:b/>
          <w:bCs/>
          <w:color w:val="00B0F0"/>
          <w:sz w:val="21"/>
          <w:szCs w:val="21"/>
          <w:shd w:val="clear" w:color="auto" w:fill="FFFFFF"/>
        </w:rPr>
        <w:t xml:space="preserve"> Quand la Guna Sattva est aussi pure que </w:t>
      </w:r>
      <w:proofErr w:type="spellStart"/>
      <w:r w:rsidRPr="00ED0B15">
        <w:rPr>
          <w:rFonts w:ascii="Arial" w:hAnsi="Arial" w:cs="Arial"/>
          <w:b/>
          <w:bCs/>
          <w:color w:val="00B0F0"/>
          <w:sz w:val="21"/>
          <w:szCs w:val="21"/>
          <w:shd w:val="clear" w:color="auto" w:fill="FFFFFF"/>
        </w:rPr>
        <w:t>Purusha</w:t>
      </w:r>
      <w:proofErr w:type="spellEnd"/>
      <w:r w:rsidRPr="00ED0B15">
        <w:rPr>
          <w:rFonts w:ascii="Arial" w:hAnsi="Arial" w:cs="Arial"/>
          <w:b/>
          <w:bCs/>
          <w:color w:val="00B0F0"/>
          <w:sz w:val="21"/>
          <w:szCs w:val="21"/>
          <w:shd w:val="clear" w:color="auto" w:fill="FFFFFF"/>
        </w:rPr>
        <w:t>, le principe</w:t>
      </w:r>
      <w:r>
        <w:rPr>
          <w:rFonts w:ascii="Arial" w:hAnsi="Arial" w:cs="Arial"/>
          <w:b/>
          <w:bCs/>
          <w:color w:val="00B0F0"/>
          <w:sz w:val="21"/>
          <w:szCs w:val="21"/>
          <w:shd w:val="clear" w:color="auto" w:fill="FFFFFF"/>
        </w:rPr>
        <w:t xml:space="preserve"> </w:t>
      </w:r>
      <w:r w:rsidRPr="00ED0B15">
        <w:rPr>
          <w:rFonts w:ascii="Arial" w:hAnsi="Arial" w:cs="Arial"/>
          <w:b/>
          <w:bCs/>
          <w:color w:val="00B0F0"/>
          <w:sz w:val="21"/>
          <w:szCs w:val="21"/>
          <w:shd w:val="clear" w:color="auto" w:fill="FFFFFF"/>
        </w:rPr>
        <w:t>absolu, c'est la liberté suprême. »</w:t>
      </w:r>
    </w:p>
    <w:p w14:paraId="1A1D8A62" w14:textId="77777777" w:rsidR="00831B05" w:rsidRPr="00ED0B15" w:rsidRDefault="00831B05" w:rsidP="00831B05">
      <w:pPr>
        <w:rPr>
          <w:rFonts w:ascii="Arial" w:hAnsi="Arial" w:cs="Arial"/>
          <w:color w:val="202122"/>
          <w:sz w:val="21"/>
          <w:szCs w:val="21"/>
          <w:shd w:val="clear" w:color="auto" w:fill="FFFFFF"/>
        </w:rPr>
      </w:pPr>
      <w:r w:rsidRPr="00ED0B15">
        <w:rPr>
          <w:rFonts w:ascii="Arial" w:hAnsi="Arial" w:cs="Arial"/>
          <w:color w:val="202122"/>
          <w:sz w:val="21"/>
          <w:szCs w:val="21"/>
          <w:shd w:val="clear" w:color="auto" w:fill="FFFFFF"/>
        </w:rPr>
        <w:t>sattva : guna de l'équilibre, de la lumière, de l'harmonie</w:t>
      </w:r>
    </w:p>
    <w:p w14:paraId="7A529ABA" w14:textId="77777777" w:rsidR="00831B05" w:rsidRPr="00ED0B15" w:rsidRDefault="00831B05" w:rsidP="00831B05">
      <w:pPr>
        <w:rPr>
          <w:rFonts w:ascii="Arial" w:hAnsi="Arial" w:cs="Arial"/>
          <w:color w:val="202122"/>
          <w:sz w:val="21"/>
          <w:szCs w:val="21"/>
          <w:shd w:val="clear" w:color="auto" w:fill="FFFFFF"/>
        </w:rPr>
      </w:pPr>
      <w:proofErr w:type="spellStart"/>
      <w:r w:rsidRPr="00ED0B15">
        <w:rPr>
          <w:rFonts w:ascii="Arial" w:hAnsi="Arial" w:cs="Arial"/>
          <w:color w:val="202122"/>
          <w:sz w:val="21"/>
          <w:szCs w:val="21"/>
          <w:shd w:val="clear" w:color="auto" w:fill="FFFFFF"/>
        </w:rPr>
        <w:t>purusha</w:t>
      </w:r>
      <w:proofErr w:type="spellEnd"/>
      <w:r w:rsidRPr="00ED0B15">
        <w:rPr>
          <w:rFonts w:ascii="Arial" w:hAnsi="Arial" w:cs="Arial"/>
          <w:color w:val="202122"/>
          <w:sz w:val="21"/>
          <w:szCs w:val="21"/>
          <w:shd w:val="clear" w:color="auto" w:fill="FFFFFF"/>
        </w:rPr>
        <w:t xml:space="preserve"> : le principe absolu</w:t>
      </w:r>
    </w:p>
    <w:p w14:paraId="4E06DC90" w14:textId="77777777" w:rsidR="00831B05" w:rsidRPr="00ED0B15" w:rsidRDefault="00831B05" w:rsidP="00831B05">
      <w:pPr>
        <w:rPr>
          <w:rFonts w:ascii="Arial" w:hAnsi="Arial" w:cs="Arial"/>
          <w:color w:val="202122"/>
          <w:sz w:val="21"/>
          <w:szCs w:val="21"/>
          <w:shd w:val="clear" w:color="auto" w:fill="FFFFFF"/>
        </w:rPr>
      </w:pPr>
      <w:proofErr w:type="spellStart"/>
      <w:r w:rsidRPr="00ED0B15">
        <w:rPr>
          <w:rFonts w:ascii="Arial" w:hAnsi="Arial" w:cs="Arial"/>
          <w:color w:val="202122"/>
          <w:sz w:val="21"/>
          <w:szCs w:val="21"/>
          <w:shd w:val="clear" w:color="auto" w:fill="FFFFFF"/>
        </w:rPr>
        <w:t>shuddi</w:t>
      </w:r>
      <w:proofErr w:type="spellEnd"/>
      <w:r w:rsidRPr="00ED0B15">
        <w:rPr>
          <w:rFonts w:ascii="Arial" w:hAnsi="Arial" w:cs="Arial"/>
          <w:color w:val="202122"/>
          <w:sz w:val="21"/>
          <w:szCs w:val="21"/>
          <w:shd w:val="clear" w:color="auto" w:fill="FFFFFF"/>
        </w:rPr>
        <w:t xml:space="preserve"> : pur</w:t>
      </w:r>
    </w:p>
    <w:p w14:paraId="7848580D" w14:textId="77777777" w:rsidR="00831B05" w:rsidRPr="00ED0B15" w:rsidRDefault="00831B05" w:rsidP="00831B05">
      <w:pPr>
        <w:rPr>
          <w:rFonts w:ascii="Arial" w:hAnsi="Arial" w:cs="Arial"/>
          <w:color w:val="202122"/>
          <w:sz w:val="21"/>
          <w:szCs w:val="21"/>
          <w:shd w:val="clear" w:color="auto" w:fill="FFFFFF"/>
        </w:rPr>
      </w:pPr>
      <w:proofErr w:type="spellStart"/>
      <w:r w:rsidRPr="00ED0B15">
        <w:rPr>
          <w:rFonts w:ascii="Arial" w:hAnsi="Arial" w:cs="Arial"/>
          <w:color w:val="202122"/>
          <w:sz w:val="21"/>
          <w:szCs w:val="21"/>
          <w:shd w:val="clear" w:color="auto" w:fill="FFFFFF"/>
        </w:rPr>
        <w:t>sāmya</w:t>
      </w:r>
      <w:proofErr w:type="spellEnd"/>
      <w:r w:rsidRPr="00ED0B15">
        <w:rPr>
          <w:rFonts w:ascii="Arial" w:hAnsi="Arial" w:cs="Arial"/>
          <w:color w:val="202122"/>
          <w:sz w:val="21"/>
          <w:szCs w:val="21"/>
          <w:shd w:val="clear" w:color="auto" w:fill="FFFFFF"/>
        </w:rPr>
        <w:t xml:space="preserve"> : égal</w:t>
      </w:r>
    </w:p>
    <w:p w14:paraId="0A66DF77" w14:textId="77777777" w:rsidR="00831B05" w:rsidRPr="00ED0B15" w:rsidRDefault="00831B05" w:rsidP="00831B05">
      <w:pPr>
        <w:rPr>
          <w:rFonts w:ascii="Arial" w:hAnsi="Arial" w:cs="Arial"/>
          <w:color w:val="202122"/>
          <w:sz w:val="21"/>
          <w:szCs w:val="21"/>
          <w:shd w:val="clear" w:color="auto" w:fill="FFFFFF"/>
        </w:rPr>
      </w:pPr>
      <w:proofErr w:type="spellStart"/>
      <w:r w:rsidRPr="00ED0B15">
        <w:rPr>
          <w:rFonts w:ascii="Arial" w:hAnsi="Arial" w:cs="Arial"/>
          <w:color w:val="202122"/>
          <w:sz w:val="21"/>
          <w:szCs w:val="21"/>
          <w:shd w:val="clear" w:color="auto" w:fill="FFFFFF"/>
        </w:rPr>
        <w:t>kaïvalya</w:t>
      </w:r>
      <w:proofErr w:type="spellEnd"/>
      <w:r w:rsidRPr="00ED0B15">
        <w:rPr>
          <w:rFonts w:ascii="Arial" w:hAnsi="Arial" w:cs="Arial"/>
          <w:color w:val="202122"/>
          <w:sz w:val="21"/>
          <w:szCs w:val="21"/>
          <w:shd w:val="clear" w:color="auto" w:fill="FFFFFF"/>
        </w:rPr>
        <w:t xml:space="preserve"> : délivrance, totale liberté, </w:t>
      </w:r>
      <w:proofErr w:type="spellStart"/>
      <w:r w:rsidRPr="00ED0B15">
        <w:rPr>
          <w:rFonts w:ascii="Arial" w:hAnsi="Arial" w:cs="Arial"/>
          <w:color w:val="202122"/>
          <w:sz w:val="21"/>
          <w:szCs w:val="21"/>
          <w:shd w:val="clear" w:color="auto" w:fill="FFFFFF"/>
        </w:rPr>
        <w:t>êtreté</w:t>
      </w:r>
      <w:proofErr w:type="spellEnd"/>
    </w:p>
    <w:p w14:paraId="27978BB5" w14:textId="77777777" w:rsidR="00831B05" w:rsidRDefault="00831B05" w:rsidP="00831B05">
      <w:pPr>
        <w:rPr>
          <w:rFonts w:ascii="Arial" w:hAnsi="Arial" w:cs="Arial"/>
          <w:color w:val="202122"/>
          <w:sz w:val="21"/>
          <w:szCs w:val="21"/>
          <w:shd w:val="clear" w:color="auto" w:fill="FFFFFF"/>
        </w:rPr>
      </w:pPr>
    </w:p>
    <w:p w14:paraId="7BD7706C" w14:textId="77777777" w:rsidR="00831B05" w:rsidRPr="00ED0B15" w:rsidRDefault="00831B05" w:rsidP="00831B05">
      <w:pPr>
        <w:rPr>
          <w:rFonts w:ascii="Arial" w:hAnsi="Arial" w:cs="Arial"/>
          <w:color w:val="202122"/>
          <w:sz w:val="21"/>
          <w:szCs w:val="21"/>
          <w:shd w:val="clear" w:color="auto" w:fill="FFFFFF"/>
        </w:rPr>
      </w:pPr>
      <w:r w:rsidRPr="00900270">
        <w:rPr>
          <w:noProof/>
        </w:rPr>
        <w:drawing>
          <wp:inline distT="0" distB="0" distL="0" distR="0" wp14:anchorId="15EA0C72" wp14:editId="4EEC1E38">
            <wp:extent cx="5760085" cy="4457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60085" cy="445770"/>
                    </a:xfrm>
                    <a:prstGeom prst="rect">
                      <a:avLst/>
                    </a:prstGeom>
                    <a:noFill/>
                    <a:ln>
                      <a:noFill/>
                    </a:ln>
                  </pic:spPr>
                </pic:pic>
              </a:graphicData>
            </a:graphic>
          </wp:inline>
        </w:drawing>
      </w:r>
    </w:p>
    <w:p w14:paraId="1300DEFD" w14:textId="77777777" w:rsidR="00831B05" w:rsidRPr="00ED0B15" w:rsidRDefault="00831B05" w:rsidP="00831B05">
      <w:pPr>
        <w:rPr>
          <w:rFonts w:ascii="Arial" w:hAnsi="Arial" w:cs="Arial"/>
          <w:color w:val="202122"/>
          <w:sz w:val="21"/>
          <w:szCs w:val="21"/>
          <w:shd w:val="clear" w:color="auto" w:fill="FFFFFF"/>
        </w:rPr>
      </w:pPr>
    </w:p>
    <w:p w14:paraId="23775E3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Quand la couverture de l’âme (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est aussi pure que l’âme, il y’a harmonie entre eux.</w:t>
      </w:r>
    </w:p>
    <w:p w14:paraId="3566105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Kaivalya est atteint, la pureté de l’Observateur libéré de toutes les propriétés de la natures.</w:t>
      </w:r>
    </w:p>
    <w:p w14:paraId="278DA17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Par la pratique du Yoga, le voile de l’ignorance est retiré par l’intelligence. C’est la réelle et vraie lumière ; </w:t>
      </w:r>
      <w:proofErr w:type="spellStart"/>
      <w:r>
        <w:rPr>
          <w:rFonts w:ascii="Arial" w:hAnsi="Arial" w:cs="Arial"/>
          <w:color w:val="202122"/>
          <w:sz w:val="21"/>
          <w:szCs w:val="21"/>
          <w:shd w:val="clear" w:color="auto" w:fill="FFFFFF"/>
        </w:rPr>
        <w:t>viveka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jnanam</w:t>
      </w:r>
      <w:proofErr w:type="spellEnd"/>
      <w:r>
        <w:rPr>
          <w:rFonts w:ascii="Arial" w:hAnsi="Arial" w:cs="Arial"/>
          <w:color w:val="202122"/>
          <w:sz w:val="21"/>
          <w:szCs w:val="21"/>
          <w:shd w:val="clear" w:color="auto" w:fill="FFFFFF"/>
        </w:rPr>
        <w:t>, la conscience illuminée. Elle devient l’égal de l’âme , la purusa. Il n’y’a alors plus de distinction entre les deux. Elles sont isolé du contact des objets de la nature. Les graines de souffrance sont détruites. Le corps s’isolé et cesse de fonctionner ou est amené au niveau de l’âme. C’est la liberté. L’âme resplendit dans sa forme la plus pure, c’est le règne suprême.</w:t>
      </w:r>
    </w:p>
    <w:p w14:paraId="7F780D1F" w14:textId="77777777" w:rsidR="00831B05" w:rsidRPr="00ED0B1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le Kaivalya, l’état infini et indivisible de l’existence.</w:t>
      </w:r>
    </w:p>
    <w:p w14:paraId="3B9C55A0" w14:textId="77777777" w:rsidR="00831B05" w:rsidRPr="00ED0B15" w:rsidRDefault="00831B05" w:rsidP="00831B05">
      <w:pPr>
        <w:rPr>
          <w:rFonts w:ascii="Arial" w:hAnsi="Arial" w:cs="Arial"/>
          <w:color w:val="202122"/>
          <w:sz w:val="21"/>
          <w:szCs w:val="21"/>
          <w:shd w:val="clear" w:color="auto" w:fill="FFFFFF"/>
        </w:rPr>
      </w:pPr>
    </w:p>
    <w:p w14:paraId="778D9C3C" w14:textId="77777777" w:rsidR="00831B05" w:rsidRPr="00ED0B15" w:rsidRDefault="00831B05" w:rsidP="00831B05">
      <w:pPr>
        <w:rPr>
          <w:rFonts w:ascii="Arial" w:hAnsi="Arial" w:cs="Arial"/>
          <w:color w:val="202122"/>
          <w:sz w:val="21"/>
          <w:szCs w:val="21"/>
          <w:shd w:val="clear" w:color="auto" w:fill="FFFFFF"/>
        </w:rPr>
      </w:pPr>
    </w:p>
    <w:p w14:paraId="0EAFA415" w14:textId="77777777" w:rsidR="00831B05" w:rsidRPr="00ED0B15" w:rsidRDefault="00831B05" w:rsidP="00831B05">
      <w:pPr>
        <w:rPr>
          <w:rFonts w:ascii="Arial" w:hAnsi="Arial" w:cs="Arial"/>
          <w:color w:val="202122"/>
          <w:sz w:val="21"/>
          <w:szCs w:val="21"/>
          <w:shd w:val="clear" w:color="auto" w:fill="FFFFFF"/>
        </w:rPr>
      </w:pPr>
    </w:p>
    <w:p w14:paraId="03367DE5" w14:textId="77777777" w:rsidR="00831B05" w:rsidRPr="00ED0B15" w:rsidRDefault="00831B05" w:rsidP="00831B05">
      <w:pPr>
        <w:rPr>
          <w:rFonts w:ascii="Arial" w:hAnsi="Arial" w:cs="Arial"/>
          <w:color w:val="202122"/>
          <w:sz w:val="21"/>
          <w:szCs w:val="21"/>
          <w:shd w:val="clear" w:color="auto" w:fill="FFFFFF"/>
        </w:rPr>
      </w:pPr>
    </w:p>
    <w:p w14:paraId="5C885983" w14:textId="77777777" w:rsidR="00831B05" w:rsidRPr="00ED0B15" w:rsidRDefault="00831B05" w:rsidP="00831B05">
      <w:pPr>
        <w:rPr>
          <w:rFonts w:ascii="Arial" w:hAnsi="Arial" w:cs="Arial"/>
          <w:color w:val="202122"/>
          <w:sz w:val="21"/>
          <w:szCs w:val="21"/>
          <w:shd w:val="clear" w:color="auto" w:fill="FFFFFF"/>
        </w:rPr>
      </w:pPr>
    </w:p>
    <w:p w14:paraId="75DECD95" w14:textId="77777777" w:rsidR="00831B05" w:rsidRPr="00ED0B15" w:rsidRDefault="00831B05" w:rsidP="00831B05">
      <w:pPr>
        <w:rPr>
          <w:rFonts w:ascii="Arial" w:hAnsi="Arial" w:cs="Arial"/>
          <w:color w:val="202122"/>
          <w:sz w:val="21"/>
          <w:szCs w:val="21"/>
          <w:shd w:val="clear" w:color="auto" w:fill="FFFFFF"/>
        </w:rPr>
      </w:pPr>
    </w:p>
    <w:p w14:paraId="7F81B98C" w14:textId="77777777" w:rsidR="00831B05" w:rsidRPr="00ED0B15" w:rsidRDefault="00831B05" w:rsidP="00831B05">
      <w:pPr>
        <w:rPr>
          <w:rFonts w:ascii="Arial" w:hAnsi="Arial" w:cs="Arial"/>
          <w:color w:val="202122"/>
          <w:sz w:val="21"/>
          <w:szCs w:val="21"/>
          <w:shd w:val="clear" w:color="auto" w:fill="FFFFFF"/>
        </w:rPr>
      </w:pPr>
    </w:p>
    <w:p w14:paraId="2EB829C5" w14:textId="77777777" w:rsidR="00831B05" w:rsidRPr="00ED0B15" w:rsidRDefault="00831B05" w:rsidP="00831B05">
      <w:pPr>
        <w:tabs>
          <w:tab w:val="left" w:pos="910"/>
        </w:tabs>
        <w:rPr>
          <w:rFonts w:ascii="Arial" w:hAnsi="Arial" w:cs="Arial"/>
          <w:color w:val="202122"/>
          <w:sz w:val="21"/>
          <w:szCs w:val="21"/>
          <w:shd w:val="clear" w:color="auto" w:fill="FFFFFF"/>
        </w:rPr>
      </w:pPr>
      <w:r>
        <w:rPr>
          <w:rFonts w:ascii="Arial" w:hAnsi="Arial" w:cs="Arial"/>
          <w:color w:val="202122"/>
          <w:sz w:val="21"/>
          <w:szCs w:val="21"/>
          <w:shd w:val="clear" w:color="auto" w:fill="FFFFFF"/>
        </w:rPr>
        <w:tab/>
      </w:r>
    </w:p>
    <w:p w14:paraId="6A27326C" w14:textId="77777777" w:rsidR="00831B05" w:rsidRDefault="00831B05" w:rsidP="00831B05">
      <w:pPr>
        <w:rPr>
          <w:rFonts w:ascii="Arial" w:hAnsi="Arial" w:cs="Arial"/>
          <w:color w:val="202122"/>
          <w:sz w:val="21"/>
          <w:szCs w:val="21"/>
          <w:shd w:val="clear" w:color="auto" w:fill="FFFFFF"/>
        </w:rPr>
      </w:pPr>
    </w:p>
    <w:p w14:paraId="7CC63A7D" w14:textId="77777777" w:rsidR="00831B05" w:rsidRDefault="00831B05" w:rsidP="00831B05">
      <w:pPr>
        <w:rPr>
          <w:rFonts w:ascii="Arial" w:hAnsi="Arial" w:cs="Arial"/>
          <w:color w:val="202122"/>
          <w:sz w:val="21"/>
          <w:szCs w:val="21"/>
          <w:shd w:val="clear" w:color="auto" w:fill="FFFFFF"/>
        </w:rPr>
      </w:pPr>
    </w:p>
    <w:p w14:paraId="5BBEC4C5" w14:textId="77777777" w:rsidR="00831B05" w:rsidRDefault="00831B05" w:rsidP="00831B05">
      <w:pPr>
        <w:rPr>
          <w:rFonts w:ascii="Arial" w:hAnsi="Arial" w:cs="Arial"/>
          <w:color w:val="202122"/>
          <w:sz w:val="21"/>
          <w:szCs w:val="21"/>
          <w:shd w:val="clear" w:color="auto" w:fill="FFFFFF"/>
        </w:rPr>
      </w:pPr>
    </w:p>
    <w:p w14:paraId="408FA10B" w14:textId="77777777" w:rsidR="00831B05" w:rsidRDefault="00831B05" w:rsidP="00831B05">
      <w:pPr>
        <w:rPr>
          <w:rFonts w:ascii="Arial" w:hAnsi="Arial" w:cs="Arial"/>
          <w:color w:val="202122"/>
          <w:sz w:val="21"/>
          <w:szCs w:val="21"/>
          <w:shd w:val="clear" w:color="auto" w:fill="FFFFFF"/>
        </w:rPr>
      </w:pPr>
    </w:p>
    <w:p w14:paraId="6121F6EA" w14:textId="77777777" w:rsidR="00831B05" w:rsidRDefault="00831B05" w:rsidP="00831B05">
      <w:pPr>
        <w:rPr>
          <w:rFonts w:ascii="Arial" w:hAnsi="Arial" w:cs="Arial"/>
          <w:color w:val="202122"/>
          <w:sz w:val="21"/>
          <w:szCs w:val="21"/>
          <w:shd w:val="clear" w:color="auto" w:fill="FFFFFF"/>
        </w:rPr>
      </w:pPr>
    </w:p>
    <w:p w14:paraId="6F0A59A1" w14:textId="77777777" w:rsidR="00831B05" w:rsidRDefault="00831B05" w:rsidP="00831B05">
      <w:pPr>
        <w:rPr>
          <w:rFonts w:ascii="Arial" w:hAnsi="Arial" w:cs="Arial"/>
          <w:color w:val="202122"/>
          <w:sz w:val="21"/>
          <w:szCs w:val="21"/>
          <w:shd w:val="clear" w:color="auto" w:fill="FFFFFF"/>
        </w:rPr>
      </w:pPr>
    </w:p>
    <w:p w14:paraId="7B1D6188" w14:textId="77777777" w:rsidR="00831B05" w:rsidRDefault="00831B05" w:rsidP="00831B05">
      <w:pPr>
        <w:rPr>
          <w:rFonts w:ascii="Arial" w:hAnsi="Arial" w:cs="Arial"/>
          <w:color w:val="202122"/>
          <w:sz w:val="21"/>
          <w:szCs w:val="21"/>
          <w:shd w:val="clear" w:color="auto" w:fill="FFFFFF"/>
        </w:rPr>
      </w:pPr>
    </w:p>
    <w:p w14:paraId="31339BEA" w14:textId="77777777" w:rsidR="00831B05" w:rsidRDefault="00831B05" w:rsidP="00831B05">
      <w:pPr>
        <w:rPr>
          <w:rFonts w:ascii="Arial" w:hAnsi="Arial" w:cs="Arial"/>
          <w:color w:val="202122"/>
          <w:sz w:val="21"/>
          <w:szCs w:val="21"/>
          <w:shd w:val="clear" w:color="auto" w:fill="FFFFFF"/>
        </w:rPr>
      </w:pPr>
    </w:p>
    <w:p w14:paraId="23F11D14" w14:textId="77777777" w:rsidR="00831B05" w:rsidRDefault="00831B05" w:rsidP="00831B05">
      <w:pPr>
        <w:rPr>
          <w:rFonts w:ascii="Arial" w:hAnsi="Arial" w:cs="Arial"/>
          <w:color w:val="202122"/>
          <w:sz w:val="21"/>
          <w:szCs w:val="21"/>
          <w:shd w:val="clear" w:color="auto" w:fill="FFFFFF"/>
        </w:rPr>
      </w:pPr>
    </w:p>
    <w:p w14:paraId="73F53D2A" w14:textId="77777777" w:rsidR="00831B05" w:rsidRDefault="00831B05" w:rsidP="00831B05">
      <w:pPr>
        <w:rPr>
          <w:rFonts w:ascii="Arial" w:hAnsi="Arial" w:cs="Arial"/>
          <w:color w:val="202122"/>
          <w:sz w:val="21"/>
          <w:szCs w:val="21"/>
          <w:shd w:val="clear" w:color="auto" w:fill="FFFFFF"/>
        </w:rPr>
      </w:pPr>
    </w:p>
    <w:p w14:paraId="2238573E" w14:textId="77777777" w:rsidR="00831B05" w:rsidRDefault="00831B05" w:rsidP="00831B05">
      <w:pPr>
        <w:rPr>
          <w:rFonts w:ascii="Arial" w:hAnsi="Arial" w:cs="Arial"/>
          <w:color w:val="202122"/>
          <w:sz w:val="21"/>
          <w:szCs w:val="21"/>
          <w:shd w:val="clear" w:color="auto" w:fill="FFFFFF"/>
        </w:rPr>
      </w:pPr>
    </w:p>
    <w:p w14:paraId="6677970D" w14:textId="77777777" w:rsidR="00831B05" w:rsidRDefault="00831B05" w:rsidP="00831B05">
      <w:pPr>
        <w:rPr>
          <w:rFonts w:ascii="Arial" w:hAnsi="Arial" w:cs="Arial"/>
          <w:color w:val="202122"/>
          <w:sz w:val="21"/>
          <w:szCs w:val="21"/>
          <w:shd w:val="clear" w:color="auto" w:fill="FFFFFF"/>
        </w:rPr>
      </w:pPr>
    </w:p>
    <w:p w14:paraId="14EAAA0A" w14:textId="77777777" w:rsidR="00831B05" w:rsidRDefault="00831B05" w:rsidP="00831B05">
      <w:pPr>
        <w:rPr>
          <w:rFonts w:ascii="Arial" w:hAnsi="Arial" w:cs="Arial"/>
          <w:color w:val="202122"/>
          <w:sz w:val="21"/>
          <w:szCs w:val="21"/>
          <w:shd w:val="clear" w:color="auto" w:fill="FFFFFF"/>
        </w:rPr>
      </w:pPr>
    </w:p>
    <w:p w14:paraId="0989ECB8" w14:textId="77777777" w:rsidR="00831B05" w:rsidRDefault="00831B05" w:rsidP="00831B05">
      <w:pPr>
        <w:rPr>
          <w:rFonts w:ascii="Arial" w:hAnsi="Arial" w:cs="Arial"/>
          <w:color w:val="202122"/>
          <w:sz w:val="21"/>
          <w:szCs w:val="21"/>
          <w:shd w:val="clear" w:color="auto" w:fill="FFFFFF"/>
        </w:rPr>
      </w:pPr>
    </w:p>
    <w:p w14:paraId="0B4B1355" w14:textId="77777777" w:rsidR="00831B05" w:rsidRDefault="00831B05" w:rsidP="00831B05">
      <w:pPr>
        <w:rPr>
          <w:rFonts w:ascii="Arial" w:hAnsi="Arial" w:cs="Arial"/>
          <w:color w:val="202122"/>
          <w:sz w:val="21"/>
          <w:szCs w:val="21"/>
          <w:shd w:val="clear" w:color="auto" w:fill="FFFFFF"/>
        </w:rPr>
      </w:pPr>
    </w:p>
    <w:p w14:paraId="5A31581A" w14:textId="77777777" w:rsidR="00831B05" w:rsidRDefault="00831B05" w:rsidP="00831B05">
      <w:pPr>
        <w:rPr>
          <w:rFonts w:ascii="Arial" w:hAnsi="Arial" w:cs="Arial"/>
          <w:color w:val="202122"/>
          <w:sz w:val="21"/>
          <w:szCs w:val="21"/>
          <w:shd w:val="clear" w:color="auto" w:fill="FFFFFF"/>
        </w:rPr>
      </w:pPr>
    </w:p>
    <w:p w14:paraId="320DCE70" w14:textId="77777777" w:rsidR="00831B05" w:rsidRDefault="00831B05" w:rsidP="00831B05">
      <w:pPr>
        <w:rPr>
          <w:rFonts w:ascii="Arial" w:hAnsi="Arial" w:cs="Arial"/>
          <w:color w:val="202122"/>
          <w:sz w:val="21"/>
          <w:szCs w:val="21"/>
          <w:shd w:val="clear" w:color="auto" w:fill="FFFFFF"/>
        </w:rPr>
      </w:pPr>
    </w:p>
    <w:p w14:paraId="56B5753B" w14:textId="77777777" w:rsidR="00831B05" w:rsidRDefault="00831B05" w:rsidP="00831B05">
      <w:pPr>
        <w:rPr>
          <w:rFonts w:ascii="Arial" w:hAnsi="Arial" w:cs="Arial"/>
          <w:color w:val="202122"/>
          <w:sz w:val="21"/>
          <w:szCs w:val="21"/>
          <w:shd w:val="clear" w:color="auto" w:fill="FFFFFF"/>
        </w:rPr>
      </w:pPr>
    </w:p>
    <w:p w14:paraId="0A5F2A69" w14:textId="77777777" w:rsidR="00831B05" w:rsidRDefault="00831B05" w:rsidP="00831B05">
      <w:pPr>
        <w:rPr>
          <w:rFonts w:ascii="Arial" w:hAnsi="Arial" w:cs="Arial"/>
          <w:color w:val="202122"/>
          <w:sz w:val="21"/>
          <w:szCs w:val="21"/>
          <w:shd w:val="clear" w:color="auto" w:fill="FFFFFF"/>
        </w:rPr>
      </w:pPr>
    </w:p>
    <w:p w14:paraId="7FEAA6AD" w14:textId="77777777" w:rsidR="00831B05" w:rsidRDefault="00831B05" w:rsidP="00831B05">
      <w:pPr>
        <w:rPr>
          <w:rFonts w:ascii="Arial" w:hAnsi="Arial" w:cs="Arial"/>
          <w:color w:val="202122"/>
          <w:sz w:val="21"/>
          <w:szCs w:val="21"/>
          <w:shd w:val="clear" w:color="auto" w:fill="FFFFFF"/>
        </w:rPr>
      </w:pPr>
    </w:p>
    <w:p w14:paraId="68094550" w14:textId="77777777" w:rsidR="00831B05" w:rsidRDefault="00831B05" w:rsidP="00831B05">
      <w:pPr>
        <w:rPr>
          <w:rFonts w:ascii="Arial" w:hAnsi="Arial" w:cs="Arial"/>
          <w:color w:val="202122"/>
          <w:sz w:val="21"/>
          <w:szCs w:val="21"/>
          <w:shd w:val="clear" w:color="auto" w:fill="FFFFFF"/>
        </w:rPr>
      </w:pPr>
    </w:p>
    <w:p w14:paraId="46B501AD" w14:textId="77777777" w:rsidR="00831B05" w:rsidRDefault="00831B05" w:rsidP="00831B05">
      <w:pPr>
        <w:rPr>
          <w:rFonts w:ascii="Arial" w:hAnsi="Arial" w:cs="Arial"/>
          <w:color w:val="202122"/>
          <w:sz w:val="21"/>
          <w:szCs w:val="21"/>
          <w:shd w:val="clear" w:color="auto" w:fill="FFFFFF"/>
        </w:rPr>
      </w:pPr>
    </w:p>
    <w:p w14:paraId="290E2E1A" w14:textId="77777777" w:rsidR="00831B05" w:rsidRDefault="00831B05" w:rsidP="00831B05">
      <w:pPr>
        <w:rPr>
          <w:rFonts w:ascii="Arial" w:hAnsi="Arial" w:cs="Arial"/>
          <w:color w:val="202122"/>
          <w:sz w:val="21"/>
          <w:szCs w:val="21"/>
          <w:shd w:val="clear" w:color="auto" w:fill="FFFFFF"/>
        </w:rPr>
      </w:pPr>
    </w:p>
    <w:p w14:paraId="200B76A3" w14:textId="77777777" w:rsidR="00831B05" w:rsidRDefault="00831B05" w:rsidP="00831B05">
      <w:pPr>
        <w:rPr>
          <w:rFonts w:ascii="Arial" w:hAnsi="Arial" w:cs="Arial"/>
          <w:color w:val="202122"/>
          <w:sz w:val="21"/>
          <w:szCs w:val="21"/>
          <w:shd w:val="clear" w:color="auto" w:fill="FFFFFF"/>
        </w:rPr>
      </w:pPr>
    </w:p>
    <w:p w14:paraId="72D300DC" w14:textId="77777777" w:rsidR="00831B05" w:rsidRDefault="00831B05" w:rsidP="00831B05">
      <w:pPr>
        <w:rPr>
          <w:rFonts w:ascii="Arial" w:hAnsi="Arial" w:cs="Arial"/>
          <w:color w:val="202122"/>
          <w:sz w:val="21"/>
          <w:szCs w:val="21"/>
          <w:shd w:val="clear" w:color="auto" w:fill="FFFFFF"/>
        </w:rPr>
      </w:pPr>
    </w:p>
    <w:p w14:paraId="23D4FA39" w14:textId="77777777" w:rsidR="00831B05" w:rsidRDefault="00831B05" w:rsidP="00831B05">
      <w:pPr>
        <w:rPr>
          <w:rFonts w:ascii="Arial" w:hAnsi="Arial" w:cs="Arial"/>
          <w:color w:val="202122"/>
          <w:sz w:val="21"/>
          <w:szCs w:val="21"/>
          <w:shd w:val="clear" w:color="auto" w:fill="FFFFFF"/>
        </w:rPr>
      </w:pPr>
    </w:p>
    <w:p w14:paraId="3C9031C0" w14:textId="77777777" w:rsidR="00831B05" w:rsidRDefault="00831B05" w:rsidP="00831B05">
      <w:pPr>
        <w:rPr>
          <w:rFonts w:ascii="Arial" w:hAnsi="Arial" w:cs="Arial"/>
          <w:color w:val="202122"/>
          <w:sz w:val="21"/>
          <w:szCs w:val="21"/>
          <w:shd w:val="clear" w:color="auto" w:fill="FFFFFF"/>
        </w:rPr>
      </w:pPr>
    </w:p>
    <w:p w14:paraId="02D172D0" w14:textId="77777777" w:rsidR="00831B05" w:rsidRDefault="00831B05" w:rsidP="00831B05">
      <w:pPr>
        <w:rPr>
          <w:rFonts w:ascii="Arial" w:hAnsi="Arial" w:cs="Arial"/>
          <w:color w:val="202122"/>
          <w:sz w:val="21"/>
          <w:szCs w:val="21"/>
          <w:shd w:val="clear" w:color="auto" w:fill="FFFFFF"/>
        </w:rPr>
      </w:pPr>
    </w:p>
    <w:p w14:paraId="382E43CB" w14:textId="77777777" w:rsidR="00831B05" w:rsidRPr="004B0E88" w:rsidRDefault="00831B05" w:rsidP="00831B05">
      <w:pPr>
        <w:rPr>
          <w:rFonts w:ascii="Tahoma" w:hAnsi="Tahoma" w:cs="Tahoma"/>
          <w:b/>
          <w:bCs/>
          <w:color w:val="333399"/>
        </w:rPr>
      </w:pPr>
    </w:p>
    <w:p w14:paraId="61EB9F5C" w14:textId="77777777" w:rsidR="00831B05" w:rsidRDefault="00831B05" w:rsidP="00831B05">
      <w:pPr>
        <w:rPr>
          <w:rFonts w:ascii="Tahoma" w:hAnsi="Tahoma" w:cs="Tahoma"/>
          <w:b/>
          <w:bCs/>
          <w:color w:val="333399"/>
        </w:rPr>
      </w:pPr>
      <w:r w:rsidRPr="004B0E88">
        <w:rPr>
          <w:rFonts w:ascii="Tahoma" w:hAnsi="Tahoma" w:cs="Tahoma"/>
          <w:b/>
          <w:bCs/>
          <w:color w:val="333399"/>
        </w:rPr>
        <w:t>KAIVALYA PADA</w:t>
      </w:r>
    </w:p>
    <w:p w14:paraId="274D6A62" w14:textId="77777777" w:rsidR="00831B05" w:rsidRDefault="00831B05" w:rsidP="00831B05">
      <w:pPr>
        <w:rPr>
          <w:rFonts w:ascii="Tahoma" w:hAnsi="Tahoma" w:cs="Tahoma"/>
          <w:b/>
          <w:bCs/>
          <w:color w:val="333399"/>
        </w:rPr>
      </w:pPr>
    </w:p>
    <w:p w14:paraId="5FF702E6" w14:textId="77777777" w:rsidR="00831B05" w:rsidRDefault="00831B05" w:rsidP="00831B05">
      <w:pPr>
        <w:rPr>
          <w:rFonts w:ascii="Tahoma" w:hAnsi="Tahoma" w:cs="Tahoma"/>
          <w:b/>
          <w:bCs/>
          <w:color w:val="333399"/>
        </w:rPr>
      </w:pPr>
      <w:r w:rsidRPr="00900270">
        <w:rPr>
          <w:noProof/>
        </w:rPr>
        <w:drawing>
          <wp:inline distT="0" distB="0" distL="0" distR="0" wp14:anchorId="53503C02" wp14:editId="481B079F">
            <wp:extent cx="5760085" cy="1211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60085" cy="1211580"/>
                    </a:xfrm>
                    <a:prstGeom prst="rect">
                      <a:avLst/>
                    </a:prstGeom>
                    <a:noFill/>
                    <a:ln>
                      <a:noFill/>
                    </a:ln>
                  </pic:spPr>
                </pic:pic>
              </a:graphicData>
            </a:graphic>
          </wp:inline>
        </w:drawing>
      </w:r>
    </w:p>
    <w:p w14:paraId="22370E78" w14:textId="77777777" w:rsidR="00831B05" w:rsidRDefault="00831B05" w:rsidP="00831B05">
      <w:pPr>
        <w:rPr>
          <w:rFonts w:ascii="Arial" w:hAnsi="Arial" w:cs="Arial"/>
          <w:color w:val="202122"/>
          <w:sz w:val="21"/>
          <w:szCs w:val="21"/>
          <w:shd w:val="clear" w:color="auto" w:fill="FFFFFF"/>
        </w:rPr>
      </w:pPr>
      <w:r w:rsidRPr="00622451">
        <w:rPr>
          <w:rFonts w:ascii="Arial" w:hAnsi="Arial" w:cs="Arial"/>
          <w:color w:val="202122"/>
          <w:sz w:val="21"/>
          <w:szCs w:val="21"/>
          <w:shd w:val="clear" w:color="auto" w:fill="FFFFFF"/>
        </w:rPr>
        <w:t>Pa</w:t>
      </w:r>
      <w:r>
        <w:rPr>
          <w:rFonts w:ascii="Arial" w:hAnsi="Arial" w:cs="Arial"/>
          <w:color w:val="202122"/>
          <w:sz w:val="21"/>
          <w:szCs w:val="21"/>
          <w:shd w:val="clear" w:color="auto" w:fill="FFFFFF"/>
        </w:rPr>
        <w:t xml:space="preserve">tanjali a décrit les trois pierres angulaires de la philosophie Indienne : </w:t>
      </w:r>
    </w:p>
    <w:p w14:paraId="3532CE10"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voie de la dévotion, le bhakti </w:t>
      </w:r>
      <w:proofErr w:type="spellStart"/>
      <w:r>
        <w:rPr>
          <w:rFonts w:ascii="Arial" w:hAnsi="Arial" w:cs="Arial"/>
          <w:color w:val="202122"/>
          <w:sz w:val="21"/>
          <w:szCs w:val="21"/>
          <w:shd w:val="clear" w:color="auto" w:fill="FFFFFF"/>
        </w:rPr>
        <w:t>marga</w:t>
      </w:r>
      <w:proofErr w:type="spellEnd"/>
      <w:r>
        <w:rPr>
          <w:rFonts w:ascii="Arial" w:hAnsi="Arial" w:cs="Arial"/>
          <w:color w:val="202122"/>
          <w:sz w:val="21"/>
          <w:szCs w:val="21"/>
          <w:shd w:val="clear" w:color="auto" w:fill="FFFFFF"/>
        </w:rPr>
        <w:t xml:space="preserve">, dans le premier chapitre Samadhi </w:t>
      </w:r>
      <w:proofErr w:type="spellStart"/>
      <w:r>
        <w:rPr>
          <w:rFonts w:ascii="Arial" w:hAnsi="Arial" w:cs="Arial"/>
          <w:color w:val="202122"/>
          <w:sz w:val="21"/>
          <w:szCs w:val="21"/>
          <w:shd w:val="clear" w:color="auto" w:fill="FFFFFF"/>
        </w:rPr>
        <w:t>pada</w:t>
      </w:r>
      <w:proofErr w:type="spellEnd"/>
    </w:p>
    <w:p w14:paraId="791805B0"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voie de l’action, le karma </w:t>
      </w:r>
      <w:proofErr w:type="spellStart"/>
      <w:r>
        <w:rPr>
          <w:rFonts w:ascii="Arial" w:hAnsi="Arial" w:cs="Arial"/>
          <w:color w:val="202122"/>
          <w:sz w:val="21"/>
          <w:szCs w:val="21"/>
          <w:shd w:val="clear" w:color="auto" w:fill="FFFFFF"/>
        </w:rPr>
        <w:t>marga</w:t>
      </w:r>
      <w:proofErr w:type="spellEnd"/>
      <w:r>
        <w:rPr>
          <w:rFonts w:ascii="Arial" w:hAnsi="Arial" w:cs="Arial"/>
          <w:color w:val="202122"/>
          <w:sz w:val="21"/>
          <w:szCs w:val="21"/>
          <w:shd w:val="clear" w:color="auto" w:fill="FFFFFF"/>
        </w:rPr>
        <w:t xml:space="preserve">, dans le second chapitre le Sadhana </w:t>
      </w:r>
      <w:proofErr w:type="spellStart"/>
      <w:r>
        <w:rPr>
          <w:rFonts w:ascii="Arial" w:hAnsi="Arial" w:cs="Arial"/>
          <w:color w:val="202122"/>
          <w:sz w:val="21"/>
          <w:szCs w:val="21"/>
          <w:shd w:val="clear" w:color="auto" w:fill="FFFFFF"/>
        </w:rPr>
        <w:t>pada</w:t>
      </w:r>
      <w:proofErr w:type="spellEnd"/>
    </w:p>
    <w:p w14:paraId="299F34E3"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voie de la connaissance, le </w:t>
      </w:r>
      <w:proofErr w:type="spellStart"/>
      <w:r>
        <w:rPr>
          <w:rFonts w:ascii="Arial" w:hAnsi="Arial" w:cs="Arial"/>
          <w:color w:val="202122"/>
          <w:sz w:val="21"/>
          <w:szCs w:val="21"/>
          <w:shd w:val="clear" w:color="auto" w:fill="FFFFFF"/>
        </w:rPr>
        <w:t>jnana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marga</w:t>
      </w:r>
      <w:proofErr w:type="spellEnd"/>
      <w:r>
        <w:rPr>
          <w:rFonts w:ascii="Arial" w:hAnsi="Arial" w:cs="Arial"/>
          <w:color w:val="202122"/>
          <w:sz w:val="21"/>
          <w:szCs w:val="21"/>
          <w:shd w:val="clear" w:color="auto" w:fill="FFFFFF"/>
        </w:rPr>
        <w:t xml:space="preserve">, dans le Vibhuti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w:t>
      </w:r>
    </w:p>
    <w:p w14:paraId="5BBCBD5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décrit dans ce dernier chapitre la voie de la renonciation, le </w:t>
      </w:r>
      <w:proofErr w:type="spellStart"/>
      <w:r>
        <w:rPr>
          <w:rFonts w:ascii="Arial" w:hAnsi="Arial" w:cs="Arial"/>
          <w:color w:val="202122"/>
          <w:sz w:val="21"/>
          <w:szCs w:val="21"/>
          <w:shd w:val="clear" w:color="auto" w:fill="FFFFFF"/>
        </w:rPr>
        <w:t>vairagya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marga</w:t>
      </w:r>
      <w:proofErr w:type="spellEnd"/>
      <w:r>
        <w:rPr>
          <w:rFonts w:ascii="Arial" w:hAnsi="Arial" w:cs="Arial"/>
          <w:color w:val="202122"/>
          <w:sz w:val="21"/>
          <w:szCs w:val="21"/>
          <w:shd w:val="clear" w:color="auto" w:fill="FFFFFF"/>
        </w:rPr>
        <w:t xml:space="preserve"> ou </w:t>
      </w:r>
      <w:proofErr w:type="spellStart"/>
      <w:r>
        <w:rPr>
          <w:rFonts w:ascii="Arial" w:hAnsi="Arial" w:cs="Arial"/>
          <w:color w:val="202122"/>
          <w:sz w:val="21"/>
          <w:szCs w:val="21"/>
          <w:shd w:val="clear" w:color="auto" w:fill="FFFFFF"/>
        </w:rPr>
        <w:t>virakti</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marga</w:t>
      </w:r>
      <w:proofErr w:type="spellEnd"/>
      <w:r>
        <w:rPr>
          <w:rFonts w:ascii="Arial" w:hAnsi="Arial" w:cs="Arial"/>
          <w:color w:val="202122"/>
          <w:sz w:val="21"/>
          <w:szCs w:val="21"/>
          <w:shd w:val="clear" w:color="auto" w:fill="FFFFFF"/>
        </w:rPr>
        <w:t xml:space="preserve">, la voie du détachement des objets matériels et des désirs. </w:t>
      </w:r>
      <w:r>
        <w:rPr>
          <w:rFonts w:ascii="Arial" w:hAnsi="Arial" w:cs="Arial"/>
          <w:color w:val="202122"/>
          <w:sz w:val="21"/>
          <w:szCs w:val="21"/>
          <w:shd w:val="clear" w:color="auto" w:fill="FFFFFF"/>
        </w:rPr>
        <w:br/>
        <w:t>Patanjali, dépeint l’essence de toute la vision de la philosophie Indienne sur le monde.</w:t>
      </w:r>
    </w:p>
    <w:p w14:paraId="72B9448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chapitre est complexe et difficile à comprendre au premier regard, car il parait plus théorique que pratique, mais il y’a un aspect pratique caché derrière chaque sutra du Kaivalya Pada.</w:t>
      </w:r>
    </w:p>
    <w:p w14:paraId="4887655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explique d’abord comment la conscience devient pure, intelligente et mature. Citta se libère alors des crochets de la nature, et permet au yogi d’atteindre le but de la Liberté Absolue, bénie et béate. Ce sont les qualité du parfait yogi. Il doit alors travailler sur le cours d’actions qu’un yogi exalté doit suivre après l’illumination.</w:t>
      </w:r>
    </w:p>
    <w:p w14:paraId="0D4749D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L’auteur des Yoga sutra, dit que lorsque l’intelligence atteint son point de maturité, l’ego, </w:t>
      </w:r>
      <w:proofErr w:type="spellStart"/>
      <w:r>
        <w:rPr>
          <w:rFonts w:ascii="Arial" w:hAnsi="Arial" w:cs="Arial"/>
          <w:color w:val="202122"/>
          <w:sz w:val="21"/>
          <w:szCs w:val="21"/>
          <w:shd w:val="clear" w:color="auto" w:fill="FFFFFF"/>
        </w:rPr>
        <w:t>ahamkara</w:t>
      </w:r>
      <w:proofErr w:type="spellEnd"/>
      <w:r>
        <w:rPr>
          <w:rFonts w:ascii="Arial" w:hAnsi="Arial" w:cs="Arial"/>
          <w:color w:val="202122"/>
          <w:sz w:val="21"/>
          <w:szCs w:val="21"/>
          <w:shd w:val="clear" w:color="auto" w:fill="FFFFFF"/>
        </w:rPr>
        <w:t xml:space="preserve">, perds son influence naturelle et la conscience,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atteint l’état pure divin.</w:t>
      </w:r>
    </w:p>
    <w:p w14:paraId="02E7ABE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rivières de l’intelligence et de la conscience perdent leurs identités et fusionnent dans l’Océan de l’âme. C’est le couronnement de la pratique du Yoga : l’atteinte du Kaivalya ou Brahma Jnana. </w:t>
      </w:r>
      <w:r>
        <w:rPr>
          <w:rFonts w:ascii="Arial" w:hAnsi="Arial" w:cs="Arial"/>
          <w:color w:val="202122"/>
          <w:sz w:val="21"/>
          <w:szCs w:val="21"/>
          <w:shd w:val="clear" w:color="auto" w:fill="FFFFFF"/>
        </w:rPr>
        <w:br/>
        <w:t xml:space="preserve">Le Samadhi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concerne la quête interne dans laquelle sont dépeintes l’art et le sens du Yoga. Les fonctions de l’esprit, de l’intelligence et de la conscience y sont expliqués. Le chapitre I montre également les méthodes de développement durable pour maintenir sa conscience stable et équilibré en permanence.</w:t>
      </w:r>
    </w:p>
    <w:p w14:paraId="0CBA494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Sadhana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s’attarde sur le corps, le sens et le mental et les connecte à l’intelligence et la conscience. Les couches externes – corps, sens, mental – sont visibles et perceptibles alors que l’intelligence et la conscience sont plus difficilement perceptible. </w:t>
      </w:r>
    </w:p>
    <w:p w14:paraId="619A27D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deuxième chapitre décrit donc la quête externe, en commençant par les couches visibles puis en se rapprochant du centre de l’être à travers la description de l’intelligence et de la conscience.</w:t>
      </w:r>
    </w:p>
    <w:p w14:paraId="71F8893D" w14:textId="77777777" w:rsidR="00831B05" w:rsidRDefault="00831B05" w:rsidP="00831B05">
      <w:pPr>
        <w:rPr>
          <w:rFonts w:ascii="Arial" w:hAnsi="Arial" w:cs="Arial"/>
          <w:color w:val="202122"/>
          <w:sz w:val="21"/>
          <w:szCs w:val="21"/>
          <w:shd w:val="clear" w:color="auto" w:fill="FFFFFF"/>
        </w:rPr>
      </w:pPr>
    </w:p>
    <w:p w14:paraId="66B5E80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Samadhi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commence avec les perturbations de la conscience et se termine avec l’état de cessation de l’activité de l’esprit.</w:t>
      </w:r>
    </w:p>
    <w:p w14:paraId="6B92A8D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Sadhana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commence avec les afflictions du corps et leurs implications émotionnelles et fournit les moyens de les dépasser à travers les divers pratiques du Yoga.</w:t>
      </w:r>
    </w:p>
    <w:p w14:paraId="7464DDB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deux premiers </w:t>
      </w:r>
      <w:proofErr w:type="spellStart"/>
      <w:r>
        <w:rPr>
          <w:rFonts w:ascii="Arial" w:hAnsi="Arial" w:cs="Arial"/>
          <w:color w:val="202122"/>
          <w:sz w:val="21"/>
          <w:szCs w:val="21"/>
          <w:shd w:val="clear" w:color="auto" w:fill="FFFFFF"/>
        </w:rPr>
        <w:t>padas</w:t>
      </w:r>
      <w:proofErr w:type="spellEnd"/>
      <w:r>
        <w:rPr>
          <w:rFonts w:ascii="Arial" w:hAnsi="Arial" w:cs="Arial"/>
          <w:color w:val="202122"/>
          <w:sz w:val="21"/>
          <w:szCs w:val="21"/>
          <w:shd w:val="clear" w:color="auto" w:fill="FFFFFF"/>
        </w:rPr>
        <w:t xml:space="preserve"> mettent en lumière, l’art, la théorie et la pratique du yoga.</w:t>
      </w:r>
    </w:p>
    <w:p w14:paraId="5C9B38A8" w14:textId="77777777" w:rsidR="00831B05" w:rsidRDefault="00831B05" w:rsidP="00831B05">
      <w:pPr>
        <w:rPr>
          <w:rFonts w:ascii="Arial" w:hAnsi="Arial" w:cs="Arial"/>
          <w:color w:val="202122"/>
          <w:sz w:val="21"/>
          <w:szCs w:val="21"/>
          <w:shd w:val="clear" w:color="auto" w:fill="FFFFFF"/>
        </w:rPr>
      </w:pPr>
    </w:p>
    <w:p w14:paraId="49D96A4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Vibhuti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décrit les qualités du Yoga. Après avoir guidé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dans la quête externe, Patanjali le guide vers la quête interne puis sur la notion d’intégration profonde, le Samyama. </w:t>
      </w:r>
    </w:p>
    <w:p w14:paraId="34CE4F0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Samyama est l’art de contempler en toute plénitude ; le yogi peut alors devenir un avec l’objet de contemplation. L’auteur appelle cette communion du sujet et de l’objet la quête la plus intime.</w:t>
      </w:r>
    </w:p>
    <w:p w14:paraId="69BA8C58" w14:textId="77777777" w:rsidR="00831B05" w:rsidRDefault="00831B05" w:rsidP="00831B05">
      <w:pPr>
        <w:rPr>
          <w:rFonts w:ascii="Tahoma" w:hAnsi="Tahoma" w:cs="Tahoma"/>
          <w:b/>
          <w:bCs/>
          <w:color w:val="333399"/>
        </w:rPr>
      </w:pPr>
      <w:r>
        <w:rPr>
          <w:rFonts w:ascii="Arial" w:hAnsi="Arial" w:cs="Arial"/>
          <w:color w:val="202122"/>
          <w:sz w:val="21"/>
          <w:szCs w:val="21"/>
          <w:shd w:val="clear" w:color="auto" w:fill="FFFFFF"/>
        </w:rPr>
        <w:t xml:space="preserve">Dans cette quête, il est dit que le divin  et les pouvoirs extraordinaires se manifestent de plus en plus fréquemment. Le yogi doit faire attention à cela car ces manifestations peuvent l’affecter et l’empêcher d’atteindre la conscience universelle.  Il est conseillé à ces yogis qui ont acquis ces pouvoirs, de s’en détacher et d’approfondir sa pratique pour atteindre l’intelligence exalté, </w:t>
      </w:r>
      <w:proofErr w:type="spellStart"/>
      <w:r>
        <w:rPr>
          <w:rFonts w:ascii="Arial" w:hAnsi="Arial" w:cs="Arial"/>
          <w:color w:val="202122"/>
          <w:sz w:val="21"/>
          <w:szCs w:val="21"/>
          <w:shd w:val="clear" w:color="auto" w:fill="FFFFFF"/>
        </w:rPr>
        <w:t>vivekaja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jnanam</w:t>
      </w:r>
      <w:proofErr w:type="spellEnd"/>
      <w:r>
        <w:rPr>
          <w:rFonts w:ascii="Arial" w:hAnsi="Arial" w:cs="Arial"/>
          <w:color w:val="202122"/>
          <w:sz w:val="21"/>
          <w:szCs w:val="21"/>
          <w:shd w:val="clear" w:color="auto" w:fill="FFFFFF"/>
        </w:rPr>
        <w:t>.</w:t>
      </w:r>
    </w:p>
    <w:p w14:paraId="34A6ECC7" w14:textId="77777777" w:rsidR="00831B05" w:rsidRDefault="00831B05" w:rsidP="00831B05">
      <w:pPr>
        <w:rPr>
          <w:rFonts w:ascii="Tahoma" w:hAnsi="Tahoma" w:cs="Tahoma"/>
          <w:b/>
          <w:bCs/>
          <w:color w:val="333399"/>
        </w:rPr>
      </w:pPr>
    </w:p>
    <w:p w14:paraId="02D65BD9" w14:textId="77777777" w:rsidR="00831B05" w:rsidRDefault="00831B05" w:rsidP="00831B05">
      <w:pPr>
        <w:rPr>
          <w:rFonts w:ascii="Tahoma" w:hAnsi="Tahoma" w:cs="Tahoma"/>
          <w:b/>
          <w:bCs/>
          <w:color w:val="333399"/>
        </w:rPr>
      </w:pPr>
    </w:p>
    <w:p w14:paraId="748E473B" w14:textId="77777777" w:rsidR="00831B05" w:rsidRDefault="00831B05" w:rsidP="00831B05">
      <w:pPr>
        <w:rPr>
          <w:rFonts w:ascii="Arial" w:hAnsi="Arial" w:cs="Arial"/>
          <w:color w:val="202122"/>
          <w:sz w:val="21"/>
          <w:szCs w:val="21"/>
          <w:shd w:val="clear" w:color="auto" w:fill="FFFFFF"/>
        </w:rPr>
      </w:pPr>
      <w:r w:rsidRPr="00F64778">
        <w:rPr>
          <w:rFonts w:ascii="Arial" w:hAnsi="Arial" w:cs="Arial"/>
          <w:color w:val="202122"/>
          <w:sz w:val="21"/>
          <w:szCs w:val="21"/>
          <w:shd w:val="clear" w:color="auto" w:fill="FFFFFF"/>
        </w:rPr>
        <w:lastRenderedPageBreak/>
        <w:t xml:space="preserve">Ces </w:t>
      </w:r>
      <w:r>
        <w:rPr>
          <w:rFonts w:ascii="Arial" w:hAnsi="Arial" w:cs="Arial"/>
          <w:color w:val="202122"/>
          <w:sz w:val="21"/>
          <w:szCs w:val="21"/>
          <w:shd w:val="clear" w:color="auto" w:fill="FFFFFF"/>
        </w:rPr>
        <w:t>3 chapitres parlent de l’évolution de l’homme d’un état d’esprit instable et précaire au rayonnement d’une l’intelligence et d’une conscience éclairés.</w:t>
      </w:r>
    </w:p>
    <w:p w14:paraId="114F938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Dans le Kaivalya Pada, sans oublier les quêtes internes et externes, Patanjali nous attire vers le plus subtile, l’âme. On peut ainsi appeler cette quête la quête de l’âme, </w:t>
      </w:r>
      <w:proofErr w:type="spellStart"/>
      <w:r>
        <w:rPr>
          <w:rFonts w:ascii="Arial" w:hAnsi="Arial" w:cs="Arial"/>
          <w:color w:val="202122"/>
          <w:sz w:val="21"/>
          <w:szCs w:val="21"/>
          <w:shd w:val="clear" w:color="auto" w:fill="FFFFFF"/>
        </w:rPr>
        <w:t>Antaratma</w:t>
      </w:r>
      <w:proofErr w:type="spellEnd"/>
      <w:r>
        <w:rPr>
          <w:rFonts w:ascii="Arial" w:hAnsi="Arial" w:cs="Arial"/>
          <w:color w:val="202122"/>
          <w:sz w:val="21"/>
          <w:szCs w:val="21"/>
          <w:shd w:val="clear" w:color="auto" w:fill="FFFFFF"/>
        </w:rPr>
        <w:t xml:space="preserve"> Sadhana.</w:t>
      </w:r>
    </w:p>
    <w:p w14:paraId="34DA8A0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L’auteur nous parle des chemins sur lesquels un yogi exalté devrait prendre pour vivre et servir l’humanité avec leur grande sagesse, tout en maintenant le rayonnement de leur âme sans se laisser corrompre par la fierté, l’arrogance, l’indifférence et la négligence dans la pratique.</w:t>
      </w:r>
    </w:p>
    <w:p w14:paraId="3EED803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Celui qui renonce </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tout désir et à tout attachement, atteindra la liberté et la béatitude. </w:t>
      </w:r>
    </w:p>
    <w:p w14:paraId="385D744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Celui qui n’est plus sous l’illusion du matériel et qui maintient son lien avec le divin, même au moment de sa mort, atteindra Kaivalya et Dieu.</w:t>
      </w:r>
    </w:p>
    <w:p w14:paraId="7441E87B" w14:textId="77777777" w:rsidR="00831B05" w:rsidRDefault="00831B05" w:rsidP="00831B05">
      <w:pPr>
        <w:rPr>
          <w:rFonts w:ascii="Tahoma" w:hAnsi="Tahoma" w:cs="Tahoma"/>
          <w:b/>
          <w:bCs/>
          <w:color w:val="333399"/>
        </w:rPr>
      </w:pPr>
    </w:p>
    <w:p w14:paraId="1F80B517" w14:textId="77777777" w:rsidR="00831B05" w:rsidRDefault="00831B05" w:rsidP="00831B05">
      <w:pPr>
        <w:rPr>
          <w:rFonts w:ascii="Tahoma" w:hAnsi="Tahoma" w:cs="Tahoma"/>
          <w:b/>
          <w:bCs/>
          <w:color w:val="333399"/>
        </w:rPr>
      </w:pPr>
    </w:p>
    <w:p w14:paraId="27AFF751" w14:textId="77777777" w:rsidR="00831B05" w:rsidRPr="00FD05B7" w:rsidRDefault="00831B05" w:rsidP="00831B05">
      <w:pPr>
        <w:rPr>
          <w:rFonts w:ascii="Arial" w:hAnsi="Arial" w:cs="Arial"/>
          <w:b/>
          <w:bCs/>
          <w:color w:val="00B0F0"/>
          <w:sz w:val="21"/>
          <w:szCs w:val="21"/>
          <w:shd w:val="clear" w:color="auto" w:fill="FFFFFF"/>
        </w:rPr>
      </w:pPr>
      <w:r w:rsidRPr="00FD05B7">
        <w:rPr>
          <w:rFonts w:ascii="Arial" w:hAnsi="Arial" w:cs="Arial"/>
          <w:b/>
          <w:bCs/>
          <w:color w:val="00B0F0"/>
          <w:sz w:val="21"/>
          <w:szCs w:val="21"/>
          <w:shd w:val="clear" w:color="auto" w:fill="FFFFFF"/>
        </w:rPr>
        <w:t xml:space="preserve">IV.1 Janma </w:t>
      </w:r>
      <w:proofErr w:type="spellStart"/>
      <w:r w:rsidRPr="00FD05B7">
        <w:rPr>
          <w:rFonts w:ascii="Arial" w:hAnsi="Arial" w:cs="Arial"/>
          <w:b/>
          <w:bCs/>
          <w:color w:val="00B0F0"/>
          <w:sz w:val="21"/>
          <w:szCs w:val="21"/>
          <w:shd w:val="clear" w:color="auto" w:fill="FFFFFF"/>
        </w:rPr>
        <w:t>ausadhi</w:t>
      </w:r>
      <w:proofErr w:type="spellEnd"/>
      <w:r w:rsidRPr="00FD05B7">
        <w:rPr>
          <w:rFonts w:ascii="Arial" w:hAnsi="Arial" w:cs="Arial"/>
          <w:b/>
          <w:bCs/>
          <w:color w:val="00B0F0"/>
          <w:sz w:val="21"/>
          <w:szCs w:val="21"/>
          <w:shd w:val="clear" w:color="auto" w:fill="FFFFFF"/>
        </w:rPr>
        <w:t xml:space="preserve"> mantra </w:t>
      </w:r>
      <w:proofErr w:type="spellStart"/>
      <w:r w:rsidRPr="00FD05B7">
        <w:rPr>
          <w:rFonts w:ascii="Arial" w:hAnsi="Arial" w:cs="Arial"/>
          <w:b/>
          <w:bCs/>
          <w:color w:val="00B0F0"/>
          <w:sz w:val="21"/>
          <w:szCs w:val="21"/>
          <w:shd w:val="clear" w:color="auto" w:fill="FFFFFF"/>
        </w:rPr>
        <w:t>tapah</w:t>
      </w:r>
      <w:proofErr w:type="spellEnd"/>
      <w:r w:rsidRPr="00FD05B7">
        <w:rPr>
          <w:rFonts w:ascii="Arial" w:hAnsi="Arial" w:cs="Arial"/>
          <w:b/>
          <w:bCs/>
          <w:color w:val="00B0F0"/>
          <w:sz w:val="21"/>
          <w:szCs w:val="21"/>
          <w:shd w:val="clear" w:color="auto" w:fill="FFFFFF"/>
        </w:rPr>
        <w:t xml:space="preserve"> </w:t>
      </w:r>
      <w:proofErr w:type="spellStart"/>
      <w:r w:rsidRPr="00FD05B7">
        <w:rPr>
          <w:rFonts w:ascii="Arial" w:hAnsi="Arial" w:cs="Arial"/>
          <w:b/>
          <w:bCs/>
          <w:color w:val="00B0F0"/>
          <w:sz w:val="21"/>
          <w:szCs w:val="21"/>
          <w:shd w:val="clear" w:color="auto" w:fill="FFFFFF"/>
        </w:rPr>
        <w:t>samadhijah</w:t>
      </w:r>
      <w:proofErr w:type="spellEnd"/>
      <w:r w:rsidRPr="00FD05B7">
        <w:rPr>
          <w:rFonts w:ascii="Arial" w:hAnsi="Arial" w:cs="Arial"/>
          <w:b/>
          <w:bCs/>
          <w:color w:val="00B0F0"/>
          <w:sz w:val="21"/>
          <w:szCs w:val="21"/>
          <w:shd w:val="clear" w:color="auto" w:fill="FFFFFF"/>
        </w:rPr>
        <w:t xml:space="preserve"> </w:t>
      </w:r>
      <w:proofErr w:type="spellStart"/>
      <w:r w:rsidRPr="00FD05B7">
        <w:rPr>
          <w:rFonts w:ascii="Arial" w:hAnsi="Arial" w:cs="Arial"/>
          <w:b/>
          <w:bCs/>
          <w:color w:val="00B0F0"/>
          <w:sz w:val="21"/>
          <w:szCs w:val="21"/>
          <w:shd w:val="clear" w:color="auto" w:fill="FFFFFF"/>
        </w:rPr>
        <w:t>siddhayah</w:t>
      </w:r>
      <w:proofErr w:type="spellEnd"/>
    </w:p>
    <w:p w14:paraId="24AFAE9A" w14:textId="77777777" w:rsidR="00831B05" w:rsidRDefault="00831B05" w:rsidP="00831B05">
      <w:pPr>
        <w:rPr>
          <w:rFonts w:ascii="Arial" w:hAnsi="Arial" w:cs="Arial"/>
          <w:b/>
          <w:bCs/>
          <w:color w:val="00B0F0"/>
          <w:sz w:val="21"/>
          <w:szCs w:val="21"/>
          <w:shd w:val="clear" w:color="auto" w:fill="FFFFFF"/>
        </w:rPr>
      </w:pPr>
    </w:p>
    <w:p w14:paraId="02CA0B10" w14:textId="77777777" w:rsidR="00831B05" w:rsidRPr="00171BF2" w:rsidRDefault="00831B05" w:rsidP="00831B05">
      <w:pPr>
        <w:rPr>
          <w:rFonts w:ascii="Arial" w:hAnsi="Arial" w:cs="Arial"/>
          <w:b/>
          <w:bCs/>
          <w:color w:val="00B0F0"/>
          <w:sz w:val="21"/>
          <w:szCs w:val="21"/>
          <w:shd w:val="clear" w:color="auto" w:fill="FFFFFF"/>
        </w:rPr>
      </w:pPr>
      <w:r w:rsidRPr="00171BF2">
        <w:rPr>
          <w:rFonts w:ascii="Arial" w:hAnsi="Arial" w:cs="Arial" w:hint="eastAsia"/>
          <w:b/>
          <w:bCs/>
          <w:color w:val="00B0F0"/>
          <w:sz w:val="21"/>
          <w:szCs w:val="21"/>
          <w:shd w:val="clear" w:color="auto" w:fill="FFFFFF"/>
        </w:rPr>
        <w:t>«</w:t>
      </w:r>
      <w:r w:rsidRPr="00171BF2">
        <w:rPr>
          <w:rFonts w:ascii="Arial" w:hAnsi="Arial" w:cs="Arial"/>
          <w:b/>
          <w:bCs/>
          <w:color w:val="00B0F0"/>
          <w:sz w:val="21"/>
          <w:szCs w:val="21"/>
          <w:shd w:val="clear" w:color="auto" w:fill="FFFFFF"/>
        </w:rPr>
        <w:t xml:space="preserve"> Les pouvoirs sont innés, ou engendrés par l'utilisation de plantes, de</w:t>
      </w:r>
      <w:r>
        <w:rPr>
          <w:rFonts w:ascii="Arial" w:hAnsi="Arial" w:cs="Arial"/>
          <w:b/>
          <w:bCs/>
          <w:color w:val="00B0F0"/>
          <w:sz w:val="21"/>
          <w:szCs w:val="21"/>
          <w:shd w:val="clear" w:color="auto" w:fill="FFFFFF"/>
        </w:rPr>
        <w:t xml:space="preserve"> </w:t>
      </w:r>
      <w:r w:rsidRPr="00171BF2">
        <w:rPr>
          <w:rFonts w:ascii="Arial" w:hAnsi="Arial" w:cs="Arial"/>
          <w:b/>
          <w:bCs/>
          <w:color w:val="00B0F0"/>
          <w:sz w:val="21"/>
          <w:szCs w:val="21"/>
          <w:shd w:val="clear" w:color="auto" w:fill="FFFFFF"/>
        </w:rPr>
        <w:t>mantras, ou par la pratique du Yoga et du Samadhi. »</w:t>
      </w:r>
    </w:p>
    <w:p w14:paraId="1C17125F" w14:textId="77777777" w:rsidR="00831B05" w:rsidRPr="00171BF2" w:rsidRDefault="00831B05" w:rsidP="00831B05">
      <w:pPr>
        <w:rPr>
          <w:rFonts w:ascii="Arial" w:hAnsi="Arial" w:cs="Arial"/>
          <w:color w:val="202122"/>
          <w:sz w:val="21"/>
          <w:szCs w:val="21"/>
          <w:shd w:val="clear" w:color="auto" w:fill="FFFFFF"/>
        </w:rPr>
      </w:pPr>
      <w:proofErr w:type="spellStart"/>
      <w:r w:rsidRPr="00171BF2">
        <w:rPr>
          <w:rFonts w:ascii="Arial" w:hAnsi="Arial" w:cs="Arial"/>
          <w:color w:val="202122"/>
          <w:sz w:val="21"/>
          <w:szCs w:val="21"/>
          <w:shd w:val="clear" w:color="auto" w:fill="FFFFFF"/>
        </w:rPr>
        <w:t>janman</w:t>
      </w:r>
      <w:proofErr w:type="spellEnd"/>
      <w:r w:rsidRPr="00171BF2">
        <w:rPr>
          <w:rFonts w:ascii="Arial" w:hAnsi="Arial" w:cs="Arial"/>
          <w:color w:val="202122"/>
          <w:sz w:val="21"/>
          <w:szCs w:val="21"/>
          <w:shd w:val="clear" w:color="auto" w:fill="FFFFFF"/>
        </w:rPr>
        <w:t xml:space="preserve"> : naissance, origine, existence</w:t>
      </w:r>
    </w:p>
    <w:p w14:paraId="3C288AC6" w14:textId="77777777" w:rsidR="00831B05" w:rsidRPr="00171BF2" w:rsidRDefault="00831B05" w:rsidP="00831B05">
      <w:pPr>
        <w:rPr>
          <w:rFonts w:ascii="Arial" w:hAnsi="Arial" w:cs="Arial"/>
          <w:color w:val="202122"/>
          <w:sz w:val="21"/>
          <w:szCs w:val="21"/>
          <w:shd w:val="clear" w:color="auto" w:fill="FFFFFF"/>
        </w:rPr>
      </w:pPr>
      <w:proofErr w:type="spellStart"/>
      <w:r w:rsidRPr="00171BF2">
        <w:rPr>
          <w:rFonts w:ascii="Arial" w:hAnsi="Arial" w:cs="Arial"/>
          <w:color w:val="202122"/>
          <w:sz w:val="21"/>
          <w:szCs w:val="21"/>
          <w:shd w:val="clear" w:color="auto" w:fill="FFFFFF"/>
        </w:rPr>
        <w:t>oshadi</w:t>
      </w:r>
      <w:proofErr w:type="spellEnd"/>
      <w:r w:rsidRPr="00171BF2">
        <w:rPr>
          <w:rFonts w:ascii="Arial" w:hAnsi="Arial" w:cs="Arial"/>
          <w:color w:val="202122"/>
          <w:sz w:val="21"/>
          <w:szCs w:val="21"/>
          <w:shd w:val="clear" w:color="auto" w:fill="FFFFFF"/>
        </w:rPr>
        <w:t xml:space="preserve"> : plante médicinale</w:t>
      </w:r>
    </w:p>
    <w:p w14:paraId="7A60AA9D" w14:textId="77777777" w:rsidR="00831B05" w:rsidRPr="00171BF2" w:rsidRDefault="00831B05" w:rsidP="00831B05">
      <w:pPr>
        <w:rPr>
          <w:rFonts w:ascii="Arial" w:hAnsi="Arial" w:cs="Arial"/>
          <w:color w:val="202122"/>
          <w:sz w:val="21"/>
          <w:szCs w:val="21"/>
          <w:shd w:val="clear" w:color="auto" w:fill="FFFFFF"/>
        </w:rPr>
      </w:pPr>
      <w:r w:rsidRPr="00171BF2">
        <w:rPr>
          <w:rFonts w:ascii="Arial" w:hAnsi="Arial" w:cs="Arial"/>
          <w:color w:val="202122"/>
          <w:sz w:val="21"/>
          <w:szCs w:val="21"/>
          <w:shd w:val="clear" w:color="auto" w:fill="FFFFFF"/>
        </w:rPr>
        <w:t>mantra : formule magique</w:t>
      </w:r>
    </w:p>
    <w:p w14:paraId="697E3D52" w14:textId="77777777" w:rsidR="00831B05" w:rsidRPr="00171BF2" w:rsidRDefault="00831B05" w:rsidP="00831B05">
      <w:pPr>
        <w:rPr>
          <w:rFonts w:ascii="Arial" w:hAnsi="Arial" w:cs="Arial"/>
          <w:color w:val="202122"/>
          <w:sz w:val="21"/>
          <w:szCs w:val="21"/>
          <w:shd w:val="clear" w:color="auto" w:fill="FFFFFF"/>
        </w:rPr>
      </w:pPr>
      <w:r w:rsidRPr="00171BF2">
        <w:rPr>
          <w:rFonts w:ascii="Arial" w:hAnsi="Arial" w:cs="Arial"/>
          <w:color w:val="202122"/>
          <w:sz w:val="21"/>
          <w:szCs w:val="21"/>
          <w:shd w:val="clear" w:color="auto" w:fill="FFFFFF"/>
        </w:rPr>
        <w:t>tapas : pratique assidue du Yoga</w:t>
      </w:r>
    </w:p>
    <w:p w14:paraId="2B036F65" w14:textId="77777777" w:rsidR="00831B05" w:rsidRPr="00171BF2" w:rsidRDefault="00831B05" w:rsidP="00831B05">
      <w:pPr>
        <w:rPr>
          <w:rFonts w:ascii="Arial" w:hAnsi="Arial" w:cs="Arial"/>
          <w:color w:val="202122"/>
          <w:sz w:val="21"/>
          <w:szCs w:val="21"/>
          <w:shd w:val="clear" w:color="auto" w:fill="FFFFFF"/>
        </w:rPr>
      </w:pPr>
      <w:proofErr w:type="spellStart"/>
      <w:r w:rsidRPr="00171BF2">
        <w:rPr>
          <w:rFonts w:ascii="Arial" w:hAnsi="Arial" w:cs="Arial"/>
          <w:color w:val="202122"/>
          <w:sz w:val="21"/>
          <w:szCs w:val="21"/>
          <w:shd w:val="clear" w:color="auto" w:fill="FFFFFF"/>
        </w:rPr>
        <w:t>samadhi</w:t>
      </w:r>
      <w:proofErr w:type="spellEnd"/>
      <w:r w:rsidRPr="00171BF2">
        <w:rPr>
          <w:rFonts w:ascii="Arial" w:hAnsi="Arial" w:cs="Arial"/>
          <w:color w:val="202122"/>
          <w:sz w:val="21"/>
          <w:szCs w:val="21"/>
          <w:shd w:val="clear" w:color="auto" w:fill="FFFFFF"/>
        </w:rPr>
        <w:t xml:space="preserve"> : état de fusion</w:t>
      </w:r>
    </w:p>
    <w:p w14:paraId="3DD55227" w14:textId="77777777" w:rsidR="00831B05" w:rsidRPr="00171BF2" w:rsidRDefault="00831B05" w:rsidP="00831B05">
      <w:pPr>
        <w:rPr>
          <w:rFonts w:ascii="Arial" w:hAnsi="Arial" w:cs="Arial"/>
          <w:color w:val="202122"/>
          <w:sz w:val="21"/>
          <w:szCs w:val="21"/>
          <w:shd w:val="clear" w:color="auto" w:fill="FFFFFF"/>
        </w:rPr>
      </w:pPr>
      <w:proofErr w:type="spellStart"/>
      <w:r w:rsidRPr="00171BF2">
        <w:rPr>
          <w:rFonts w:ascii="Arial" w:hAnsi="Arial" w:cs="Arial"/>
          <w:color w:val="202122"/>
          <w:sz w:val="21"/>
          <w:szCs w:val="21"/>
          <w:shd w:val="clear" w:color="auto" w:fill="FFFFFF"/>
        </w:rPr>
        <w:t>ja</w:t>
      </w:r>
      <w:proofErr w:type="spellEnd"/>
      <w:r w:rsidRPr="00171BF2">
        <w:rPr>
          <w:rFonts w:ascii="Arial" w:hAnsi="Arial" w:cs="Arial"/>
          <w:color w:val="202122"/>
          <w:sz w:val="21"/>
          <w:szCs w:val="21"/>
          <w:shd w:val="clear" w:color="auto" w:fill="FFFFFF"/>
        </w:rPr>
        <w:t xml:space="preserve"> : né de</w:t>
      </w:r>
    </w:p>
    <w:p w14:paraId="3BBD818D" w14:textId="77777777" w:rsidR="00831B05" w:rsidRPr="00171BF2" w:rsidRDefault="00831B05" w:rsidP="00831B05">
      <w:pPr>
        <w:rPr>
          <w:rFonts w:ascii="Arial" w:hAnsi="Arial" w:cs="Arial"/>
          <w:color w:val="202122"/>
          <w:sz w:val="21"/>
          <w:szCs w:val="21"/>
          <w:shd w:val="clear" w:color="auto" w:fill="FFFFFF"/>
        </w:rPr>
      </w:pPr>
      <w:proofErr w:type="spellStart"/>
      <w:r w:rsidRPr="00171BF2">
        <w:rPr>
          <w:rFonts w:ascii="Arial" w:hAnsi="Arial" w:cs="Arial"/>
          <w:color w:val="202122"/>
          <w:sz w:val="21"/>
          <w:szCs w:val="21"/>
          <w:shd w:val="clear" w:color="auto" w:fill="FFFFFF"/>
        </w:rPr>
        <w:t>siddhi</w:t>
      </w:r>
      <w:proofErr w:type="spellEnd"/>
      <w:r w:rsidRPr="00171BF2">
        <w:rPr>
          <w:rFonts w:ascii="Arial" w:hAnsi="Arial" w:cs="Arial"/>
          <w:color w:val="202122"/>
          <w:sz w:val="21"/>
          <w:szCs w:val="21"/>
          <w:shd w:val="clear" w:color="auto" w:fill="FFFFFF"/>
        </w:rPr>
        <w:t xml:space="preserve"> : pouvoir</w:t>
      </w:r>
    </w:p>
    <w:p w14:paraId="701FE0D3" w14:textId="77777777" w:rsidR="00831B05" w:rsidRDefault="00831B05" w:rsidP="00831B05">
      <w:pPr>
        <w:rPr>
          <w:rFonts w:ascii="Tahoma" w:hAnsi="Tahoma" w:cs="Tahoma"/>
          <w:b/>
          <w:bCs/>
          <w:color w:val="333399"/>
        </w:rPr>
      </w:pPr>
    </w:p>
    <w:p w14:paraId="1201005B" w14:textId="77777777" w:rsidR="00831B05" w:rsidRDefault="00831B05" w:rsidP="00831B05">
      <w:pPr>
        <w:rPr>
          <w:rFonts w:ascii="Tahoma" w:hAnsi="Tahoma" w:cs="Tahoma"/>
          <w:b/>
          <w:bCs/>
          <w:color w:val="333399"/>
        </w:rPr>
      </w:pPr>
      <w:r w:rsidRPr="00D36B6C">
        <w:rPr>
          <w:noProof/>
        </w:rPr>
        <w:drawing>
          <wp:inline distT="0" distB="0" distL="0" distR="0" wp14:anchorId="50003202" wp14:editId="328B4900">
            <wp:extent cx="5760085" cy="6019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60085" cy="601980"/>
                    </a:xfrm>
                    <a:prstGeom prst="rect">
                      <a:avLst/>
                    </a:prstGeom>
                    <a:noFill/>
                    <a:ln>
                      <a:noFill/>
                    </a:ln>
                  </pic:spPr>
                </pic:pic>
              </a:graphicData>
            </a:graphic>
          </wp:inline>
        </w:drawing>
      </w:r>
    </w:p>
    <w:p w14:paraId="4B7766B8" w14:textId="77777777" w:rsidR="00831B05" w:rsidRDefault="00831B05" w:rsidP="00831B05">
      <w:pPr>
        <w:rPr>
          <w:rFonts w:ascii="Tahoma" w:hAnsi="Tahoma" w:cs="Tahoma"/>
          <w:b/>
          <w:bCs/>
          <w:color w:val="333399"/>
        </w:rPr>
      </w:pPr>
    </w:p>
    <w:p w14:paraId="3EAC7B82" w14:textId="77777777" w:rsidR="00831B05" w:rsidRDefault="00831B05" w:rsidP="00831B05">
      <w:pPr>
        <w:rPr>
          <w:rFonts w:ascii="Arial" w:hAnsi="Arial" w:cs="Arial"/>
          <w:color w:val="202122"/>
          <w:sz w:val="21"/>
          <w:szCs w:val="21"/>
          <w:shd w:val="clear" w:color="auto" w:fill="FFFFFF"/>
        </w:rPr>
      </w:pPr>
      <w:r w:rsidRPr="0033516B">
        <w:rPr>
          <w:rFonts w:ascii="Arial" w:hAnsi="Arial" w:cs="Arial"/>
          <w:color w:val="202122"/>
          <w:sz w:val="21"/>
          <w:szCs w:val="21"/>
          <w:shd w:val="clear" w:color="auto" w:fill="FFFFFF"/>
        </w:rPr>
        <w:t>Il</w:t>
      </w:r>
      <w:r>
        <w:rPr>
          <w:rFonts w:ascii="Arial" w:hAnsi="Arial" w:cs="Arial"/>
          <w:color w:val="202122"/>
          <w:sz w:val="21"/>
          <w:szCs w:val="21"/>
          <w:shd w:val="clear" w:color="auto" w:fill="FFFFFF"/>
        </w:rPr>
        <w:t xml:space="preserve"> y’a 5 types de yogis accomplis :</w:t>
      </w:r>
    </w:p>
    <w:p w14:paraId="7A0AFBD2" w14:textId="77777777" w:rsidR="00831B05" w:rsidRDefault="00831B05" w:rsidP="00831B05">
      <w:pPr>
        <w:numPr>
          <w:ilvl w:val="0"/>
          <w:numId w:val="22"/>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Par la naissance, avec l’aspiration de devenir parfait. (</w:t>
      </w:r>
      <w:proofErr w:type="spellStart"/>
      <w:r>
        <w:rPr>
          <w:rFonts w:ascii="Arial" w:hAnsi="Arial" w:cs="Arial"/>
          <w:color w:val="202122"/>
          <w:sz w:val="21"/>
          <w:szCs w:val="21"/>
          <w:shd w:val="clear" w:color="auto" w:fill="FFFFFF"/>
        </w:rPr>
        <w:t>janma</w:t>
      </w:r>
      <w:proofErr w:type="spellEnd"/>
      <w:r>
        <w:rPr>
          <w:rFonts w:ascii="Arial" w:hAnsi="Arial" w:cs="Arial"/>
          <w:color w:val="202122"/>
          <w:sz w:val="21"/>
          <w:szCs w:val="21"/>
          <w:shd w:val="clear" w:color="auto" w:fill="FFFFFF"/>
        </w:rPr>
        <w:t>)</w:t>
      </w:r>
    </w:p>
    <w:p w14:paraId="126BA014" w14:textId="77777777" w:rsidR="00831B05" w:rsidRDefault="00831B05" w:rsidP="00831B05">
      <w:pPr>
        <w:numPr>
          <w:ilvl w:val="0"/>
          <w:numId w:val="22"/>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Par une expérience spirituelle en prenant des substances comme la drogue ou l’herbe (</w:t>
      </w:r>
      <w:proofErr w:type="spellStart"/>
      <w:r>
        <w:rPr>
          <w:rFonts w:ascii="Arial" w:hAnsi="Arial" w:cs="Arial"/>
          <w:color w:val="202122"/>
          <w:sz w:val="21"/>
          <w:szCs w:val="21"/>
          <w:shd w:val="clear" w:color="auto" w:fill="FFFFFF"/>
        </w:rPr>
        <w:t>ausadha</w:t>
      </w:r>
      <w:proofErr w:type="spellEnd"/>
      <w:r>
        <w:rPr>
          <w:rFonts w:ascii="Arial" w:hAnsi="Arial" w:cs="Arial"/>
          <w:color w:val="202122"/>
          <w:sz w:val="21"/>
          <w:szCs w:val="21"/>
          <w:shd w:val="clear" w:color="auto" w:fill="FFFFFF"/>
        </w:rPr>
        <w:t>)</w:t>
      </w:r>
    </w:p>
    <w:p w14:paraId="45E8CB40" w14:textId="77777777" w:rsidR="00831B05" w:rsidRDefault="00831B05" w:rsidP="00831B05">
      <w:pPr>
        <w:numPr>
          <w:ilvl w:val="0"/>
          <w:numId w:val="22"/>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Par l’incantation du nom d’une divinité choisi (mantra)</w:t>
      </w:r>
    </w:p>
    <w:p w14:paraId="0ECA21A2" w14:textId="77777777" w:rsidR="00831B05" w:rsidRDefault="00831B05" w:rsidP="00831B05">
      <w:pPr>
        <w:numPr>
          <w:ilvl w:val="0"/>
          <w:numId w:val="22"/>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Par une pratique ascétique et fervente (tapas)</w:t>
      </w:r>
    </w:p>
    <w:p w14:paraId="7B78ECFC" w14:textId="77777777" w:rsidR="00831B05" w:rsidRDefault="00831B05" w:rsidP="00831B05">
      <w:pPr>
        <w:numPr>
          <w:ilvl w:val="0"/>
          <w:numId w:val="22"/>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Par une profonde méditation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w:t>
      </w:r>
    </w:p>
    <w:p w14:paraId="6928750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br/>
        <w:t>Il y’a une importante distinction à faire entre ces différents moyens d’accomplissement spirituel.</w:t>
      </w:r>
    </w:p>
    <w:p w14:paraId="501EACE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Ceux qui suivent les 3 premiers moyens peuvent perdre la grâce du yoga par fierté ou négligence.</w:t>
      </w:r>
    </w:p>
    <w:p w14:paraId="43DC7442" w14:textId="77777777" w:rsidR="00831B05" w:rsidRPr="0033516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De nos jours, beaucoup ont utilisé des drogues comme la mescaline, le LSD, hashish, héroïne etc… pour expérimenter les prétendues visions spirituelles.</w:t>
      </w:r>
    </w:p>
    <w:p w14:paraId="7B64ED5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adeptes du Tapas et du Samadhi, ne peuvent pas connaître cette déchéance. Ils deviennent des maîtres, et s’élève en tant qu’exemple brillant pour l’humanité.</w:t>
      </w:r>
    </w:p>
    <w:p w14:paraId="69F28CAE" w14:textId="77777777" w:rsidR="00831B05" w:rsidRDefault="00831B05" w:rsidP="00831B05">
      <w:pPr>
        <w:rPr>
          <w:rFonts w:ascii="Tahoma" w:hAnsi="Tahoma" w:cs="Tahoma"/>
          <w:b/>
          <w:bCs/>
          <w:color w:val="333399"/>
        </w:rPr>
      </w:pPr>
    </w:p>
    <w:p w14:paraId="190BDA23" w14:textId="77777777" w:rsidR="00831B05" w:rsidRDefault="00831B05" w:rsidP="00831B05">
      <w:pPr>
        <w:rPr>
          <w:rFonts w:ascii="Tahoma" w:hAnsi="Tahoma" w:cs="Tahoma"/>
          <w:b/>
          <w:bCs/>
          <w:color w:val="333399"/>
        </w:rPr>
      </w:pPr>
    </w:p>
    <w:p w14:paraId="76BC2BE8" w14:textId="77777777" w:rsidR="00831B05" w:rsidRDefault="00831B05" w:rsidP="00831B05">
      <w:pPr>
        <w:rPr>
          <w:rFonts w:ascii="Tahoma" w:hAnsi="Tahoma" w:cs="Tahoma"/>
          <w:b/>
          <w:bCs/>
          <w:color w:val="333399"/>
        </w:rPr>
      </w:pPr>
    </w:p>
    <w:p w14:paraId="2BED5027" w14:textId="77777777" w:rsidR="00831B05" w:rsidRDefault="00831B05" w:rsidP="00831B05">
      <w:pPr>
        <w:rPr>
          <w:rFonts w:ascii="Tahoma" w:hAnsi="Tahoma" w:cs="Tahoma"/>
          <w:b/>
          <w:bCs/>
          <w:color w:val="333399"/>
        </w:rPr>
      </w:pPr>
    </w:p>
    <w:p w14:paraId="4A28BF29" w14:textId="77777777" w:rsidR="00831B05" w:rsidRDefault="00831B05" w:rsidP="00831B05">
      <w:pPr>
        <w:rPr>
          <w:rFonts w:ascii="Tahoma" w:hAnsi="Tahoma" w:cs="Tahoma"/>
          <w:b/>
          <w:bCs/>
          <w:color w:val="333399"/>
        </w:rPr>
      </w:pPr>
    </w:p>
    <w:p w14:paraId="183A5D51" w14:textId="77777777" w:rsidR="00831B05" w:rsidRDefault="00831B05" w:rsidP="00831B05">
      <w:pPr>
        <w:rPr>
          <w:rFonts w:ascii="Tahoma" w:hAnsi="Tahoma" w:cs="Tahoma"/>
          <w:b/>
          <w:bCs/>
          <w:color w:val="333399"/>
        </w:rPr>
      </w:pPr>
    </w:p>
    <w:p w14:paraId="121AA29A" w14:textId="77777777" w:rsidR="00831B05" w:rsidRDefault="00831B05" w:rsidP="00831B05">
      <w:pPr>
        <w:rPr>
          <w:rFonts w:ascii="Tahoma" w:hAnsi="Tahoma" w:cs="Tahoma"/>
          <w:b/>
          <w:bCs/>
          <w:color w:val="333399"/>
        </w:rPr>
      </w:pPr>
    </w:p>
    <w:p w14:paraId="22DCADF0" w14:textId="77777777" w:rsidR="00831B05" w:rsidRDefault="00831B05" w:rsidP="00831B05">
      <w:pPr>
        <w:rPr>
          <w:rFonts w:ascii="Tahoma" w:hAnsi="Tahoma" w:cs="Tahoma"/>
          <w:b/>
          <w:bCs/>
          <w:color w:val="333399"/>
        </w:rPr>
      </w:pPr>
    </w:p>
    <w:p w14:paraId="07098850" w14:textId="77777777" w:rsidR="00831B05" w:rsidRDefault="00831B05" w:rsidP="00831B05">
      <w:pPr>
        <w:rPr>
          <w:rFonts w:ascii="Tahoma" w:hAnsi="Tahoma" w:cs="Tahoma"/>
          <w:b/>
          <w:bCs/>
          <w:color w:val="333399"/>
        </w:rPr>
      </w:pPr>
    </w:p>
    <w:p w14:paraId="13BF1A6A" w14:textId="77777777" w:rsidR="00831B05" w:rsidRDefault="00831B05" w:rsidP="00831B05">
      <w:pPr>
        <w:rPr>
          <w:rFonts w:ascii="Tahoma" w:hAnsi="Tahoma" w:cs="Tahoma"/>
          <w:b/>
          <w:bCs/>
          <w:color w:val="333399"/>
        </w:rPr>
      </w:pPr>
    </w:p>
    <w:p w14:paraId="25651493" w14:textId="77777777" w:rsidR="00831B05" w:rsidRDefault="00831B05" w:rsidP="00831B05">
      <w:pPr>
        <w:rPr>
          <w:rFonts w:ascii="Tahoma" w:hAnsi="Tahoma" w:cs="Tahoma"/>
          <w:b/>
          <w:bCs/>
          <w:color w:val="333399"/>
        </w:rPr>
      </w:pPr>
    </w:p>
    <w:p w14:paraId="31D30A7E" w14:textId="77777777" w:rsidR="00831B05" w:rsidRPr="00B86F1E" w:rsidRDefault="00831B05" w:rsidP="00831B05">
      <w:pPr>
        <w:rPr>
          <w:rFonts w:ascii="Tahoma" w:hAnsi="Tahoma" w:cs="Tahoma"/>
          <w:b/>
          <w:bCs/>
          <w:color w:val="333399"/>
        </w:rPr>
      </w:pPr>
      <w:r>
        <w:rPr>
          <w:rFonts w:ascii="Tahoma" w:hAnsi="Tahoma" w:cs="Tahoma"/>
          <w:b/>
          <w:bCs/>
          <w:color w:val="333399"/>
        </w:rPr>
        <w:lastRenderedPageBreak/>
        <w:t>LA LOI DE CAUSE A EFFET : LE KARMA OU LA DUALITE</w:t>
      </w:r>
    </w:p>
    <w:p w14:paraId="08465B5E" w14:textId="77777777" w:rsidR="00831B05" w:rsidRDefault="00831B05" w:rsidP="00831B05">
      <w:pPr>
        <w:rPr>
          <w:rFonts w:ascii="Arial" w:hAnsi="Arial" w:cs="Arial"/>
          <w:b/>
          <w:bCs/>
          <w:color w:val="00B0F0"/>
          <w:sz w:val="21"/>
          <w:szCs w:val="21"/>
          <w:shd w:val="clear" w:color="auto" w:fill="FFFFFF"/>
        </w:rPr>
      </w:pPr>
    </w:p>
    <w:p w14:paraId="0E2BE597" w14:textId="77777777" w:rsidR="00831B05" w:rsidRDefault="00831B05" w:rsidP="00831B05">
      <w:pPr>
        <w:rPr>
          <w:rFonts w:ascii="Arial" w:hAnsi="Arial" w:cs="Arial"/>
          <w:b/>
          <w:bCs/>
          <w:color w:val="00B0F0"/>
          <w:sz w:val="21"/>
          <w:szCs w:val="21"/>
          <w:shd w:val="clear" w:color="auto" w:fill="FFFFFF"/>
        </w:rPr>
      </w:pPr>
    </w:p>
    <w:p w14:paraId="45138D6C" w14:textId="77777777" w:rsidR="00831B05" w:rsidRPr="00FD05B7" w:rsidRDefault="00831B05" w:rsidP="00831B05">
      <w:pPr>
        <w:rPr>
          <w:rFonts w:ascii="Arial" w:hAnsi="Arial" w:cs="Arial"/>
          <w:b/>
          <w:bCs/>
          <w:color w:val="00B0F0"/>
          <w:sz w:val="21"/>
          <w:szCs w:val="21"/>
          <w:shd w:val="clear" w:color="auto" w:fill="FFFFFF"/>
        </w:rPr>
      </w:pPr>
      <w:r w:rsidRPr="00FD05B7">
        <w:rPr>
          <w:rFonts w:ascii="Arial" w:hAnsi="Arial" w:cs="Arial"/>
          <w:b/>
          <w:bCs/>
          <w:color w:val="00B0F0"/>
          <w:sz w:val="21"/>
          <w:szCs w:val="21"/>
          <w:shd w:val="clear" w:color="auto" w:fill="FFFFFF"/>
        </w:rPr>
        <w:t>IV.</w:t>
      </w:r>
      <w:r>
        <w:rPr>
          <w:rFonts w:ascii="Arial" w:hAnsi="Arial" w:cs="Arial"/>
          <w:b/>
          <w:bCs/>
          <w:color w:val="00B0F0"/>
          <w:sz w:val="21"/>
          <w:szCs w:val="21"/>
          <w:shd w:val="clear" w:color="auto" w:fill="FFFFFF"/>
        </w:rPr>
        <w:t xml:space="preserve">2 </w:t>
      </w:r>
      <w:proofErr w:type="spellStart"/>
      <w:r>
        <w:rPr>
          <w:rFonts w:ascii="Arial" w:hAnsi="Arial" w:cs="Arial"/>
          <w:b/>
          <w:bCs/>
          <w:color w:val="00B0F0"/>
          <w:sz w:val="21"/>
          <w:szCs w:val="21"/>
          <w:shd w:val="clear" w:color="auto" w:fill="FFFFFF"/>
        </w:rPr>
        <w:t>Jatyantara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parinamah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prakrtyapurat</w:t>
      </w:r>
      <w:proofErr w:type="spellEnd"/>
    </w:p>
    <w:p w14:paraId="1A255196" w14:textId="77777777" w:rsidR="00831B05" w:rsidRDefault="00831B05" w:rsidP="00831B05">
      <w:pPr>
        <w:rPr>
          <w:rFonts w:ascii="Tahoma" w:hAnsi="Tahoma" w:cs="Tahoma"/>
          <w:b/>
          <w:bCs/>
          <w:color w:val="333399"/>
        </w:rPr>
      </w:pPr>
    </w:p>
    <w:p w14:paraId="24B7A9CE" w14:textId="77777777" w:rsidR="00831B05" w:rsidRPr="00B86F1E" w:rsidRDefault="00831B05" w:rsidP="00831B05">
      <w:pPr>
        <w:rPr>
          <w:rFonts w:ascii="Arial" w:hAnsi="Arial" w:cs="Arial"/>
          <w:b/>
          <w:bCs/>
          <w:color w:val="00B0F0"/>
          <w:sz w:val="21"/>
          <w:szCs w:val="21"/>
          <w:shd w:val="clear" w:color="auto" w:fill="FFFFFF"/>
        </w:rPr>
      </w:pPr>
      <w:r w:rsidRPr="00B86F1E">
        <w:rPr>
          <w:rFonts w:ascii="Arial" w:hAnsi="Arial" w:cs="Arial" w:hint="eastAsia"/>
          <w:b/>
          <w:bCs/>
          <w:color w:val="00B0F0"/>
          <w:sz w:val="21"/>
          <w:szCs w:val="21"/>
          <w:shd w:val="clear" w:color="auto" w:fill="FFFFFF"/>
        </w:rPr>
        <w:t>«</w:t>
      </w:r>
      <w:r w:rsidRPr="00B86F1E">
        <w:rPr>
          <w:rFonts w:ascii="Arial" w:hAnsi="Arial" w:cs="Arial"/>
          <w:b/>
          <w:bCs/>
          <w:color w:val="00B0F0"/>
          <w:sz w:val="21"/>
          <w:szCs w:val="21"/>
          <w:shd w:val="clear" w:color="auto" w:fill="FFFFFF"/>
        </w:rPr>
        <w:t xml:space="preserve"> La renaissance dans une forme d'existence différente est une</w:t>
      </w:r>
      <w:r>
        <w:rPr>
          <w:rFonts w:ascii="Arial" w:hAnsi="Arial" w:cs="Arial"/>
          <w:b/>
          <w:bCs/>
          <w:color w:val="00B0F0"/>
          <w:sz w:val="21"/>
          <w:szCs w:val="21"/>
          <w:shd w:val="clear" w:color="auto" w:fill="FFFFFF"/>
        </w:rPr>
        <w:t xml:space="preserve"> </w:t>
      </w:r>
      <w:r w:rsidRPr="00B86F1E">
        <w:rPr>
          <w:rFonts w:ascii="Arial" w:hAnsi="Arial" w:cs="Arial"/>
          <w:b/>
          <w:bCs/>
          <w:color w:val="00B0F0"/>
          <w:sz w:val="21"/>
          <w:szCs w:val="21"/>
          <w:shd w:val="clear" w:color="auto" w:fill="FFFFFF"/>
        </w:rPr>
        <w:t xml:space="preserve">modification due à l'exubérance des forces de la Nature. </w:t>
      </w:r>
      <w:r>
        <w:rPr>
          <w:rFonts w:ascii="Arial" w:hAnsi="Arial" w:cs="Arial"/>
          <w:b/>
          <w:bCs/>
          <w:color w:val="00B0F0"/>
          <w:sz w:val="21"/>
          <w:szCs w:val="21"/>
          <w:shd w:val="clear" w:color="auto" w:fill="FFFFFF"/>
        </w:rPr>
        <w:t>Cette renaissance l’aide alors au processus d’évolution</w:t>
      </w:r>
      <w:r w:rsidRPr="00B86F1E">
        <w:rPr>
          <w:rFonts w:ascii="Arial" w:hAnsi="Arial" w:cs="Arial"/>
          <w:b/>
          <w:bCs/>
          <w:color w:val="00B0F0"/>
          <w:sz w:val="21"/>
          <w:szCs w:val="21"/>
          <w:shd w:val="clear" w:color="auto" w:fill="FFFFFF"/>
        </w:rPr>
        <w:t>»</w:t>
      </w:r>
    </w:p>
    <w:p w14:paraId="34FA1429" w14:textId="77777777" w:rsidR="00831B05" w:rsidRPr="00B86F1E" w:rsidRDefault="00831B05" w:rsidP="00831B05">
      <w:pPr>
        <w:rPr>
          <w:rFonts w:ascii="Arial" w:hAnsi="Arial" w:cs="Arial"/>
          <w:color w:val="202122"/>
          <w:sz w:val="21"/>
          <w:szCs w:val="21"/>
          <w:shd w:val="clear" w:color="auto" w:fill="FFFFFF"/>
        </w:rPr>
      </w:pPr>
      <w:proofErr w:type="spellStart"/>
      <w:r w:rsidRPr="00B86F1E">
        <w:rPr>
          <w:rFonts w:ascii="Arial" w:hAnsi="Arial" w:cs="Arial"/>
          <w:color w:val="202122"/>
          <w:sz w:val="21"/>
          <w:szCs w:val="21"/>
          <w:shd w:val="clear" w:color="auto" w:fill="FFFFFF"/>
        </w:rPr>
        <w:t>jāti</w:t>
      </w:r>
      <w:proofErr w:type="spellEnd"/>
      <w:r w:rsidRPr="00B86F1E">
        <w:rPr>
          <w:rFonts w:ascii="Arial" w:hAnsi="Arial" w:cs="Arial"/>
          <w:color w:val="202122"/>
          <w:sz w:val="21"/>
          <w:szCs w:val="21"/>
          <w:shd w:val="clear" w:color="auto" w:fill="FFFFFF"/>
        </w:rPr>
        <w:t xml:space="preserve"> : naissance, forme d'existence, famille, caste</w:t>
      </w:r>
    </w:p>
    <w:p w14:paraId="78E437F1" w14:textId="77777777" w:rsidR="00831B05" w:rsidRPr="00B86F1E" w:rsidRDefault="00831B05" w:rsidP="00831B05">
      <w:pPr>
        <w:rPr>
          <w:rFonts w:ascii="Arial" w:hAnsi="Arial" w:cs="Arial"/>
          <w:color w:val="202122"/>
          <w:sz w:val="21"/>
          <w:szCs w:val="21"/>
          <w:shd w:val="clear" w:color="auto" w:fill="FFFFFF"/>
        </w:rPr>
      </w:pPr>
      <w:proofErr w:type="spellStart"/>
      <w:r w:rsidRPr="00B86F1E">
        <w:rPr>
          <w:rFonts w:ascii="Arial" w:hAnsi="Arial" w:cs="Arial"/>
          <w:color w:val="202122"/>
          <w:sz w:val="21"/>
          <w:szCs w:val="21"/>
          <w:shd w:val="clear" w:color="auto" w:fill="FFFFFF"/>
        </w:rPr>
        <w:t>antara</w:t>
      </w:r>
      <w:proofErr w:type="spellEnd"/>
      <w:r w:rsidRPr="00B86F1E">
        <w:rPr>
          <w:rFonts w:ascii="Arial" w:hAnsi="Arial" w:cs="Arial"/>
          <w:color w:val="202122"/>
          <w:sz w:val="21"/>
          <w:szCs w:val="21"/>
          <w:shd w:val="clear" w:color="auto" w:fill="FFFFFF"/>
        </w:rPr>
        <w:t xml:space="preserve"> : intérieur, proche</w:t>
      </w:r>
    </w:p>
    <w:p w14:paraId="66430A97" w14:textId="77777777" w:rsidR="00831B05" w:rsidRPr="00B86F1E" w:rsidRDefault="00831B05" w:rsidP="00831B05">
      <w:pPr>
        <w:rPr>
          <w:rFonts w:ascii="Arial" w:hAnsi="Arial" w:cs="Arial"/>
          <w:color w:val="202122"/>
          <w:sz w:val="21"/>
          <w:szCs w:val="21"/>
          <w:shd w:val="clear" w:color="auto" w:fill="FFFFFF"/>
        </w:rPr>
      </w:pPr>
      <w:proofErr w:type="spellStart"/>
      <w:r w:rsidRPr="00B86F1E">
        <w:rPr>
          <w:rFonts w:ascii="Arial" w:hAnsi="Arial" w:cs="Arial"/>
          <w:color w:val="202122"/>
          <w:sz w:val="21"/>
          <w:szCs w:val="21"/>
          <w:shd w:val="clear" w:color="auto" w:fill="FFFFFF"/>
        </w:rPr>
        <w:t>parināma</w:t>
      </w:r>
      <w:proofErr w:type="spellEnd"/>
      <w:r w:rsidRPr="00B86F1E">
        <w:rPr>
          <w:rFonts w:ascii="Arial" w:hAnsi="Arial" w:cs="Arial"/>
          <w:color w:val="202122"/>
          <w:sz w:val="21"/>
          <w:szCs w:val="21"/>
          <w:shd w:val="clear" w:color="auto" w:fill="FFFFFF"/>
        </w:rPr>
        <w:t xml:space="preserve"> : modification, transformation</w:t>
      </w:r>
    </w:p>
    <w:p w14:paraId="34FA2E61" w14:textId="77777777" w:rsidR="00831B05" w:rsidRPr="00B86F1E" w:rsidRDefault="00831B05" w:rsidP="00831B05">
      <w:pPr>
        <w:rPr>
          <w:rFonts w:ascii="Arial" w:hAnsi="Arial" w:cs="Arial"/>
          <w:color w:val="202122"/>
          <w:sz w:val="21"/>
          <w:szCs w:val="21"/>
          <w:shd w:val="clear" w:color="auto" w:fill="FFFFFF"/>
        </w:rPr>
      </w:pPr>
      <w:proofErr w:type="spellStart"/>
      <w:r w:rsidRPr="00B86F1E">
        <w:rPr>
          <w:rFonts w:ascii="Arial" w:hAnsi="Arial" w:cs="Arial"/>
          <w:color w:val="202122"/>
          <w:sz w:val="21"/>
          <w:szCs w:val="21"/>
          <w:shd w:val="clear" w:color="auto" w:fill="FFFFFF"/>
        </w:rPr>
        <w:t>prakriti</w:t>
      </w:r>
      <w:proofErr w:type="spellEnd"/>
      <w:r w:rsidRPr="00B86F1E">
        <w:rPr>
          <w:rFonts w:ascii="Arial" w:hAnsi="Arial" w:cs="Arial"/>
          <w:color w:val="202122"/>
          <w:sz w:val="21"/>
          <w:szCs w:val="21"/>
          <w:shd w:val="clear" w:color="auto" w:fill="FFFFFF"/>
        </w:rPr>
        <w:t xml:space="preserve"> : Nature, manifestation</w:t>
      </w:r>
    </w:p>
    <w:p w14:paraId="7CD20BD0" w14:textId="77777777" w:rsidR="00831B05" w:rsidRDefault="00831B05" w:rsidP="00831B05">
      <w:pPr>
        <w:rPr>
          <w:rFonts w:ascii="Arial" w:hAnsi="Arial" w:cs="Arial"/>
          <w:color w:val="202122"/>
          <w:sz w:val="21"/>
          <w:szCs w:val="21"/>
          <w:shd w:val="clear" w:color="auto" w:fill="FFFFFF"/>
        </w:rPr>
      </w:pPr>
      <w:r w:rsidRPr="00B86F1E">
        <w:rPr>
          <w:rFonts w:ascii="Arial" w:hAnsi="Arial" w:cs="Arial"/>
          <w:color w:val="202122"/>
          <w:sz w:val="21"/>
          <w:szCs w:val="21"/>
          <w:shd w:val="clear" w:color="auto" w:fill="FFFFFF"/>
        </w:rPr>
        <w:t>apura : abondance, excès</w:t>
      </w:r>
    </w:p>
    <w:p w14:paraId="211C1CD5" w14:textId="77777777" w:rsidR="00831B05" w:rsidRPr="00B86F1E" w:rsidRDefault="00831B05" w:rsidP="00831B05">
      <w:pPr>
        <w:rPr>
          <w:rFonts w:ascii="Arial" w:hAnsi="Arial" w:cs="Arial"/>
          <w:color w:val="202122"/>
          <w:sz w:val="21"/>
          <w:szCs w:val="21"/>
          <w:shd w:val="clear" w:color="auto" w:fill="FFFFFF"/>
        </w:rPr>
      </w:pPr>
    </w:p>
    <w:p w14:paraId="4E8ACB01" w14:textId="77777777" w:rsidR="00831B05" w:rsidRDefault="00831B05" w:rsidP="00831B05">
      <w:pPr>
        <w:rPr>
          <w:rFonts w:ascii="Tahoma" w:hAnsi="Tahoma" w:cs="Tahoma"/>
          <w:b/>
          <w:bCs/>
          <w:color w:val="333399"/>
        </w:rPr>
      </w:pPr>
      <w:r w:rsidRPr="007D0DFC">
        <w:rPr>
          <w:noProof/>
        </w:rPr>
        <w:drawing>
          <wp:inline distT="0" distB="0" distL="0" distR="0" wp14:anchorId="247C4969" wp14:editId="4F1914C4">
            <wp:extent cx="5753735" cy="7137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753735" cy="713740"/>
                    </a:xfrm>
                    <a:prstGeom prst="rect">
                      <a:avLst/>
                    </a:prstGeom>
                    <a:noFill/>
                    <a:ln>
                      <a:noFill/>
                    </a:ln>
                  </pic:spPr>
                </pic:pic>
              </a:graphicData>
            </a:graphic>
          </wp:inline>
        </w:drawing>
      </w:r>
    </w:p>
    <w:p w14:paraId="3D9AC4F9" w14:textId="77777777" w:rsidR="00831B05" w:rsidRDefault="00831B05" w:rsidP="00831B05">
      <w:pPr>
        <w:rPr>
          <w:rFonts w:ascii="Tahoma" w:hAnsi="Tahoma" w:cs="Tahoma"/>
          <w:b/>
          <w:bCs/>
          <w:color w:val="333399"/>
        </w:rPr>
      </w:pPr>
    </w:p>
    <w:p w14:paraId="7583559A" w14:textId="77777777" w:rsidR="00831B05" w:rsidRDefault="00831B05" w:rsidP="00831B05">
      <w:pPr>
        <w:rPr>
          <w:rFonts w:ascii="Arial" w:hAnsi="Arial" w:cs="Arial"/>
          <w:color w:val="202122"/>
          <w:sz w:val="21"/>
          <w:szCs w:val="21"/>
          <w:shd w:val="clear" w:color="auto" w:fill="FFFFFF"/>
        </w:rPr>
      </w:pPr>
      <w:r w:rsidRPr="00EE0B89">
        <w:rPr>
          <w:rFonts w:ascii="Arial" w:hAnsi="Arial" w:cs="Arial"/>
          <w:color w:val="202122"/>
          <w:sz w:val="21"/>
          <w:szCs w:val="21"/>
          <w:shd w:val="clear" w:color="auto" w:fill="FFFFFF"/>
        </w:rPr>
        <w:t>Te</w:t>
      </w:r>
      <w:r>
        <w:rPr>
          <w:rFonts w:ascii="Arial" w:hAnsi="Arial" w:cs="Arial"/>
          <w:color w:val="202122"/>
          <w:sz w:val="21"/>
          <w:szCs w:val="21"/>
          <w:shd w:val="clear" w:color="auto" w:fill="FFFFFF"/>
        </w:rPr>
        <w:t xml:space="preserve">l l’eau qui se transforme en vapeur ou en glace, les afflictions et les perturbations mentales peuvent être maîtrisé et transformé pour vaincre l’ignorance (Avidya). </w:t>
      </w:r>
    </w:p>
    <w:p w14:paraId="4A77EA4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Dans le sutra IV.1, il est expliqué que les flux d’énergies de la nature sont si abondant pour certain adeptes que leur conscience se transforme, leur permettant de vivre dans un état d’Eveil dans leur vie présente. Si le Sadhaka échoue à atteindre la perfection dans cette vie, les énergies de la nature seront abondantes dans la Sadhana de sa prochaine vie, afin que celui-ci puisse alors expérimenter la libération.</w:t>
      </w:r>
    </w:p>
    <w:p w14:paraId="7563B760" w14:textId="77777777" w:rsidR="00831B05" w:rsidRPr="00EE0B89" w:rsidRDefault="00831B05" w:rsidP="00831B05">
      <w:pPr>
        <w:rPr>
          <w:rFonts w:ascii="Arial" w:hAnsi="Arial" w:cs="Arial"/>
          <w:color w:val="202122"/>
          <w:sz w:val="21"/>
          <w:szCs w:val="21"/>
          <w:shd w:val="clear" w:color="auto" w:fill="FFFFFF"/>
        </w:rPr>
      </w:pPr>
    </w:p>
    <w:p w14:paraId="0D7EDB4F" w14:textId="77777777" w:rsidR="00831B05" w:rsidRPr="00772F38" w:rsidRDefault="00831B05" w:rsidP="00831B05">
      <w:pPr>
        <w:rPr>
          <w:rFonts w:ascii="Arial" w:hAnsi="Arial" w:cs="Arial"/>
          <w:b/>
          <w:bCs/>
          <w:color w:val="00B0F0"/>
          <w:sz w:val="21"/>
          <w:szCs w:val="21"/>
          <w:shd w:val="clear" w:color="auto" w:fill="FFFFFF"/>
        </w:rPr>
      </w:pPr>
      <w:r w:rsidRPr="00772F38">
        <w:rPr>
          <w:rFonts w:ascii="Arial" w:hAnsi="Arial" w:cs="Arial"/>
          <w:b/>
          <w:bCs/>
          <w:color w:val="00B0F0"/>
          <w:sz w:val="21"/>
          <w:szCs w:val="21"/>
          <w:shd w:val="clear" w:color="auto" w:fill="FFFFFF"/>
        </w:rPr>
        <w:t xml:space="preserve">IV.3 </w:t>
      </w:r>
      <w:proofErr w:type="spellStart"/>
      <w:r w:rsidRPr="00772F38">
        <w:rPr>
          <w:rFonts w:ascii="Arial" w:hAnsi="Arial" w:cs="Arial"/>
          <w:b/>
          <w:bCs/>
          <w:color w:val="00B0F0"/>
          <w:sz w:val="21"/>
          <w:szCs w:val="21"/>
          <w:shd w:val="clear" w:color="auto" w:fill="FFFFFF"/>
        </w:rPr>
        <w:t>Nimittam</w:t>
      </w:r>
      <w:proofErr w:type="spellEnd"/>
      <w:r w:rsidRPr="00772F38">
        <w:rPr>
          <w:rFonts w:ascii="Arial" w:hAnsi="Arial" w:cs="Arial"/>
          <w:b/>
          <w:bCs/>
          <w:color w:val="00B0F0"/>
          <w:sz w:val="21"/>
          <w:szCs w:val="21"/>
          <w:shd w:val="clear" w:color="auto" w:fill="FFFFFF"/>
        </w:rPr>
        <w:t xml:space="preserve"> </w:t>
      </w:r>
      <w:proofErr w:type="spellStart"/>
      <w:r w:rsidRPr="00772F38">
        <w:rPr>
          <w:rFonts w:ascii="Arial" w:hAnsi="Arial" w:cs="Arial"/>
          <w:b/>
          <w:bCs/>
          <w:color w:val="00B0F0"/>
          <w:sz w:val="21"/>
          <w:szCs w:val="21"/>
          <w:shd w:val="clear" w:color="auto" w:fill="FFFFFF"/>
        </w:rPr>
        <w:t>aprayojakam</w:t>
      </w:r>
      <w:proofErr w:type="spellEnd"/>
      <w:r w:rsidRPr="00772F38">
        <w:rPr>
          <w:rFonts w:ascii="Arial" w:hAnsi="Arial" w:cs="Arial"/>
          <w:b/>
          <w:bCs/>
          <w:color w:val="00B0F0"/>
          <w:sz w:val="21"/>
          <w:szCs w:val="21"/>
          <w:shd w:val="clear" w:color="auto" w:fill="FFFFFF"/>
        </w:rPr>
        <w:t xml:space="preserve"> </w:t>
      </w:r>
      <w:proofErr w:type="spellStart"/>
      <w:r w:rsidRPr="00772F38">
        <w:rPr>
          <w:rFonts w:ascii="Arial" w:hAnsi="Arial" w:cs="Arial"/>
          <w:b/>
          <w:bCs/>
          <w:color w:val="00B0F0"/>
          <w:sz w:val="21"/>
          <w:szCs w:val="21"/>
          <w:shd w:val="clear" w:color="auto" w:fill="FFFFFF"/>
        </w:rPr>
        <w:t>prakrtinam</w:t>
      </w:r>
      <w:proofErr w:type="spellEnd"/>
      <w:r w:rsidRPr="00772F38">
        <w:rPr>
          <w:rFonts w:ascii="Arial" w:hAnsi="Arial" w:cs="Arial"/>
          <w:b/>
          <w:bCs/>
          <w:color w:val="00B0F0"/>
          <w:sz w:val="21"/>
          <w:szCs w:val="21"/>
          <w:shd w:val="clear" w:color="auto" w:fill="FFFFFF"/>
        </w:rPr>
        <w:t xml:space="preserve"> </w:t>
      </w:r>
      <w:proofErr w:type="spellStart"/>
      <w:r w:rsidRPr="00772F38">
        <w:rPr>
          <w:rFonts w:ascii="Arial" w:hAnsi="Arial" w:cs="Arial"/>
          <w:b/>
          <w:bCs/>
          <w:color w:val="00B0F0"/>
          <w:sz w:val="21"/>
          <w:szCs w:val="21"/>
          <w:shd w:val="clear" w:color="auto" w:fill="FFFFFF"/>
        </w:rPr>
        <w:t>varanabhedah</w:t>
      </w:r>
      <w:proofErr w:type="spellEnd"/>
      <w:r w:rsidRPr="00772F38">
        <w:rPr>
          <w:rFonts w:ascii="Arial" w:hAnsi="Arial" w:cs="Arial"/>
          <w:b/>
          <w:bCs/>
          <w:color w:val="00B0F0"/>
          <w:sz w:val="21"/>
          <w:szCs w:val="21"/>
          <w:shd w:val="clear" w:color="auto" w:fill="FFFFFF"/>
        </w:rPr>
        <w:t xml:space="preserve"> tu </w:t>
      </w:r>
      <w:proofErr w:type="spellStart"/>
      <w:r w:rsidRPr="00772F38">
        <w:rPr>
          <w:rFonts w:ascii="Arial" w:hAnsi="Arial" w:cs="Arial"/>
          <w:b/>
          <w:bCs/>
          <w:color w:val="00B0F0"/>
          <w:sz w:val="21"/>
          <w:szCs w:val="21"/>
          <w:shd w:val="clear" w:color="auto" w:fill="FFFFFF"/>
        </w:rPr>
        <w:t>t</w:t>
      </w:r>
      <w:r>
        <w:rPr>
          <w:rFonts w:ascii="Arial" w:hAnsi="Arial" w:cs="Arial"/>
          <w:b/>
          <w:bCs/>
          <w:color w:val="00B0F0"/>
          <w:sz w:val="21"/>
          <w:szCs w:val="21"/>
          <w:shd w:val="clear" w:color="auto" w:fill="FFFFFF"/>
        </w:rPr>
        <w:t>atah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ksetrikavat</w:t>
      </w:r>
      <w:proofErr w:type="spellEnd"/>
    </w:p>
    <w:p w14:paraId="56B01BDF" w14:textId="77777777" w:rsidR="00831B05" w:rsidRPr="00772F38" w:rsidRDefault="00831B05" w:rsidP="00831B05">
      <w:pPr>
        <w:rPr>
          <w:rFonts w:ascii="Tahoma" w:hAnsi="Tahoma" w:cs="Tahoma"/>
          <w:b/>
          <w:bCs/>
          <w:color w:val="333399"/>
        </w:rPr>
      </w:pPr>
    </w:p>
    <w:p w14:paraId="3D2A205D" w14:textId="77777777" w:rsidR="00831B05" w:rsidRPr="00772F38" w:rsidRDefault="00831B05" w:rsidP="00831B05">
      <w:pPr>
        <w:rPr>
          <w:rFonts w:ascii="Arial" w:hAnsi="Arial" w:cs="Arial"/>
          <w:b/>
          <w:bCs/>
          <w:color w:val="00B0F0"/>
          <w:sz w:val="21"/>
          <w:szCs w:val="21"/>
          <w:shd w:val="clear" w:color="auto" w:fill="FFFFFF"/>
        </w:rPr>
      </w:pPr>
      <w:r w:rsidRPr="00772F38">
        <w:rPr>
          <w:rFonts w:ascii="Arial" w:hAnsi="Arial" w:cs="Arial" w:hint="eastAsia"/>
          <w:b/>
          <w:bCs/>
          <w:color w:val="00B0F0"/>
          <w:sz w:val="21"/>
          <w:szCs w:val="21"/>
          <w:shd w:val="clear" w:color="auto" w:fill="FFFFFF"/>
        </w:rPr>
        <w:t>«</w:t>
      </w:r>
      <w:r w:rsidRPr="00772F38">
        <w:rPr>
          <w:rFonts w:ascii="Arial" w:hAnsi="Arial" w:cs="Arial"/>
          <w:b/>
          <w:bCs/>
          <w:color w:val="00B0F0"/>
          <w:sz w:val="21"/>
          <w:szCs w:val="21"/>
          <w:shd w:val="clear" w:color="auto" w:fill="FFFFFF"/>
        </w:rPr>
        <w:t xml:space="preserve"> Comme le paysan rompt la digue qui empêche l'eau de s'écouler </w:t>
      </w:r>
      <w:proofErr w:type="spellStart"/>
      <w:r w:rsidRPr="00772F38">
        <w:rPr>
          <w:rFonts w:ascii="Arial" w:hAnsi="Arial" w:cs="Arial"/>
          <w:b/>
          <w:bCs/>
          <w:color w:val="00B0F0"/>
          <w:sz w:val="21"/>
          <w:szCs w:val="21"/>
          <w:shd w:val="clear" w:color="auto" w:fill="FFFFFF"/>
        </w:rPr>
        <w:t>surses</w:t>
      </w:r>
      <w:proofErr w:type="spellEnd"/>
      <w:r w:rsidRPr="00772F38">
        <w:rPr>
          <w:rFonts w:ascii="Arial" w:hAnsi="Arial" w:cs="Arial"/>
          <w:b/>
          <w:bCs/>
          <w:color w:val="00B0F0"/>
          <w:sz w:val="21"/>
          <w:szCs w:val="21"/>
          <w:shd w:val="clear" w:color="auto" w:fill="FFFFFF"/>
        </w:rPr>
        <w:t xml:space="preserve"> terres, l'élimination des obstacles est à l'origine de toute</w:t>
      </w:r>
      <w:r>
        <w:rPr>
          <w:rFonts w:ascii="Arial" w:hAnsi="Arial" w:cs="Arial"/>
          <w:b/>
          <w:bCs/>
          <w:color w:val="00B0F0"/>
          <w:sz w:val="21"/>
          <w:szCs w:val="21"/>
          <w:shd w:val="clear" w:color="auto" w:fill="FFFFFF"/>
        </w:rPr>
        <w:t xml:space="preserve"> </w:t>
      </w:r>
      <w:r w:rsidRPr="00772F38">
        <w:rPr>
          <w:rFonts w:ascii="Arial" w:hAnsi="Arial" w:cs="Arial"/>
          <w:b/>
          <w:bCs/>
          <w:color w:val="00B0F0"/>
          <w:sz w:val="21"/>
          <w:szCs w:val="21"/>
          <w:shd w:val="clear" w:color="auto" w:fill="FFFFFF"/>
        </w:rPr>
        <w:t>transformation ».</w:t>
      </w:r>
    </w:p>
    <w:p w14:paraId="14286E46"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nimitta</w:t>
      </w:r>
      <w:proofErr w:type="spellEnd"/>
      <w:r w:rsidRPr="00772F38">
        <w:rPr>
          <w:rFonts w:ascii="Arial" w:hAnsi="Arial" w:cs="Arial"/>
          <w:color w:val="202122"/>
          <w:sz w:val="21"/>
          <w:szCs w:val="21"/>
          <w:shd w:val="clear" w:color="auto" w:fill="FFFFFF"/>
        </w:rPr>
        <w:t xml:space="preserve"> : marque, signe, augure, but</w:t>
      </w:r>
    </w:p>
    <w:p w14:paraId="6E1B28C7" w14:textId="77777777" w:rsidR="00831B05" w:rsidRPr="00772F38" w:rsidRDefault="00831B05" w:rsidP="00831B05">
      <w:pPr>
        <w:rPr>
          <w:rFonts w:ascii="Arial" w:hAnsi="Arial" w:cs="Arial"/>
          <w:color w:val="202122"/>
          <w:sz w:val="21"/>
          <w:szCs w:val="21"/>
          <w:shd w:val="clear" w:color="auto" w:fill="FFFFFF"/>
        </w:rPr>
      </w:pPr>
      <w:r w:rsidRPr="00772F38">
        <w:rPr>
          <w:rFonts w:ascii="Arial" w:hAnsi="Arial" w:cs="Arial"/>
          <w:color w:val="202122"/>
          <w:sz w:val="21"/>
          <w:szCs w:val="21"/>
          <w:shd w:val="clear" w:color="auto" w:fill="FFFFFF"/>
        </w:rPr>
        <w:t>a-</w:t>
      </w:r>
      <w:proofErr w:type="spellStart"/>
      <w:r w:rsidRPr="00772F38">
        <w:rPr>
          <w:rFonts w:ascii="Arial" w:hAnsi="Arial" w:cs="Arial"/>
          <w:color w:val="202122"/>
          <w:sz w:val="21"/>
          <w:szCs w:val="21"/>
          <w:shd w:val="clear" w:color="auto" w:fill="FFFFFF"/>
        </w:rPr>
        <w:t>prayojaka</w:t>
      </w:r>
      <w:proofErr w:type="spellEnd"/>
      <w:r w:rsidRPr="00772F38">
        <w:rPr>
          <w:rFonts w:ascii="Arial" w:hAnsi="Arial" w:cs="Arial"/>
          <w:color w:val="202122"/>
          <w:sz w:val="21"/>
          <w:szCs w:val="21"/>
          <w:shd w:val="clear" w:color="auto" w:fill="FFFFFF"/>
        </w:rPr>
        <w:t xml:space="preserve"> : non produisant, causant, conduisant à</w:t>
      </w:r>
    </w:p>
    <w:p w14:paraId="22F840B9"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prakriti</w:t>
      </w:r>
      <w:proofErr w:type="spellEnd"/>
      <w:r w:rsidRPr="00772F38">
        <w:rPr>
          <w:rFonts w:ascii="Arial" w:hAnsi="Arial" w:cs="Arial"/>
          <w:color w:val="202122"/>
          <w:sz w:val="21"/>
          <w:szCs w:val="21"/>
          <w:shd w:val="clear" w:color="auto" w:fill="FFFFFF"/>
        </w:rPr>
        <w:t xml:space="preserve"> : (au pluriel) éléments constitutifs de la nature</w:t>
      </w:r>
    </w:p>
    <w:p w14:paraId="28D7B860"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varana</w:t>
      </w:r>
      <w:proofErr w:type="spellEnd"/>
      <w:r w:rsidRPr="00772F38">
        <w:rPr>
          <w:rFonts w:ascii="Arial" w:hAnsi="Arial" w:cs="Arial"/>
          <w:color w:val="202122"/>
          <w:sz w:val="21"/>
          <w:szCs w:val="21"/>
          <w:shd w:val="clear" w:color="auto" w:fill="FFFFFF"/>
        </w:rPr>
        <w:t xml:space="preserve"> : obstacle</w:t>
      </w:r>
    </w:p>
    <w:p w14:paraId="76C8F311"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bhéda</w:t>
      </w:r>
      <w:proofErr w:type="spellEnd"/>
      <w:r w:rsidRPr="00772F38">
        <w:rPr>
          <w:rFonts w:ascii="Arial" w:hAnsi="Arial" w:cs="Arial"/>
          <w:color w:val="202122"/>
          <w:sz w:val="21"/>
          <w:szCs w:val="21"/>
          <w:shd w:val="clear" w:color="auto" w:fill="FFFFFF"/>
        </w:rPr>
        <w:t xml:space="preserve"> : fait de briser, de rompre</w:t>
      </w:r>
    </w:p>
    <w:p w14:paraId="1621DC39" w14:textId="77777777" w:rsidR="00831B05" w:rsidRPr="00772F38" w:rsidRDefault="00831B05" w:rsidP="00831B05">
      <w:pPr>
        <w:rPr>
          <w:rFonts w:ascii="Arial" w:hAnsi="Arial" w:cs="Arial"/>
          <w:color w:val="202122"/>
          <w:sz w:val="21"/>
          <w:szCs w:val="21"/>
          <w:shd w:val="clear" w:color="auto" w:fill="FFFFFF"/>
        </w:rPr>
      </w:pPr>
      <w:r w:rsidRPr="00772F38">
        <w:rPr>
          <w:rFonts w:ascii="Arial" w:hAnsi="Arial" w:cs="Arial"/>
          <w:color w:val="202122"/>
          <w:sz w:val="21"/>
          <w:szCs w:val="21"/>
          <w:shd w:val="clear" w:color="auto" w:fill="FFFFFF"/>
        </w:rPr>
        <w:t>tu : mais</w:t>
      </w:r>
    </w:p>
    <w:p w14:paraId="2C0A32BA"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tatah</w:t>
      </w:r>
      <w:proofErr w:type="spellEnd"/>
      <w:r w:rsidRPr="00772F38">
        <w:rPr>
          <w:rFonts w:ascii="Arial" w:hAnsi="Arial" w:cs="Arial"/>
          <w:color w:val="202122"/>
          <w:sz w:val="21"/>
          <w:szCs w:val="21"/>
          <w:shd w:val="clear" w:color="auto" w:fill="FFFFFF"/>
        </w:rPr>
        <w:t xml:space="preserve"> : alors</w:t>
      </w:r>
    </w:p>
    <w:p w14:paraId="1E48D001" w14:textId="77777777" w:rsidR="00831B05" w:rsidRPr="00772F38" w:rsidRDefault="00831B05" w:rsidP="00831B05">
      <w:pPr>
        <w:rPr>
          <w:rFonts w:ascii="Arial" w:hAnsi="Arial" w:cs="Arial"/>
          <w:color w:val="202122"/>
          <w:sz w:val="21"/>
          <w:szCs w:val="21"/>
          <w:shd w:val="clear" w:color="auto" w:fill="FFFFFF"/>
        </w:rPr>
      </w:pPr>
      <w:proofErr w:type="spellStart"/>
      <w:r w:rsidRPr="00772F38">
        <w:rPr>
          <w:rFonts w:ascii="Arial" w:hAnsi="Arial" w:cs="Arial"/>
          <w:color w:val="202122"/>
          <w:sz w:val="21"/>
          <w:szCs w:val="21"/>
          <w:shd w:val="clear" w:color="auto" w:fill="FFFFFF"/>
        </w:rPr>
        <w:t>kshétrika</w:t>
      </w:r>
      <w:proofErr w:type="spellEnd"/>
      <w:r w:rsidRPr="00772F38">
        <w:rPr>
          <w:rFonts w:ascii="Arial" w:hAnsi="Arial" w:cs="Arial"/>
          <w:color w:val="202122"/>
          <w:sz w:val="21"/>
          <w:szCs w:val="21"/>
          <w:shd w:val="clear" w:color="auto" w:fill="FFFFFF"/>
        </w:rPr>
        <w:t xml:space="preserve"> : paysan</w:t>
      </w:r>
    </w:p>
    <w:p w14:paraId="6A60864F" w14:textId="77777777" w:rsidR="00831B05" w:rsidRPr="00772F38" w:rsidRDefault="00831B05" w:rsidP="00831B05">
      <w:pPr>
        <w:rPr>
          <w:rFonts w:ascii="Arial" w:hAnsi="Arial" w:cs="Arial"/>
          <w:color w:val="202122"/>
          <w:sz w:val="21"/>
          <w:szCs w:val="21"/>
          <w:shd w:val="clear" w:color="auto" w:fill="FFFFFF"/>
        </w:rPr>
      </w:pPr>
      <w:r w:rsidRPr="00772F38">
        <w:rPr>
          <w:rFonts w:ascii="Arial" w:hAnsi="Arial" w:cs="Arial"/>
          <w:color w:val="202122"/>
          <w:sz w:val="21"/>
          <w:szCs w:val="21"/>
          <w:shd w:val="clear" w:color="auto" w:fill="FFFFFF"/>
        </w:rPr>
        <w:t>vat : à la manière de</w:t>
      </w:r>
    </w:p>
    <w:p w14:paraId="140D7DA3" w14:textId="77777777" w:rsidR="00831B05" w:rsidRDefault="00831B05" w:rsidP="00831B05">
      <w:pPr>
        <w:rPr>
          <w:rFonts w:ascii="Tahoma" w:hAnsi="Tahoma" w:cs="Tahoma"/>
          <w:b/>
          <w:bCs/>
          <w:color w:val="333399"/>
        </w:rPr>
      </w:pPr>
    </w:p>
    <w:p w14:paraId="64999022" w14:textId="77777777" w:rsidR="00831B05" w:rsidRDefault="00831B05" w:rsidP="00831B05">
      <w:pPr>
        <w:rPr>
          <w:rFonts w:ascii="Tahoma" w:hAnsi="Tahoma" w:cs="Tahoma"/>
          <w:b/>
          <w:bCs/>
          <w:color w:val="333399"/>
        </w:rPr>
      </w:pPr>
      <w:r w:rsidRPr="007D0DFC">
        <w:rPr>
          <w:noProof/>
        </w:rPr>
        <w:drawing>
          <wp:inline distT="0" distB="0" distL="0" distR="0" wp14:anchorId="103E71F5" wp14:editId="46A673CF">
            <wp:extent cx="5753735" cy="13754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753735" cy="1375410"/>
                    </a:xfrm>
                    <a:prstGeom prst="rect">
                      <a:avLst/>
                    </a:prstGeom>
                    <a:noFill/>
                    <a:ln>
                      <a:noFill/>
                    </a:ln>
                  </pic:spPr>
                </pic:pic>
              </a:graphicData>
            </a:graphic>
          </wp:inline>
        </w:drawing>
      </w:r>
    </w:p>
    <w:p w14:paraId="723B51D9" w14:textId="77777777" w:rsidR="00831B05" w:rsidRDefault="00831B05" w:rsidP="00831B05">
      <w:pPr>
        <w:rPr>
          <w:rFonts w:ascii="Arial" w:hAnsi="Arial" w:cs="Arial"/>
          <w:color w:val="202122"/>
          <w:sz w:val="21"/>
          <w:szCs w:val="21"/>
          <w:shd w:val="clear" w:color="auto" w:fill="FFFFFF"/>
        </w:rPr>
      </w:pPr>
      <w:r w:rsidRPr="00853692">
        <w:rPr>
          <w:rFonts w:ascii="Arial" w:hAnsi="Arial" w:cs="Arial"/>
          <w:color w:val="202122"/>
          <w:sz w:val="21"/>
          <w:szCs w:val="21"/>
          <w:shd w:val="clear" w:color="auto" w:fill="FFFFFF"/>
        </w:rPr>
        <w:t>L</w:t>
      </w:r>
      <w:r>
        <w:rPr>
          <w:rFonts w:ascii="Arial" w:hAnsi="Arial" w:cs="Arial"/>
          <w:color w:val="202122"/>
          <w:sz w:val="21"/>
          <w:szCs w:val="21"/>
          <w:shd w:val="clear" w:color="auto" w:fill="FFFFFF"/>
        </w:rPr>
        <w:t xml:space="preserve">’énergie de la Nature s’écoule abondamment dans le Sadhaka. Cette énergie est cultivée et focalisé grâce à la pratique des Asana, des Pranayama et des </w:t>
      </w:r>
      <w:proofErr w:type="spellStart"/>
      <w:r>
        <w:rPr>
          <w:rFonts w:ascii="Arial" w:hAnsi="Arial" w:cs="Arial"/>
          <w:color w:val="202122"/>
          <w:sz w:val="21"/>
          <w:szCs w:val="21"/>
          <w:shd w:val="clear" w:color="auto" w:fill="FFFFFF"/>
        </w:rPr>
        <w:t>Bandhas</w:t>
      </w:r>
      <w:proofErr w:type="spellEnd"/>
      <w:r>
        <w:rPr>
          <w:rFonts w:ascii="Arial" w:hAnsi="Arial" w:cs="Arial"/>
          <w:color w:val="202122"/>
          <w:sz w:val="21"/>
          <w:szCs w:val="21"/>
          <w:shd w:val="clear" w:color="auto" w:fill="FFFFFF"/>
        </w:rPr>
        <w:t xml:space="preserve"> ; qui peuvent être vu comme des digues charger de réguler et de canaliser l’énergie. Ainsi l’esprit et l’intelligence peuvent se diffuser équitablement chez une personne. </w:t>
      </w:r>
      <w:r>
        <w:rPr>
          <w:rFonts w:ascii="Arial" w:hAnsi="Arial" w:cs="Arial"/>
          <w:color w:val="202122"/>
          <w:sz w:val="21"/>
          <w:szCs w:val="21"/>
          <w:shd w:val="clear" w:color="auto" w:fill="FFFFFF"/>
        </w:rPr>
        <w:br/>
        <w:t>L’utilisation judicieuse de l’énergie développera, le courage, la force, la sagesse et la liberté.</w:t>
      </w:r>
    </w:p>
    <w:p w14:paraId="68BFE871" w14:textId="77777777" w:rsidR="00831B05" w:rsidRPr="00846CB7"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la cultivation du talent, qui peut se transformer pour atteindre le niveau d’un génie.</w:t>
      </w:r>
    </w:p>
    <w:p w14:paraId="25452592" w14:textId="77777777" w:rsidR="00831B05" w:rsidRPr="00772F38" w:rsidRDefault="00831B05" w:rsidP="00831B05">
      <w:pPr>
        <w:rPr>
          <w:rFonts w:ascii="Arial" w:hAnsi="Arial" w:cs="Arial"/>
          <w:b/>
          <w:bCs/>
          <w:color w:val="00B0F0"/>
          <w:sz w:val="21"/>
          <w:szCs w:val="21"/>
          <w:shd w:val="clear" w:color="auto" w:fill="FFFFFF"/>
        </w:rPr>
      </w:pPr>
      <w:r w:rsidRPr="00772F38">
        <w:rPr>
          <w:rFonts w:ascii="Arial" w:hAnsi="Arial" w:cs="Arial"/>
          <w:b/>
          <w:bCs/>
          <w:color w:val="00B0F0"/>
          <w:sz w:val="21"/>
          <w:szCs w:val="21"/>
          <w:shd w:val="clear" w:color="auto" w:fill="FFFFFF"/>
        </w:rPr>
        <w:lastRenderedPageBreak/>
        <w:t>IV.</w:t>
      </w:r>
      <w:r>
        <w:rPr>
          <w:rFonts w:ascii="Arial" w:hAnsi="Arial" w:cs="Arial"/>
          <w:b/>
          <w:bCs/>
          <w:color w:val="00B0F0"/>
          <w:sz w:val="21"/>
          <w:szCs w:val="21"/>
          <w:shd w:val="clear" w:color="auto" w:fill="FFFFFF"/>
        </w:rPr>
        <w:t xml:space="preserve">4 </w:t>
      </w:r>
      <w:proofErr w:type="spellStart"/>
      <w:r>
        <w:rPr>
          <w:rFonts w:ascii="Arial" w:hAnsi="Arial" w:cs="Arial"/>
          <w:b/>
          <w:bCs/>
          <w:color w:val="00B0F0"/>
          <w:sz w:val="21"/>
          <w:szCs w:val="21"/>
          <w:shd w:val="clear" w:color="auto" w:fill="FFFFFF"/>
        </w:rPr>
        <w:t>Nirmanacittani</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asmitamatrat</w:t>
      </w:r>
      <w:proofErr w:type="spellEnd"/>
      <w:r>
        <w:rPr>
          <w:rFonts w:ascii="Arial" w:hAnsi="Arial" w:cs="Arial"/>
          <w:b/>
          <w:bCs/>
          <w:color w:val="00B0F0"/>
          <w:sz w:val="21"/>
          <w:szCs w:val="21"/>
          <w:shd w:val="clear" w:color="auto" w:fill="FFFFFF"/>
        </w:rPr>
        <w:t>.</w:t>
      </w:r>
    </w:p>
    <w:p w14:paraId="68BF28CE" w14:textId="77777777" w:rsidR="00831B05" w:rsidRPr="007A7EA8" w:rsidRDefault="00831B05" w:rsidP="00831B05">
      <w:pPr>
        <w:rPr>
          <w:rFonts w:ascii="Arial" w:hAnsi="Arial" w:cs="Arial"/>
          <w:b/>
          <w:bCs/>
          <w:color w:val="00B0F0"/>
          <w:sz w:val="21"/>
          <w:szCs w:val="21"/>
          <w:shd w:val="clear" w:color="auto" w:fill="FFFFFF"/>
        </w:rPr>
      </w:pPr>
      <w:r>
        <w:rPr>
          <w:rFonts w:ascii="Tahoma" w:hAnsi="Tahoma" w:cs="Tahoma"/>
          <w:b/>
          <w:bCs/>
          <w:color w:val="333399"/>
        </w:rPr>
        <w:br/>
      </w:r>
      <w:r w:rsidRPr="007A7EA8">
        <w:rPr>
          <w:rFonts w:ascii="Arial" w:hAnsi="Arial" w:cs="Arial" w:hint="eastAsia"/>
          <w:b/>
          <w:bCs/>
          <w:color w:val="00B0F0"/>
          <w:sz w:val="21"/>
          <w:szCs w:val="21"/>
          <w:shd w:val="clear" w:color="auto" w:fill="FFFFFF"/>
        </w:rPr>
        <w:t>«</w:t>
      </w:r>
      <w:r w:rsidRPr="007A7EA8">
        <w:rPr>
          <w:rFonts w:ascii="Arial" w:hAnsi="Arial" w:cs="Arial"/>
          <w:b/>
          <w:bCs/>
          <w:color w:val="00B0F0"/>
          <w:sz w:val="21"/>
          <w:szCs w:val="21"/>
          <w:shd w:val="clear" w:color="auto" w:fill="FFFFFF"/>
        </w:rPr>
        <w:t xml:space="preserve"> Les différents états de conscience ne sont rien d'autre que création</w:t>
      </w:r>
      <w:r>
        <w:rPr>
          <w:rFonts w:ascii="Arial" w:hAnsi="Arial" w:cs="Arial"/>
          <w:b/>
          <w:bCs/>
          <w:color w:val="00B0F0"/>
          <w:sz w:val="21"/>
          <w:szCs w:val="21"/>
          <w:shd w:val="clear" w:color="auto" w:fill="FFFFFF"/>
        </w:rPr>
        <w:t xml:space="preserve"> </w:t>
      </w:r>
      <w:r w:rsidRPr="007A7EA8">
        <w:rPr>
          <w:rFonts w:ascii="Arial" w:hAnsi="Arial" w:cs="Arial"/>
          <w:b/>
          <w:bCs/>
          <w:color w:val="00B0F0"/>
          <w:sz w:val="21"/>
          <w:szCs w:val="21"/>
          <w:shd w:val="clear" w:color="auto" w:fill="FFFFFF"/>
        </w:rPr>
        <w:t>de l'ego. »</w:t>
      </w:r>
    </w:p>
    <w:p w14:paraId="088D4DB7" w14:textId="77777777" w:rsidR="00831B05" w:rsidRPr="007A7EA8" w:rsidRDefault="00831B05" w:rsidP="00831B05">
      <w:pPr>
        <w:rPr>
          <w:rFonts w:ascii="Arial" w:hAnsi="Arial" w:cs="Arial"/>
          <w:color w:val="202122"/>
          <w:sz w:val="21"/>
          <w:szCs w:val="21"/>
          <w:shd w:val="clear" w:color="auto" w:fill="FFFFFF"/>
        </w:rPr>
      </w:pPr>
      <w:proofErr w:type="spellStart"/>
      <w:r w:rsidRPr="007A7EA8">
        <w:rPr>
          <w:rFonts w:ascii="Arial" w:hAnsi="Arial" w:cs="Arial"/>
          <w:color w:val="202122"/>
          <w:sz w:val="21"/>
          <w:szCs w:val="21"/>
          <w:shd w:val="clear" w:color="auto" w:fill="FFFFFF"/>
        </w:rPr>
        <w:t>nirmāna</w:t>
      </w:r>
      <w:proofErr w:type="spellEnd"/>
      <w:r w:rsidRPr="007A7EA8">
        <w:rPr>
          <w:rFonts w:ascii="Arial" w:hAnsi="Arial" w:cs="Arial"/>
          <w:color w:val="202122"/>
          <w:sz w:val="21"/>
          <w:szCs w:val="21"/>
          <w:shd w:val="clear" w:color="auto" w:fill="FFFFFF"/>
        </w:rPr>
        <w:t xml:space="preserve"> : mesurage, création, formation</w:t>
      </w:r>
    </w:p>
    <w:p w14:paraId="2FEB2805" w14:textId="77777777" w:rsidR="00831B05" w:rsidRPr="007A7EA8" w:rsidRDefault="00831B05" w:rsidP="00831B05">
      <w:pPr>
        <w:rPr>
          <w:rFonts w:ascii="Arial" w:hAnsi="Arial" w:cs="Arial"/>
          <w:color w:val="202122"/>
          <w:sz w:val="21"/>
          <w:szCs w:val="21"/>
          <w:shd w:val="clear" w:color="auto" w:fill="FFFFFF"/>
        </w:rPr>
      </w:pPr>
      <w:proofErr w:type="spellStart"/>
      <w:r w:rsidRPr="007A7EA8">
        <w:rPr>
          <w:rFonts w:ascii="Arial" w:hAnsi="Arial" w:cs="Arial"/>
          <w:color w:val="202122"/>
          <w:sz w:val="21"/>
          <w:szCs w:val="21"/>
          <w:shd w:val="clear" w:color="auto" w:fill="FFFFFF"/>
        </w:rPr>
        <w:t>chittāni</w:t>
      </w:r>
      <w:proofErr w:type="spellEnd"/>
      <w:r w:rsidRPr="007A7EA8">
        <w:rPr>
          <w:rFonts w:ascii="Arial" w:hAnsi="Arial" w:cs="Arial"/>
          <w:color w:val="202122"/>
          <w:sz w:val="21"/>
          <w:szCs w:val="21"/>
          <w:shd w:val="clear" w:color="auto" w:fill="FFFFFF"/>
        </w:rPr>
        <w:t xml:space="preserve"> : (pl. de </w:t>
      </w:r>
      <w:proofErr w:type="spellStart"/>
      <w:r w:rsidRPr="007A7EA8">
        <w:rPr>
          <w:rFonts w:ascii="Arial" w:hAnsi="Arial" w:cs="Arial"/>
          <w:color w:val="202122"/>
          <w:sz w:val="21"/>
          <w:szCs w:val="21"/>
          <w:shd w:val="clear" w:color="auto" w:fill="FFFFFF"/>
        </w:rPr>
        <w:t>chitta</w:t>
      </w:r>
      <w:proofErr w:type="spellEnd"/>
      <w:r w:rsidRPr="007A7EA8">
        <w:rPr>
          <w:rFonts w:ascii="Arial" w:hAnsi="Arial" w:cs="Arial"/>
          <w:color w:val="202122"/>
          <w:sz w:val="21"/>
          <w:szCs w:val="21"/>
          <w:shd w:val="clear" w:color="auto" w:fill="FFFFFF"/>
        </w:rPr>
        <w:t>) : états de conscience, variations du mental</w:t>
      </w:r>
    </w:p>
    <w:p w14:paraId="6B6B06AE" w14:textId="77777777" w:rsidR="00831B05" w:rsidRPr="007A7EA8" w:rsidRDefault="00831B05" w:rsidP="00831B05">
      <w:pPr>
        <w:rPr>
          <w:rFonts w:ascii="Arial" w:hAnsi="Arial" w:cs="Arial"/>
          <w:color w:val="202122"/>
          <w:sz w:val="21"/>
          <w:szCs w:val="21"/>
          <w:shd w:val="clear" w:color="auto" w:fill="FFFFFF"/>
        </w:rPr>
      </w:pPr>
      <w:proofErr w:type="spellStart"/>
      <w:r w:rsidRPr="007A7EA8">
        <w:rPr>
          <w:rFonts w:ascii="Arial" w:hAnsi="Arial" w:cs="Arial"/>
          <w:color w:val="202122"/>
          <w:sz w:val="21"/>
          <w:szCs w:val="21"/>
          <w:shd w:val="clear" w:color="auto" w:fill="FFFFFF"/>
        </w:rPr>
        <w:t>asmitā</w:t>
      </w:r>
      <w:proofErr w:type="spellEnd"/>
      <w:r w:rsidRPr="007A7EA8">
        <w:rPr>
          <w:rFonts w:ascii="Arial" w:hAnsi="Arial" w:cs="Arial"/>
          <w:color w:val="202122"/>
          <w:sz w:val="21"/>
          <w:szCs w:val="21"/>
          <w:shd w:val="clear" w:color="auto" w:fill="FFFFFF"/>
        </w:rPr>
        <w:t xml:space="preserve"> : sens du </w:t>
      </w:r>
      <w:proofErr w:type="spellStart"/>
      <w:r w:rsidRPr="007A7EA8">
        <w:rPr>
          <w:rFonts w:ascii="Arial" w:hAnsi="Arial" w:cs="Arial"/>
          <w:color w:val="202122"/>
          <w:sz w:val="21"/>
          <w:szCs w:val="21"/>
          <w:shd w:val="clear" w:color="auto" w:fill="FFFFFF"/>
        </w:rPr>
        <w:t>je</w:t>
      </w:r>
      <w:proofErr w:type="spellEnd"/>
      <w:r w:rsidRPr="007A7EA8">
        <w:rPr>
          <w:rFonts w:ascii="Arial" w:hAnsi="Arial" w:cs="Arial"/>
          <w:color w:val="202122"/>
          <w:sz w:val="21"/>
          <w:szCs w:val="21"/>
          <w:shd w:val="clear" w:color="auto" w:fill="FFFFFF"/>
        </w:rPr>
        <w:t>, ego</w:t>
      </w:r>
    </w:p>
    <w:p w14:paraId="03EC2A44" w14:textId="77777777" w:rsidR="00831B05" w:rsidRPr="007A7EA8" w:rsidRDefault="00831B05" w:rsidP="00831B05">
      <w:pPr>
        <w:rPr>
          <w:rFonts w:ascii="Arial" w:hAnsi="Arial" w:cs="Arial"/>
          <w:color w:val="202122"/>
          <w:sz w:val="21"/>
          <w:szCs w:val="21"/>
          <w:shd w:val="clear" w:color="auto" w:fill="FFFFFF"/>
        </w:rPr>
      </w:pPr>
      <w:proofErr w:type="spellStart"/>
      <w:r w:rsidRPr="007A7EA8">
        <w:rPr>
          <w:rFonts w:ascii="Arial" w:hAnsi="Arial" w:cs="Arial"/>
          <w:color w:val="202122"/>
          <w:sz w:val="21"/>
          <w:szCs w:val="21"/>
          <w:shd w:val="clear" w:color="auto" w:fill="FFFFFF"/>
        </w:rPr>
        <w:t>mātra</w:t>
      </w:r>
      <w:proofErr w:type="spellEnd"/>
      <w:r w:rsidRPr="007A7EA8">
        <w:rPr>
          <w:rFonts w:ascii="Arial" w:hAnsi="Arial" w:cs="Arial"/>
          <w:color w:val="202122"/>
          <w:sz w:val="21"/>
          <w:szCs w:val="21"/>
          <w:shd w:val="clear" w:color="auto" w:fill="FFFFFF"/>
        </w:rPr>
        <w:t xml:space="preserve"> : rien que, seulement</w:t>
      </w:r>
    </w:p>
    <w:p w14:paraId="161E194B" w14:textId="77777777" w:rsidR="00831B05" w:rsidRDefault="00831B05" w:rsidP="00831B05">
      <w:pPr>
        <w:rPr>
          <w:rFonts w:ascii="Tahoma" w:hAnsi="Tahoma" w:cs="Tahoma"/>
          <w:b/>
          <w:bCs/>
          <w:color w:val="333399"/>
        </w:rPr>
      </w:pPr>
      <w:r w:rsidRPr="007D0DFC">
        <w:rPr>
          <w:noProof/>
        </w:rPr>
        <w:drawing>
          <wp:inline distT="0" distB="0" distL="0" distR="0" wp14:anchorId="7AB5A1B0" wp14:editId="2508E6CF">
            <wp:extent cx="5760085" cy="4908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60085" cy="490855"/>
                    </a:xfrm>
                    <a:prstGeom prst="rect">
                      <a:avLst/>
                    </a:prstGeom>
                    <a:noFill/>
                    <a:ln>
                      <a:noFill/>
                    </a:ln>
                  </pic:spPr>
                </pic:pic>
              </a:graphicData>
            </a:graphic>
          </wp:inline>
        </w:drawing>
      </w:r>
    </w:p>
    <w:p w14:paraId="1BBD1AA1" w14:textId="77777777" w:rsidR="00831B05" w:rsidRDefault="00831B05" w:rsidP="00831B05">
      <w:pPr>
        <w:rPr>
          <w:rFonts w:ascii="Arial" w:hAnsi="Arial" w:cs="Arial"/>
          <w:color w:val="202122"/>
          <w:sz w:val="21"/>
          <w:szCs w:val="21"/>
          <w:shd w:val="clear" w:color="auto" w:fill="FFFFFF"/>
        </w:rPr>
      </w:pPr>
      <w:r w:rsidRPr="00BF4169">
        <w:rPr>
          <w:rFonts w:ascii="Arial" w:hAnsi="Arial" w:cs="Arial"/>
          <w:color w:val="202122"/>
          <w:sz w:val="21"/>
          <w:szCs w:val="21"/>
          <w:shd w:val="clear" w:color="auto" w:fill="FFFFFF"/>
        </w:rPr>
        <w:t>P</w:t>
      </w:r>
      <w:r>
        <w:rPr>
          <w:rFonts w:ascii="Arial" w:hAnsi="Arial" w:cs="Arial"/>
          <w:color w:val="202122"/>
          <w:sz w:val="21"/>
          <w:szCs w:val="21"/>
          <w:shd w:val="clear" w:color="auto" w:fill="FFFFFF"/>
        </w:rPr>
        <w:t>ar exemple, on peut comparer l’état de conscience profond au tronc d’un arbre et les différents états de consciences aux branches de cet arbre. Bien que les branches jaillissent du tronc, elles restent toujours en contact avec ce dernier.</w:t>
      </w:r>
      <w:r>
        <w:rPr>
          <w:rFonts w:ascii="Arial" w:hAnsi="Arial" w:cs="Arial"/>
          <w:color w:val="202122"/>
          <w:sz w:val="21"/>
          <w:szCs w:val="21"/>
          <w:shd w:val="clear" w:color="auto" w:fill="FFFFFF"/>
        </w:rPr>
        <w:br/>
        <w:t>Par analogie, le Sadhaka doit cesser de s’attarder sur les branches de la conscience à savoir l’Ego, et se focaliser à sa base pour qu’il ne se laisse plus teinté par l’Ego.</w:t>
      </w:r>
    </w:p>
    <w:p w14:paraId="40B357CC" w14:textId="77777777" w:rsidR="00831B05" w:rsidRDefault="00831B05" w:rsidP="00831B05">
      <w:pPr>
        <w:rPr>
          <w:rFonts w:ascii="Arial" w:hAnsi="Arial" w:cs="Arial"/>
          <w:color w:val="202122"/>
          <w:sz w:val="21"/>
          <w:szCs w:val="21"/>
          <w:shd w:val="clear" w:color="auto" w:fill="FFFFFF"/>
        </w:rPr>
      </w:pPr>
    </w:p>
    <w:p w14:paraId="3B3C07A0" w14:textId="77777777" w:rsidR="00831B05" w:rsidRPr="00FD10DC" w:rsidRDefault="00831B05" w:rsidP="00831B05">
      <w:pPr>
        <w:rPr>
          <w:rFonts w:ascii="Arial" w:hAnsi="Arial" w:cs="Arial"/>
          <w:b/>
          <w:bCs/>
          <w:color w:val="00B0F0"/>
          <w:sz w:val="21"/>
          <w:szCs w:val="21"/>
          <w:shd w:val="clear" w:color="auto" w:fill="FFFFFF"/>
          <w:lang w:val="en-US"/>
        </w:rPr>
      </w:pPr>
      <w:r w:rsidRPr="00FD10DC">
        <w:rPr>
          <w:rFonts w:ascii="Arial" w:hAnsi="Arial" w:cs="Arial"/>
          <w:b/>
          <w:bCs/>
          <w:color w:val="00B0F0"/>
          <w:sz w:val="21"/>
          <w:szCs w:val="21"/>
          <w:shd w:val="clear" w:color="auto" w:fill="FFFFFF"/>
          <w:lang w:val="en-US"/>
        </w:rPr>
        <w:t xml:space="preserve">IV.5 </w:t>
      </w:r>
      <w:proofErr w:type="spellStart"/>
      <w:r w:rsidRPr="00FD10DC">
        <w:rPr>
          <w:rFonts w:ascii="Arial" w:hAnsi="Arial" w:cs="Arial"/>
          <w:b/>
          <w:bCs/>
          <w:color w:val="00B0F0"/>
          <w:sz w:val="21"/>
          <w:szCs w:val="21"/>
          <w:shd w:val="clear" w:color="auto" w:fill="FFFFFF"/>
          <w:lang w:val="en-US"/>
        </w:rPr>
        <w:t>Pravritti</w:t>
      </w:r>
      <w:proofErr w:type="spellEnd"/>
      <w:r w:rsidRPr="00FD10DC">
        <w:rPr>
          <w:rFonts w:ascii="Arial" w:hAnsi="Arial" w:cs="Arial"/>
          <w:b/>
          <w:bCs/>
          <w:color w:val="00B0F0"/>
          <w:sz w:val="21"/>
          <w:szCs w:val="21"/>
          <w:shd w:val="clear" w:color="auto" w:fill="FFFFFF"/>
          <w:lang w:val="en-US"/>
        </w:rPr>
        <w:t xml:space="preserve"> </w:t>
      </w:r>
      <w:proofErr w:type="spellStart"/>
      <w:r w:rsidRPr="00FD10DC">
        <w:rPr>
          <w:rFonts w:ascii="Arial" w:hAnsi="Arial" w:cs="Arial"/>
          <w:b/>
          <w:bCs/>
          <w:color w:val="00B0F0"/>
          <w:sz w:val="21"/>
          <w:szCs w:val="21"/>
          <w:shd w:val="clear" w:color="auto" w:fill="FFFFFF"/>
          <w:lang w:val="en-US"/>
        </w:rPr>
        <w:t>bhede</w:t>
      </w:r>
      <w:proofErr w:type="spellEnd"/>
      <w:r w:rsidRPr="00FD10DC">
        <w:rPr>
          <w:rFonts w:ascii="Arial" w:hAnsi="Arial" w:cs="Arial"/>
          <w:b/>
          <w:bCs/>
          <w:color w:val="00B0F0"/>
          <w:sz w:val="21"/>
          <w:szCs w:val="21"/>
          <w:shd w:val="clear" w:color="auto" w:fill="FFFFFF"/>
          <w:lang w:val="en-US"/>
        </w:rPr>
        <w:t xml:space="preserve"> </w:t>
      </w:r>
      <w:proofErr w:type="spellStart"/>
      <w:r w:rsidRPr="00FD10DC">
        <w:rPr>
          <w:rFonts w:ascii="Arial" w:hAnsi="Arial" w:cs="Arial"/>
          <w:b/>
          <w:bCs/>
          <w:color w:val="00B0F0"/>
          <w:sz w:val="21"/>
          <w:szCs w:val="21"/>
          <w:shd w:val="clear" w:color="auto" w:fill="FFFFFF"/>
          <w:lang w:val="en-US"/>
        </w:rPr>
        <w:t>prayojakam</w:t>
      </w:r>
      <w:proofErr w:type="spellEnd"/>
      <w:r w:rsidRPr="00FD10DC">
        <w:rPr>
          <w:rFonts w:ascii="Arial" w:hAnsi="Arial" w:cs="Arial"/>
          <w:b/>
          <w:bCs/>
          <w:color w:val="00B0F0"/>
          <w:sz w:val="21"/>
          <w:szCs w:val="21"/>
          <w:shd w:val="clear" w:color="auto" w:fill="FFFFFF"/>
          <w:lang w:val="en-US"/>
        </w:rPr>
        <w:t xml:space="preserve"> </w:t>
      </w:r>
      <w:proofErr w:type="spellStart"/>
      <w:r w:rsidRPr="00FD10DC">
        <w:rPr>
          <w:rFonts w:ascii="Arial" w:hAnsi="Arial" w:cs="Arial"/>
          <w:b/>
          <w:bCs/>
          <w:color w:val="00B0F0"/>
          <w:sz w:val="21"/>
          <w:szCs w:val="21"/>
          <w:shd w:val="clear" w:color="auto" w:fill="FFFFFF"/>
          <w:lang w:val="en-US"/>
        </w:rPr>
        <w:t>cittam</w:t>
      </w:r>
      <w:proofErr w:type="spellEnd"/>
      <w:r w:rsidRPr="00FD10DC">
        <w:rPr>
          <w:rFonts w:ascii="Arial" w:hAnsi="Arial" w:cs="Arial"/>
          <w:b/>
          <w:bCs/>
          <w:color w:val="00B0F0"/>
          <w:sz w:val="21"/>
          <w:szCs w:val="21"/>
          <w:shd w:val="clear" w:color="auto" w:fill="FFFFFF"/>
          <w:lang w:val="en-US"/>
        </w:rPr>
        <w:t xml:space="preserve"> </w:t>
      </w:r>
      <w:proofErr w:type="spellStart"/>
      <w:r w:rsidRPr="00FD10DC">
        <w:rPr>
          <w:rFonts w:ascii="Arial" w:hAnsi="Arial" w:cs="Arial"/>
          <w:b/>
          <w:bCs/>
          <w:color w:val="00B0F0"/>
          <w:sz w:val="21"/>
          <w:szCs w:val="21"/>
          <w:shd w:val="clear" w:color="auto" w:fill="FFFFFF"/>
          <w:lang w:val="en-US"/>
        </w:rPr>
        <w:t>ekam</w:t>
      </w:r>
      <w:proofErr w:type="spellEnd"/>
      <w:r w:rsidRPr="00FD10DC">
        <w:rPr>
          <w:rFonts w:ascii="Arial" w:hAnsi="Arial" w:cs="Arial"/>
          <w:b/>
          <w:bCs/>
          <w:color w:val="00B0F0"/>
          <w:sz w:val="21"/>
          <w:szCs w:val="21"/>
          <w:shd w:val="clear" w:color="auto" w:fill="FFFFFF"/>
          <w:lang w:val="en-US"/>
        </w:rPr>
        <w:t xml:space="preserve"> </w:t>
      </w:r>
      <w:proofErr w:type="spellStart"/>
      <w:r w:rsidRPr="00FD10DC">
        <w:rPr>
          <w:rFonts w:ascii="Arial" w:hAnsi="Arial" w:cs="Arial"/>
          <w:b/>
          <w:bCs/>
          <w:color w:val="00B0F0"/>
          <w:sz w:val="21"/>
          <w:szCs w:val="21"/>
          <w:shd w:val="clear" w:color="auto" w:fill="FFFFFF"/>
          <w:lang w:val="en-US"/>
        </w:rPr>
        <w:t>anekesam</w:t>
      </w:r>
      <w:proofErr w:type="spellEnd"/>
      <w:r w:rsidRPr="00FD10DC">
        <w:rPr>
          <w:rFonts w:ascii="Arial" w:hAnsi="Arial" w:cs="Arial"/>
          <w:b/>
          <w:bCs/>
          <w:color w:val="00B0F0"/>
          <w:sz w:val="21"/>
          <w:szCs w:val="21"/>
          <w:shd w:val="clear" w:color="auto" w:fill="FFFFFF"/>
          <w:lang w:val="en-US"/>
        </w:rPr>
        <w:t xml:space="preserve">. </w:t>
      </w:r>
    </w:p>
    <w:p w14:paraId="08FD48CA" w14:textId="77777777" w:rsidR="00831B05" w:rsidRPr="00FD10DC" w:rsidRDefault="00831B05" w:rsidP="00831B05">
      <w:pPr>
        <w:rPr>
          <w:rFonts w:ascii="Arial" w:hAnsi="Arial" w:cs="Arial"/>
          <w:color w:val="202122"/>
          <w:sz w:val="21"/>
          <w:szCs w:val="21"/>
          <w:shd w:val="clear" w:color="auto" w:fill="FFFFFF"/>
          <w:lang w:val="en-US"/>
        </w:rPr>
      </w:pPr>
    </w:p>
    <w:p w14:paraId="77DE21AE"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Dans ces modifications de l'activité mentale, un seul état de conscience en entraîne d'innombrables. »</w:t>
      </w:r>
    </w:p>
    <w:p w14:paraId="1FBF082C" w14:textId="77777777" w:rsidR="00831B05" w:rsidRPr="004F411A" w:rsidRDefault="00831B05" w:rsidP="00831B05">
      <w:pPr>
        <w:rPr>
          <w:rFonts w:ascii="Arial" w:hAnsi="Arial" w:cs="Arial"/>
          <w:color w:val="202122"/>
          <w:sz w:val="21"/>
          <w:szCs w:val="21"/>
          <w:shd w:val="clear" w:color="auto" w:fill="FFFFFF"/>
        </w:rPr>
      </w:pPr>
      <w:proofErr w:type="spellStart"/>
      <w:r w:rsidRPr="004F411A">
        <w:rPr>
          <w:rFonts w:ascii="Arial" w:hAnsi="Arial" w:cs="Arial"/>
          <w:color w:val="202122"/>
          <w:sz w:val="21"/>
          <w:szCs w:val="21"/>
          <w:shd w:val="clear" w:color="auto" w:fill="FFFFFF"/>
        </w:rPr>
        <w:t>pravritti</w:t>
      </w:r>
      <w:proofErr w:type="spellEnd"/>
      <w:r w:rsidRPr="004F411A">
        <w:rPr>
          <w:rFonts w:ascii="Arial" w:hAnsi="Arial" w:cs="Arial"/>
          <w:color w:val="202122"/>
          <w:sz w:val="21"/>
          <w:szCs w:val="21"/>
          <w:shd w:val="clear" w:color="auto" w:fill="FFFFFF"/>
        </w:rPr>
        <w:t xml:space="preserve"> : mouvement, activité</w:t>
      </w:r>
    </w:p>
    <w:p w14:paraId="7EA9527A" w14:textId="77777777" w:rsidR="00831B05" w:rsidRPr="004F411A" w:rsidRDefault="00831B05" w:rsidP="00831B05">
      <w:pPr>
        <w:rPr>
          <w:rFonts w:ascii="Arial" w:hAnsi="Arial" w:cs="Arial"/>
          <w:color w:val="202122"/>
          <w:sz w:val="21"/>
          <w:szCs w:val="21"/>
          <w:shd w:val="clear" w:color="auto" w:fill="FFFFFF"/>
        </w:rPr>
      </w:pPr>
      <w:proofErr w:type="spellStart"/>
      <w:r w:rsidRPr="004F411A">
        <w:rPr>
          <w:rFonts w:ascii="Arial" w:hAnsi="Arial" w:cs="Arial"/>
          <w:color w:val="202122"/>
          <w:sz w:val="21"/>
          <w:szCs w:val="21"/>
          <w:shd w:val="clear" w:color="auto" w:fill="FFFFFF"/>
        </w:rPr>
        <w:t>bhéda</w:t>
      </w:r>
      <w:proofErr w:type="spellEnd"/>
      <w:r w:rsidRPr="004F411A">
        <w:rPr>
          <w:rFonts w:ascii="Arial" w:hAnsi="Arial" w:cs="Arial"/>
          <w:color w:val="202122"/>
          <w:sz w:val="21"/>
          <w:szCs w:val="21"/>
          <w:shd w:val="clear" w:color="auto" w:fill="FFFFFF"/>
        </w:rPr>
        <w:t xml:space="preserve"> : rupture, modification</w:t>
      </w:r>
    </w:p>
    <w:p w14:paraId="40CE1200" w14:textId="77777777" w:rsidR="00831B05" w:rsidRPr="004F411A" w:rsidRDefault="00831B05" w:rsidP="00831B05">
      <w:pPr>
        <w:rPr>
          <w:rFonts w:ascii="Arial" w:hAnsi="Arial" w:cs="Arial"/>
          <w:color w:val="202122"/>
          <w:sz w:val="21"/>
          <w:szCs w:val="21"/>
          <w:shd w:val="clear" w:color="auto" w:fill="FFFFFF"/>
        </w:rPr>
      </w:pPr>
      <w:proofErr w:type="spellStart"/>
      <w:r w:rsidRPr="004F411A">
        <w:rPr>
          <w:rFonts w:ascii="Arial" w:hAnsi="Arial" w:cs="Arial"/>
          <w:color w:val="202122"/>
          <w:sz w:val="21"/>
          <w:szCs w:val="21"/>
          <w:shd w:val="clear" w:color="auto" w:fill="FFFFFF"/>
        </w:rPr>
        <w:t>prayojaka</w:t>
      </w:r>
      <w:proofErr w:type="spellEnd"/>
      <w:r w:rsidRPr="004F411A">
        <w:rPr>
          <w:rFonts w:ascii="Arial" w:hAnsi="Arial" w:cs="Arial"/>
          <w:color w:val="202122"/>
          <w:sz w:val="21"/>
          <w:szCs w:val="21"/>
          <w:shd w:val="clear" w:color="auto" w:fill="FFFFFF"/>
        </w:rPr>
        <w:t xml:space="preserve"> : cause, motif, occasion</w:t>
      </w:r>
    </w:p>
    <w:p w14:paraId="3C955142" w14:textId="77777777" w:rsidR="00831B05" w:rsidRPr="004F411A" w:rsidRDefault="00831B05" w:rsidP="00831B05">
      <w:pPr>
        <w:rPr>
          <w:rFonts w:ascii="Arial" w:hAnsi="Arial" w:cs="Arial"/>
          <w:color w:val="202122"/>
          <w:sz w:val="21"/>
          <w:szCs w:val="21"/>
          <w:shd w:val="clear" w:color="auto" w:fill="FFFFFF"/>
        </w:rPr>
      </w:pPr>
      <w:proofErr w:type="spellStart"/>
      <w:r w:rsidRPr="004F411A">
        <w:rPr>
          <w:rFonts w:ascii="Arial" w:hAnsi="Arial" w:cs="Arial"/>
          <w:color w:val="202122"/>
          <w:sz w:val="21"/>
          <w:szCs w:val="21"/>
          <w:shd w:val="clear" w:color="auto" w:fill="FFFFFF"/>
        </w:rPr>
        <w:t>chitta</w:t>
      </w:r>
      <w:proofErr w:type="spellEnd"/>
      <w:r w:rsidRPr="004F411A">
        <w:rPr>
          <w:rFonts w:ascii="Arial" w:hAnsi="Arial" w:cs="Arial"/>
          <w:color w:val="202122"/>
          <w:sz w:val="21"/>
          <w:szCs w:val="21"/>
          <w:shd w:val="clear" w:color="auto" w:fill="FFFFFF"/>
        </w:rPr>
        <w:t xml:space="preserve"> : mental</w:t>
      </w:r>
    </w:p>
    <w:p w14:paraId="475B20DA" w14:textId="77777777" w:rsidR="00831B05" w:rsidRPr="004F411A" w:rsidRDefault="00831B05" w:rsidP="00831B05">
      <w:pPr>
        <w:rPr>
          <w:rFonts w:ascii="Arial" w:hAnsi="Arial" w:cs="Arial"/>
          <w:color w:val="202122"/>
          <w:sz w:val="21"/>
          <w:szCs w:val="21"/>
          <w:shd w:val="clear" w:color="auto" w:fill="FFFFFF"/>
        </w:rPr>
      </w:pPr>
      <w:proofErr w:type="spellStart"/>
      <w:r w:rsidRPr="004F411A">
        <w:rPr>
          <w:rFonts w:ascii="Arial" w:hAnsi="Arial" w:cs="Arial" w:hint="eastAsia"/>
          <w:color w:val="202122"/>
          <w:sz w:val="21"/>
          <w:szCs w:val="21"/>
          <w:shd w:val="clear" w:color="auto" w:fill="FFFFFF"/>
        </w:rPr>
        <w:t>é</w:t>
      </w:r>
      <w:r w:rsidRPr="004F411A">
        <w:rPr>
          <w:rFonts w:ascii="Arial" w:hAnsi="Arial" w:cs="Arial"/>
          <w:color w:val="202122"/>
          <w:sz w:val="21"/>
          <w:szCs w:val="21"/>
          <w:shd w:val="clear" w:color="auto" w:fill="FFFFFF"/>
        </w:rPr>
        <w:t>ka</w:t>
      </w:r>
      <w:proofErr w:type="spellEnd"/>
      <w:r w:rsidRPr="004F411A">
        <w:rPr>
          <w:rFonts w:ascii="Arial" w:hAnsi="Arial" w:cs="Arial"/>
          <w:color w:val="202122"/>
          <w:sz w:val="21"/>
          <w:szCs w:val="21"/>
          <w:shd w:val="clear" w:color="auto" w:fill="FFFFFF"/>
        </w:rPr>
        <w:t xml:space="preserve"> : seul</w:t>
      </w:r>
    </w:p>
    <w:p w14:paraId="0E0816CD" w14:textId="77777777" w:rsidR="00831B05" w:rsidRPr="004F411A" w:rsidRDefault="00831B05" w:rsidP="00831B05">
      <w:pPr>
        <w:rPr>
          <w:rFonts w:ascii="Arial" w:hAnsi="Arial" w:cs="Arial"/>
          <w:color w:val="202122"/>
          <w:sz w:val="21"/>
          <w:szCs w:val="21"/>
          <w:shd w:val="clear" w:color="auto" w:fill="FFFFFF"/>
        </w:rPr>
      </w:pPr>
      <w:r w:rsidRPr="004F411A">
        <w:rPr>
          <w:rFonts w:ascii="Arial" w:hAnsi="Arial" w:cs="Arial"/>
          <w:color w:val="202122"/>
          <w:sz w:val="21"/>
          <w:szCs w:val="21"/>
          <w:shd w:val="clear" w:color="auto" w:fill="FFFFFF"/>
        </w:rPr>
        <w:t>an-</w:t>
      </w:r>
      <w:proofErr w:type="spellStart"/>
      <w:r w:rsidRPr="004F411A">
        <w:rPr>
          <w:rFonts w:ascii="Arial" w:hAnsi="Arial" w:cs="Arial"/>
          <w:color w:val="202122"/>
          <w:sz w:val="21"/>
          <w:szCs w:val="21"/>
          <w:shd w:val="clear" w:color="auto" w:fill="FFFFFF"/>
        </w:rPr>
        <w:t>éka</w:t>
      </w:r>
      <w:proofErr w:type="spellEnd"/>
      <w:r w:rsidRPr="004F411A">
        <w:rPr>
          <w:rFonts w:ascii="Arial" w:hAnsi="Arial" w:cs="Arial"/>
          <w:color w:val="202122"/>
          <w:sz w:val="21"/>
          <w:szCs w:val="21"/>
          <w:shd w:val="clear" w:color="auto" w:fill="FFFFFF"/>
        </w:rPr>
        <w:t xml:space="preserve"> : innombrable</w:t>
      </w:r>
    </w:p>
    <w:p w14:paraId="675F7483" w14:textId="77777777" w:rsidR="00831B05" w:rsidRDefault="00831B05" w:rsidP="00831B05">
      <w:pPr>
        <w:rPr>
          <w:rFonts w:ascii="Tahoma" w:hAnsi="Tahoma" w:cs="Tahoma"/>
          <w:b/>
          <w:bCs/>
          <w:color w:val="333399"/>
        </w:rPr>
      </w:pPr>
    </w:p>
    <w:p w14:paraId="5405AEB7" w14:textId="77777777" w:rsidR="00831B05" w:rsidRPr="004F411A" w:rsidRDefault="00831B05" w:rsidP="00831B05">
      <w:pPr>
        <w:rPr>
          <w:rFonts w:ascii="Tahoma" w:hAnsi="Tahoma" w:cs="Tahoma"/>
          <w:b/>
          <w:bCs/>
          <w:color w:val="333399"/>
        </w:rPr>
      </w:pPr>
      <w:r w:rsidRPr="007D0DFC">
        <w:rPr>
          <w:noProof/>
        </w:rPr>
        <w:drawing>
          <wp:inline distT="0" distB="0" distL="0" distR="0" wp14:anchorId="618B4F11" wp14:editId="38651E09">
            <wp:extent cx="5760085" cy="5949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60085" cy="594995"/>
                    </a:xfrm>
                    <a:prstGeom prst="rect">
                      <a:avLst/>
                    </a:prstGeom>
                    <a:noFill/>
                    <a:ln>
                      <a:noFill/>
                    </a:ln>
                  </pic:spPr>
                </pic:pic>
              </a:graphicData>
            </a:graphic>
          </wp:inline>
        </w:drawing>
      </w:r>
    </w:p>
    <w:p w14:paraId="790C763F" w14:textId="77777777" w:rsidR="00831B05" w:rsidRDefault="00831B05" w:rsidP="00831B05">
      <w:pPr>
        <w:rPr>
          <w:rFonts w:ascii="Arial" w:hAnsi="Arial" w:cs="Arial"/>
          <w:color w:val="202122"/>
          <w:sz w:val="21"/>
          <w:szCs w:val="21"/>
          <w:shd w:val="clear" w:color="auto" w:fill="FFFFFF"/>
        </w:rPr>
      </w:pPr>
      <w:r w:rsidRPr="004475C4">
        <w:rPr>
          <w:rFonts w:ascii="Arial" w:hAnsi="Arial" w:cs="Arial"/>
          <w:color w:val="202122"/>
          <w:sz w:val="21"/>
          <w:szCs w:val="21"/>
          <w:shd w:val="clear" w:color="auto" w:fill="FFFFFF"/>
        </w:rPr>
        <w:t>Il</w:t>
      </w:r>
      <w:r>
        <w:rPr>
          <w:rFonts w:ascii="Arial" w:hAnsi="Arial" w:cs="Arial"/>
          <w:color w:val="202122"/>
          <w:sz w:val="21"/>
          <w:szCs w:val="21"/>
          <w:shd w:val="clear" w:color="auto" w:fill="FFFFFF"/>
        </w:rPr>
        <w:t xml:space="preserve"> a déjà été dit que de l’Ego naît d’innombrable pensées. Par manque de compréhension (</w:t>
      </w:r>
      <w:proofErr w:type="spellStart"/>
      <w:r>
        <w:rPr>
          <w:rFonts w:ascii="Arial" w:hAnsi="Arial" w:cs="Arial"/>
          <w:color w:val="202122"/>
          <w:sz w:val="21"/>
          <w:szCs w:val="21"/>
          <w:shd w:val="clear" w:color="auto" w:fill="FFFFFF"/>
        </w:rPr>
        <w:t>Avydia</w:t>
      </w:r>
      <w:proofErr w:type="spellEnd"/>
      <w:r>
        <w:rPr>
          <w:rFonts w:ascii="Arial" w:hAnsi="Arial" w:cs="Arial"/>
          <w:color w:val="202122"/>
          <w:sz w:val="21"/>
          <w:szCs w:val="21"/>
          <w:shd w:val="clear" w:color="auto" w:fill="FFFFFF"/>
        </w:rPr>
        <w:t>), ces pensées créent doutes, confusion, désirs et avidités. Cela afflige et dérange l’esprit.</w:t>
      </w:r>
    </w:p>
    <w:p w14:paraId="6E2151E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sont les mauvaises herbes de l’esprit (</w:t>
      </w:r>
      <w:proofErr w:type="spellStart"/>
      <w:r>
        <w:rPr>
          <w:rFonts w:ascii="Arial" w:hAnsi="Arial" w:cs="Arial"/>
          <w:color w:val="202122"/>
          <w:sz w:val="21"/>
          <w:szCs w:val="21"/>
          <w:shd w:val="clear" w:color="auto" w:fill="FFFFFF"/>
        </w:rPr>
        <w:t>vyutthana</w:t>
      </w:r>
      <w:proofErr w:type="spellEnd"/>
      <w:r>
        <w:rPr>
          <w:rFonts w:ascii="Arial" w:hAnsi="Arial" w:cs="Arial"/>
          <w:color w:val="202122"/>
          <w:sz w:val="21"/>
          <w:szCs w:val="21"/>
          <w:shd w:val="clear" w:color="auto" w:fill="FFFFFF"/>
        </w:rPr>
        <w:t xml:space="preserve"> ou </w:t>
      </w:r>
      <w:proofErr w:type="spellStart"/>
      <w:r>
        <w:rPr>
          <w:rFonts w:ascii="Arial" w:hAnsi="Arial" w:cs="Arial"/>
          <w:color w:val="202122"/>
          <w:sz w:val="21"/>
          <w:szCs w:val="21"/>
          <w:shd w:val="clear" w:color="auto" w:fill="FFFFFF"/>
        </w:rPr>
        <w:t>nirmita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En utilisant la faculté de distinction ( </w:t>
      </w:r>
      <w:proofErr w:type="spellStart"/>
      <w:r>
        <w:rPr>
          <w:rFonts w:ascii="Arial" w:hAnsi="Arial" w:cs="Arial"/>
          <w:color w:val="202122"/>
          <w:sz w:val="21"/>
          <w:szCs w:val="21"/>
          <w:shd w:val="clear" w:color="auto" w:fill="FFFFFF"/>
        </w:rPr>
        <w:t>nirodha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obtenu par le Yoga, et en analysant les perturbations changeantes, ces mauvaises herbes peuvent être déraciné. Alors le yogi se retrouvera dans un état de silence – </w:t>
      </w:r>
      <w:proofErr w:type="spellStart"/>
      <w:r>
        <w:rPr>
          <w:rFonts w:ascii="Arial" w:hAnsi="Arial" w:cs="Arial"/>
          <w:color w:val="202122"/>
          <w:sz w:val="21"/>
          <w:szCs w:val="21"/>
          <w:shd w:val="clear" w:color="auto" w:fill="FFFFFF"/>
        </w:rPr>
        <w:t>prasanta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 qui est l’état intermédiaire entre l’esprit originel universel et l’esprit individuel. </w:t>
      </w:r>
      <w:r>
        <w:rPr>
          <w:rFonts w:ascii="Arial" w:hAnsi="Arial" w:cs="Arial"/>
          <w:color w:val="202122"/>
          <w:sz w:val="21"/>
          <w:szCs w:val="21"/>
          <w:shd w:val="clear" w:color="auto" w:fill="FFFFFF"/>
        </w:rPr>
        <w:br/>
        <w:t xml:space="preserve">Dans ce silence, jaillit une pure étincelle du for intérieur – Divya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br/>
        <w:t>Si cela ce produit, la nature devient le fidèle allié de l’esprit. Elle l’aide avec son énergie abondante à se transformer et se cultiver, elle raffine l’intelligence en la purifiant.</w:t>
      </w:r>
    </w:p>
    <w:p w14:paraId="0F51323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Intelligence et conscience/esprit ne sont réalité qu’une et même entité, et toutes les peines et les joies touchent à leur fin.</w:t>
      </w:r>
    </w:p>
    <w:p w14:paraId="38FF38B9" w14:textId="77777777" w:rsidR="00831B05" w:rsidRDefault="00831B05" w:rsidP="00831B05">
      <w:pPr>
        <w:rPr>
          <w:rFonts w:ascii="Arial" w:hAnsi="Arial" w:cs="Arial"/>
          <w:color w:val="202122"/>
          <w:sz w:val="21"/>
          <w:szCs w:val="21"/>
          <w:shd w:val="clear" w:color="auto" w:fill="FFFFFF"/>
        </w:rPr>
      </w:pPr>
    </w:p>
    <w:p w14:paraId="322FF084" w14:textId="77777777" w:rsidR="00831B05" w:rsidRDefault="00831B05" w:rsidP="00831B05">
      <w:pPr>
        <w:rPr>
          <w:rFonts w:ascii="Arial" w:hAnsi="Arial" w:cs="Arial"/>
          <w:color w:val="202122"/>
          <w:sz w:val="21"/>
          <w:szCs w:val="21"/>
          <w:shd w:val="clear" w:color="auto" w:fill="FFFFFF"/>
        </w:rPr>
      </w:pPr>
    </w:p>
    <w:p w14:paraId="742AD396" w14:textId="77777777" w:rsidR="00831B05" w:rsidRDefault="00831B05" w:rsidP="00831B05">
      <w:pPr>
        <w:rPr>
          <w:rFonts w:ascii="Arial" w:hAnsi="Arial" w:cs="Arial"/>
          <w:color w:val="202122"/>
          <w:sz w:val="21"/>
          <w:szCs w:val="21"/>
          <w:shd w:val="clear" w:color="auto" w:fill="FFFFFF"/>
        </w:rPr>
      </w:pPr>
    </w:p>
    <w:p w14:paraId="2A042751" w14:textId="77777777" w:rsidR="00831B05" w:rsidRDefault="00831B05" w:rsidP="00831B05">
      <w:pPr>
        <w:rPr>
          <w:rFonts w:ascii="Arial" w:hAnsi="Arial" w:cs="Arial"/>
          <w:color w:val="202122"/>
          <w:sz w:val="21"/>
          <w:szCs w:val="21"/>
          <w:shd w:val="clear" w:color="auto" w:fill="FFFFFF"/>
        </w:rPr>
      </w:pPr>
    </w:p>
    <w:p w14:paraId="7C6511C8" w14:textId="77777777" w:rsidR="00831B05" w:rsidRDefault="00831B05" w:rsidP="00831B05">
      <w:pPr>
        <w:rPr>
          <w:rFonts w:ascii="Arial" w:hAnsi="Arial" w:cs="Arial"/>
          <w:color w:val="202122"/>
          <w:sz w:val="21"/>
          <w:szCs w:val="21"/>
          <w:shd w:val="clear" w:color="auto" w:fill="FFFFFF"/>
        </w:rPr>
      </w:pPr>
    </w:p>
    <w:p w14:paraId="4C68312C" w14:textId="77777777" w:rsidR="00831B05" w:rsidRDefault="00831B05" w:rsidP="00831B05">
      <w:pPr>
        <w:rPr>
          <w:rFonts w:ascii="Arial" w:hAnsi="Arial" w:cs="Arial"/>
          <w:color w:val="202122"/>
          <w:sz w:val="21"/>
          <w:szCs w:val="21"/>
          <w:shd w:val="clear" w:color="auto" w:fill="FFFFFF"/>
        </w:rPr>
      </w:pPr>
    </w:p>
    <w:p w14:paraId="54334737" w14:textId="77777777" w:rsidR="00831B05" w:rsidRDefault="00831B05" w:rsidP="00831B05">
      <w:pPr>
        <w:rPr>
          <w:rFonts w:ascii="Arial" w:hAnsi="Arial" w:cs="Arial"/>
          <w:color w:val="202122"/>
          <w:sz w:val="21"/>
          <w:szCs w:val="21"/>
          <w:shd w:val="clear" w:color="auto" w:fill="FFFFFF"/>
        </w:rPr>
      </w:pPr>
    </w:p>
    <w:p w14:paraId="4E3FE7D7" w14:textId="77777777" w:rsidR="00831B05" w:rsidRDefault="00831B05" w:rsidP="00831B05">
      <w:pPr>
        <w:rPr>
          <w:rFonts w:ascii="Arial" w:hAnsi="Arial" w:cs="Arial"/>
          <w:color w:val="202122"/>
          <w:sz w:val="21"/>
          <w:szCs w:val="21"/>
          <w:shd w:val="clear" w:color="auto" w:fill="FFFFFF"/>
        </w:rPr>
      </w:pPr>
    </w:p>
    <w:p w14:paraId="04ADFB4D" w14:textId="77777777" w:rsidR="00831B05" w:rsidRDefault="00831B05" w:rsidP="00831B05">
      <w:pPr>
        <w:rPr>
          <w:rFonts w:ascii="Arial" w:hAnsi="Arial" w:cs="Arial"/>
          <w:color w:val="202122"/>
          <w:sz w:val="21"/>
          <w:szCs w:val="21"/>
          <w:shd w:val="clear" w:color="auto" w:fill="FFFFFF"/>
        </w:rPr>
      </w:pPr>
    </w:p>
    <w:p w14:paraId="218E646F" w14:textId="77777777" w:rsidR="00831B05" w:rsidRDefault="00831B05" w:rsidP="00831B05">
      <w:pPr>
        <w:rPr>
          <w:rFonts w:ascii="Arial" w:hAnsi="Arial" w:cs="Arial"/>
          <w:color w:val="202122"/>
          <w:sz w:val="21"/>
          <w:szCs w:val="21"/>
          <w:shd w:val="clear" w:color="auto" w:fill="FFFFFF"/>
        </w:rPr>
      </w:pPr>
    </w:p>
    <w:p w14:paraId="6EAFB749" w14:textId="77777777" w:rsidR="00831B05" w:rsidRDefault="00831B05" w:rsidP="00831B05">
      <w:pPr>
        <w:rPr>
          <w:rFonts w:ascii="Arial" w:hAnsi="Arial" w:cs="Arial"/>
          <w:color w:val="202122"/>
          <w:sz w:val="21"/>
          <w:szCs w:val="21"/>
          <w:shd w:val="clear" w:color="auto" w:fill="FFFFFF"/>
        </w:rPr>
      </w:pPr>
    </w:p>
    <w:p w14:paraId="661757DD" w14:textId="77777777" w:rsidR="00831B05" w:rsidRDefault="00831B05" w:rsidP="00831B05">
      <w:pPr>
        <w:rPr>
          <w:rFonts w:ascii="Arial" w:hAnsi="Arial" w:cs="Arial"/>
          <w:color w:val="202122"/>
          <w:sz w:val="21"/>
          <w:szCs w:val="21"/>
          <w:shd w:val="clear" w:color="auto" w:fill="FFFFFF"/>
        </w:rPr>
      </w:pPr>
    </w:p>
    <w:p w14:paraId="2892AC4D" w14:textId="77777777" w:rsidR="00831B05" w:rsidRDefault="00831B05" w:rsidP="00831B05">
      <w:pPr>
        <w:rPr>
          <w:rFonts w:ascii="Arial" w:hAnsi="Arial" w:cs="Arial"/>
          <w:color w:val="202122"/>
          <w:sz w:val="21"/>
          <w:szCs w:val="21"/>
          <w:shd w:val="clear" w:color="auto" w:fill="FFFFFF"/>
        </w:rPr>
      </w:pPr>
    </w:p>
    <w:p w14:paraId="1DE8D8D9" w14:textId="77777777" w:rsidR="00831B05" w:rsidRDefault="00831B05" w:rsidP="00831B05">
      <w:pPr>
        <w:rPr>
          <w:rFonts w:ascii="Arial" w:hAnsi="Arial" w:cs="Arial"/>
          <w:color w:val="202122"/>
          <w:sz w:val="21"/>
          <w:szCs w:val="21"/>
          <w:shd w:val="clear" w:color="auto" w:fill="FFFFFF"/>
        </w:rPr>
      </w:pPr>
    </w:p>
    <w:p w14:paraId="08D3AC44" w14:textId="77777777" w:rsidR="00831B05" w:rsidRDefault="00831B05" w:rsidP="00831B05">
      <w:pPr>
        <w:rPr>
          <w:rFonts w:ascii="Arial" w:hAnsi="Arial" w:cs="Arial"/>
          <w:color w:val="202122"/>
          <w:sz w:val="21"/>
          <w:szCs w:val="21"/>
          <w:shd w:val="clear" w:color="auto" w:fill="FFFFFF"/>
        </w:rPr>
      </w:pPr>
    </w:p>
    <w:p w14:paraId="3B845F5B" w14:textId="77777777" w:rsidR="00831B05" w:rsidRPr="00FB4CE8" w:rsidRDefault="00831B05" w:rsidP="00831B05">
      <w:pPr>
        <w:rPr>
          <w:rFonts w:ascii="Arial" w:hAnsi="Arial" w:cs="Arial"/>
          <w:b/>
          <w:bCs/>
          <w:color w:val="00B0F0"/>
          <w:sz w:val="21"/>
          <w:szCs w:val="21"/>
          <w:shd w:val="clear" w:color="auto" w:fill="FFFFFF"/>
        </w:rPr>
      </w:pPr>
      <w:r w:rsidRPr="00FB4CE8">
        <w:rPr>
          <w:rFonts w:ascii="Arial" w:hAnsi="Arial" w:cs="Arial"/>
          <w:b/>
          <w:bCs/>
          <w:color w:val="00B0F0"/>
          <w:sz w:val="21"/>
          <w:szCs w:val="21"/>
          <w:shd w:val="clear" w:color="auto" w:fill="FFFFFF"/>
        </w:rPr>
        <w:lastRenderedPageBreak/>
        <w:t xml:space="preserve">IV.6 </w:t>
      </w:r>
      <w:proofErr w:type="spellStart"/>
      <w:r w:rsidRPr="00FB4CE8">
        <w:rPr>
          <w:rFonts w:ascii="Arial" w:hAnsi="Arial" w:cs="Arial"/>
          <w:b/>
          <w:bCs/>
          <w:color w:val="00B0F0"/>
          <w:sz w:val="21"/>
          <w:szCs w:val="21"/>
          <w:shd w:val="clear" w:color="auto" w:fill="FFFFFF"/>
        </w:rPr>
        <w:t>Tatra</w:t>
      </w:r>
      <w:proofErr w:type="spellEnd"/>
      <w:r w:rsidRPr="00FB4CE8">
        <w:rPr>
          <w:rFonts w:ascii="Arial" w:hAnsi="Arial" w:cs="Arial"/>
          <w:b/>
          <w:bCs/>
          <w:color w:val="00B0F0"/>
          <w:sz w:val="21"/>
          <w:szCs w:val="21"/>
          <w:shd w:val="clear" w:color="auto" w:fill="FFFFFF"/>
        </w:rPr>
        <w:t xml:space="preserve"> </w:t>
      </w:r>
      <w:proofErr w:type="spellStart"/>
      <w:r w:rsidRPr="00FB4CE8">
        <w:rPr>
          <w:rFonts w:ascii="Arial" w:hAnsi="Arial" w:cs="Arial"/>
          <w:b/>
          <w:bCs/>
          <w:color w:val="00B0F0"/>
          <w:sz w:val="21"/>
          <w:szCs w:val="21"/>
          <w:shd w:val="clear" w:color="auto" w:fill="FFFFFF"/>
        </w:rPr>
        <w:t>dhyanajam</w:t>
      </w:r>
      <w:proofErr w:type="spellEnd"/>
      <w:r w:rsidRPr="00FB4CE8">
        <w:rPr>
          <w:rFonts w:ascii="Arial" w:hAnsi="Arial" w:cs="Arial"/>
          <w:b/>
          <w:bCs/>
          <w:color w:val="00B0F0"/>
          <w:sz w:val="21"/>
          <w:szCs w:val="21"/>
          <w:shd w:val="clear" w:color="auto" w:fill="FFFFFF"/>
        </w:rPr>
        <w:t xml:space="preserve"> </w:t>
      </w:r>
      <w:proofErr w:type="spellStart"/>
      <w:r w:rsidRPr="00FB4CE8">
        <w:rPr>
          <w:rFonts w:ascii="Arial" w:hAnsi="Arial" w:cs="Arial"/>
          <w:b/>
          <w:bCs/>
          <w:color w:val="00B0F0"/>
          <w:sz w:val="21"/>
          <w:szCs w:val="21"/>
          <w:shd w:val="clear" w:color="auto" w:fill="FFFFFF"/>
        </w:rPr>
        <w:t>anasayam</w:t>
      </w:r>
      <w:proofErr w:type="spellEnd"/>
    </w:p>
    <w:p w14:paraId="604AF7CE" w14:textId="77777777" w:rsidR="00831B05" w:rsidRPr="00FB4CE8" w:rsidRDefault="00831B05" w:rsidP="00831B05">
      <w:pPr>
        <w:rPr>
          <w:rFonts w:ascii="Arial" w:hAnsi="Arial" w:cs="Arial"/>
          <w:color w:val="202122"/>
          <w:sz w:val="21"/>
          <w:szCs w:val="21"/>
          <w:shd w:val="clear" w:color="auto" w:fill="FFFFFF"/>
        </w:rPr>
      </w:pPr>
    </w:p>
    <w:p w14:paraId="37117A32" w14:textId="77777777" w:rsidR="00831B05" w:rsidRPr="00FB4CE8" w:rsidRDefault="00831B05" w:rsidP="00831B05">
      <w:pPr>
        <w:rPr>
          <w:rFonts w:ascii="Arial" w:hAnsi="Arial" w:cs="Arial"/>
          <w:b/>
          <w:bCs/>
          <w:color w:val="00B0F0"/>
          <w:sz w:val="21"/>
          <w:szCs w:val="21"/>
          <w:shd w:val="clear" w:color="auto" w:fill="FFFFFF"/>
        </w:rPr>
      </w:pPr>
      <w:r w:rsidRPr="00FB4CE8">
        <w:rPr>
          <w:rFonts w:ascii="Arial" w:hAnsi="Arial" w:cs="Arial" w:hint="eastAsia"/>
          <w:b/>
          <w:bCs/>
          <w:color w:val="00B0F0"/>
          <w:sz w:val="21"/>
          <w:szCs w:val="21"/>
          <w:shd w:val="clear" w:color="auto" w:fill="FFFFFF"/>
        </w:rPr>
        <w:t>«</w:t>
      </w:r>
      <w:r w:rsidRPr="00FB4CE8">
        <w:rPr>
          <w:rFonts w:ascii="Arial" w:hAnsi="Arial" w:cs="Arial"/>
          <w:b/>
          <w:bCs/>
          <w:color w:val="00B0F0"/>
          <w:sz w:val="21"/>
          <w:szCs w:val="21"/>
          <w:shd w:val="clear" w:color="auto" w:fill="FFFFFF"/>
        </w:rPr>
        <w:t xml:space="preserve"> L'état de conscience qui naît de la méditation est libre de constructions mentales. »</w:t>
      </w:r>
    </w:p>
    <w:p w14:paraId="34899A45" w14:textId="77777777" w:rsidR="00831B05" w:rsidRPr="00FB4CE8" w:rsidRDefault="00831B05" w:rsidP="00831B05">
      <w:pPr>
        <w:rPr>
          <w:rFonts w:ascii="Arial" w:hAnsi="Arial" w:cs="Arial"/>
          <w:color w:val="202122"/>
          <w:sz w:val="21"/>
          <w:szCs w:val="21"/>
          <w:shd w:val="clear" w:color="auto" w:fill="FFFFFF"/>
        </w:rPr>
      </w:pPr>
      <w:proofErr w:type="spellStart"/>
      <w:r w:rsidRPr="00FB4CE8">
        <w:rPr>
          <w:rFonts w:ascii="Arial" w:hAnsi="Arial" w:cs="Arial"/>
          <w:color w:val="202122"/>
          <w:sz w:val="21"/>
          <w:szCs w:val="21"/>
          <w:shd w:val="clear" w:color="auto" w:fill="FFFFFF"/>
        </w:rPr>
        <w:t>tatra</w:t>
      </w:r>
      <w:proofErr w:type="spellEnd"/>
      <w:r w:rsidRPr="00FB4CE8">
        <w:rPr>
          <w:rFonts w:ascii="Arial" w:hAnsi="Arial" w:cs="Arial"/>
          <w:color w:val="202122"/>
          <w:sz w:val="21"/>
          <w:szCs w:val="21"/>
          <w:shd w:val="clear" w:color="auto" w:fill="FFFFFF"/>
        </w:rPr>
        <w:t xml:space="preserve"> : là</w:t>
      </w:r>
    </w:p>
    <w:p w14:paraId="1DF01532" w14:textId="77777777" w:rsidR="00831B05" w:rsidRPr="00FB4CE8" w:rsidRDefault="00831B05" w:rsidP="00831B05">
      <w:pPr>
        <w:rPr>
          <w:rFonts w:ascii="Arial" w:hAnsi="Arial" w:cs="Arial"/>
          <w:color w:val="202122"/>
          <w:sz w:val="21"/>
          <w:szCs w:val="21"/>
          <w:shd w:val="clear" w:color="auto" w:fill="FFFFFF"/>
        </w:rPr>
      </w:pPr>
      <w:proofErr w:type="spellStart"/>
      <w:r w:rsidRPr="00FB4CE8">
        <w:rPr>
          <w:rFonts w:ascii="Arial" w:hAnsi="Arial" w:cs="Arial"/>
          <w:color w:val="202122"/>
          <w:sz w:val="21"/>
          <w:szCs w:val="21"/>
          <w:shd w:val="clear" w:color="auto" w:fill="FFFFFF"/>
        </w:rPr>
        <w:t>dhyāna</w:t>
      </w:r>
      <w:proofErr w:type="spellEnd"/>
      <w:r w:rsidRPr="00FB4CE8">
        <w:rPr>
          <w:rFonts w:ascii="Arial" w:hAnsi="Arial" w:cs="Arial"/>
          <w:color w:val="202122"/>
          <w:sz w:val="21"/>
          <w:szCs w:val="21"/>
          <w:shd w:val="clear" w:color="auto" w:fill="FFFFFF"/>
        </w:rPr>
        <w:t xml:space="preserve"> : état de méditation</w:t>
      </w:r>
    </w:p>
    <w:p w14:paraId="1E69E79F" w14:textId="77777777" w:rsidR="00831B05" w:rsidRPr="00FB4CE8" w:rsidRDefault="00831B05" w:rsidP="00831B05">
      <w:pPr>
        <w:rPr>
          <w:rFonts w:ascii="Arial" w:hAnsi="Arial" w:cs="Arial"/>
          <w:color w:val="202122"/>
          <w:sz w:val="21"/>
          <w:szCs w:val="21"/>
          <w:shd w:val="clear" w:color="auto" w:fill="FFFFFF"/>
        </w:rPr>
      </w:pPr>
      <w:proofErr w:type="spellStart"/>
      <w:r w:rsidRPr="00FB4CE8">
        <w:rPr>
          <w:rFonts w:ascii="Arial" w:hAnsi="Arial" w:cs="Arial"/>
          <w:color w:val="202122"/>
          <w:sz w:val="21"/>
          <w:szCs w:val="21"/>
          <w:shd w:val="clear" w:color="auto" w:fill="FFFFFF"/>
        </w:rPr>
        <w:t>ja</w:t>
      </w:r>
      <w:proofErr w:type="spellEnd"/>
      <w:r w:rsidRPr="00FB4CE8">
        <w:rPr>
          <w:rFonts w:ascii="Arial" w:hAnsi="Arial" w:cs="Arial"/>
          <w:color w:val="202122"/>
          <w:sz w:val="21"/>
          <w:szCs w:val="21"/>
          <w:shd w:val="clear" w:color="auto" w:fill="FFFFFF"/>
        </w:rPr>
        <w:t xml:space="preserve"> : né de</w:t>
      </w:r>
    </w:p>
    <w:p w14:paraId="5FE78B09" w14:textId="77777777" w:rsidR="00831B05" w:rsidRPr="00FB4CE8" w:rsidRDefault="00831B05" w:rsidP="00831B05">
      <w:pPr>
        <w:rPr>
          <w:rFonts w:ascii="Arial" w:hAnsi="Arial" w:cs="Arial"/>
          <w:color w:val="202122"/>
          <w:sz w:val="21"/>
          <w:szCs w:val="21"/>
          <w:shd w:val="clear" w:color="auto" w:fill="FFFFFF"/>
        </w:rPr>
      </w:pPr>
      <w:r w:rsidRPr="00FB4CE8">
        <w:rPr>
          <w:rFonts w:ascii="Arial" w:hAnsi="Arial" w:cs="Arial"/>
          <w:color w:val="202122"/>
          <w:sz w:val="21"/>
          <w:szCs w:val="21"/>
          <w:shd w:val="clear" w:color="auto" w:fill="FFFFFF"/>
        </w:rPr>
        <w:t>an- : négation</w:t>
      </w:r>
    </w:p>
    <w:p w14:paraId="50CDD506" w14:textId="77777777" w:rsidR="00831B05" w:rsidRDefault="00831B05" w:rsidP="00831B05">
      <w:pPr>
        <w:rPr>
          <w:rFonts w:ascii="Arial" w:hAnsi="Arial" w:cs="Arial"/>
          <w:color w:val="202122"/>
          <w:sz w:val="21"/>
          <w:szCs w:val="21"/>
          <w:shd w:val="clear" w:color="auto" w:fill="FFFFFF"/>
        </w:rPr>
      </w:pPr>
      <w:proofErr w:type="spellStart"/>
      <w:r w:rsidRPr="00FB4CE8">
        <w:rPr>
          <w:rFonts w:ascii="Arial" w:hAnsi="Arial" w:cs="Arial" w:hint="eastAsia"/>
          <w:color w:val="202122"/>
          <w:sz w:val="21"/>
          <w:szCs w:val="21"/>
          <w:shd w:val="clear" w:color="auto" w:fill="FFFFFF"/>
        </w:rPr>
        <w:t>ā</w:t>
      </w:r>
      <w:r w:rsidRPr="00FB4CE8">
        <w:rPr>
          <w:rFonts w:ascii="Arial" w:hAnsi="Arial" w:cs="Arial"/>
          <w:color w:val="202122"/>
          <w:sz w:val="21"/>
          <w:szCs w:val="21"/>
          <w:shd w:val="clear" w:color="auto" w:fill="FFFFFF"/>
        </w:rPr>
        <w:t>shaya</w:t>
      </w:r>
      <w:proofErr w:type="spellEnd"/>
      <w:r w:rsidRPr="00FB4CE8">
        <w:rPr>
          <w:rFonts w:ascii="Arial" w:hAnsi="Arial" w:cs="Arial"/>
          <w:color w:val="202122"/>
          <w:sz w:val="21"/>
          <w:szCs w:val="21"/>
          <w:shd w:val="clear" w:color="auto" w:fill="FFFFFF"/>
        </w:rPr>
        <w:t xml:space="preserve"> : sans base, sans intention</w:t>
      </w:r>
    </w:p>
    <w:p w14:paraId="03723195" w14:textId="77777777" w:rsidR="00831B05" w:rsidRDefault="00831B05" w:rsidP="00831B05">
      <w:pPr>
        <w:rPr>
          <w:rFonts w:ascii="Arial" w:hAnsi="Arial" w:cs="Arial"/>
          <w:color w:val="202122"/>
          <w:sz w:val="21"/>
          <w:szCs w:val="21"/>
          <w:shd w:val="clear" w:color="auto" w:fill="FFFFFF"/>
        </w:rPr>
      </w:pPr>
    </w:p>
    <w:p w14:paraId="4EE4D1E8" w14:textId="77777777" w:rsidR="00831B05" w:rsidRDefault="00831B05" w:rsidP="00831B05">
      <w:pPr>
        <w:rPr>
          <w:rFonts w:ascii="Arial" w:hAnsi="Arial" w:cs="Arial"/>
          <w:color w:val="202122"/>
          <w:sz w:val="21"/>
          <w:szCs w:val="21"/>
          <w:shd w:val="clear" w:color="auto" w:fill="FFFFFF"/>
        </w:rPr>
      </w:pPr>
      <w:r w:rsidRPr="007D0DFC">
        <w:rPr>
          <w:noProof/>
        </w:rPr>
        <w:drawing>
          <wp:inline distT="0" distB="0" distL="0" distR="0" wp14:anchorId="1A3E1776" wp14:editId="5B16DBB0">
            <wp:extent cx="5760085" cy="95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760085" cy="958850"/>
                    </a:xfrm>
                    <a:prstGeom prst="rect">
                      <a:avLst/>
                    </a:prstGeom>
                    <a:noFill/>
                    <a:ln>
                      <a:noFill/>
                    </a:ln>
                  </pic:spPr>
                </pic:pic>
              </a:graphicData>
            </a:graphic>
          </wp:inline>
        </w:drawing>
      </w:r>
    </w:p>
    <w:p w14:paraId="3B5594A3" w14:textId="77777777" w:rsidR="00831B05" w:rsidRPr="004475C4" w:rsidRDefault="00831B05" w:rsidP="00831B05">
      <w:pPr>
        <w:rPr>
          <w:rFonts w:ascii="Arial" w:hAnsi="Arial" w:cs="Arial"/>
          <w:color w:val="202122"/>
          <w:sz w:val="21"/>
          <w:szCs w:val="21"/>
          <w:shd w:val="clear" w:color="auto" w:fill="FFFFFF"/>
        </w:rPr>
      </w:pPr>
    </w:p>
    <w:p w14:paraId="5D340582" w14:textId="77777777" w:rsidR="00831B05" w:rsidRPr="008F5EBE" w:rsidRDefault="00831B05" w:rsidP="00831B05">
      <w:pPr>
        <w:rPr>
          <w:rFonts w:ascii="Arial" w:hAnsi="Arial" w:cs="Arial"/>
          <w:b/>
          <w:bCs/>
          <w:color w:val="00B0F0"/>
          <w:sz w:val="21"/>
          <w:szCs w:val="21"/>
          <w:shd w:val="clear" w:color="auto" w:fill="FFFFFF"/>
          <w:lang w:val="en-US"/>
        </w:rPr>
      </w:pPr>
      <w:r w:rsidRPr="008F5EBE">
        <w:rPr>
          <w:rFonts w:ascii="Arial" w:hAnsi="Arial" w:cs="Arial"/>
          <w:b/>
          <w:bCs/>
          <w:color w:val="00B0F0"/>
          <w:sz w:val="21"/>
          <w:szCs w:val="21"/>
          <w:shd w:val="clear" w:color="auto" w:fill="FFFFFF"/>
          <w:lang w:val="en-US"/>
        </w:rPr>
        <w:t>IV.</w:t>
      </w:r>
      <w:r>
        <w:rPr>
          <w:rFonts w:ascii="Arial" w:hAnsi="Arial" w:cs="Arial"/>
          <w:b/>
          <w:bCs/>
          <w:color w:val="00B0F0"/>
          <w:sz w:val="21"/>
          <w:szCs w:val="21"/>
          <w:shd w:val="clear" w:color="auto" w:fill="FFFFFF"/>
          <w:lang w:val="en-US"/>
        </w:rPr>
        <w:t>7</w:t>
      </w:r>
      <w:r w:rsidRPr="008F5EBE">
        <w:rPr>
          <w:rFonts w:ascii="Arial" w:hAnsi="Arial" w:cs="Arial"/>
          <w:b/>
          <w:bCs/>
          <w:color w:val="00B0F0"/>
          <w:sz w:val="21"/>
          <w:szCs w:val="21"/>
          <w:shd w:val="clear" w:color="auto" w:fill="FFFFFF"/>
          <w:lang w:val="en-US"/>
        </w:rPr>
        <w:t xml:space="preserve"> Karma </w:t>
      </w:r>
      <w:proofErr w:type="spellStart"/>
      <w:r w:rsidRPr="008F5EBE">
        <w:rPr>
          <w:rFonts w:ascii="Arial" w:hAnsi="Arial" w:cs="Arial"/>
          <w:b/>
          <w:bCs/>
          <w:color w:val="00B0F0"/>
          <w:sz w:val="21"/>
          <w:szCs w:val="21"/>
          <w:shd w:val="clear" w:color="auto" w:fill="FFFFFF"/>
          <w:lang w:val="en-US"/>
        </w:rPr>
        <w:t>asukla</w:t>
      </w:r>
      <w:proofErr w:type="spellEnd"/>
      <w:r w:rsidRPr="008F5EBE">
        <w:rPr>
          <w:rFonts w:ascii="Arial" w:hAnsi="Arial" w:cs="Arial"/>
          <w:b/>
          <w:bCs/>
          <w:color w:val="00B0F0"/>
          <w:sz w:val="21"/>
          <w:szCs w:val="21"/>
          <w:shd w:val="clear" w:color="auto" w:fill="FFFFFF"/>
          <w:lang w:val="en-US"/>
        </w:rPr>
        <w:t xml:space="preserve"> </w:t>
      </w:r>
      <w:proofErr w:type="spellStart"/>
      <w:r w:rsidRPr="008F5EBE">
        <w:rPr>
          <w:rFonts w:ascii="Arial" w:hAnsi="Arial" w:cs="Arial"/>
          <w:b/>
          <w:bCs/>
          <w:color w:val="00B0F0"/>
          <w:sz w:val="21"/>
          <w:szCs w:val="21"/>
          <w:shd w:val="clear" w:color="auto" w:fill="FFFFFF"/>
          <w:lang w:val="en-US"/>
        </w:rPr>
        <w:t>akrsnam</w:t>
      </w:r>
      <w:proofErr w:type="spellEnd"/>
      <w:r w:rsidRPr="008F5EBE">
        <w:rPr>
          <w:rFonts w:ascii="Arial" w:hAnsi="Arial" w:cs="Arial"/>
          <w:b/>
          <w:bCs/>
          <w:color w:val="00B0F0"/>
          <w:sz w:val="21"/>
          <w:szCs w:val="21"/>
          <w:shd w:val="clear" w:color="auto" w:fill="FFFFFF"/>
          <w:lang w:val="en-US"/>
        </w:rPr>
        <w:t xml:space="preserve"> </w:t>
      </w:r>
      <w:proofErr w:type="spellStart"/>
      <w:r w:rsidRPr="008F5EBE">
        <w:rPr>
          <w:rFonts w:ascii="Arial" w:hAnsi="Arial" w:cs="Arial"/>
          <w:b/>
          <w:bCs/>
          <w:color w:val="00B0F0"/>
          <w:sz w:val="21"/>
          <w:szCs w:val="21"/>
          <w:shd w:val="clear" w:color="auto" w:fill="FFFFFF"/>
          <w:lang w:val="en-US"/>
        </w:rPr>
        <w:t>yoginah</w:t>
      </w:r>
      <w:proofErr w:type="spellEnd"/>
      <w:r w:rsidRPr="008F5EBE">
        <w:rPr>
          <w:rFonts w:ascii="Arial" w:hAnsi="Arial" w:cs="Arial"/>
          <w:b/>
          <w:bCs/>
          <w:color w:val="00B0F0"/>
          <w:sz w:val="21"/>
          <w:szCs w:val="21"/>
          <w:shd w:val="clear" w:color="auto" w:fill="FFFFFF"/>
          <w:lang w:val="en-US"/>
        </w:rPr>
        <w:t xml:space="preserve"> </w:t>
      </w:r>
      <w:proofErr w:type="spellStart"/>
      <w:r w:rsidRPr="008F5EBE">
        <w:rPr>
          <w:rFonts w:ascii="Arial" w:hAnsi="Arial" w:cs="Arial"/>
          <w:b/>
          <w:bCs/>
          <w:color w:val="00B0F0"/>
          <w:sz w:val="21"/>
          <w:szCs w:val="21"/>
          <w:shd w:val="clear" w:color="auto" w:fill="FFFFFF"/>
          <w:lang w:val="en-US"/>
        </w:rPr>
        <w:t>trividham</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itaresam</w:t>
      </w:r>
      <w:proofErr w:type="spellEnd"/>
    </w:p>
    <w:p w14:paraId="2FC43354" w14:textId="77777777" w:rsidR="00831B05" w:rsidRPr="008F5EBE" w:rsidRDefault="00831B05" w:rsidP="00831B05">
      <w:pPr>
        <w:rPr>
          <w:rFonts w:ascii="Tahoma" w:hAnsi="Tahoma" w:cs="Tahoma"/>
          <w:b/>
          <w:bCs/>
          <w:color w:val="333399"/>
          <w:lang w:val="en-US"/>
        </w:rPr>
      </w:pPr>
    </w:p>
    <w:p w14:paraId="14F1F4F6" w14:textId="77777777" w:rsidR="00831B05" w:rsidRPr="00215549" w:rsidRDefault="00831B05" w:rsidP="00831B05">
      <w:pPr>
        <w:rPr>
          <w:rFonts w:ascii="Arial" w:hAnsi="Arial" w:cs="Arial"/>
          <w:b/>
          <w:bCs/>
          <w:color w:val="00B0F0"/>
          <w:sz w:val="21"/>
          <w:szCs w:val="21"/>
          <w:shd w:val="clear" w:color="auto" w:fill="FFFFFF"/>
        </w:rPr>
      </w:pPr>
      <w:r w:rsidRPr="000257EE">
        <w:rPr>
          <w:rFonts w:ascii="Arial" w:hAnsi="Arial" w:cs="Arial" w:hint="eastAsia"/>
          <w:b/>
          <w:bCs/>
          <w:color w:val="00B0F0"/>
          <w:sz w:val="21"/>
          <w:szCs w:val="21"/>
          <w:shd w:val="clear" w:color="auto" w:fill="FFFFFF"/>
        </w:rPr>
        <w:t>«</w:t>
      </w:r>
      <w:r w:rsidRPr="000257EE">
        <w:rPr>
          <w:rFonts w:ascii="Arial" w:hAnsi="Arial" w:cs="Arial"/>
          <w:b/>
          <w:bCs/>
          <w:color w:val="00B0F0"/>
          <w:sz w:val="21"/>
          <w:szCs w:val="21"/>
          <w:shd w:val="clear" w:color="auto" w:fill="FFFFFF"/>
        </w:rPr>
        <w:t xml:space="preserve"> Le Karma du Yogi n'est ni blanc ni noir, </w:t>
      </w:r>
      <w:r>
        <w:rPr>
          <w:rFonts w:ascii="Arial" w:hAnsi="Arial" w:cs="Arial"/>
          <w:b/>
          <w:bCs/>
          <w:color w:val="00B0F0"/>
          <w:sz w:val="21"/>
          <w:szCs w:val="21"/>
          <w:shd w:val="clear" w:color="auto" w:fill="FFFFFF"/>
        </w:rPr>
        <w:t>les actions d’autrui sont de 3 type blanc, noir, et gris »</w:t>
      </w:r>
    </w:p>
    <w:p w14:paraId="214F33DF" w14:textId="77777777" w:rsidR="00831B05" w:rsidRPr="000257EE" w:rsidRDefault="00831B05" w:rsidP="00831B05">
      <w:pPr>
        <w:rPr>
          <w:rFonts w:ascii="Arial" w:hAnsi="Arial" w:cs="Arial"/>
          <w:color w:val="202122"/>
          <w:sz w:val="21"/>
          <w:szCs w:val="21"/>
          <w:shd w:val="clear" w:color="auto" w:fill="FFFFFF"/>
        </w:rPr>
      </w:pPr>
      <w:r w:rsidRPr="000257EE">
        <w:rPr>
          <w:rFonts w:ascii="Arial" w:hAnsi="Arial" w:cs="Arial"/>
          <w:color w:val="202122"/>
          <w:sz w:val="21"/>
          <w:szCs w:val="21"/>
          <w:shd w:val="clear" w:color="auto" w:fill="FFFFFF"/>
        </w:rPr>
        <w:t>karma : sujétion aux actes et à leurs conséquences</w:t>
      </w:r>
    </w:p>
    <w:p w14:paraId="7685B5D2" w14:textId="77777777" w:rsidR="00831B05" w:rsidRPr="000257EE" w:rsidRDefault="00831B05" w:rsidP="00831B05">
      <w:pPr>
        <w:rPr>
          <w:rFonts w:ascii="Arial" w:hAnsi="Arial" w:cs="Arial"/>
          <w:color w:val="202122"/>
          <w:sz w:val="21"/>
          <w:szCs w:val="21"/>
          <w:shd w:val="clear" w:color="auto" w:fill="FFFFFF"/>
        </w:rPr>
      </w:pPr>
      <w:r w:rsidRPr="000257EE">
        <w:rPr>
          <w:rFonts w:ascii="Arial" w:hAnsi="Arial" w:cs="Arial"/>
          <w:color w:val="202122"/>
          <w:sz w:val="21"/>
          <w:szCs w:val="21"/>
          <w:shd w:val="clear" w:color="auto" w:fill="FFFFFF"/>
        </w:rPr>
        <w:t>an- : ni... ni</w:t>
      </w:r>
    </w:p>
    <w:p w14:paraId="029D21E5" w14:textId="77777777" w:rsidR="00831B05" w:rsidRPr="000257EE" w:rsidRDefault="00831B05" w:rsidP="00831B05">
      <w:pPr>
        <w:rPr>
          <w:rFonts w:ascii="Arial" w:hAnsi="Arial" w:cs="Arial"/>
          <w:color w:val="202122"/>
          <w:sz w:val="21"/>
          <w:szCs w:val="21"/>
          <w:shd w:val="clear" w:color="auto" w:fill="FFFFFF"/>
        </w:rPr>
      </w:pPr>
      <w:proofErr w:type="spellStart"/>
      <w:r w:rsidRPr="000257EE">
        <w:rPr>
          <w:rFonts w:ascii="Arial" w:hAnsi="Arial" w:cs="Arial"/>
          <w:color w:val="202122"/>
          <w:sz w:val="21"/>
          <w:szCs w:val="21"/>
          <w:shd w:val="clear" w:color="auto" w:fill="FFFFFF"/>
        </w:rPr>
        <w:t>ashukla</w:t>
      </w:r>
      <w:proofErr w:type="spellEnd"/>
      <w:r w:rsidRPr="000257EE">
        <w:rPr>
          <w:rFonts w:ascii="Arial" w:hAnsi="Arial" w:cs="Arial"/>
          <w:color w:val="202122"/>
          <w:sz w:val="21"/>
          <w:szCs w:val="21"/>
          <w:shd w:val="clear" w:color="auto" w:fill="FFFFFF"/>
        </w:rPr>
        <w:t xml:space="preserve"> : brillant, pur, immaculé, blanc</w:t>
      </w:r>
    </w:p>
    <w:p w14:paraId="6129F12E" w14:textId="77777777" w:rsidR="00831B05" w:rsidRPr="000257EE" w:rsidRDefault="00831B05" w:rsidP="00831B05">
      <w:pPr>
        <w:rPr>
          <w:rFonts w:ascii="Arial" w:hAnsi="Arial" w:cs="Arial"/>
          <w:color w:val="202122"/>
          <w:sz w:val="21"/>
          <w:szCs w:val="21"/>
          <w:shd w:val="clear" w:color="auto" w:fill="FFFFFF"/>
        </w:rPr>
      </w:pPr>
      <w:proofErr w:type="spellStart"/>
      <w:r w:rsidRPr="000257EE">
        <w:rPr>
          <w:rFonts w:ascii="Arial" w:hAnsi="Arial" w:cs="Arial"/>
          <w:color w:val="202122"/>
          <w:sz w:val="21"/>
          <w:szCs w:val="21"/>
          <w:shd w:val="clear" w:color="auto" w:fill="FFFFFF"/>
        </w:rPr>
        <w:t>krishna</w:t>
      </w:r>
      <w:proofErr w:type="spellEnd"/>
      <w:r w:rsidRPr="000257EE">
        <w:rPr>
          <w:rFonts w:ascii="Arial" w:hAnsi="Arial" w:cs="Arial"/>
          <w:color w:val="202122"/>
          <w:sz w:val="21"/>
          <w:szCs w:val="21"/>
          <w:shd w:val="clear" w:color="auto" w:fill="FFFFFF"/>
        </w:rPr>
        <w:t xml:space="preserve"> : noir</w:t>
      </w:r>
    </w:p>
    <w:p w14:paraId="21166B40" w14:textId="77777777" w:rsidR="00831B05" w:rsidRPr="000257EE" w:rsidRDefault="00831B05" w:rsidP="00831B05">
      <w:pPr>
        <w:rPr>
          <w:rFonts w:ascii="Arial" w:hAnsi="Arial" w:cs="Arial"/>
          <w:color w:val="202122"/>
          <w:sz w:val="21"/>
          <w:szCs w:val="21"/>
          <w:shd w:val="clear" w:color="auto" w:fill="FFFFFF"/>
        </w:rPr>
      </w:pPr>
      <w:proofErr w:type="spellStart"/>
      <w:r w:rsidRPr="000257EE">
        <w:rPr>
          <w:rFonts w:ascii="Arial" w:hAnsi="Arial" w:cs="Arial"/>
          <w:color w:val="202122"/>
          <w:sz w:val="21"/>
          <w:szCs w:val="21"/>
          <w:shd w:val="clear" w:color="auto" w:fill="FFFFFF"/>
        </w:rPr>
        <w:t>trvidha</w:t>
      </w:r>
      <w:proofErr w:type="spellEnd"/>
      <w:r w:rsidRPr="000257EE">
        <w:rPr>
          <w:rFonts w:ascii="Arial" w:hAnsi="Arial" w:cs="Arial"/>
          <w:color w:val="202122"/>
          <w:sz w:val="21"/>
          <w:szCs w:val="21"/>
          <w:shd w:val="clear" w:color="auto" w:fill="FFFFFF"/>
        </w:rPr>
        <w:t xml:space="preserve"> : triple, mélangé</w:t>
      </w:r>
    </w:p>
    <w:p w14:paraId="741D3231" w14:textId="77777777" w:rsidR="00831B05" w:rsidRPr="000257EE" w:rsidRDefault="00831B05" w:rsidP="00831B05">
      <w:pPr>
        <w:rPr>
          <w:rFonts w:ascii="Arial" w:hAnsi="Arial" w:cs="Arial"/>
          <w:color w:val="202122"/>
          <w:sz w:val="21"/>
          <w:szCs w:val="21"/>
          <w:shd w:val="clear" w:color="auto" w:fill="FFFFFF"/>
        </w:rPr>
      </w:pPr>
      <w:proofErr w:type="spellStart"/>
      <w:r w:rsidRPr="000257EE">
        <w:rPr>
          <w:rFonts w:ascii="Arial" w:hAnsi="Arial" w:cs="Arial"/>
          <w:color w:val="202122"/>
          <w:sz w:val="21"/>
          <w:szCs w:val="21"/>
          <w:shd w:val="clear" w:color="auto" w:fill="FFFFFF"/>
        </w:rPr>
        <w:t>itara</w:t>
      </w:r>
      <w:proofErr w:type="spellEnd"/>
      <w:r w:rsidRPr="000257EE">
        <w:rPr>
          <w:rFonts w:ascii="Arial" w:hAnsi="Arial" w:cs="Arial"/>
          <w:color w:val="202122"/>
          <w:sz w:val="21"/>
          <w:szCs w:val="21"/>
          <w:shd w:val="clear" w:color="auto" w:fill="FFFFFF"/>
        </w:rPr>
        <w:t xml:space="preserve"> : autre</w:t>
      </w:r>
    </w:p>
    <w:p w14:paraId="1F1B67A1" w14:textId="77777777" w:rsidR="00831B05" w:rsidRDefault="00831B05" w:rsidP="00831B05">
      <w:pPr>
        <w:rPr>
          <w:rFonts w:ascii="Tahoma" w:hAnsi="Tahoma" w:cs="Tahoma"/>
          <w:b/>
          <w:bCs/>
          <w:color w:val="333399"/>
        </w:rPr>
      </w:pPr>
    </w:p>
    <w:p w14:paraId="79635FA1" w14:textId="77777777" w:rsidR="00831B05" w:rsidRPr="004F411A" w:rsidRDefault="00831B05" w:rsidP="00831B05">
      <w:pPr>
        <w:rPr>
          <w:rFonts w:ascii="Tahoma" w:hAnsi="Tahoma" w:cs="Tahoma"/>
          <w:b/>
          <w:bCs/>
          <w:color w:val="333399"/>
        </w:rPr>
      </w:pPr>
      <w:r w:rsidRPr="005E3537">
        <w:rPr>
          <w:noProof/>
        </w:rPr>
        <w:drawing>
          <wp:inline distT="0" distB="0" distL="0" distR="0" wp14:anchorId="16F6D644" wp14:editId="1686B4B0">
            <wp:extent cx="5760085" cy="423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60085" cy="423545"/>
                    </a:xfrm>
                    <a:prstGeom prst="rect">
                      <a:avLst/>
                    </a:prstGeom>
                    <a:noFill/>
                    <a:ln>
                      <a:noFill/>
                    </a:ln>
                  </pic:spPr>
                </pic:pic>
              </a:graphicData>
            </a:graphic>
          </wp:inline>
        </w:drawing>
      </w:r>
    </w:p>
    <w:p w14:paraId="7458A303" w14:textId="77777777" w:rsidR="00831B05" w:rsidRDefault="00831B05" w:rsidP="00831B05">
      <w:pPr>
        <w:rPr>
          <w:rFonts w:ascii="Arial" w:hAnsi="Arial" w:cs="Arial"/>
          <w:color w:val="202122"/>
          <w:sz w:val="21"/>
          <w:szCs w:val="21"/>
          <w:shd w:val="clear" w:color="auto" w:fill="FFFFFF"/>
        </w:rPr>
      </w:pPr>
      <w:r w:rsidRPr="003B045C">
        <w:rPr>
          <w:rFonts w:ascii="Arial" w:hAnsi="Arial" w:cs="Arial"/>
          <w:color w:val="202122"/>
          <w:sz w:val="21"/>
          <w:szCs w:val="21"/>
          <w:shd w:val="clear" w:color="auto" w:fill="FFFFFF"/>
        </w:rPr>
        <w:t>On</w:t>
      </w:r>
      <w:r>
        <w:rPr>
          <w:rFonts w:ascii="Arial" w:hAnsi="Arial" w:cs="Arial"/>
          <w:color w:val="202122"/>
          <w:sz w:val="21"/>
          <w:szCs w:val="21"/>
          <w:shd w:val="clear" w:color="auto" w:fill="FFFFFF"/>
        </w:rPr>
        <w:t xml:space="preserve"> parle dans ce sutra des 3 «  types » d’actions que le retrouve chez l’individu, mais en réalité, il y’en a une 4 </w:t>
      </w:r>
      <w:proofErr w:type="spellStart"/>
      <w:r>
        <w:rPr>
          <w:rFonts w:ascii="Arial" w:hAnsi="Arial" w:cs="Arial"/>
          <w:color w:val="202122"/>
          <w:sz w:val="21"/>
          <w:szCs w:val="21"/>
          <w:shd w:val="clear" w:color="auto" w:fill="FFFFFF"/>
        </w:rPr>
        <w:t>ème</w:t>
      </w:r>
      <w:proofErr w:type="spellEnd"/>
      <w:r>
        <w:rPr>
          <w:rFonts w:ascii="Arial" w:hAnsi="Arial" w:cs="Arial"/>
          <w:color w:val="202122"/>
          <w:sz w:val="21"/>
          <w:szCs w:val="21"/>
          <w:shd w:val="clear" w:color="auto" w:fill="FFFFFF"/>
        </w:rPr>
        <w:t>. Cette dernière est libre, incolore et pure.</w:t>
      </w:r>
    </w:p>
    <w:p w14:paraId="0772B04A" w14:textId="77777777" w:rsidR="00831B05" w:rsidRPr="003B045C"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ce type d’action que le yogi suit pour se libérer des fruits du Karma.</w:t>
      </w:r>
    </w:p>
    <w:p w14:paraId="55E1C6A5" w14:textId="77777777" w:rsidR="00831B05" w:rsidRPr="004F411A" w:rsidRDefault="00831B05" w:rsidP="00831B05">
      <w:pPr>
        <w:rPr>
          <w:rFonts w:ascii="Tahoma" w:hAnsi="Tahoma" w:cs="Tahoma"/>
          <w:b/>
          <w:bCs/>
          <w:color w:val="333399"/>
        </w:rPr>
      </w:pPr>
    </w:p>
    <w:p w14:paraId="518E97E2" w14:textId="77777777" w:rsidR="00831B05" w:rsidRDefault="00831B05" w:rsidP="00831B05">
      <w:pPr>
        <w:rPr>
          <w:rFonts w:ascii="Arial" w:hAnsi="Arial" w:cs="Arial"/>
          <w:color w:val="202122"/>
          <w:sz w:val="21"/>
          <w:szCs w:val="21"/>
          <w:shd w:val="clear" w:color="auto" w:fill="FFFFFF"/>
        </w:rPr>
      </w:pPr>
      <w:r w:rsidRPr="00E81579">
        <w:rPr>
          <w:rFonts w:ascii="Arial" w:hAnsi="Arial" w:cs="Arial"/>
          <w:color w:val="202122"/>
          <w:sz w:val="21"/>
          <w:szCs w:val="21"/>
          <w:shd w:val="clear" w:color="auto" w:fill="FFFFFF"/>
        </w:rPr>
        <w:t xml:space="preserve">Les autres </w:t>
      </w:r>
      <w:r>
        <w:rPr>
          <w:rFonts w:ascii="Arial" w:hAnsi="Arial" w:cs="Arial"/>
          <w:color w:val="202122"/>
          <w:sz w:val="21"/>
          <w:szCs w:val="21"/>
          <w:shd w:val="clear" w:color="auto" w:fill="FFFFFF"/>
        </w:rPr>
        <w:t>types d’action, l’action blanche, l’action noire, et l’action grise engendre des conséquences et ses réactions en chaine.</w:t>
      </w:r>
    </w:p>
    <w:p w14:paraId="6665A12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L’action noire produit de l’énergie </w:t>
      </w:r>
      <w:proofErr w:type="spellStart"/>
      <w:r>
        <w:rPr>
          <w:rFonts w:ascii="Arial" w:hAnsi="Arial" w:cs="Arial"/>
          <w:color w:val="202122"/>
          <w:sz w:val="21"/>
          <w:szCs w:val="21"/>
          <w:shd w:val="clear" w:color="auto" w:fill="FFFFFF"/>
        </w:rPr>
        <w:t>tamasic</w:t>
      </w:r>
      <w:proofErr w:type="spellEnd"/>
      <w:r>
        <w:rPr>
          <w:rFonts w:ascii="Arial" w:hAnsi="Arial" w:cs="Arial"/>
          <w:color w:val="202122"/>
          <w:sz w:val="21"/>
          <w:szCs w:val="21"/>
          <w:shd w:val="clear" w:color="auto" w:fill="FFFFFF"/>
        </w:rPr>
        <w:t xml:space="preserve">, l’action grise de la </w:t>
      </w:r>
      <w:proofErr w:type="spellStart"/>
      <w:r>
        <w:rPr>
          <w:rFonts w:ascii="Arial" w:hAnsi="Arial" w:cs="Arial"/>
          <w:color w:val="202122"/>
          <w:sz w:val="21"/>
          <w:szCs w:val="21"/>
          <w:shd w:val="clear" w:color="auto" w:fill="FFFFFF"/>
        </w:rPr>
        <w:t>rajastique</w:t>
      </w:r>
      <w:proofErr w:type="spellEnd"/>
      <w:r>
        <w:rPr>
          <w:rFonts w:ascii="Arial" w:hAnsi="Arial" w:cs="Arial"/>
          <w:color w:val="202122"/>
          <w:sz w:val="21"/>
          <w:szCs w:val="21"/>
          <w:shd w:val="clear" w:color="auto" w:fill="FFFFFF"/>
        </w:rPr>
        <w:t>, et la blanche d’effet.</w:t>
      </w:r>
    </w:p>
    <w:p w14:paraId="63E520A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L’action blanche devient vertu, l’énergie noire le vice. L’action grise résulte d’un mélange d’effets chargé de pensées positives et négatives.</w:t>
      </w:r>
    </w:p>
    <w:p w14:paraId="6822705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yogi est au-delà des </w:t>
      </w:r>
      <w:proofErr w:type="spellStart"/>
      <w:r>
        <w:rPr>
          <w:rFonts w:ascii="Arial" w:hAnsi="Arial" w:cs="Arial"/>
          <w:color w:val="202122"/>
          <w:sz w:val="21"/>
          <w:szCs w:val="21"/>
          <w:shd w:val="clear" w:color="auto" w:fill="FFFFFF"/>
        </w:rPr>
        <w:t>trigonas</w:t>
      </w:r>
      <w:proofErr w:type="spellEnd"/>
      <w:r>
        <w:rPr>
          <w:rFonts w:ascii="Arial" w:hAnsi="Arial" w:cs="Arial"/>
          <w:color w:val="202122"/>
          <w:sz w:val="21"/>
          <w:szCs w:val="21"/>
          <w:shd w:val="clear" w:color="auto" w:fill="FFFFFF"/>
        </w:rPr>
        <w:t>, sattva, rajas et tamas par ses actions immaculées. Il ne produit plus de réaction ni positive, ni négative et sa conscience est ainsi libéré de la dualité.</w:t>
      </w:r>
    </w:p>
    <w:p w14:paraId="0C3BE8D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quatrième type d’action est la réelle compétence en action du yogi.</w:t>
      </w:r>
    </w:p>
    <w:p w14:paraId="7160148F" w14:textId="77777777" w:rsidR="00831B05" w:rsidRPr="001F6C7C" w:rsidRDefault="00831B05" w:rsidP="00831B05">
      <w:pPr>
        <w:rPr>
          <w:rFonts w:ascii="Arial" w:hAnsi="Arial" w:cs="Arial"/>
          <w:color w:val="202122"/>
          <w:sz w:val="21"/>
          <w:szCs w:val="21"/>
          <w:shd w:val="clear" w:color="auto" w:fill="FFFFFF"/>
        </w:rPr>
      </w:pPr>
    </w:p>
    <w:p w14:paraId="0E01A258" w14:textId="77777777" w:rsidR="00831B05" w:rsidRDefault="00831B05" w:rsidP="00831B05">
      <w:pPr>
        <w:rPr>
          <w:rFonts w:ascii="Tahoma" w:hAnsi="Tahoma" w:cs="Tahoma"/>
          <w:b/>
          <w:bCs/>
          <w:color w:val="333399"/>
        </w:rPr>
      </w:pPr>
    </w:p>
    <w:p w14:paraId="6FBDCF20" w14:textId="77777777" w:rsidR="00831B05" w:rsidRDefault="00831B05" w:rsidP="00831B05">
      <w:pPr>
        <w:rPr>
          <w:rFonts w:ascii="Tahoma" w:hAnsi="Tahoma" w:cs="Tahoma"/>
          <w:b/>
          <w:bCs/>
          <w:color w:val="333399"/>
        </w:rPr>
      </w:pPr>
    </w:p>
    <w:p w14:paraId="5FBFF190" w14:textId="77777777" w:rsidR="00831B05" w:rsidRDefault="00831B05" w:rsidP="00831B05">
      <w:pPr>
        <w:rPr>
          <w:rFonts w:ascii="Tahoma" w:hAnsi="Tahoma" w:cs="Tahoma"/>
          <w:b/>
          <w:bCs/>
          <w:color w:val="333399"/>
        </w:rPr>
      </w:pPr>
    </w:p>
    <w:p w14:paraId="61A313BA" w14:textId="77777777" w:rsidR="00831B05" w:rsidRDefault="00831B05" w:rsidP="00831B05">
      <w:pPr>
        <w:rPr>
          <w:rFonts w:ascii="Tahoma" w:hAnsi="Tahoma" w:cs="Tahoma"/>
          <w:b/>
          <w:bCs/>
          <w:color w:val="333399"/>
        </w:rPr>
      </w:pPr>
    </w:p>
    <w:p w14:paraId="4838AE6C" w14:textId="77777777" w:rsidR="00831B05" w:rsidRDefault="00831B05" w:rsidP="00831B05">
      <w:pPr>
        <w:rPr>
          <w:rFonts w:ascii="Tahoma" w:hAnsi="Tahoma" w:cs="Tahoma"/>
          <w:b/>
          <w:bCs/>
          <w:color w:val="333399"/>
        </w:rPr>
      </w:pPr>
    </w:p>
    <w:p w14:paraId="418835A2" w14:textId="77777777" w:rsidR="00831B05" w:rsidRDefault="00831B05" w:rsidP="00831B05">
      <w:pPr>
        <w:rPr>
          <w:rFonts w:ascii="Tahoma" w:hAnsi="Tahoma" w:cs="Tahoma"/>
          <w:b/>
          <w:bCs/>
          <w:color w:val="333399"/>
        </w:rPr>
      </w:pPr>
    </w:p>
    <w:p w14:paraId="217E5DDF" w14:textId="77777777" w:rsidR="00831B05" w:rsidRDefault="00831B05" w:rsidP="00831B05">
      <w:pPr>
        <w:rPr>
          <w:rFonts w:ascii="Tahoma" w:hAnsi="Tahoma" w:cs="Tahoma"/>
          <w:b/>
          <w:bCs/>
          <w:color w:val="333399"/>
        </w:rPr>
      </w:pPr>
    </w:p>
    <w:p w14:paraId="07E3FB92" w14:textId="77777777" w:rsidR="00831B05" w:rsidRDefault="00831B05" w:rsidP="00831B05">
      <w:pPr>
        <w:rPr>
          <w:rFonts w:ascii="Tahoma" w:hAnsi="Tahoma" w:cs="Tahoma"/>
          <w:b/>
          <w:bCs/>
          <w:color w:val="333399"/>
        </w:rPr>
      </w:pPr>
    </w:p>
    <w:p w14:paraId="5036D56C" w14:textId="77777777" w:rsidR="00831B05" w:rsidRDefault="00831B05" w:rsidP="00831B05">
      <w:pPr>
        <w:rPr>
          <w:rFonts w:ascii="Tahoma" w:hAnsi="Tahoma" w:cs="Tahoma"/>
          <w:b/>
          <w:bCs/>
          <w:color w:val="333399"/>
        </w:rPr>
      </w:pPr>
    </w:p>
    <w:p w14:paraId="62A671B7" w14:textId="77777777" w:rsidR="00831B05" w:rsidRDefault="00831B05" w:rsidP="00831B05">
      <w:pPr>
        <w:rPr>
          <w:rFonts w:ascii="Tahoma" w:hAnsi="Tahoma" w:cs="Tahoma"/>
          <w:b/>
          <w:bCs/>
          <w:color w:val="333399"/>
        </w:rPr>
      </w:pPr>
    </w:p>
    <w:p w14:paraId="26655F63" w14:textId="77777777" w:rsidR="00831B05" w:rsidRDefault="00831B05" w:rsidP="00831B05">
      <w:pPr>
        <w:rPr>
          <w:rFonts w:ascii="Tahoma" w:hAnsi="Tahoma" w:cs="Tahoma"/>
          <w:b/>
          <w:bCs/>
          <w:color w:val="333399"/>
        </w:rPr>
      </w:pPr>
    </w:p>
    <w:p w14:paraId="1A090DA4" w14:textId="77777777" w:rsidR="00831B05" w:rsidRPr="004F411A" w:rsidRDefault="00831B05" w:rsidP="00831B05">
      <w:pPr>
        <w:rPr>
          <w:rFonts w:ascii="Tahoma" w:hAnsi="Tahoma" w:cs="Tahoma"/>
          <w:b/>
          <w:bCs/>
          <w:color w:val="333399"/>
        </w:rPr>
      </w:pPr>
    </w:p>
    <w:p w14:paraId="685D1AA7" w14:textId="77777777" w:rsidR="00831B05" w:rsidRPr="00C65B94" w:rsidRDefault="00831B05" w:rsidP="00831B05">
      <w:pPr>
        <w:rPr>
          <w:rFonts w:ascii="Tahoma" w:hAnsi="Tahoma" w:cs="Tahoma"/>
          <w:b/>
          <w:bCs/>
          <w:color w:val="333399"/>
        </w:rPr>
      </w:pPr>
      <w:r w:rsidRPr="00C65B94">
        <w:rPr>
          <w:rFonts w:ascii="Arial" w:hAnsi="Arial" w:cs="Arial"/>
          <w:b/>
          <w:bCs/>
          <w:color w:val="00B0F0"/>
          <w:sz w:val="21"/>
          <w:szCs w:val="21"/>
          <w:shd w:val="clear" w:color="auto" w:fill="FFFFFF"/>
        </w:rPr>
        <w:t xml:space="preserve">IV.8 Tatah </w:t>
      </w:r>
      <w:proofErr w:type="spellStart"/>
      <w:r w:rsidRPr="00C65B94">
        <w:rPr>
          <w:rFonts w:ascii="Arial" w:hAnsi="Arial" w:cs="Arial"/>
          <w:b/>
          <w:bCs/>
          <w:color w:val="00B0F0"/>
          <w:sz w:val="21"/>
          <w:szCs w:val="21"/>
          <w:shd w:val="clear" w:color="auto" w:fill="FFFFFF"/>
        </w:rPr>
        <w:t>tadvipaka</w:t>
      </w:r>
      <w:proofErr w:type="spellEnd"/>
      <w:r w:rsidRPr="00C65B94">
        <w:rPr>
          <w:rFonts w:ascii="Arial" w:hAnsi="Arial" w:cs="Arial"/>
          <w:b/>
          <w:bCs/>
          <w:color w:val="00B0F0"/>
          <w:sz w:val="21"/>
          <w:szCs w:val="21"/>
          <w:shd w:val="clear" w:color="auto" w:fill="FFFFFF"/>
        </w:rPr>
        <w:t xml:space="preserve"> </w:t>
      </w:r>
      <w:proofErr w:type="spellStart"/>
      <w:r w:rsidRPr="00C65B94">
        <w:rPr>
          <w:rFonts w:ascii="Arial" w:hAnsi="Arial" w:cs="Arial"/>
          <w:b/>
          <w:bCs/>
          <w:color w:val="00B0F0"/>
          <w:sz w:val="21"/>
          <w:szCs w:val="21"/>
          <w:shd w:val="clear" w:color="auto" w:fill="FFFFFF"/>
        </w:rPr>
        <w:t>anugunamam</w:t>
      </w:r>
      <w:proofErr w:type="spellEnd"/>
      <w:r w:rsidRPr="00C65B94">
        <w:rPr>
          <w:rFonts w:ascii="Arial" w:hAnsi="Arial" w:cs="Arial"/>
          <w:b/>
          <w:bCs/>
          <w:color w:val="00B0F0"/>
          <w:sz w:val="21"/>
          <w:szCs w:val="21"/>
          <w:shd w:val="clear" w:color="auto" w:fill="FFFFFF"/>
        </w:rPr>
        <w:t xml:space="preserve"> </w:t>
      </w:r>
      <w:proofErr w:type="spellStart"/>
      <w:r w:rsidRPr="00C65B94">
        <w:rPr>
          <w:rFonts w:ascii="Arial" w:hAnsi="Arial" w:cs="Arial"/>
          <w:b/>
          <w:bCs/>
          <w:color w:val="00B0F0"/>
          <w:sz w:val="21"/>
          <w:szCs w:val="21"/>
          <w:shd w:val="clear" w:color="auto" w:fill="FFFFFF"/>
        </w:rPr>
        <w:t>eva</w:t>
      </w:r>
      <w:proofErr w:type="spellEnd"/>
      <w:r w:rsidRPr="00C65B94">
        <w:rPr>
          <w:rFonts w:ascii="Arial" w:hAnsi="Arial" w:cs="Arial"/>
          <w:b/>
          <w:bCs/>
          <w:color w:val="00B0F0"/>
          <w:sz w:val="21"/>
          <w:szCs w:val="21"/>
          <w:shd w:val="clear" w:color="auto" w:fill="FFFFFF"/>
        </w:rPr>
        <w:t xml:space="preserve"> </w:t>
      </w:r>
      <w:proofErr w:type="spellStart"/>
      <w:r w:rsidRPr="00C65B94">
        <w:rPr>
          <w:rFonts w:ascii="Arial" w:hAnsi="Arial" w:cs="Arial"/>
          <w:b/>
          <w:bCs/>
          <w:color w:val="00B0F0"/>
          <w:sz w:val="21"/>
          <w:szCs w:val="21"/>
          <w:shd w:val="clear" w:color="auto" w:fill="FFFFFF"/>
        </w:rPr>
        <w:t>abhi</w:t>
      </w:r>
      <w:r>
        <w:rPr>
          <w:rFonts w:ascii="Arial" w:hAnsi="Arial" w:cs="Arial"/>
          <w:b/>
          <w:bCs/>
          <w:color w:val="00B0F0"/>
          <w:sz w:val="21"/>
          <w:szCs w:val="21"/>
          <w:shd w:val="clear" w:color="auto" w:fill="FFFFFF"/>
        </w:rPr>
        <w:t>vyaktih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vasananam</w:t>
      </w:r>
      <w:proofErr w:type="spellEnd"/>
    </w:p>
    <w:p w14:paraId="56D45CD9" w14:textId="77777777" w:rsidR="00831B05" w:rsidRDefault="00831B05" w:rsidP="00831B05">
      <w:pPr>
        <w:rPr>
          <w:rFonts w:ascii="Tahoma" w:hAnsi="Tahoma" w:cs="Tahoma"/>
          <w:b/>
          <w:bCs/>
          <w:color w:val="333399"/>
        </w:rPr>
      </w:pPr>
    </w:p>
    <w:p w14:paraId="2BFAC50E" w14:textId="77777777" w:rsidR="00831B05" w:rsidRPr="009747CA" w:rsidRDefault="00831B05" w:rsidP="00831B05">
      <w:pPr>
        <w:rPr>
          <w:rFonts w:ascii="Arial" w:hAnsi="Arial" w:cs="Arial"/>
          <w:b/>
          <w:bCs/>
          <w:color w:val="00B0F0"/>
          <w:sz w:val="21"/>
          <w:szCs w:val="21"/>
          <w:shd w:val="clear" w:color="auto" w:fill="FFFFFF"/>
        </w:rPr>
      </w:pPr>
      <w:r w:rsidRPr="009747CA">
        <w:rPr>
          <w:rFonts w:ascii="Arial" w:hAnsi="Arial" w:cs="Arial" w:hint="eastAsia"/>
          <w:b/>
          <w:bCs/>
          <w:color w:val="00B0F0"/>
          <w:sz w:val="21"/>
          <w:szCs w:val="21"/>
          <w:shd w:val="clear" w:color="auto" w:fill="FFFFFF"/>
        </w:rPr>
        <w:t>«</w:t>
      </w:r>
      <w:r w:rsidRPr="009747CA">
        <w:rPr>
          <w:rFonts w:ascii="Arial" w:hAnsi="Arial" w:cs="Arial"/>
          <w:b/>
          <w:bCs/>
          <w:color w:val="00B0F0"/>
          <w:sz w:val="21"/>
          <w:szCs w:val="21"/>
          <w:shd w:val="clear" w:color="auto" w:fill="FFFFFF"/>
        </w:rPr>
        <w:t xml:space="preserve"> Car nous sommes influencés par nos souvenirs subconscients liés à</w:t>
      </w:r>
      <w:r>
        <w:rPr>
          <w:rFonts w:ascii="Arial" w:hAnsi="Arial" w:cs="Arial"/>
          <w:b/>
          <w:bCs/>
          <w:color w:val="00B0F0"/>
          <w:sz w:val="21"/>
          <w:szCs w:val="21"/>
          <w:shd w:val="clear" w:color="auto" w:fill="FFFFFF"/>
        </w:rPr>
        <w:t xml:space="preserve"> </w:t>
      </w:r>
      <w:r w:rsidRPr="009747CA">
        <w:rPr>
          <w:rFonts w:ascii="Arial" w:hAnsi="Arial" w:cs="Arial"/>
          <w:b/>
          <w:bCs/>
          <w:color w:val="00B0F0"/>
          <w:sz w:val="21"/>
          <w:szCs w:val="21"/>
          <w:shd w:val="clear" w:color="auto" w:fill="FFFFFF"/>
        </w:rPr>
        <w:t>des imprégnations antérieures. »</w:t>
      </w:r>
    </w:p>
    <w:p w14:paraId="4E6663DB"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tatah</w:t>
      </w:r>
      <w:proofErr w:type="spellEnd"/>
      <w:r w:rsidRPr="009747CA">
        <w:rPr>
          <w:rFonts w:ascii="Arial" w:hAnsi="Arial" w:cs="Arial"/>
          <w:color w:val="202122"/>
          <w:sz w:val="21"/>
          <w:szCs w:val="21"/>
          <w:shd w:val="clear" w:color="auto" w:fill="FFFFFF"/>
        </w:rPr>
        <w:t xml:space="preserve"> : alors</w:t>
      </w:r>
    </w:p>
    <w:p w14:paraId="4911A41F"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tad</w:t>
      </w:r>
      <w:proofErr w:type="spellEnd"/>
      <w:r w:rsidRPr="009747CA">
        <w:rPr>
          <w:rFonts w:ascii="Arial" w:hAnsi="Arial" w:cs="Arial"/>
          <w:color w:val="202122"/>
          <w:sz w:val="21"/>
          <w:szCs w:val="21"/>
          <w:shd w:val="clear" w:color="auto" w:fill="FFFFFF"/>
        </w:rPr>
        <w:t xml:space="preserve"> : ceci</w:t>
      </w:r>
    </w:p>
    <w:p w14:paraId="44D211C1"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vipāka</w:t>
      </w:r>
      <w:proofErr w:type="spellEnd"/>
      <w:r w:rsidRPr="009747CA">
        <w:rPr>
          <w:rFonts w:ascii="Arial" w:hAnsi="Arial" w:cs="Arial"/>
          <w:color w:val="202122"/>
          <w:sz w:val="21"/>
          <w:szCs w:val="21"/>
          <w:shd w:val="clear" w:color="auto" w:fill="FFFFFF"/>
        </w:rPr>
        <w:t xml:space="preserve"> : maturation, résultat</w:t>
      </w:r>
    </w:p>
    <w:p w14:paraId="49FFE072"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anuguna</w:t>
      </w:r>
      <w:proofErr w:type="spellEnd"/>
      <w:r w:rsidRPr="009747CA">
        <w:rPr>
          <w:rFonts w:ascii="Arial" w:hAnsi="Arial" w:cs="Arial"/>
          <w:color w:val="202122"/>
          <w:sz w:val="21"/>
          <w:szCs w:val="21"/>
          <w:shd w:val="clear" w:color="auto" w:fill="FFFFFF"/>
        </w:rPr>
        <w:t xml:space="preserve"> : qui a les qualités correspondantes, conforme à, lié à</w:t>
      </w:r>
    </w:p>
    <w:p w14:paraId="78524C41"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hint="eastAsia"/>
          <w:color w:val="202122"/>
          <w:sz w:val="21"/>
          <w:szCs w:val="21"/>
          <w:shd w:val="clear" w:color="auto" w:fill="FFFFFF"/>
        </w:rPr>
        <w:t>é</w:t>
      </w:r>
      <w:r w:rsidRPr="009747CA">
        <w:rPr>
          <w:rFonts w:ascii="Arial" w:hAnsi="Arial" w:cs="Arial"/>
          <w:color w:val="202122"/>
          <w:sz w:val="21"/>
          <w:szCs w:val="21"/>
          <w:shd w:val="clear" w:color="auto" w:fill="FFFFFF"/>
        </w:rPr>
        <w:t>va</w:t>
      </w:r>
      <w:proofErr w:type="spellEnd"/>
      <w:r w:rsidRPr="009747CA">
        <w:rPr>
          <w:rFonts w:ascii="Arial" w:hAnsi="Arial" w:cs="Arial"/>
          <w:color w:val="202122"/>
          <w:sz w:val="21"/>
          <w:szCs w:val="21"/>
          <w:shd w:val="clear" w:color="auto" w:fill="FFFFFF"/>
        </w:rPr>
        <w:t xml:space="preserve"> : seulement</w:t>
      </w:r>
    </w:p>
    <w:p w14:paraId="08444776"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abhivyakti</w:t>
      </w:r>
      <w:proofErr w:type="spellEnd"/>
      <w:r w:rsidRPr="009747CA">
        <w:rPr>
          <w:rFonts w:ascii="Arial" w:hAnsi="Arial" w:cs="Arial"/>
          <w:color w:val="202122"/>
          <w:sz w:val="21"/>
          <w:szCs w:val="21"/>
          <w:shd w:val="clear" w:color="auto" w:fill="FFFFFF"/>
        </w:rPr>
        <w:t xml:space="preserve"> : apparition, manifestation</w:t>
      </w:r>
    </w:p>
    <w:p w14:paraId="3E76386F" w14:textId="77777777" w:rsidR="00831B05" w:rsidRPr="009747CA" w:rsidRDefault="00831B05" w:rsidP="00831B05">
      <w:pPr>
        <w:rPr>
          <w:rFonts w:ascii="Arial" w:hAnsi="Arial" w:cs="Arial"/>
          <w:color w:val="202122"/>
          <w:sz w:val="21"/>
          <w:szCs w:val="21"/>
          <w:shd w:val="clear" w:color="auto" w:fill="FFFFFF"/>
        </w:rPr>
      </w:pPr>
      <w:proofErr w:type="spellStart"/>
      <w:r w:rsidRPr="009747CA">
        <w:rPr>
          <w:rFonts w:ascii="Arial" w:hAnsi="Arial" w:cs="Arial"/>
          <w:color w:val="202122"/>
          <w:sz w:val="21"/>
          <w:szCs w:val="21"/>
          <w:shd w:val="clear" w:color="auto" w:fill="FFFFFF"/>
        </w:rPr>
        <w:t>vāsanā</w:t>
      </w:r>
      <w:proofErr w:type="spellEnd"/>
      <w:r w:rsidRPr="009747CA">
        <w:rPr>
          <w:rFonts w:ascii="Arial" w:hAnsi="Arial" w:cs="Arial"/>
          <w:color w:val="202122"/>
          <w:sz w:val="21"/>
          <w:szCs w:val="21"/>
          <w:shd w:val="clear" w:color="auto" w:fill="FFFFFF"/>
        </w:rPr>
        <w:t xml:space="preserve"> : trace parfumée, imprégnation mentale, souvenir subconscient dû à des</w:t>
      </w:r>
    </w:p>
    <w:p w14:paraId="585FC780" w14:textId="77777777" w:rsidR="00831B05" w:rsidRPr="009747CA" w:rsidRDefault="00831B05" w:rsidP="00831B05">
      <w:pPr>
        <w:rPr>
          <w:rFonts w:ascii="Arial" w:hAnsi="Arial" w:cs="Arial"/>
          <w:color w:val="202122"/>
          <w:sz w:val="21"/>
          <w:szCs w:val="21"/>
          <w:shd w:val="clear" w:color="auto" w:fill="FFFFFF"/>
        </w:rPr>
      </w:pPr>
      <w:r w:rsidRPr="009747CA">
        <w:rPr>
          <w:rFonts w:ascii="Arial" w:hAnsi="Arial" w:cs="Arial"/>
          <w:color w:val="202122"/>
          <w:sz w:val="21"/>
          <w:szCs w:val="21"/>
          <w:shd w:val="clear" w:color="auto" w:fill="FFFFFF"/>
        </w:rPr>
        <w:t>impressions antérieures</w:t>
      </w:r>
    </w:p>
    <w:p w14:paraId="6D7556C9" w14:textId="77777777" w:rsidR="00831B05" w:rsidRPr="00C65B94" w:rsidRDefault="00831B05" w:rsidP="00831B05">
      <w:pPr>
        <w:rPr>
          <w:rFonts w:ascii="Tahoma" w:hAnsi="Tahoma" w:cs="Tahoma"/>
          <w:b/>
          <w:bCs/>
          <w:color w:val="333399"/>
        </w:rPr>
      </w:pPr>
      <w:r w:rsidRPr="005E3537">
        <w:rPr>
          <w:noProof/>
        </w:rPr>
        <w:drawing>
          <wp:inline distT="0" distB="0" distL="0" distR="0" wp14:anchorId="48CE9070" wp14:editId="378803FC">
            <wp:extent cx="5760085" cy="483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60085" cy="483235"/>
                    </a:xfrm>
                    <a:prstGeom prst="rect">
                      <a:avLst/>
                    </a:prstGeom>
                    <a:noFill/>
                    <a:ln>
                      <a:noFill/>
                    </a:ln>
                  </pic:spPr>
                </pic:pic>
              </a:graphicData>
            </a:graphic>
          </wp:inline>
        </w:drawing>
      </w:r>
    </w:p>
    <w:p w14:paraId="498F3C54" w14:textId="77777777" w:rsidR="00831B05" w:rsidRPr="00C65B94" w:rsidRDefault="00831B05" w:rsidP="00831B05">
      <w:pPr>
        <w:rPr>
          <w:rFonts w:ascii="Tahoma" w:hAnsi="Tahoma" w:cs="Tahoma"/>
          <w:b/>
          <w:bCs/>
          <w:color w:val="333399"/>
        </w:rPr>
      </w:pPr>
    </w:p>
    <w:p w14:paraId="170A3E28" w14:textId="77777777" w:rsidR="00831B05" w:rsidRPr="00EB2284" w:rsidRDefault="00831B05" w:rsidP="00831B05">
      <w:pPr>
        <w:rPr>
          <w:rFonts w:ascii="Tahoma" w:hAnsi="Tahoma" w:cs="Tahoma"/>
          <w:b/>
          <w:bCs/>
          <w:color w:val="333399"/>
        </w:rPr>
      </w:pPr>
      <w:r w:rsidRPr="00EB2284">
        <w:rPr>
          <w:rFonts w:ascii="Arial" w:hAnsi="Arial" w:cs="Arial"/>
          <w:b/>
          <w:bCs/>
          <w:color w:val="00B0F0"/>
          <w:sz w:val="21"/>
          <w:szCs w:val="21"/>
          <w:shd w:val="clear" w:color="auto" w:fill="FFFFFF"/>
        </w:rPr>
        <w:t xml:space="preserve">IV.9 Jati </w:t>
      </w:r>
      <w:proofErr w:type="spellStart"/>
      <w:r w:rsidRPr="00EB2284">
        <w:rPr>
          <w:rFonts w:ascii="Arial" w:hAnsi="Arial" w:cs="Arial"/>
          <w:b/>
          <w:bCs/>
          <w:color w:val="00B0F0"/>
          <w:sz w:val="21"/>
          <w:szCs w:val="21"/>
          <w:shd w:val="clear" w:color="auto" w:fill="FFFFFF"/>
        </w:rPr>
        <w:t>desa</w:t>
      </w:r>
      <w:proofErr w:type="spellEnd"/>
      <w:r w:rsidRPr="00EB2284">
        <w:rPr>
          <w:rFonts w:ascii="Arial" w:hAnsi="Arial" w:cs="Arial"/>
          <w:b/>
          <w:bCs/>
          <w:color w:val="00B0F0"/>
          <w:sz w:val="21"/>
          <w:szCs w:val="21"/>
          <w:shd w:val="clear" w:color="auto" w:fill="FFFFFF"/>
        </w:rPr>
        <w:t xml:space="preserve"> </w:t>
      </w:r>
      <w:proofErr w:type="spellStart"/>
      <w:r w:rsidRPr="00EB2284">
        <w:rPr>
          <w:rFonts w:ascii="Arial" w:hAnsi="Arial" w:cs="Arial"/>
          <w:b/>
          <w:bCs/>
          <w:color w:val="00B0F0"/>
          <w:sz w:val="21"/>
          <w:szCs w:val="21"/>
          <w:shd w:val="clear" w:color="auto" w:fill="FFFFFF"/>
        </w:rPr>
        <w:t>kala</w:t>
      </w:r>
      <w:proofErr w:type="spellEnd"/>
      <w:r w:rsidRPr="00EB2284">
        <w:rPr>
          <w:rFonts w:ascii="Arial" w:hAnsi="Arial" w:cs="Arial"/>
          <w:b/>
          <w:bCs/>
          <w:color w:val="00B0F0"/>
          <w:sz w:val="21"/>
          <w:szCs w:val="21"/>
          <w:shd w:val="clear" w:color="auto" w:fill="FFFFFF"/>
        </w:rPr>
        <w:t xml:space="preserve"> </w:t>
      </w:r>
      <w:proofErr w:type="spellStart"/>
      <w:r w:rsidRPr="00EB2284">
        <w:rPr>
          <w:rFonts w:ascii="Arial" w:hAnsi="Arial" w:cs="Arial"/>
          <w:b/>
          <w:bCs/>
          <w:color w:val="00B0F0"/>
          <w:sz w:val="21"/>
          <w:szCs w:val="21"/>
          <w:shd w:val="clear" w:color="auto" w:fill="FFFFFF"/>
        </w:rPr>
        <w:t>vyavahitanam</w:t>
      </w:r>
      <w:proofErr w:type="spellEnd"/>
      <w:r w:rsidRPr="00EB2284">
        <w:rPr>
          <w:rFonts w:ascii="Arial" w:hAnsi="Arial" w:cs="Arial"/>
          <w:b/>
          <w:bCs/>
          <w:color w:val="00B0F0"/>
          <w:sz w:val="21"/>
          <w:szCs w:val="21"/>
          <w:shd w:val="clear" w:color="auto" w:fill="FFFFFF"/>
        </w:rPr>
        <w:t xml:space="preserve"> api </w:t>
      </w:r>
      <w:proofErr w:type="spellStart"/>
      <w:r w:rsidRPr="00EB2284">
        <w:rPr>
          <w:rFonts w:ascii="Arial" w:hAnsi="Arial" w:cs="Arial"/>
          <w:b/>
          <w:bCs/>
          <w:color w:val="00B0F0"/>
          <w:sz w:val="21"/>
          <w:szCs w:val="21"/>
          <w:shd w:val="clear" w:color="auto" w:fill="FFFFFF"/>
        </w:rPr>
        <w:t>anantaryam</w:t>
      </w:r>
      <w:proofErr w:type="spellEnd"/>
      <w:r w:rsidRPr="00EB2284">
        <w:rPr>
          <w:rFonts w:ascii="Arial" w:hAnsi="Arial" w:cs="Arial"/>
          <w:b/>
          <w:bCs/>
          <w:color w:val="00B0F0"/>
          <w:sz w:val="21"/>
          <w:szCs w:val="21"/>
          <w:shd w:val="clear" w:color="auto" w:fill="FFFFFF"/>
        </w:rPr>
        <w:t xml:space="preserve"> </w:t>
      </w:r>
      <w:proofErr w:type="spellStart"/>
      <w:r w:rsidRPr="00EB2284">
        <w:rPr>
          <w:rFonts w:ascii="Arial" w:hAnsi="Arial" w:cs="Arial"/>
          <w:b/>
          <w:bCs/>
          <w:color w:val="00B0F0"/>
          <w:sz w:val="21"/>
          <w:szCs w:val="21"/>
          <w:shd w:val="clear" w:color="auto" w:fill="FFFFFF"/>
        </w:rPr>
        <w:t>smrti</w:t>
      </w:r>
      <w:proofErr w:type="spellEnd"/>
      <w:r w:rsidRPr="00EB2284">
        <w:rPr>
          <w:rFonts w:ascii="Arial" w:hAnsi="Arial" w:cs="Arial"/>
          <w:b/>
          <w:bCs/>
          <w:color w:val="00B0F0"/>
          <w:sz w:val="21"/>
          <w:szCs w:val="21"/>
          <w:shd w:val="clear" w:color="auto" w:fill="FFFFFF"/>
        </w:rPr>
        <w:t xml:space="preserve"> </w:t>
      </w:r>
      <w:proofErr w:type="spellStart"/>
      <w:r w:rsidRPr="00EB2284">
        <w:rPr>
          <w:rFonts w:ascii="Arial" w:hAnsi="Arial" w:cs="Arial"/>
          <w:b/>
          <w:bCs/>
          <w:color w:val="00B0F0"/>
          <w:sz w:val="21"/>
          <w:szCs w:val="21"/>
          <w:shd w:val="clear" w:color="auto" w:fill="FFFFFF"/>
        </w:rPr>
        <w:t>sa</w:t>
      </w:r>
      <w:r>
        <w:rPr>
          <w:rFonts w:ascii="Arial" w:hAnsi="Arial" w:cs="Arial"/>
          <w:b/>
          <w:bCs/>
          <w:color w:val="00B0F0"/>
          <w:sz w:val="21"/>
          <w:szCs w:val="21"/>
          <w:shd w:val="clear" w:color="auto" w:fill="FFFFFF"/>
        </w:rPr>
        <w:t>mskarayoh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ekarupatvat</w:t>
      </w:r>
      <w:proofErr w:type="spellEnd"/>
      <w:r>
        <w:rPr>
          <w:rFonts w:ascii="Arial" w:hAnsi="Arial" w:cs="Arial"/>
          <w:b/>
          <w:bCs/>
          <w:color w:val="00B0F0"/>
          <w:sz w:val="21"/>
          <w:szCs w:val="21"/>
          <w:shd w:val="clear" w:color="auto" w:fill="FFFFFF"/>
        </w:rPr>
        <w:t>.</w:t>
      </w:r>
    </w:p>
    <w:p w14:paraId="7EFF3DA0" w14:textId="77777777" w:rsidR="00831B05" w:rsidRDefault="00831B05" w:rsidP="00831B05">
      <w:pPr>
        <w:rPr>
          <w:rFonts w:ascii="Tahoma" w:hAnsi="Tahoma" w:cs="Tahoma"/>
          <w:b/>
          <w:bCs/>
          <w:color w:val="333399"/>
        </w:rPr>
      </w:pPr>
    </w:p>
    <w:p w14:paraId="20EC0CB4" w14:textId="77777777" w:rsidR="00831B05" w:rsidRPr="00DE5A68" w:rsidRDefault="00831B05" w:rsidP="00831B05">
      <w:pPr>
        <w:rPr>
          <w:rFonts w:ascii="Arial" w:hAnsi="Arial" w:cs="Arial"/>
          <w:b/>
          <w:bCs/>
          <w:color w:val="00B0F0"/>
          <w:sz w:val="21"/>
          <w:szCs w:val="21"/>
          <w:shd w:val="clear" w:color="auto" w:fill="FFFFFF"/>
        </w:rPr>
      </w:pPr>
      <w:r w:rsidRPr="00DE5A68">
        <w:rPr>
          <w:rFonts w:ascii="Arial" w:hAnsi="Arial" w:cs="Arial" w:hint="eastAsia"/>
          <w:b/>
          <w:bCs/>
          <w:color w:val="00B0F0"/>
          <w:sz w:val="21"/>
          <w:szCs w:val="21"/>
          <w:shd w:val="clear" w:color="auto" w:fill="FFFFFF"/>
        </w:rPr>
        <w:t>«</w:t>
      </w:r>
      <w:r w:rsidRPr="00DE5A68">
        <w:rPr>
          <w:rFonts w:ascii="Arial" w:hAnsi="Arial" w:cs="Arial"/>
          <w:b/>
          <w:bCs/>
          <w:color w:val="00B0F0"/>
          <w:sz w:val="21"/>
          <w:szCs w:val="21"/>
          <w:shd w:val="clear" w:color="auto" w:fill="FFFFFF"/>
        </w:rPr>
        <w:t xml:space="preserve"> Les impressions latentes et la mémoire ont un fonctionnement</w:t>
      </w:r>
      <w:r>
        <w:rPr>
          <w:rFonts w:ascii="Arial" w:hAnsi="Arial" w:cs="Arial"/>
          <w:b/>
          <w:bCs/>
          <w:color w:val="00B0F0"/>
          <w:sz w:val="21"/>
          <w:szCs w:val="21"/>
          <w:shd w:val="clear" w:color="auto" w:fill="FFFFFF"/>
        </w:rPr>
        <w:t xml:space="preserve"> </w:t>
      </w:r>
      <w:r w:rsidRPr="00DE5A68">
        <w:rPr>
          <w:rFonts w:ascii="Arial" w:hAnsi="Arial" w:cs="Arial"/>
          <w:b/>
          <w:bCs/>
          <w:color w:val="00B0F0"/>
          <w:sz w:val="21"/>
          <w:szCs w:val="21"/>
          <w:shd w:val="clear" w:color="auto" w:fill="FFFFFF"/>
        </w:rPr>
        <w:t>similaire, même si elles s'expriment différemment selon le lieu et le</w:t>
      </w:r>
      <w:r>
        <w:rPr>
          <w:rFonts w:ascii="Arial" w:hAnsi="Arial" w:cs="Arial"/>
          <w:b/>
          <w:bCs/>
          <w:color w:val="00B0F0"/>
          <w:sz w:val="21"/>
          <w:szCs w:val="21"/>
          <w:shd w:val="clear" w:color="auto" w:fill="FFFFFF"/>
        </w:rPr>
        <w:t xml:space="preserve"> </w:t>
      </w:r>
      <w:r w:rsidRPr="00DE5A68">
        <w:rPr>
          <w:rFonts w:ascii="Arial" w:hAnsi="Arial" w:cs="Arial"/>
          <w:b/>
          <w:bCs/>
          <w:color w:val="00B0F0"/>
          <w:sz w:val="21"/>
          <w:szCs w:val="21"/>
          <w:shd w:val="clear" w:color="auto" w:fill="FFFFFF"/>
        </w:rPr>
        <w:t>moment. »</w:t>
      </w:r>
    </w:p>
    <w:p w14:paraId="1AB00652"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jāti</w:t>
      </w:r>
      <w:proofErr w:type="spellEnd"/>
      <w:r w:rsidRPr="00DE5A68">
        <w:rPr>
          <w:rFonts w:ascii="Arial" w:hAnsi="Arial" w:cs="Arial"/>
          <w:color w:val="202122"/>
          <w:sz w:val="21"/>
          <w:szCs w:val="21"/>
          <w:shd w:val="clear" w:color="auto" w:fill="FFFFFF"/>
        </w:rPr>
        <w:t xml:space="preserve"> : naissance</w:t>
      </w:r>
    </w:p>
    <w:p w14:paraId="6DEF42B7"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désha</w:t>
      </w:r>
      <w:proofErr w:type="spellEnd"/>
      <w:r w:rsidRPr="00DE5A68">
        <w:rPr>
          <w:rFonts w:ascii="Arial" w:hAnsi="Arial" w:cs="Arial"/>
          <w:color w:val="202122"/>
          <w:sz w:val="21"/>
          <w:szCs w:val="21"/>
          <w:shd w:val="clear" w:color="auto" w:fill="FFFFFF"/>
        </w:rPr>
        <w:t xml:space="preserve"> : lieu</w:t>
      </w:r>
    </w:p>
    <w:p w14:paraId="0EDF58E6"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kāla</w:t>
      </w:r>
      <w:proofErr w:type="spellEnd"/>
      <w:r w:rsidRPr="00DE5A68">
        <w:rPr>
          <w:rFonts w:ascii="Arial" w:hAnsi="Arial" w:cs="Arial"/>
          <w:color w:val="202122"/>
          <w:sz w:val="21"/>
          <w:szCs w:val="21"/>
          <w:shd w:val="clear" w:color="auto" w:fill="FFFFFF"/>
        </w:rPr>
        <w:t xml:space="preserve"> : moment, temps, époque</w:t>
      </w:r>
    </w:p>
    <w:p w14:paraId="2962311E"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vyavahita</w:t>
      </w:r>
      <w:proofErr w:type="spellEnd"/>
      <w:r w:rsidRPr="00DE5A68">
        <w:rPr>
          <w:rFonts w:ascii="Arial" w:hAnsi="Arial" w:cs="Arial"/>
          <w:color w:val="202122"/>
          <w:sz w:val="21"/>
          <w:szCs w:val="21"/>
          <w:shd w:val="clear" w:color="auto" w:fill="FFFFFF"/>
        </w:rPr>
        <w:t xml:space="preserve"> : séparé, divisé</w:t>
      </w:r>
    </w:p>
    <w:p w14:paraId="37032344" w14:textId="77777777" w:rsidR="00831B05" w:rsidRPr="00DE5A68" w:rsidRDefault="00831B05" w:rsidP="00831B05">
      <w:pPr>
        <w:rPr>
          <w:rFonts w:ascii="Arial" w:hAnsi="Arial" w:cs="Arial"/>
          <w:color w:val="202122"/>
          <w:sz w:val="21"/>
          <w:szCs w:val="21"/>
          <w:shd w:val="clear" w:color="auto" w:fill="FFFFFF"/>
        </w:rPr>
      </w:pPr>
      <w:r w:rsidRPr="00DE5A68">
        <w:rPr>
          <w:rFonts w:ascii="Arial" w:hAnsi="Arial" w:cs="Arial"/>
          <w:color w:val="202122"/>
          <w:sz w:val="21"/>
          <w:szCs w:val="21"/>
          <w:shd w:val="clear" w:color="auto" w:fill="FFFFFF"/>
        </w:rPr>
        <w:t>api : même</w:t>
      </w:r>
    </w:p>
    <w:p w14:paraId="0E6CB99A"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hint="eastAsia"/>
          <w:color w:val="202122"/>
          <w:sz w:val="21"/>
          <w:szCs w:val="21"/>
          <w:shd w:val="clear" w:color="auto" w:fill="FFFFFF"/>
        </w:rPr>
        <w:t>ā</w:t>
      </w:r>
      <w:r w:rsidRPr="00DE5A68">
        <w:rPr>
          <w:rFonts w:ascii="Arial" w:hAnsi="Arial" w:cs="Arial"/>
          <w:color w:val="202122"/>
          <w:sz w:val="21"/>
          <w:szCs w:val="21"/>
          <w:shd w:val="clear" w:color="auto" w:fill="FFFFFF"/>
        </w:rPr>
        <w:t>nantarya</w:t>
      </w:r>
      <w:proofErr w:type="spellEnd"/>
      <w:r w:rsidRPr="00DE5A68">
        <w:rPr>
          <w:rFonts w:ascii="Arial" w:hAnsi="Arial" w:cs="Arial"/>
          <w:color w:val="202122"/>
          <w:sz w:val="21"/>
          <w:szCs w:val="21"/>
          <w:shd w:val="clear" w:color="auto" w:fill="FFFFFF"/>
        </w:rPr>
        <w:t xml:space="preserve"> : proximité, conformité</w:t>
      </w:r>
    </w:p>
    <w:p w14:paraId="7C1910E0"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smriti</w:t>
      </w:r>
      <w:proofErr w:type="spellEnd"/>
      <w:r w:rsidRPr="00DE5A68">
        <w:rPr>
          <w:rFonts w:ascii="Arial" w:hAnsi="Arial" w:cs="Arial"/>
          <w:color w:val="202122"/>
          <w:sz w:val="21"/>
          <w:szCs w:val="21"/>
          <w:shd w:val="clear" w:color="auto" w:fill="FFFFFF"/>
        </w:rPr>
        <w:t xml:space="preserve"> : mémoire</w:t>
      </w:r>
    </w:p>
    <w:p w14:paraId="68A94999"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samskāra</w:t>
      </w:r>
      <w:proofErr w:type="spellEnd"/>
      <w:r w:rsidRPr="00DE5A68">
        <w:rPr>
          <w:rFonts w:ascii="Arial" w:hAnsi="Arial" w:cs="Arial"/>
          <w:color w:val="202122"/>
          <w:sz w:val="21"/>
          <w:szCs w:val="21"/>
          <w:shd w:val="clear" w:color="auto" w:fill="FFFFFF"/>
        </w:rPr>
        <w:t xml:space="preserve"> : impression latente</w:t>
      </w:r>
    </w:p>
    <w:p w14:paraId="417965E6"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hint="eastAsia"/>
          <w:color w:val="202122"/>
          <w:sz w:val="21"/>
          <w:szCs w:val="21"/>
          <w:shd w:val="clear" w:color="auto" w:fill="FFFFFF"/>
        </w:rPr>
        <w:t>é</w:t>
      </w:r>
      <w:r w:rsidRPr="00DE5A68">
        <w:rPr>
          <w:rFonts w:ascii="Arial" w:hAnsi="Arial" w:cs="Arial"/>
          <w:color w:val="202122"/>
          <w:sz w:val="21"/>
          <w:szCs w:val="21"/>
          <w:shd w:val="clear" w:color="auto" w:fill="FFFFFF"/>
        </w:rPr>
        <w:t>ka</w:t>
      </w:r>
      <w:proofErr w:type="spellEnd"/>
      <w:r w:rsidRPr="00DE5A68">
        <w:rPr>
          <w:rFonts w:ascii="Arial" w:hAnsi="Arial" w:cs="Arial"/>
          <w:color w:val="202122"/>
          <w:sz w:val="21"/>
          <w:szCs w:val="21"/>
          <w:shd w:val="clear" w:color="auto" w:fill="FFFFFF"/>
        </w:rPr>
        <w:t xml:space="preserve"> : un</w:t>
      </w:r>
    </w:p>
    <w:p w14:paraId="6946F0EF" w14:textId="77777777" w:rsidR="00831B05" w:rsidRPr="00DE5A68" w:rsidRDefault="00831B05" w:rsidP="00831B05">
      <w:pPr>
        <w:rPr>
          <w:rFonts w:ascii="Arial" w:hAnsi="Arial" w:cs="Arial"/>
          <w:color w:val="202122"/>
          <w:sz w:val="21"/>
          <w:szCs w:val="21"/>
          <w:shd w:val="clear" w:color="auto" w:fill="FFFFFF"/>
        </w:rPr>
      </w:pPr>
      <w:proofErr w:type="spellStart"/>
      <w:r w:rsidRPr="00DE5A68">
        <w:rPr>
          <w:rFonts w:ascii="Arial" w:hAnsi="Arial" w:cs="Arial"/>
          <w:color w:val="202122"/>
          <w:sz w:val="21"/>
          <w:szCs w:val="21"/>
          <w:shd w:val="clear" w:color="auto" w:fill="FFFFFF"/>
        </w:rPr>
        <w:t>rūpa</w:t>
      </w:r>
      <w:proofErr w:type="spellEnd"/>
      <w:r w:rsidRPr="00DE5A68">
        <w:rPr>
          <w:rFonts w:ascii="Arial" w:hAnsi="Arial" w:cs="Arial"/>
          <w:color w:val="202122"/>
          <w:sz w:val="21"/>
          <w:szCs w:val="21"/>
          <w:shd w:val="clear" w:color="auto" w:fill="FFFFFF"/>
        </w:rPr>
        <w:t xml:space="preserve"> : forme</w:t>
      </w:r>
    </w:p>
    <w:p w14:paraId="6195EC7F" w14:textId="77777777" w:rsidR="00831B05" w:rsidRPr="00DE5A68" w:rsidRDefault="00831B05" w:rsidP="00831B05">
      <w:pPr>
        <w:rPr>
          <w:rFonts w:ascii="Arial" w:hAnsi="Arial" w:cs="Arial"/>
          <w:color w:val="202122"/>
          <w:sz w:val="21"/>
          <w:szCs w:val="21"/>
          <w:shd w:val="clear" w:color="auto" w:fill="FFFFFF"/>
        </w:rPr>
      </w:pPr>
      <w:r w:rsidRPr="00DE5A68">
        <w:rPr>
          <w:rFonts w:ascii="Arial" w:hAnsi="Arial" w:cs="Arial"/>
          <w:color w:val="202122"/>
          <w:sz w:val="21"/>
          <w:szCs w:val="21"/>
          <w:shd w:val="clear" w:color="auto" w:fill="FFFFFF"/>
        </w:rPr>
        <w:t>-</w:t>
      </w:r>
      <w:proofErr w:type="spellStart"/>
      <w:r w:rsidRPr="00DE5A68">
        <w:rPr>
          <w:rFonts w:ascii="Arial" w:hAnsi="Arial" w:cs="Arial"/>
          <w:color w:val="202122"/>
          <w:sz w:val="21"/>
          <w:szCs w:val="21"/>
          <w:shd w:val="clear" w:color="auto" w:fill="FFFFFF"/>
        </w:rPr>
        <w:t>tvāt</w:t>
      </w:r>
      <w:proofErr w:type="spellEnd"/>
      <w:r w:rsidRPr="00DE5A68">
        <w:rPr>
          <w:rFonts w:ascii="Arial" w:hAnsi="Arial" w:cs="Arial"/>
          <w:color w:val="202122"/>
          <w:sz w:val="21"/>
          <w:szCs w:val="21"/>
          <w:shd w:val="clear" w:color="auto" w:fill="FFFFFF"/>
        </w:rPr>
        <w:t xml:space="preserve"> : en raison de</w:t>
      </w:r>
    </w:p>
    <w:p w14:paraId="4F9E9EA6" w14:textId="77777777" w:rsidR="00831B05" w:rsidRPr="00EB2284" w:rsidRDefault="00831B05" w:rsidP="00831B05">
      <w:pPr>
        <w:rPr>
          <w:rFonts w:ascii="Tahoma" w:hAnsi="Tahoma" w:cs="Tahoma"/>
          <w:b/>
          <w:bCs/>
          <w:color w:val="333399"/>
        </w:rPr>
      </w:pPr>
      <w:r w:rsidRPr="005E3537">
        <w:rPr>
          <w:noProof/>
        </w:rPr>
        <w:drawing>
          <wp:inline distT="0" distB="0" distL="0" distR="0" wp14:anchorId="780DB894" wp14:editId="416F0465">
            <wp:extent cx="5760085" cy="483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60085" cy="483235"/>
                    </a:xfrm>
                    <a:prstGeom prst="rect">
                      <a:avLst/>
                    </a:prstGeom>
                    <a:noFill/>
                    <a:ln>
                      <a:noFill/>
                    </a:ln>
                  </pic:spPr>
                </pic:pic>
              </a:graphicData>
            </a:graphic>
          </wp:inline>
        </w:drawing>
      </w:r>
    </w:p>
    <w:p w14:paraId="13393055" w14:textId="77777777" w:rsidR="00831B05" w:rsidRPr="00DE5A68" w:rsidRDefault="00831B05" w:rsidP="00831B05">
      <w:pPr>
        <w:rPr>
          <w:rFonts w:ascii="Arial" w:hAnsi="Arial" w:cs="Arial"/>
          <w:color w:val="202122"/>
          <w:sz w:val="21"/>
          <w:szCs w:val="21"/>
          <w:shd w:val="clear" w:color="auto" w:fill="FFFFFF"/>
        </w:rPr>
      </w:pPr>
      <w:r w:rsidRPr="00DE5A68">
        <w:rPr>
          <w:rFonts w:ascii="Arial" w:hAnsi="Arial" w:cs="Arial"/>
          <w:color w:val="202122"/>
          <w:sz w:val="21"/>
          <w:szCs w:val="21"/>
          <w:shd w:val="clear" w:color="auto" w:fill="FFFFFF"/>
        </w:rPr>
        <w:t>La théorie</w:t>
      </w:r>
      <w:r>
        <w:rPr>
          <w:rFonts w:ascii="Arial" w:hAnsi="Arial" w:cs="Arial"/>
          <w:color w:val="202122"/>
          <w:sz w:val="21"/>
          <w:szCs w:val="21"/>
          <w:shd w:val="clear" w:color="auto" w:fill="FFFFFF"/>
        </w:rPr>
        <w:t xml:space="preserve"> du Karma va plus loin qu’une simple théorie fataliste de prédestination. Elle met en lumière les responsabilités et le pouvoir d’agir sur nos vies futures. </w:t>
      </w:r>
      <w:r>
        <w:rPr>
          <w:rFonts w:ascii="Arial" w:hAnsi="Arial" w:cs="Arial"/>
          <w:color w:val="202122"/>
          <w:sz w:val="21"/>
          <w:szCs w:val="21"/>
          <w:shd w:val="clear" w:color="auto" w:fill="FFFFFF"/>
        </w:rPr>
        <w:br/>
        <w:t>Elle agit tel un guide, et nous inspire à suivre la voie de la vertu qui petit à petit le long de cette voie, va nous mener à cette habilité d’agir sans désir.</w:t>
      </w:r>
    </w:p>
    <w:p w14:paraId="13FFE12F" w14:textId="77777777" w:rsidR="00831B05" w:rsidRPr="00EB2284" w:rsidRDefault="00831B05" w:rsidP="00831B05">
      <w:pPr>
        <w:rPr>
          <w:rFonts w:ascii="Tahoma" w:hAnsi="Tahoma" w:cs="Tahoma"/>
          <w:b/>
          <w:bCs/>
          <w:color w:val="333399"/>
        </w:rPr>
      </w:pPr>
    </w:p>
    <w:p w14:paraId="5A6E734E" w14:textId="77777777" w:rsidR="00831B05" w:rsidRPr="002A0773" w:rsidRDefault="00831B05" w:rsidP="00831B05">
      <w:pPr>
        <w:rPr>
          <w:rFonts w:ascii="Arial" w:hAnsi="Arial" w:cs="Arial"/>
          <w:b/>
          <w:bCs/>
          <w:color w:val="00B0F0"/>
          <w:sz w:val="21"/>
          <w:szCs w:val="21"/>
          <w:shd w:val="clear" w:color="auto" w:fill="FFFFFF"/>
        </w:rPr>
      </w:pPr>
    </w:p>
    <w:p w14:paraId="5A4A701E" w14:textId="77777777" w:rsidR="00831B05" w:rsidRPr="002A0773" w:rsidRDefault="00831B05" w:rsidP="00831B05">
      <w:pPr>
        <w:rPr>
          <w:rFonts w:ascii="Arial" w:hAnsi="Arial" w:cs="Arial"/>
          <w:b/>
          <w:bCs/>
          <w:color w:val="00B0F0"/>
          <w:sz w:val="21"/>
          <w:szCs w:val="21"/>
          <w:shd w:val="clear" w:color="auto" w:fill="FFFFFF"/>
        </w:rPr>
      </w:pPr>
    </w:p>
    <w:p w14:paraId="74BC279B" w14:textId="77777777" w:rsidR="00831B05" w:rsidRPr="002A0773" w:rsidRDefault="00831B05" w:rsidP="00831B05">
      <w:pPr>
        <w:rPr>
          <w:rFonts w:ascii="Arial" w:hAnsi="Arial" w:cs="Arial"/>
          <w:b/>
          <w:bCs/>
          <w:color w:val="00B0F0"/>
          <w:sz w:val="21"/>
          <w:szCs w:val="21"/>
          <w:shd w:val="clear" w:color="auto" w:fill="FFFFFF"/>
        </w:rPr>
      </w:pPr>
    </w:p>
    <w:p w14:paraId="7148570C" w14:textId="77777777" w:rsidR="00831B05" w:rsidRPr="002A0773" w:rsidRDefault="00831B05" w:rsidP="00831B05">
      <w:pPr>
        <w:rPr>
          <w:rFonts w:ascii="Arial" w:hAnsi="Arial" w:cs="Arial"/>
          <w:b/>
          <w:bCs/>
          <w:color w:val="00B0F0"/>
          <w:sz w:val="21"/>
          <w:szCs w:val="21"/>
          <w:shd w:val="clear" w:color="auto" w:fill="FFFFFF"/>
        </w:rPr>
      </w:pPr>
    </w:p>
    <w:p w14:paraId="7F405D5E" w14:textId="77777777" w:rsidR="00831B05" w:rsidRPr="002A0773" w:rsidRDefault="00831B05" w:rsidP="00831B05">
      <w:pPr>
        <w:rPr>
          <w:rFonts w:ascii="Arial" w:hAnsi="Arial" w:cs="Arial"/>
          <w:b/>
          <w:bCs/>
          <w:color w:val="00B0F0"/>
          <w:sz w:val="21"/>
          <w:szCs w:val="21"/>
          <w:shd w:val="clear" w:color="auto" w:fill="FFFFFF"/>
        </w:rPr>
      </w:pPr>
    </w:p>
    <w:p w14:paraId="634AE2A5" w14:textId="77777777" w:rsidR="00831B05" w:rsidRPr="002A0773" w:rsidRDefault="00831B05" w:rsidP="00831B05">
      <w:pPr>
        <w:rPr>
          <w:rFonts w:ascii="Arial" w:hAnsi="Arial" w:cs="Arial"/>
          <w:b/>
          <w:bCs/>
          <w:color w:val="00B0F0"/>
          <w:sz w:val="21"/>
          <w:szCs w:val="21"/>
          <w:shd w:val="clear" w:color="auto" w:fill="FFFFFF"/>
        </w:rPr>
      </w:pPr>
    </w:p>
    <w:p w14:paraId="4AE5CBC0" w14:textId="77777777" w:rsidR="00831B05" w:rsidRPr="002A0773" w:rsidRDefault="00831B05" w:rsidP="00831B05">
      <w:pPr>
        <w:rPr>
          <w:rFonts w:ascii="Arial" w:hAnsi="Arial" w:cs="Arial"/>
          <w:b/>
          <w:bCs/>
          <w:color w:val="00B0F0"/>
          <w:sz w:val="21"/>
          <w:szCs w:val="21"/>
          <w:shd w:val="clear" w:color="auto" w:fill="FFFFFF"/>
        </w:rPr>
      </w:pPr>
    </w:p>
    <w:p w14:paraId="6CC66F98" w14:textId="77777777" w:rsidR="00831B05" w:rsidRPr="002A0773" w:rsidRDefault="00831B05" w:rsidP="00831B05">
      <w:pPr>
        <w:rPr>
          <w:rFonts w:ascii="Arial" w:hAnsi="Arial" w:cs="Arial"/>
          <w:b/>
          <w:bCs/>
          <w:color w:val="00B0F0"/>
          <w:sz w:val="21"/>
          <w:szCs w:val="21"/>
          <w:shd w:val="clear" w:color="auto" w:fill="FFFFFF"/>
        </w:rPr>
      </w:pPr>
    </w:p>
    <w:p w14:paraId="13B41B2C" w14:textId="77777777" w:rsidR="00831B05" w:rsidRPr="002A0773" w:rsidRDefault="00831B05" w:rsidP="00831B05">
      <w:pPr>
        <w:rPr>
          <w:rFonts w:ascii="Arial" w:hAnsi="Arial" w:cs="Arial"/>
          <w:b/>
          <w:bCs/>
          <w:color w:val="00B0F0"/>
          <w:sz w:val="21"/>
          <w:szCs w:val="21"/>
          <w:shd w:val="clear" w:color="auto" w:fill="FFFFFF"/>
        </w:rPr>
      </w:pPr>
    </w:p>
    <w:p w14:paraId="7F8331AF" w14:textId="77777777" w:rsidR="00831B05" w:rsidRPr="002A0773" w:rsidRDefault="00831B05" w:rsidP="00831B05">
      <w:pPr>
        <w:rPr>
          <w:rFonts w:ascii="Arial" w:hAnsi="Arial" w:cs="Arial"/>
          <w:b/>
          <w:bCs/>
          <w:color w:val="00B0F0"/>
          <w:sz w:val="21"/>
          <w:szCs w:val="21"/>
          <w:shd w:val="clear" w:color="auto" w:fill="FFFFFF"/>
        </w:rPr>
      </w:pPr>
    </w:p>
    <w:p w14:paraId="67160A72" w14:textId="77777777" w:rsidR="00831B05" w:rsidRPr="002A0773" w:rsidRDefault="00831B05" w:rsidP="00831B05">
      <w:pPr>
        <w:rPr>
          <w:rFonts w:ascii="Arial" w:hAnsi="Arial" w:cs="Arial"/>
          <w:b/>
          <w:bCs/>
          <w:color w:val="00B0F0"/>
          <w:sz w:val="21"/>
          <w:szCs w:val="21"/>
          <w:shd w:val="clear" w:color="auto" w:fill="FFFFFF"/>
        </w:rPr>
      </w:pPr>
    </w:p>
    <w:p w14:paraId="539BABA1" w14:textId="77777777" w:rsidR="00831B05" w:rsidRPr="002A0773" w:rsidRDefault="00831B05" w:rsidP="00831B05">
      <w:pPr>
        <w:rPr>
          <w:rFonts w:ascii="Arial" w:hAnsi="Arial" w:cs="Arial"/>
          <w:b/>
          <w:bCs/>
          <w:color w:val="00B0F0"/>
          <w:sz w:val="21"/>
          <w:szCs w:val="21"/>
          <w:shd w:val="clear" w:color="auto" w:fill="FFFFFF"/>
        </w:rPr>
      </w:pPr>
    </w:p>
    <w:p w14:paraId="16140EC4" w14:textId="77777777" w:rsidR="00831B05" w:rsidRPr="002A0773" w:rsidRDefault="00831B05" w:rsidP="00831B05">
      <w:pPr>
        <w:rPr>
          <w:rFonts w:ascii="Arial" w:hAnsi="Arial" w:cs="Arial"/>
          <w:b/>
          <w:bCs/>
          <w:color w:val="00B0F0"/>
          <w:sz w:val="21"/>
          <w:szCs w:val="21"/>
          <w:shd w:val="clear" w:color="auto" w:fill="FFFFFF"/>
        </w:rPr>
      </w:pPr>
    </w:p>
    <w:p w14:paraId="1A872F6D" w14:textId="77777777" w:rsidR="00831B05" w:rsidRPr="002A0773" w:rsidRDefault="00831B05" w:rsidP="00831B05">
      <w:pPr>
        <w:rPr>
          <w:rFonts w:ascii="Arial" w:hAnsi="Arial" w:cs="Arial"/>
          <w:b/>
          <w:bCs/>
          <w:color w:val="00B0F0"/>
          <w:sz w:val="21"/>
          <w:szCs w:val="21"/>
          <w:shd w:val="clear" w:color="auto" w:fill="FFFFFF"/>
        </w:rPr>
      </w:pPr>
    </w:p>
    <w:p w14:paraId="4F33213E" w14:textId="77777777" w:rsidR="00831B05" w:rsidRPr="002A0773" w:rsidRDefault="00831B05" w:rsidP="00831B05">
      <w:pPr>
        <w:rPr>
          <w:rFonts w:ascii="Arial" w:hAnsi="Arial" w:cs="Arial"/>
          <w:b/>
          <w:bCs/>
          <w:color w:val="00B0F0"/>
          <w:sz w:val="21"/>
          <w:szCs w:val="21"/>
          <w:shd w:val="clear" w:color="auto" w:fill="FFFFFF"/>
        </w:rPr>
      </w:pPr>
    </w:p>
    <w:p w14:paraId="778F2DA6" w14:textId="77777777" w:rsidR="00831B05" w:rsidRPr="002A0773" w:rsidRDefault="00831B05" w:rsidP="00831B05">
      <w:pPr>
        <w:rPr>
          <w:rFonts w:ascii="Arial" w:hAnsi="Arial" w:cs="Arial"/>
          <w:b/>
          <w:bCs/>
          <w:color w:val="00B0F0"/>
          <w:sz w:val="21"/>
          <w:szCs w:val="21"/>
          <w:shd w:val="clear" w:color="auto" w:fill="FFFFFF"/>
        </w:rPr>
      </w:pPr>
    </w:p>
    <w:p w14:paraId="4AD7293F" w14:textId="77777777" w:rsidR="00831B05" w:rsidRPr="0011192C" w:rsidRDefault="00831B05" w:rsidP="00831B05">
      <w:pPr>
        <w:rPr>
          <w:rFonts w:ascii="Arial" w:hAnsi="Arial" w:cs="Arial"/>
          <w:b/>
          <w:bCs/>
          <w:color w:val="00B0F0"/>
          <w:sz w:val="21"/>
          <w:szCs w:val="21"/>
          <w:shd w:val="clear" w:color="auto" w:fill="FFFFFF"/>
          <w:lang w:val="en-US"/>
        </w:rPr>
      </w:pPr>
      <w:r w:rsidRPr="0011192C">
        <w:rPr>
          <w:rFonts w:ascii="Arial" w:hAnsi="Arial" w:cs="Arial"/>
          <w:b/>
          <w:bCs/>
          <w:color w:val="00B0F0"/>
          <w:sz w:val="21"/>
          <w:szCs w:val="21"/>
          <w:shd w:val="clear" w:color="auto" w:fill="FFFFFF"/>
          <w:lang w:val="en-US"/>
        </w:rPr>
        <w:lastRenderedPageBreak/>
        <w:t xml:space="preserve">IV.10 Tasam </w:t>
      </w:r>
      <w:proofErr w:type="spellStart"/>
      <w:r w:rsidRPr="0011192C">
        <w:rPr>
          <w:rFonts w:ascii="Arial" w:hAnsi="Arial" w:cs="Arial"/>
          <w:b/>
          <w:bCs/>
          <w:color w:val="00B0F0"/>
          <w:sz w:val="21"/>
          <w:szCs w:val="21"/>
          <w:shd w:val="clear" w:color="auto" w:fill="FFFFFF"/>
          <w:lang w:val="en-US"/>
        </w:rPr>
        <w:t>anaditvam</w:t>
      </w:r>
      <w:proofErr w:type="spellEnd"/>
      <w:r w:rsidRPr="0011192C">
        <w:rPr>
          <w:rFonts w:ascii="Arial" w:hAnsi="Arial" w:cs="Arial"/>
          <w:b/>
          <w:bCs/>
          <w:color w:val="00B0F0"/>
          <w:sz w:val="21"/>
          <w:szCs w:val="21"/>
          <w:shd w:val="clear" w:color="auto" w:fill="FFFFFF"/>
          <w:lang w:val="en-US"/>
        </w:rPr>
        <w:t xml:space="preserve"> ca </w:t>
      </w:r>
      <w:proofErr w:type="spellStart"/>
      <w:r w:rsidRPr="0011192C">
        <w:rPr>
          <w:rFonts w:ascii="Arial" w:hAnsi="Arial" w:cs="Arial"/>
          <w:b/>
          <w:bCs/>
          <w:color w:val="00B0F0"/>
          <w:sz w:val="21"/>
          <w:szCs w:val="21"/>
          <w:shd w:val="clear" w:color="auto" w:fill="FFFFFF"/>
          <w:lang w:val="en-US"/>
        </w:rPr>
        <w:t>a</w:t>
      </w:r>
      <w:r>
        <w:rPr>
          <w:rFonts w:ascii="Arial" w:hAnsi="Arial" w:cs="Arial"/>
          <w:b/>
          <w:bCs/>
          <w:color w:val="00B0F0"/>
          <w:sz w:val="21"/>
          <w:szCs w:val="21"/>
          <w:shd w:val="clear" w:color="auto" w:fill="FFFFFF"/>
          <w:lang w:val="en-US"/>
        </w:rPr>
        <w:t>sisah</w:t>
      </w:r>
      <w:proofErr w:type="spellEnd"/>
      <w:r>
        <w:rPr>
          <w:rFonts w:ascii="Arial" w:hAnsi="Arial" w:cs="Arial"/>
          <w:b/>
          <w:bCs/>
          <w:color w:val="00B0F0"/>
          <w:sz w:val="21"/>
          <w:szCs w:val="21"/>
          <w:shd w:val="clear" w:color="auto" w:fill="FFFFFF"/>
          <w:lang w:val="en-US"/>
        </w:rPr>
        <w:t xml:space="preserve"> </w:t>
      </w:r>
      <w:proofErr w:type="spellStart"/>
      <w:r>
        <w:rPr>
          <w:rFonts w:ascii="Arial" w:hAnsi="Arial" w:cs="Arial"/>
          <w:b/>
          <w:bCs/>
          <w:color w:val="00B0F0"/>
          <w:sz w:val="21"/>
          <w:szCs w:val="21"/>
          <w:shd w:val="clear" w:color="auto" w:fill="FFFFFF"/>
          <w:lang w:val="en-US"/>
        </w:rPr>
        <w:t>nityatvat</w:t>
      </w:r>
      <w:proofErr w:type="spellEnd"/>
    </w:p>
    <w:p w14:paraId="3B563E1D" w14:textId="77777777" w:rsidR="00831B05" w:rsidRPr="0011192C" w:rsidRDefault="00831B05" w:rsidP="00831B05">
      <w:pPr>
        <w:rPr>
          <w:rFonts w:ascii="Arial" w:hAnsi="Arial" w:cs="Arial"/>
          <w:b/>
          <w:bCs/>
          <w:color w:val="00B0F0"/>
          <w:sz w:val="21"/>
          <w:szCs w:val="21"/>
          <w:shd w:val="clear" w:color="auto" w:fill="FFFFFF"/>
          <w:lang w:val="en-US"/>
        </w:rPr>
      </w:pPr>
    </w:p>
    <w:p w14:paraId="7699AB69" w14:textId="77777777" w:rsidR="00831B05" w:rsidRPr="0011192C" w:rsidRDefault="00831B05" w:rsidP="00831B05">
      <w:pPr>
        <w:rPr>
          <w:rFonts w:ascii="Arial" w:hAnsi="Arial" w:cs="Arial"/>
          <w:b/>
          <w:bCs/>
          <w:color w:val="00B0F0"/>
          <w:sz w:val="21"/>
          <w:szCs w:val="21"/>
          <w:shd w:val="clear" w:color="auto" w:fill="FFFFFF"/>
        </w:rPr>
      </w:pPr>
      <w:r w:rsidRPr="0011192C">
        <w:rPr>
          <w:rFonts w:ascii="Arial" w:hAnsi="Arial" w:cs="Arial" w:hint="eastAsia"/>
          <w:b/>
          <w:bCs/>
          <w:color w:val="00B0F0"/>
          <w:sz w:val="21"/>
          <w:szCs w:val="21"/>
          <w:shd w:val="clear" w:color="auto" w:fill="FFFFFF"/>
        </w:rPr>
        <w:t>«</w:t>
      </w:r>
      <w:r w:rsidRPr="0011192C">
        <w:rPr>
          <w:rFonts w:ascii="Arial" w:hAnsi="Arial" w:cs="Arial"/>
          <w:b/>
          <w:bCs/>
          <w:color w:val="00B0F0"/>
          <w:sz w:val="21"/>
          <w:szCs w:val="21"/>
          <w:shd w:val="clear" w:color="auto" w:fill="FFFFFF"/>
        </w:rPr>
        <w:t xml:space="preserve"> Il n'y a pas de commencement à leur existence car leur besoin de se</w:t>
      </w:r>
      <w:r>
        <w:rPr>
          <w:rFonts w:ascii="Arial" w:hAnsi="Arial" w:cs="Arial"/>
          <w:b/>
          <w:bCs/>
          <w:color w:val="00B0F0"/>
          <w:sz w:val="21"/>
          <w:szCs w:val="21"/>
          <w:shd w:val="clear" w:color="auto" w:fill="FFFFFF"/>
        </w:rPr>
        <w:t xml:space="preserve"> </w:t>
      </w:r>
      <w:r w:rsidRPr="0011192C">
        <w:rPr>
          <w:rFonts w:ascii="Arial" w:hAnsi="Arial" w:cs="Arial"/>
          <w:b/>
          <w:bCs/>
          <w:color w:val="00B0F0"/>
          <w:sz w:val="21"/>
          <w:szCs w:val="21"/>
          <w:shd w:val="clear" w:color="auto" w:fill="FFFFFF"/>
        </w:rPr>
        <w:t>manifester est là, depuis toujours. »</w:t>
      </w:r>
    </w:p>
    <w:p w14:paraId="0051C2ED" w14:textId="77777777" w:rsidR="00831B05" w:rsidRPr="0011192C" w:rsidRDefault="00831B05" w:rsidP="00831B05">
      <w:pPr>
        <w:rPr>
          <w:rFonts w:ascii="Arial" w:hAnsi="Arial" w:cs="Arial"/>
          <w:color w:val="202122"/>
          <w:sz w:val="21"/>
          <w:szCs w:val="21"/>
          <w:shd w:val="clear" w:color="auto" w:fill="FFFFFF"/>
        </w:rPr>
      </w:pPr>
      <w:r w:rsidRPr="0011192C">
        <w:rPr>
          <w:rFonts w:ascii="Arial" w:hAnsi="Arial" w:cs="Arial"/>
          <w:color w:val="202122"/>
          <w:sz w:val="21"/>
          <w:szCs w:val="21"/>
          <w:shd w:val="clear" w:color="auto" w:fill="FFFFFF"/>
        </w:rPr>
        <w:t>ta : elle, celle-ci</w:t>
      </w:r>
    </w:p>
    <w:p w14:paraId="5BAFA13D" w14:textId="77777777" w:rsidR="00831B05" w:rsidRPr="0011192C" w:rsidRDefault="00831B05" w:rsidP="00831B05">
      <w:pPr>
        <w:rPr>
          <w:rFonts w:ascii="Arial" w:hAnsi="Arial" w:cs="Arial"/>
          <w:color w:val="202122"/>
          <w:sz w:val="21"/>
          <w:szCs w:val="21"/>
          <w:shd w:val="clear" w:color="auto" w:fill="FFFFFF"/>
        </w:rPr>
      </w:pPr>
      <w:proofErr w:type="spellStart"/>
      <w:r w:rsidRPr="0011192C">
        <w:rPr>
          <w:rFonts w:ascii="Arial" w:hAnsi="Arial" w:cs="Arial"/>
          <w:color w:val="202122"/>
          <w:sz w:val="21"/>
          <w:szCs w:val="21"/>
          <w:shd w:val="clear" w:color="auto" w:fill="FFFFFF"/>
        </w:rPr>
        <w:t>anāditva</w:t>
      </w:r>
      <w:proofErr w:type="spellEnd"/>
      <w:r w:rsidRPr="0011192C">
        <w:rPr>
          <w:rFonts w:ascii="Arial" w:hAnsi="Arial" w:cs="Arial"/>
          <w:color w:val="202122"/>
          <w:sz w:val="21"/>
          <w:szCs w:val="21"/>
          <w:shd w:val="clear" w:color="auto" w:fill="FFFFFF"/>
        </w:rPr>
        <w:t xml:space="preserve"> : sans commencement</w:t>
      </w:r>
    </w:p>
    <w:p w14:paraId="7BC98244" w14:textId="77777777" w:rsidR="00831B05" w:rsidRPr="0011192C" w:rsidRDefault="00831B05" w:rsidP="00831B05">
      <w:pPr>
        <w:rPr>
          <w:rFonts w:ascii="Arial" w:hAnsi="Arial" w:cs="Arial"/>
          <w:color w:val="202122"/>
          <w:sz w:val="21"/>
          <w:szCs w:val="21"/>
          <w:shd w:val="clear" w:color="auto" w:fill="FFFFFF"/>
        </w:rPr>
      </w:pPr>
      <w:proofErr w:type="spellStart"/>
      <w:r w:rsidRPr="0011192C">
        <w:rPr>
          <w:rFonts w:ascii="Arial" w:hAnsi="Arial" w:cs="Arial"/>
          <w:color w:val="202122"/>
          <w:sz w:val="21"/>
          <w:szCs w:val="21"/>
          <w:shd w:val="clear" w:color="auto" w:fill="FFFFFF"/>
        </w:rPr>
        <w:t>cha</w:t>
      </w:r>
      <w:proofErr w:type="spellEnd"/>
      <w:r w:rsidRPr="0011192C">
        <w:rPr>
          <w:rFonts w:ascii="Arial" w:hAnsi="Arial" w:cs="Arial"/>
          <w:color w:val="202122"/>
          <w:sz w:val="21"/>
          <w:szCs w:val="21"/>
          <w:shd w:val="clear" w:color="auto" w:fill="FFFFFF"/>
        </w:rPr>
        <w:t xml:space="preserve"> : et</w:t>
      </w:r>
    </w:p>
    <w:p w14:paraId="7C976283" w14:textId="77777777" w:rsidR="00831B05" w:rsidRPr="0011192C" w:rsidRDefault="00831B05" w:rsidP="00831B05">
      <w:pPr>
        <w:rPr>
          <w:rFonts w:ascii="Arial" w:hAnsi="Arial" w:cs="Arial"/>
          <w:color w:val="202122"/>
          <w:sz w:val="21"/>
          <w:szCs w:val="21"/>
          <w:shd w:val="clear" w:color="auto" w:fill="FFFFFF"/>
        </w:rPr>
      </w:pPr>
      <w:proofErr w:type="spellStart"/>
      <w:r w:rsidRPr="0011192C">
        <w:rPr>
          <w:rFonts w:ascii="Arial" w:hAnsi="Arial" w:cs="Arial" w:hint="eastAsia"/>
          <w:color w:val="202122"/>
          <w:sz w:val="21"/>
          <w:szCs w:val="21"/>
          <w:shd w:val="clear" w:color="auto" w:fill="FFFFFF"/>
        </w:rPr>
        <w:t>ā</w:t>
      </w:r>
      <w:r w:rsidRPr="0011192C">
        <w:rPr>
          <w:rFonts w:ascii="Arial" w:hAnsi="Arial" w:cs="Arial"/>
          <w:color w:val="202122"/>
          <w:sz w:val="21"/>
          <w:szCs w:val="21"/>
          <w:shd w:val="clear" w:color="auto" w:fill="FFFFFF"/>
        </w:rPr>
        <w:t>shis</w:t>
      </w:r>
      <w:proofErr w:type="spellEnd"/>
      <w:r w:rsidRPr="0011192C">
        <w:rPr>
          <w:rFonts w:ascii="Arial" w:hAnsi="Arial" w:cs="Arial"/>
          <w:color w:val="202122"/>
          <w:sz w:val="21"/>
          <w:szCs w:val="21"/>
          <w:shd w:val="clear" w:color="auto" w:fill="FFFFFF"/>
        </w:rPr>
        <w:t xml:space="preserve"> : désir, besoin de se manifester</w:t>
      </w:r>
    </w:p>
    <w:p w14:paraId="56AB2683" w14:textId="77777777" w:rsidR="00831B05" w:rsidRPr="0011192C" w:rsidRDefault="00831B05" w:rsidP="00831B05">
      <w:pPr>
        <w:rPr>
          <w:rFonts w:ascii="Arial" w:hAnsi="Arial" w:cs="Arial"/>
          <w:color w:val="202122"/>
          <w:sz w:val="21"/>
          <w:szCs w:val="21"/>
          <w:shd w:val="clear" w:color="auto" w:fill="FFFFFF"/>
        </w:rPr>
      </w:pPr>
      <w:proofErr w:type="spellStart"/>
      <w:r w:rsidRPr="0011192C">
        <w:rPr>
          <w:rFonts w:ascii="Arial" w:hAnsi="Arial" w:cs="Arial"/>
          <w:color w:val="202122"/>
          <w:sz w:val="21"/>
          <w:szCs w:val="21"/>
          <w:shd w:val="clear" w:color="auto" w:fill="FFFFFF"/>
        </w:rPr>
        <w:t>nitya</w:t>
      </w:r>
      <w:proofErr w:type="spellEnd"/>
      <w:r w:rsidRPr="0011192C">
        <w:rPr>
          <w:rFonts w:ascii="Arial" w:hAnsi="Arial" w:cs="Arial"/>
          <w:color w:val="202122"/>
          <w:sz w:val="21"/>
          <w:szCs w:val="21"/>
          <w:shd w:val="clear" w:color="auto" w:fill="FFFFFF"/>
        </w:rPr>
        <w:t xml:space="preserve"> : éternité, pérennité</w:t>
      </w:r>
    </w:p>
    <w:p w14:paraId="7EF15138" w14:textId="77777777" w:rsidR="00831B05" w:rsidRPr="0011192C" w:rsidRDefault="00831B05" w:rsidP="00831B05">
      <w:pPr>
        <w:rPr>
          <w:rFonts w:ascii="Arial" w:hAnsi="Arial" w:cs="Arial"/>
          <w:color w:val="202122"/>
          <w:sz w:val="21"/>
          <w:szCs w:val="21"/>
          <w:shd w:val="clear" w:color="auto" w:fill="FFFFFF"/>
        </w:rPr>
      </w:pPr>
      <w:r w:rsidRPr="0011192C">
        <w:rPr>
          <w:rFonts w:ascii="Arial" w:hAnsi="Arial" w:cs="Arial"/>
          <w:color w:val="202122"/>
          <w:sz w:val="21"/>
          <w:szCs w:val="21"/>
          <w:shd w:val="clear" w:color="auto" w:fill="FFFFFF"/>
        </w:rPr>
        <w:t>-</w:t>
      </w:r>
      <w:proofErr w:type="spellStart"/>
      <w:r w:rsidRPr="0011192C">
        <w:rPr>
          <w:rFonts w:ascii="Arial" w:hAnsi="Arial" w:cs="Arial"/>
          <w:color w:val="202122"/>
          <w:sz w:val="21"/>
          <w:szCs w:val="21"/>
          <w:shd w:val="clear" w:color="auto" w:fill="FFFFFF"/>
        </w:rPr>
        <w:t>tvāt</w:t>
      </w:r>
      <w:proofErr w:type="spellEnd"/>
      <w:r w:rsidRPr="0011192C">
        <w:rPr>
          <w:rFonts w:ascii="Arial" w:hAnsi="Arial" w:cs="Arial"/>
          <w:color w:val="202122"/>
          <w:sz w:val="21"/>
          <w:szCs w:val="21"/>
          <w:shd w:val="clear" w:color="auto" w:fill="FFFFFF"/>
        </w:rPr>
        <w:t xml:space="preserve"> : en raison de</w:t>
      </w:r>
    </w:p>
    <w:p w14:paraId="0AC5C530" w14:textId="77777777" w:rsidR="00831B05" w:rsidRPr="0011192C" w:rsidRDefault="00831B05" w:rsidP="00831B05">
      <w:pPr>
        <w:rPr>
          <w:rFonts w:ascii="Arial" w:hAnsi="Arial" w:cs="Arial"/>
          <w:color w:val="202122"/>
          <w:sz w:val="21"/>
          <w:szCs w:val="21"/>
          <w:shd w:val="clear" w:color="auto" w:fill="FFFFFF"/>
        </w:rPr>
      </w:pPr>
    </w:p>
    <w:p w14:paraId="602A6F05" w14:textId="77777777" w:rsidR="00831B05" w:rsidRPr="00EB2284" w:rsidRDefault="00831B05" w:rsidP="00831B05">
      <w:pPr>
        <w:rPr>
          <w:rFonts w:ascii="Tahoma" w:hAnsi="Tahoma" w:cs="Tahoma"/>
          <w:b/>
          <w:bCs/>
          <w:color w:val="333399"/>
        </w:rPr>
      </w:pPr>
      <w:r w:rsidRPr="005E3537">
        <w:rPr>
          <w:noProof/>
        </w:rPr>
        <w:drawing>
          <wp:inline distT="0" distB="0" distL="0" distR="0" wp14:anchorId="5B086FA1" wp14:editId="6DAF64A1">
            <wp:extent cx="5760085" cy="364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60085" cy="364490"/>
                    </a:xfrm>
                    <a:prstGeom prst="rect">
                      <a:avLst/>
                    </a:prstGeom>
                    <a:noFill/>
                    <a:ln>
                      <a:noFill/>
                    </a:ln>
                  </pic:spPr>
                </pic:pic>
              </a:graphicData>
            </a:graphic>
          </wp:inline>
        </w:drawing>
      </w:r>
    </w:p>
    <w:p w14:paraId="56F1EF9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Tant qu’une personne pratique le yoga, elle restera libre des désirs. Un longue vie dévoué au yoga arrêtera la roue du désir, afin que cette personne puis vivre en toute paix et harmonie.</w:t>
      </w:r>
    </w:p>
    <w:p w14:paraId="1A80D5A9" w14:textId="77777777" w:rsidR="00831B05" w:rsidRDefault="00831B05" w:rsidP="00831B05">
      <w:pPr>
        <w:rPr>
          <w:rFonts w:ascii="Arial" w:hAnsi="Arial" w:cs="Arial"/>
          <w:color w:val="202122"/>
          <w:sz w:val="21"/>
          <w:szCs w:val="21"/>
          <w:shd w:val="clear" w:color="auto" w:fill="FFFFFF"/>
        </w:rPr>
      </w:pPr>
    </w:p>
    <w:p w14:paraId="5B918684" w14:textId="77777777" w:rsidR="00831B05" w:rsidRDefault="00831B05" w:rsidP="00831B05">
      <w:pPr>
        <w:rPr>
          <w:rFonts w:ascii="Tahoma" w:hAnsi="Tahoma" w:cs="Tahoma"/>
          <w:b/>
          <w:bCs/>
          <w:color w:val="333399"/>
        </w:rPr>
      </w:pPr>
    </w:p>
    <w:p w14:paraId="78E252C9" w14:textId="77777777" w:rsidR="00831B05" w:rsidRDefault="00831B05" w:rsidP="00831B05">
      <w:pPr>
        <w:rPr>
          <w:rFonts w:ascii="Arial" w:hAnsi="Arial" w:cs="Arial"/>
          <w:b/>
          <w:bCs/>
          <w:color w:val="00B0F0"/>
          <w:sz w:val="21"/>
          <w:szCs w:val="21"/>
          <w:shd w:val="clear" w:color="auto" w:fill="FFFFFF"/>
        </w:rPr>
      </w:pPr>
      <w:r w:rsidRPr="00AD37B0">
        <w:rPr>
          <w:rFonts w:ascii="Arial" w:hAnsi="Arial" w:cs="Arial"/>
          <w:b/>
          <w:bCs/>
          <w:color w:val="00B0F0"/>
          <w:sz w:val="21"/>
          <w:szCs w:val="21"/>
          <w:shd w:val="clear" w:color="auto" w:fill="FFFFFF"/>
        </w:rPr>
        <w:t xml:space="preserve">IV.11 Hetu </w:t>
      </w:r>
      <w:proofErr w:type="spellStart"/>
      <w:r w:rsidRPr="00AD37B0">
        <w:rPr>
          <w:rFonts w:ascii="Arial" w:hAnsi="Arial" w:cs="Arial"/>
          <w:b/>
          <w:bCs/>
          <w:color w:val="00B0F0"/>
          <w:sz w:val="21"/>
          <w:szCs w:val="21"/>
          <w:shd w:val="clear" w:color="auto" w:fill="FFFFFF"/>
        </w:rPr>
        <w:t>phala</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asraya</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alambanaih</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sangrhitatvat</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esam</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abhave</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tad</w:t>
      </w:r>
      <w:proofErr w:type="spellEnd"/>
      <w:r w:rsidRPr="00AD37B0">
        <w:rPr>
          <w:rFonts w:ascii="Arial" w:hAnsi="Arial" w:cs="Arial"/>
          <w:b/>
          <w:bCs/>
          <w:color w:val="00B0F0"/>
          <w:sz w:val="21"/>
          <w:szCs w:val="21"/>
          <w:shd w:val="clear" w:color="auto" w:fill="FFFFFF"/>
        </w:rPr>
        <w:t xml:space="preserve"> </w:t>
      </w:r>
      <w:proofErr w:type="spellStart"/>
      <w:r w:rsidRPr="00AD37B0">
        <w:rPr>
          <w:rFonts w:ascii="Arial" w:hAnsi="Arial" w:cs="Arial"/>
          <w:b/>
          <w:bCs/>
          <w:color w:val="00B0F0"/>
          <w:sz w:val="21"/>
          <w:szCs w:val="21"/>
          <w:shd w:val="clear" w:color="auto" w:fill="FFFFFF"/>
        </w:rPr>
        <w:t>ab</w:t>
      </w:r>
      <w:r>
        <w:rPr>
          <w:rFonts w:ascii="Arial" w:hAnsi="Arial" w:cs="Arial"/>
          <w:b/>
          <w:bCs/>
          <w:color w:val="00B0F0"/>
          <w:sz w:val="21"/>
          <w:szCs w:val="21"/>
          <w:shd w:val="clear" w:color="auto" w:fill="FFFFFF"/>
        </w:rPr>
        <w:t>havah</w:t>
      </w:r>
      <w:proofErr w:type="spellEnd"/>
    </w:p>
    <w:p w14:paraId="1D8EEB3F" w14:textId="77777777" w:rsidR="00831B05" w:rsidRPr="00AD37B0" w:rsidRDefault="00831B05" w:rsidP="00831B05">
      <w:pPr>
        <w:rPr>
          <w:rFonts w:ascii="Arial" w:hAnsi="Arial" w:cs="Arial"/>
          <w:b/>
          <w:bCs/>
          <w:color w:val="00B0F0"/>
          <w:sz w:val="21"/>
          <w:szCs w:val="21"/>
          <w:shd w:val="clear" w:color="auto" w:fill="FFFFFF"/>
        </w:rPr>
      </w:pPr>
    </w:p>
    <w:p w14:paraId="0EE39E0A" w14:textId="77777777" w:rsidR="00831B05" w:rsidRPr="00AD37B0" w:rsidRDefault="00831B05" w:rsidP="00831B05">
      <w:pPr>
        <w:rPr>
          <w:rFonts w:ascii="Arial" w:hAnsi="Arial" w:cs="Arial"/>
          <w:b/>
          <w:bCs/>
          <w:color w:val="00B0F0"/>
          <w:sz w:val="21"/>
          <w:szCs w:val="21"/>
          <w:shd w:val="clear" w:color="auto" w:fill="FFFFFF"/>
        </w:rPr>
      </w:pPr>
      <w:r w:rsidRPr="00AD37B0">
        <w:rPr>
          <w:rFonts w:ascii="Arial" w:hAnsi="Arial" w:cs="Arial" w:hint="eastAsia"/>
          <w:b/>
          <w:bCs/>
          <w:color w:val="00B0F0"/>
          <w:sz w:val="21"/>
          <w:szCs w:val="21"/>
          <w:shd w:val="clear" w:color="auto" w:fill="FFFFFF"/>
        </w:rPr>
        <w:t>«</w:t>
      </w:r>
      <w:r w:rsidRPr="00AD37B0">
        <w:rPr>
          <w:rFonts w:ascii="Arial" w:hAnsi="Arial" w:cs="Arial"/>
          <w:b/>
          <w:bCs/>
          <w:color w:val="00B0F0"/>
          <w:sz w:val="21"/>
          <w:szCs w:val="21"/>
          <w:shd w:val="clear" w:color="auto" w:fill="FFFFFF"/>
        </w:rPr>
        <w:t xml:space="preserve"> Parce qu'elles sont liées à la cause et à l'effet du terrain qui les</w:t>
      </w:r>
      <w:r>
        <w:rPr>
          <w:rFonts w:ascii="Arial" w:hAnsi="Arial" w:cs="Arial"/>
          <w:b/>
          <w:bCs/>
          <w:color w:val="00B0F0"/>
          <w:sz w:val="21"/>
          <w:szCs w:val="21"/>
          <w:shd w:val="clear" w:color="auto" w:fill="FFFFFF"/>
        </w:rPr>
        <w:t xml:space="preserve"> </w:t>
      </w:r>
      <w:r w:rsidRPr="00AD37B0">
        <w:rPr>
          <w:rFonts w:ascii="Arial" w:hAnsi="Arial" w:cs="Arial"/>
          <w:b/>
          <w:bCs/>
          <w:color w:val="00B0F0"/>
          <w:sz w:val="21"/>
          <w:szCs w:val="21"/>
          <w:shd w:val="clear" w:color="auto" w:fill="FFFFFF"/>
        </w:rPr>
        <w:t>nourrit, quand ces derniers disparaissent, ces latences disparaissent</w:t>
      </w:r>
      <w:r>
        <w:rPr>
          <w:rFonts w:ascii="Arial" w:hAnsi="Arial" w:cs="Arial"/>
          <w:b/>
          <w:bCs/>
          <w:color w:val="00B0F0"/>
          <w:sz w:val="21"/>
          <w:szCs w:val="21"/>
          <w:shd w:val="clear" w:color="auto" w:fill="FFFFFF"/>
        </w:rPr>
        <w:t xml:space="preserve"> </w:t>
      </w:r>
      <w:r w:rsidRPr="00AD37B0">
        <w:rPr>
          <w:rFonts w:ascii="Arial" w:hAnsi="Arial" w:cs="Arial" w:hint="eastAsia"/>
          <w:b/>
          <w:bCs/>
          <w:color w:val="00B0F0"/>
          <w:sz w:val="21"/>
          <w:szCs w:val="21"/>
          <w:shd w:val="clear" w:color="auto" w:fill="FFFFFF"/>
        </w:rPr>
        <w:t>é</w:t>
      </w:r>
      <w:r w:rsidRPr="00AD37B0">
        <w:rPr>
          <w:rFonts w:ascii="Arial" w:hAnsi="Arial" w:cs="Arial"/>
          <w:b/>
          <w:bCs/>
          <w:color w:val="00B0F0"/>
          <w:sz w:val="21"/>
          <w:szCs w:val="21"/>
          <w:shd w:val="clear" w:color="auto" w:fill="FFFFFF"/>
        </w:rPr>
        <w:t>galement. »</w:t>
      </w:r>
    </w:p>
    <w:p w14:paraId="4D32AA6B"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color w:val="202122"/>
          <w:sz w:val="21"/>
          <w:szCs w:val="21"/>
          <w:shd w:val="clear" w:color="auto" w:fill="FFFFFF"/>
        </w:rPr>
        <w:t>hétu</w:t>
      </w:r>
      <w:proofErr w:type="spellEnd"/>
      <w:r w:rsidRPr="00AD37B0">
        <w:rPr>
          <w:rFonts w:ascii="Arial" w:hAnsi="Arial" w:cs="Arial"/>
          <w:color w:val="202122"/>
          <w:sz w:val="21"/>
          <w:szCs w:val="21"/>
          <w:shd w:val="clear" w:color="auto" w:fill="FFFFFF"/>
        </w:rPr>
        <w:t xml:space="preserve"> : cause, motif</w:t>
      </w:r>
    </w:p>
    <w:p w14:paraId="2BC09AF9"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color w:val="202122"/>
          <w:sz w:val="21"/>
          <w:szCs w:val="21"/>
          <w:shd w:val="clear" w:color="auto" w:fill="FFFFFF"/>
        </w:rPr>
        <w:t>phala</w:t>
      </w:r>
      <w:proofErr w:type="spellEnd"/>
      <w:r w:rsidRPr="00AD37B0">
        <w:rPr>
          <w:rFonts w:ascii="Arial" w:hAnsi="Arial" w:cs="Arial"/>
          <w:color w:val="202122"/>
          <w:sz w:val="21"/>
          <w:szCs w:val="21"/>
          <w:shd w:val="clear" w:color="auto" w:fill="FFFFFF"/>
        </w:rPr>
        <w:t xml:space="preserve"> : fruit, effet, résultat</w:t>
      </w:r>
    </w:p>
    <w:p w14:paraId="1705FC9B"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hint="eastAsia"/>
          <w:color w:val="202122"/>
          <w:sz w:val="21"/>
          <w:szCs w:val="21"/>
          <w:shd w:val="clear" w:color="auto" w:fill="FFFFFF"/>
        </w:rPr>
        <w:t>ā</w:t>
      </w:r>
      <w:r w:rsidRPr="00AD37B0">
        <w:rPr>
          <w:rFonts w:ascii="Arial" w:hAnsi="Arial" w:cs="Arial"/>
          <w:color w:val="202122"/>
          <w:sz w:val="21"/>
          <w:szCs w:val="21"/>
          <w:shd w:val="clear" w:color="auto" w:fill="FFFFFF"/>
        </w:rPr>
        <w:t>shraya</w:t>
      </w:r>
      <w:proofErr w:type="spellEnd"/>
      <w:r w:rsidRPr="00AD37B0">
        <w:rPr>
          <w:rFonts w:ascii="Arial" w:hAnsi="Arial" w:cs="Arial"/>
          <w:color w:val="202122"/>
          <w:sz w:val="21"/>
          <w:szCs w:val="21"/>
          <w:shd w:val="clear" w:color="auto" w:fill="FFFFFF"/>
        </w:rPr>
        <w:t xml:space="preserve"> : point d'appui, support</w:t>
      </w:r>
    </w:p>
    <w:p w14:paraId="5BB877FC"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hint="eastAsia"/>
          <w:color w:val="202122"/>
          <w:sz w:val="21"/>
          <w:szCs w:val="21"/>
          <w:shd w:val="clear" w:color="auto" w:fill="FFFFFF"/>
        </w:rPr>
        <w:t>ā</w:t>
      </w:r>
      <w:r w:rsidRPr="00AD37B0">
        <w:rPr>
          <w:rFonts w:ascii="Arial" w:hAnsi="Arial" w:cs="Arial"/>
          <w:color w:val="202122"/>
          <w:sz w:val="21"/>
          <w:szCs w:val="21"/>
          <w:shd w:val="clear" w:color="auto" w:fill="FFFFFF"/>
        </w:rPr>
        <w:t>lambana</w:t>
      </w:r>
      <w:proofErr w:type="spellEnd"/>
      <w:r w:rsidRPr="00AD37B0">
        <w:rPr>
          <w:rFonts w:ascii="Arial" w:hAnsi="Arial" w:cs="Arial"/>
          <w:color w:val="202122"/>
          <w:sz w:val="21"/>
          <w:szCs w:val="21"/>
          <w:shd w:val="clear" w:color="auto" w:fill="FFFFFF"/>
        </w:rPr>
        <w:t xml:space="preserve"> : base, terrain</w:t>
      </w:r>
    </w:p>
    <w:p w14:paraId="4EDFE8CB"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color w:val="202122"/>
          <w:sz w:val="21"/>
          <w:szCs w:val="21"/>
          <w:shd w:val="clear" w:color="auto" w:fill="FFFFFF"/>
        </w:rPr>
        <w:t>samgrihîta</w:t>
      </w:r>
      <w:proofErr w:type="spellEnd"/>
      <w:r w:rsidRPr="00AD37B0">
        <w:rPr>
          <w:rFonts w:ascii="Arial" w:hAnsi="Arial" w:cs="Arial"/>
          <w:color w:val="202122"/>
          <w:sz w:val="21"/>
          <w:szCs w:val="21"/>
          <w:shd w:val="clear" w:color="auto" w:fill="FFFFFF"/>
        </w:rPr>
        <w:t xml:space="preserve"> : fait d'être lié ensemble</w:t>
      </w:r>
    </w:p>
    <w:p w14:paraId="7EF2A350"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hint="eastAsia"/>
          <w:color w:val="202122"/>
          <w:sz w:val="21"/>
          <w:szCs w:val="21"/>
          <w:shd w:val="clear" w:color="auto" w:fill="FFFFFF"/>
        </w:rPr>
        <w:t>é</w:t>
      </w:r>
      <w:r w:rsidRPr="00AD37B0">
        <w:rPr>
          <w:rFonts w:ascii="Arial" w:hAnsi="Arial" w:cs="Arial"/>
          <w:color w:val="202122"/>
          <w:sz w:val="21"/>
          <w:szCs w:val="21"/>
          <w:shd w:val="clear" w:color="auto" w:fill="FFFFFF"/>
        </w:rPr>
        <w:t>sha</w:t>
      </w:r>
      <w:proofErr w:type="spellEnd"/>
      <w:r w:rsidRPr="00AD37B0">
        <w:rPr>
          <w:rFonts w:ascii="Arial" w:hAnsi="Arial" w:cs="Arial"/>
          <w:color w:val="202122"/>
          <w:sz w:val="21"/>
          <w:szCs w:val="21"/>
          <w:shd w:val="clear" w:color="auto" w:fill="FFFFFF"/>
        </w:rPr>
        <w:t xml:space="preserve"> : celui-ci</w:t>
      </w:r>
    </w:p>
    <w:p w14:paraId="3D701FA9" w14:textId="77777777" w:rsidR="00831B05" w:rsidRPr="00AD37B0" w:rsidRDefault="00831B05" w:rsidP="00831B05">
      <w:pPr>
        <w:rPr>
          <w:rFonts w:ascii="Arial" w:hAnsi="Arial" w:cs="Arial"/>
          <w:color w:val="202122"/>
          <w:sz w:val="21"/>
          <w:szCs w:val="21"/>
          <w:shd w:val="clear" w:color="auto" w:fill="FFFFFF"/>
        </w:rPr>
      </w:pPr>
      <w:proofErr w:type="spellStart"/>
      <w:r w:rsidRPr="00AD37B0">
        <w:rPr>
          <w:rFonts w:ascii="Arial" w:hAnsi="Arial" w:cs="Arial"/>
          <w:color w:val="202122"/>
          <w:sz w:val="21"/>
          <w:szCs w:val="21"/>
          <w:shd w:val="clear" w:color="auto" w:fill="FFFFFF"/>
        </w:rPr>
        <w:t>tad</w:t>
      </w:r>
      <w:proofErr w:type="spellEnd"/>
      <w:r w:rsidRPr="00AD37B0">
        <w:rPr>
          <w:rFonts w:ascii="Arial" w:hAnsi="Arial" w:cs="Arial"/>
          <w:color w:val="202122"/>
          <w:sz w:val="21"/>
          <w:szCs w:val="21"/>
          <w:shd w:val="clear" w:color="auto" w:fill="FFFFFF"/>
        </w:rPr>
        <w:t xml:space="preserve"> : cela</w:t>
      </w:r>
    </w:p>
    <w:p w14:paraId="117B69F1" w14:textId="77777777" w:rsidR="00831B05" w:rsidRPr="00AD37B0" w:rsidRDefault="00831B05" w:rsidP="00831B05">
      <w:pPr>
        <w:rPr>
          <w:rFonts w:ascii="Arial" w:hAnsi="Arial" w:cs="Arial"/>
          <w:color w:val="202122"/>
          <w:sz w:val="21"/>
          <w:szCs w:val="21"/>
          <w:shd w:val="clear" w:color="auto" w:fill="FFFFFF"/>
        </w:rPr>
      </w:pPr>
      <w:r w:rsidRPr="00AD37B0">
        <w:rPr>
          <w:rFonts w:ascii="Arial" w:hAnsi="Arial" w:cs="Arial"/>
          <w:color w:val="202122"/>
          <w:sz w:val="21"/>
          <w:szCs w:val="21"/>
          <w:shd w:val="clear" w:color="auto" w:fill="FFFFFF"/>
        </w:rPr>
        <w:t>a-</w:t>
      </w:r>
      <w:proofErr w:type="spellStart"/>
      <w:r w:rsidRPr="00AD37B0">
        <w:rPr>
          <w:rFonts w:ascii="Arial" w:hAnsi="Arial" w:cs="Arial"/>
          <w:color w:val="202122"/>
          <w:sz w:val="21"/>
          <w:szCs w:val="21"/>
          <w:shd w:val="clear" w:color="auto" w:fill="FFFFFF"/>
        </w:rPr>
        <w:t>bhāva</w:t>
      </w:r>
      <w:proofErr w:type="spellEnd"/>
      <w:r w:rsidRPr="00AD37B0">
        <w:rPr>
          <w:rFonts w:ascii="Arial" w:hAnsi="Arial" w:cs="Arial"/>
          <w:color w:val="202122"/>
          <w:sz w:val="21"/>
          <w:szCs w:val="21"/>
          <w:shd w:val="clear" w:color="auto" w:fill="FFFFFF"/>
        </w:rPr>
        <w:t xml:space="preserve"> : disparition</w:t>
      </w:r>
    </w:p>
    <w:p w14:paraId="469C0A55" w14:textId="77777777" w:rsidR="00831B05" w:rsidRDefault="00831B05" w:rsidP="00831B05">
      <w:pPr>
        <w:rPr>
          <w:rFonts w:ascii="Tahoma" w:hAnsi="Tahoma" w:cs="Tahoma"/>
          <w:b/>
          <w:bCs/>
          <w:color w:val="333399"/>
          <w:lang w:val="en-US"/>
        </w:rPr>
      </w:pPr>
    </w:p>
    <w:p w14:paraId="6B45392A" w14:textId="77777777" w:rsidR="00831B05" w:rsidRPr="00AD37B0" w:rsidRDefault="00831B05" w:rsidP="00831B05">
      <w:pPr>
        <w:rPr>
          <w:rFonts w:ascii="Tahoma" w:hAnsi="Tahoma" w:cs="Tahoma"/>
          <w:b/>
          <w:bCs/>
          <w:color w:val="333399"/>
          <w:lang w:val="en-US"/>
        </w:rPr>
      </w:pPr>
      <w:r w:rsidRPr="005E3537">
        <w:rPr>
          <w:noProof/>
        </w:rPr>
        <w:drawing>
          <wp:inline distT="0" distB="0" distL="0" distR="0" wp14:anchorId="7CB458F7" wp14:editId="2DC5EBE6">
            <wp:extent cx="5760085" cy="9518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60085" cy="951865"/>
                    </a:xfrm>
                    <a:prstGeom prst="rect">
                      <a:avLst/>
                    </a:prstGeom>
                    <a:noFill/>
                    <a:ln>
                      <a:noFill/>
                    </a:ln>
                  </pic:spPr>
                </pic:pic>
              </a:graphicData>
            </a:graphic>
          </wp:inline>
        </w:drawing>
      </w:r>
    </w:p>
    <w:p w14:paraId="59AEFBBD" w14:textId="77777777" w:rsidR="00831B05" w:rsidRPr="00AD37B0" w:rsidRDefault="00831B05" w:rsidP="00831B05">
      <w:pPr>
        <w:rPr>
          <w:rFonts w:ascii="Arial" w:hAnsi="Arial" w:cs="Arial"/>
          <w:color w:val="202122"/>
          <w:sz w:val="21"/>
          <w:szCs w:val="21"/>
          <w:shd w:val="clear" w:color="auto" w:fill="FFFFFF"/>
          <w:lang w:val="en-US"/>
        </w:rPr>
      </w:pPr>
    </w:p>
    <w:p w14:paraId="28FC68B0" w14:textId="77777777" w:rsidR="00831B05" w:rsidRDefault="00831B05" w:rsidP="00831B05">
      <w:pPr>
        <w:rPr>
          <w:rFonts w:ascii="Arial" w:hAnsi="Arial" w:cs="Arial"/>
          <w:b/>
          <w:bCs/>
          <w:color w:val="00B0F0"/>
          <w:sz w:val="21"/>
          <w:szCs w:val="21"/>
          <w:shd w:val="clear" w:color="auto" w:fill="FFFFFF"/>
          <w:lang w:val="en-US"/>
        </w:rPr>
      </w:pPr>
      <w:r w:rsidRPr="00D33416">
        <w:rPr>
          <w:rFonts w:ascii="Arial" w:hAnsi="Arial" w:cs="Arial"/>
          <w:b/>
          <w:bCs/>
          <w:color w:val="00B0F0"/>
          <w:sz w:val="21"/>
          <w:szCs w:val="21"/>
          <w:shd w:val="clear" w:color="auto" w:fill="FFFFFF"/>
          <w:lang w:val="en-US"/>
        </w:rPr>
        <w:t xml:space="preserve">IV.12 </w:t>
      </w:r>
      <w:proofErr w:type="spellStart"/>
      <w:r w:rsidRPr="00D33416">
        <w:rPr>
          <w:rFonts w:ascii="Arial" w:hAnsi="Arial" w:cs="Arial"/>
          <w:b/>
          <w:bCs/>
          <w:color w:val="00B0F0"/>
          <w:sz w:val="21"/>
          <w:szCs w:val="21"/>
          <w:shd w:val="clear" w:color="auto" w:fill="FFFFFF"/>
          <w:lang w:val="en-US"/>
        </w:rPr>
        <w:t>Atita</w:t>
      </w:r>
      <w:proofErr w:type="spellEnd"/>
      <w:r w:rsidRPr="00D33416">
        <w:rPr>
          <w:rFonts w:ascii="Arial" w:hAnsi="Arial" w:cs="Arial"/>
          <w:b/>
          <w:bCs/>
          <w:color w:val="00B0F0"/>
          <w:sz w:val="21"/>
          <w:szCs w:val="21"/>
          <w:shd w:val="clear" w:color="auto" w:fill="FFFFFF"/>
          <w:lang w:val="en-US"/>
        </w:rPr>
        <w:t xml:space="preserve"> </w:t>
      </w:r>
      <w:proofErr w:type="spellStart"/>
      <w:r w:rsidRPr="00D33416">
        <w:rPr>
          <w:rFonts w:ascii="Arial" w:hAnsi="Arial" w:cs="Arial"/>
          <w:b/>
          <w:bCs/>
          <w:color w:val="00B0F0"/>
          <w:sz w:val="21"/>
          <w:szCs w:val="21"/>
          <w:shd w:val="clear" w:color="auto" w:fill="FFFFFF"/>
          <w:lang w:val="en-US"/>
        </w:rPr>
        <w:t>anagatam</w:t>
      </w:r>
      <w:proofErr w:type="spellEnd"/>
      <w:r w:rsidRPr="00D33416">
        <w:rPr>
          <w:rFonts w:ascii="Arial" w:hAnsi="Arial" w:cs="Arial"/>
          <w:b/>
          <w:bCs/>
          <w:color w:val="00B0F0"/>
          <w:sz w:val="21"/>
          <w:szCs w:val="21"/>
          <w:shd w:val="clear" w:color="auto" w:fill="FFFFFF"/>
          <w:lang w:val="en-US"/>
        </w:rPr>
        <w:t xml:space="preserve"> </w:t>
      </w:r>
      <w:proofErr w:type="spellStart"/>
      <w:r w:rsidRPr="00D33416">
        <w:rPr>
          <w:rFonts w:ascii="Arial" w:hAnsi="Arial" w:cs="Arial"/>
          <w:b/>
          <w:bCs/>
          <w:color w:val="00B0F0"/>
          <w:sz w:val="21"/>
          <w:szCs w:val="21"/>
          <w:shd w:val="clear" w:color="auto" w:fill="FFFFFF"/>
          <w:lang w:val="en-US"/>
        </w:rPr>
        <w:t>svarupatah</w:t>
      </w:r>
      <w:proofErr w:type="spellEnd"/>
      <w:r w:rsidRPr="00D33416">
        <w:rPr>
          <w:rFonts w:ascii="Arial" w:hAnsi="Arial" w:cs="Arial"/>
          <w:b/>
          <w:bCs/>
          <w:color w:val="00B0F0"/>
          <w:sz w:val="21"/>
          <w:szCs w:val="21"/>
          <w:shd w:val="clear" w:color="auto" w:fill="FFFFFF"/>
          <w:lang w:val="en-US"/>
        </w:rPr>
        <w:t xml:space="preserve"> </w:t>
      </w:r>
      <w:proofErr w:type="spellStart"/>
      <w:r w:rsidRPr="00D33416">
        <w:rPr>
          <w:rFonts w:ascii="Arial" w:hAnsi="Arial" w:cs="Arial"/>
          <w:b/>
          <w:bCs/>
          <w:color w:val="00B0F0"/>
          <w:sz w:val="21"/>
          <w:szCs w:val="21"/>
          <w:shd w:val="clear" w:color="auto" w:fill="FFFFFF"/>
          <w:lang w:val="en-US"/>
        </w:rPr>
        <w:t>asti</w:t>
      </w:r>
      <w:proofErr w:type="spellEnd"/>
      <w:r w:rsidRPr="00D33416">
        <w:rPr>
          <w:rFonts w:ascii="Arial" w:hAnsi="Arial" w:cs="Arial"/>
          <w:b/>
          <w:bCs/>
          <w:color w:val="00B0F0"/>
          <w:sz w:val="21"/>
          <w:szCs w:val="21"/>
          <w:shd w:val="clear" w:color="auto" w:fill="FFFFFF"/>
          <w:lang w:val="en-US"/>
        </w:rPr>
        <w:t xml:space="preserve"> </w:t>
      </w:r>
      <w:proofErr w:type="spellStart"/>
      <w:r w:rsidRPr="00D33416">
        <w:rPr>
          <w:rFonts w:ascii="Arial" w:hAnsi="Arial" w:cs="Arial"/>
          <w:b/>
          <w:bCs/>
          <w:color w:val="00B0F0"/>
          <w:sz w:val="21"/>
          <w:szCs w:val="21"/>
          <w:shd w:val="clear" w:color="auto" w:fill="FFFFFF"/>
          <w:lang w:val="en-US"/>
        </w:rPr>
        <w:t>adhavabhedat</w:t>
      </w:r>
      <w:proofErr w:type="spellEnd"/>
      <w:r w:rsidRPr="00D33416">
        <w:rPr>
          <w:rFonts w:ascii="Arial" w:hAnsi="Arial" w:cs="Arial"/>
          <w:b/>
          <w:bCs/>
          <w:color w:val="00B0F0"/>
          <w:sz w:val="21"/>
          <w:szCs w:val="21"/>
          <w:shd w:val="clear" w:color="auto" w:fill="FFFFFF"/>
          <w:lang w:val="en-US"/>
        </w:rPr>
        <w:t xml:space="preserve"> </w:t>
      </w:r>
      <w:proofErr w:type="spellStart"/>
      <w:r w:rsidRPr="00D33416">
        <w:rPr>
          <w:rFonts w:ascii="Arial" w:hAnsi="Arial" w:cs="Arial"/>
          <w:b/>
          <w:bCs/>
          <w:color w:val="00B0F0"/>
          <w:sz w:val="21"/>
          <w:szCs w:val="21"/>
          <w:shd w:val="clear" w:color="auto" w:fill="FFFFFF"/>
          <w:lang w:val="en-US"/>
        </w:rPr>
        <w:t>dharmana</w:t>
      </w:r>
      <w:r>
        <w:rPr>
          <w:rFonts w:ascii="Arial" w:hAnsi="Arial" w:cs="Arial"/>
          <w:b/>
          <w:bCs/>
          <w:color w:val="00B0F0"/>
          <w:sz w:val="21"/>
          <w:szCs w:val="21"/>
          <w:shd w:val="clear" w:color="auto" w:fill="FFFFFF"/>
          <w:lang w:val="en-US"/>
        </w:rPr>
        <w:t>m</w:t>
      </w:r>
      <w:proofErr w:type="spellEnd"/>
    </w:p>
    <w:p w14:paraId="7648F868" w14:textId="77777777" w:rsidR="00831B05" w:rsidRPr="00D33416" w:rsidRDefault="00831B05" w:rsidP="00831B05">
      <w:pPr>
        <w:rPr>
          <w:rFonts w:ascii="Arial" w:hAnsi="Arial" w:cs="Arial"/>
          <w:b/>
          <w:bCs/>
          <w:color w:val="00B0F0"/>
          <w:sz w:val="21"/>
          <w:szCs w:val="21"/>
          <w:shd w:val="clear" w:color="auto" w:fill="FFFFFF"/>
          <w:lang w:val="en-US"/>
        </w:rPr>
      </w:pPr>
    </w:p>
    <w:p w14:paraId="686EB121" w14:textId="77777777" w:rsidR="00831B05" w:rsidRPr="00505756" w:rsidRDefault="00831B05" w:rsidP="00831B05">
      <w:pPr>
        <w:rPr>
          <w:rFonts w:ascii="Arial" w:hAnsi="Arial" w:cs="Arial"/>
          <w:b/>
          <w:bCs/>
          <w:color w:val="00B0F0"/>
          <w:sz w:val="21"/>
          <w:szCs w:val="21"/>
          <w:shd w:val="clear" w:color="auto" w:fill="FFFFFF"/>
        </w:rPr>
      </w:pPr>
      <w:r w:rsidRPr="00505756">
        <w:rPr>
          <w:rFonts w:ascii="Arial" w:hAnsi="Arial" w:cs="Arial" w:hint="eastAsia"/>
          <w:b/>
          <w:bCs/>
          <w:color w:val="00B0F0"/>
          <w:sz w:val="21"/>
          <w:szCs w:val="21"/>
          <w:shd w:val="clear" w:color="auto" w:fill="FFFFFF"/>
        </w:rPr>
        <w:t>«</w:t>
      </w:r>
      <w:r w:rsidRPr="00505756">
        <w:rPr>
          <w:rFonts w:ascii="Arial" w:hAnsi="Arial" w:cs="Arial"/>
          <w:b/>
          <w:bCs/>
          <w:color w:val="00B0F0"/>
          <w:sz w:val="21"/>
          <w:szCs w:val="21"/>
          <w:shd w:val="clear" w:color="auto" w:fill="FFFFFF"/>
        </w:rPr>
        <w:t xml:space="preserve"> Le temps existe en raison de sa nature propre, en relation avec la différence des chemins et de leurs caractéristiques. »</w:t>
      </w:r>
    </w:p>
    <w:p w14:paraId="798E28DC" w14:textId="77777777" w:rsidR="00831B05" w:rsidRPr="00505756" w:rsidRDefault="00831B05" w:rsidP="00831B05">
      <w:pPr>
        <w:rPr>
          <w:rFonts w:ascii="Arial" w:hAnsi="Arial" w:cs="Arial"/>
          <w:color w:val="202122"/>
          <w:sz w:val="21"/>
          <w:szCs w:val="21"/>
          <w:shd w:val="clear" w:color="auto" w:fill="FFFFFF"/>
        </w:rPr>
      </w:pPr>
      <w:proofErr w:type="spellStart"/>
      <w:r w:rsidRPr="00505756">
        <w:rPr>
          <w:rFonts w:ascii="Arial" w:hAnsi="Arial" w:cs="Arial"/>
          <w:color w:val="202122"/>
          <w:sz w:val="21"/>
          <w:szCs w:val="21"/>
          <w:shd w:val="clear" w:color="auto" w:fill="FFFFFF"/>
        </w:rPr>
        <w:t>atïta</w:t>
      </w:r>
      <w:proofErr w:type="spellEnd"/>
      <w:r w:rsidRPr="00505756">
        <w:rPr>
          <w:rFonts w:ascii="Arial" w:hAnsi="Arial" w:cs="Arial"/>
          <w:color w:val="202122"/>
          <w:sz w:val="21"/>
          <w:szCs w:val="21"/>
          <w:shd w:val="clear" w:color="auto" w:fill="FFFFFF"/>
        </w:rPr>
        <w:t xml:space="preserve"> : passé, écoulé, mort</w:t>
      </w:r>
    </w:p>
    <w:p w14:paraId="5DC27303" w14:textId="77777777" w:rsidR="00831B05" w:rsidRPr="00505756" w:rsidRDefault="00831B05" w:rsidP="00831B05">
      <w:pPr>
        <w:rPr>
          <w:rFonts w:ascii="Arial" w:hAnsi="Arial" w:cs="Arial"/>
          <w:color w:val="202122"/>
          <w:sz w:val="21"/>
          <w:szCs w:val="21"/>
          <w:shd w:val="clear" w:color="auto" w:fill="FFFFFF"/>
        </w:rPr>
      </w:pPr>
      <w:proofErr w:type="spellStart"/>
      <w:r w:rsidRPr="00505756">
        <w:rPr>
          <w:rFonts w:ascii="Arial" w:hAnsi="Arial" w:cs="Arial"/>
          <w:color w:val="202122"/>
          <w:sz w:val="21"/>
          <w:szCs w:val="21"/>
          <w:shd w:val="clear" w:color="auto" w:fill="FFFFFF"/>
        </w:rPr>
        <w:t>anāgata</w:t>
      </w:r>
      <w:proofErr w:type="spellEnd"/>
      <w:r w:rsidRPr="00505756">
        <w:rPr>
          <w:rFonts w:ascii="Arial" w:hAnsi="Arial" w:cs="Arial"/>
          <w:color w:val="202122"/>
          <w:sz w:val="21"/>
          <w:szCs w:val="21"/>
          <w:shd w:val="clear" w:color="auto" w:fill="FFFFFF"/>
        </w:rPr>
        <w:t xml:space="preserve"> : non encore arrivé, futur</w:t>
      </w:r>
    </w:p>
    <w:p w14:paraId="07C313EF" w14:textId="77777777" w:rsidR="00831B05" w:rsidRPr="00505756" w:rsidRDefault="00831B05" w:rsidP="00831B05">
      <w:pPr>
        <w:rPr>
          <w:rFonts w:ascii="Arial" w:hAnsi="Arial" w:cs="Arial"/>
          <w:color w:val="202122"/>
          <w:sz w:val="21"/>
          <w:szCs w:val="21"/>
          <w:shd w:val="clear" w:color="auto" w:fill="FFFFFF"/>
        </w:rPr>
      </w:pPr>
      <w:proofErr w:type="spellStart"/>
      <w:r w:rsidRPr="00505756">
        <w:rPr>
          <w:rFonts w:ascii="Arial" w:hAnsi="Arial" w:cs="Arial"/>
          <w:color w:val="202122"/>
          <w:sz w:val="21"/>
          <w:szCs w:val="21"/>
          <w:shd w:val="clear" w:color="auto" w:fill="FFFFFF"/>
        </w:rPr>
        <w:t>svarūpa</w:t>
      </w:r>
      <w:proofErr w:type="spellEnd"/>
      <w:r w:rsidRPr="00505756">
        <w:rPr>
          <w:rFonts w:ascii="Arial" w:hAnsi="Arial" w:cs="Arial"/>
          <w:color w:val="202122"/>
          <w:sz w:val="21"/>
          <w:szCs w:val="21"/>
          <w:shd w:val="clear" w:color="auto" w:fill="FFFFFF"/>
        </w:rPr>
        <w:t xml:space="preserve"> : sa nature propre</w:t>
      </w:r>
    </w:p>
    <w:p w14:paraId="61E06322" w14:textId="77777777" w:rsidR="00831B05" w:rsidRPr="00505756" w:rsidRDefault="00831B05" w:rsidP="00831B05">
      <w:pPr>
        <w:rPr>
          <w:rFonts w:ascii="Arial" w:hAnsi="Arial" w:cs="Arial"/>
          <w:color w:val="202122"/>
          <w:sz w:val="21"/>
          <w:szCs w:val="21"/>
          <w:shd w:val="clear" w:color="auto" w:fill="FFFFFF"/>
        </w:rPr>
      </w:pPr>
      <w:r w:rsidRPr="00505756">
        <w:rPr>
          <w:rFonts w:ascii="Arial" w:hAnsi="Arial" w:cs="Arial"/>
          <w:color w:val="202122"/>
          <w:sz w:val="21"/>
          <w:szCs w:val="21"/>
          <w:shd w:val="clear" w:color="auto" w:fill="FFFFFF"/>
        </w:rPr>
        <w:t>asti : est, existe</w:t>
      </w:r>
    </w:p>
    <w:p w14:paraId="7847E8BD" w14:textId="77777777" w:rsidR="00831B05" w:rsidRPr="00505756" w:rsidRDefault="00831B05" w:rsidP="00831B05">
      <w:pPr>
        <w:rPr>
          <w:rFonts w:ascii="Arial" w:hAnsi="Arial" w:cs="Arial"/>
          <w:color w:val="202122"/>
          <w:sz w:val="21"/>
          <w:szCs w:val="21"/>
          <w:shd w:val="clear" w:color="auto" w:fill="FFFFFF"/>
        </w:rPr>
      </w:pPr>
      <w:proofErr w:type="spellStart"/>
      <w:r w:rsidRPr="00505756">
        <w:rPr>
          <w:rFonts w:ascii="Arial" w:hAnsi="Arial" w:cs="Arial"/>
          <w:color w:val="202122"/>
          <w:sz w:val="21"/>
          <w:szCs w:val="21"/>
          <w:shd w:val="clear" w:color="auto" w:fill="FFFFFF"/>
        </w:rPr>
        <w:t>adhva</w:t>
      </w:r>
      <w:proofErr w:type="spellEnd"/>
      <w:r w:rsidRPr="00505756">
        <w:rPr>
          <w:rFonts w:ascii="Arial" w:hAnsi="Arial" w:cs="Arial"/>
          <w:color w:val="202122"/>
          <w:sz w:val="21"/>
          <w:szCs w:val="21"/>
          <w:shd w:val="clear" w:color="auto" w:fill="FFFFFF"/>
        </w:rPr>
        <w:t xml:space="preserve"> : chemin, trajet, distance</w:t>
      </w:r>
    </w:p>
    <w:p w14:paraId="79B88F3F" w14:textId="77777777" w:rsidR="00831B05" w:rsidRPr="00505756" w:rsidRDefault="00831B05" w:rsidP="00831B05">
      <w:pPr>
        <w:rPr>
          <w:rFonts w:ascii="Arial" w:hAnsi="Arial" w:cs="Arial"/>
          <w:color w:val="202122"/>
          <w:sz w:val="21"/>
          <w:szCs w:val="21"/>
          <w:shd w:val="clear" w:color="auto" w:fill="FFFFFF"/>
        </w:rPr>
      </w:pPr>
      <w:proofErr w:type="spellStart"/>
      <w:r w:rsidRPr="00505756">
        <w:rPr>
          <w:rFonts w:ascii="Arial" w:hAnsi="Arial" w:cs="Arial"/>
          <w:color w:val="202122"/>
          <w:sz w:val="21"/>
          <w:szCs w:val="21"/>
          <w:shd w:val="clear" w:color="auto" w:fill="FFFFFF"/>
        </w:rPr>
        <w:t>bhéda</w:t>
      </w:r>
      <w:proofErr w:type="spellEnd"/>
      <w:r w:rsidRPr="00505756">
        <w:rPr>
          <w:rFonts w:ascii="Arial" w:hAnsi="Arial" w:cs="Arial"/>
          <w:color w:val="202122"/>
          <w:sz w:val="21"/>
          <w:szCs w:val="21"/>
          <w:shd w:val="clear" w:color="auto" w:fill="FFFFFF"/>
        </w:rPr>
        <w:t xml:space="preserve"> : rupture, division, différence</w:t>
      </w:r>
    </w:p>
    <w:p w14:paraId="385C5601" w14:textId="77777777" w:rsidR="00831B05" w:rsidRPr="00505756" w:rsidRDefault="00831B05" w:rsidP="00831B05">
      <w:pPr>
        <w:rPr>
          <w:rFonts w:ascii="Arial" w:hAnsi="Arial" w:cs="Arial"/>
          <w:color w:val="202122"/>
          <w:sz w:val="21"/>
          <w:szCs w:val="21"/>
          <w:shd w:val="clear" w:color="auto" w:fill="FFFFFF"/>
        </w:rPr>
      </w:pPr>
      <w:r w:rsidRPr="00505756">
        <w:rPr>
          <w:rFonts w:ascii="Arial" w:hAnsi="Arial" w:cs="Arial"/>
          <w:color w:val="202122"/>
          <w:sz w:val="21"/>
          <w:szCs w:val="21"/>
          <w:shd w:val="clear" w:color="auto" w:fill="FFFFFF"/>
        </w:rPr>
        <w:t>dharma : ordre, droit, loi, trait caractéristique</w:t>
      </w:r>
    </w:p>
    <w:p w14:paraId="495C306A" w14:textId="77777777" w:rsidR="00831B05" w:rsidRPr="00D33416" w:rsidRDefault="00831B05" w:rsidP="00831B05">
      <w:pPr>
        <w:rPr>
          <w:rFonts w:ascii="Arial" w:hAnsi="Arial" w:cs="Arial"/>
          <w:color w:val="202122"/>
          <w:sz w:val="21"/>
          <w:szCs w:val="21"/>
          <w:shd w:val="clear" w:color="auto" w:fill="FFFFFF"/>
          <w:lang w:val="en-US"/>
        </w:rPr>
      </w:pPr>
      <w:r w:rsidRPr="005E3537">
        <w:rPr>
          <w:noProof/>
        </w:rPr>
        <w:drawing>
          <wp:inline distT="0" distB="0" distL="0" distR="0" wp14:anchorId="1CF7AD40" wp14:editId="64BE29CB">
            <wp:extent cx="5760085" cy="10782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60085" cy="1078230"/>
                    </a:xfrm>
                    <a:prstGeom prst="rect">
                      <a:avLst/>
                    </a:prstGeom>
                    <a:noFill/>
                    <a:ln>
                      <a:noFill/>
                    </a:ln>
                  </pic:spPr>
                </pic:pic>
              </a:graphicData>
            </a:graphic>
          </wp:inline>
        </w:drawing>
      </w:r>
    </w:p>
    <w:p w14:paraId="70BA3A5B" w14:textId="77777777" w:rsidR="00831B05" w:rsidRDefault="00831B05" w:rsidP="00831B05">
      <w:pPr>
        <w:rPr>
          <w:rFonts w:ascii="Arial" w:hAnsi="Arial" w:cs="Arial"/>
          <w:color w:val="202122"/>
          <w:sz w:val="21"/>
          <w:szCs w:val="21"/>
          <w:shd w:val="clear" w:color="auto" w:fill="FFFFFF"/>
        </w:rPr>
      </w:pPr>
      <w:r w:rsidRPr="00A433FB">
        <w:rPr>
          <w:rFonts w:ascii="Arial" w:hAnsi="Arial" w:cs="Arial"/>
          <w:color w:val="202122"/>
          <w:sz w:val="21"/>
          <w:szCs w:val="21"/>
          <w:shd w:val="clear" w:color="auto" w:fill="FFFFFF"/>
        </w:rPr>
        <w:lastRenderedPageBreak/>
        <w:t>Le moment</w:t>
      </w:r>
      <w:r>
        <w:rPr>
          <w:rFonts w:ascii="Arial" w:hAnsi="Arial" w:cs="Arial"/>
          <w:color w:val="202122"/>
          <w:sz w:val="21"/>
          <w:szCs w:val="21"/>
          <w:shd w:val="clear" w:color="auto" w:fill="FFFFFF"/>
        </w:rPr>
        <w:t>,</w:t>
      </w:r>
      <w:r w:rsidRPr="00A433FB">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la </w:t>
      </w:r>
      <w:r w:rsidRPr="00A433FB">
        <w:rPr>
          <w:rFonts w:ascii="Arial" w:hAnsi="Arial" w:cs="Arial"/>
          <w:color w:val="202122"/>
          <w:sz w:val="21"/>
          <w:szCs w:val="21"/>
          <w:shd w:val="clear" w:color="auto" w:fill="FFFFFF"/>
        </w:rPr>
        <w:t>parti</w:t>
      </w:r>
      <w:r>
        <w:rPr>
          <w:rFonts w:ascii="Arial" w:hAnsi="Arial" w:cs="Arial"/>
          <w:color w:val="202122"/>
          <w:sz w:val="21"/>
          <w:szCs w:val="21"/>
          <w:shd w:val="clear" w:color="auto" w:fill="FFFFFF"/>
        </w:rPr>
        <w:t xml:space="preserve">e </w:t>
      </w:r>
      <w:r w:rsidRPr="00A433FB">
        <w:rPr>
          <w:rFonts w:ascii="Arial" w:hAnsi="Arial" w:cs="Arial"/>
          <w:color w:val="202122"/>
          <w:sz w:val="21"/>
          <w:szCs w:val="21"/>
          <w:shd w:val="clear" w:color="auto" w:fill="FFFFFF"/>
        </w:rPr>
        <w:t>la p</w:t>
      </w:r>
      <w:r>
        <w:rPr>
          <w:rFonts w:ascii="Arial" w:hAnsi="Arial" w:cs="Arial"/>
          <w:color w:val="202122"/>
          <w:sz w:val="21"/>
          <w:szCs w:val="21"/>
          <w:shd w:val="clear" w:color="auto" w:fill="FFFFFF"/>
        </w:rPr>
        <w:t>lus infime du temps est inaltérable et éternelle. Ses mouvements constituent le passé, le présent, le futur. Ce sont des notions mesurable est fini en contradiction avec le moment.</w:t>
      </w:r>
    </w:p>
    <w:p w14:paraId="335DABD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effets négatifs du temps sont d’ordre :</w:t>
      </w:r>
    </w:p>
    <w:p w14:paraId="2B956D62"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Intellectuel : par un manque de spiritualité, avidya et par fierté, </w:t>
      </w:r>
      <w:proofErr w:type="spellStart"/>
      <w:r>
        <w:rPr>
          <w:rFonts w:ascii="Arial" w:hAnsi="Arial" w:cs="Arial"/>
          <w:color w:val="202122"/>
          <w:sz w:val="21"/>
          <w:szCs w:val="21"/>
          <w:shd w:val="clear" w:color="auto" w:fill="FFFFFF"/>
        </w:rPr>
        <w:t>asmita</w:t>
      </w:r>
      <w:proofErr w:type="spellEnd"/>
      <w:r>
        <w:rPr>
          <w:rFonts w:ascii="Arial" w:hAnsi="Arial" w:cs="Arial"/>
          <w:color w:val="202122"/>
          <w:sz w:val="21"/>
          <w:szCs w:val="21"/>
          <w:shd w:val="clear" w:color="auto" w:fill="FFFFFF"/>
        </w:rPr>
        <w:t>.</w:t>
      </w:r>
    </w:p>
    <w:p w14:paraId="1E921721"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Emotionnel : par un attachement au plaisir, raga, et par une aversion de la douleur, </w:t>
      </w:r>
      <w:proofErr w:type="spellStart"/>
      <w:r>
        <w:rPr>
          <w:rFonts w:ascii="Arial" w:hAnsi="Arial" w:cs="Arial"/>
          <w:color w:val="202122"/>
          <w:sz w:val="21"/>
          <w:szCs w:val="21"/>
          <w:shd w:val="clear" w:color="auto" w:fill="FFFFFF"/>
        </w:rPr>
        <w:t>dvesa</w:t>
      </w:r>
      <w:proofErr w:type="spellEnd"/>
    </w:p>
    <w:p w14:paraId="658E0E40"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Instinctive : par le désir de rester en vie, </w:t>
      </w:r>
      <w:proofErr w:type="spellStart"/>
      <w:r>
        <w:rPr>
          <w:rFonts w:ascii="Arial" w:hAnsi="Arial" w:cs="Arial"/>
          <w:color w:val="202122"/>
          <w:sz w:val="21"/>
          <w:szCs w:val="21"/>
          <w:shd w:val="clear" w:color="auto" w:fill="FFFFFF"/>
        </w:rPr>
        <w:t>abhinivesa</w:t>
      </w:r>
      <w:proofErr w:type="spellEnd"/>
      <w:r>
        <w:rPr>
          <w:rFonts w:ascii="Arial" w:hAnsi="Arial" w:cs="Arial"/>
          <w:color w:val="202122"/>
          <w:sz w:val="21"/>
          <w:szCs w:val="21"/>
          <w:shd w:val="clear" w:color="auto" w:fill="FFFFFF"/>
        </w:rPr>
        <w:t>.</w:t>
      </w:r>
    </w:p>
    <w:p w14:paraId="15C58F1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côté positive du temps est l’acquisition du savoir. En utilisant son passé comme support pour le présent qui nous permet de construire de base saine pour son futur. Le yogi utilise le passé comme un guide pour l’éclairer sur la voie de la Réalisation personnelle. Le yogi qui étudie en profondeur les rouages du temps pourra se détacher du Temps et de son mouvement de moments. Il ne vivra que dans le présent. Alors ce yogi deviendra clairvoyant, pure de cœur, et libre du temps.</w:t>
      </w:r>
    </w:p>
    <w:p w14:paraId="570FE130" w14:textId="77777777" w:rsidR="00831B05" w:rsidRPr="00A433F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L’étude des corrélations entre le Temps et la conscience est alors terminé pour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Il expérimente alors le Kaivalya.</w:t>
      </w:r>
    </w:p>
    <w:p w14:paraId="173EDB3C" w14:textId="77777777" w:rsidR="00831B05" w:rsidRPr="00A433FB" w:rsidRDefault="00831B05" w:rsidP="00831B05">
      <w:pPr>
        <w:rPr>
          <w:rFonts w:ascii="Arial" w:hAnsi="Arial" w:cs="Arial"/>
          <w:color w:val="202122"/>
          <w:sz w:val="21"/>
          <w:szCs w:val="21"/>
          <w:shd w:val="clear" w:color="auto" w:fill="FFFFFF"/>
        </w:rPr>
      </w:pPr>
    </w:p>
    <w:p w14:paraId="616D5CBE" w14:textId="77777777" w:rsidR="00831B05" w:rsidRPr="00A433FB" w:rsidRDefault="00831B05" w:rsidP="00831B05">
      <w:pPr>
        <w:rPr>
          <w:rFonts w:ascii="Arial" w:hAnsi="Arial" w:cs="Arial"/>
          <w:color w:val="202122"/>
          <w:sz w:val="21"/>
          <w:szCs w:val="21"/>
          <w:shd w:val="clear" w:color="auto" w:fill="FFFFFF"/>
        </w:rPr>
      </w:pPr>
    </w:p>
    <w:p w14:paraId="3B8BDDF5" w14:textId="77777777" w:rsidR="00831B05" w:rsidRPr="00A433FB" w:rsidRDefault="00831B05" w:rsidP="00831B05">
      <w:pPr>
        <w:rPr>
          <w:rFonts w:ascii="Arial" w:hAnsi="Arial" w:cs="Arial"/>
          <w:color w:val="202122"/>
          <w:sz w:val="21"/>
          <w:szCs w:val="21"/>
          <w:shd w:val="clear" w:color="auto" w:fill="FFFFFF"/>
        </w:rPr>
      </w:pPr>
    </w:p>
    <w:p w14:paraId="7FCEE048" w14:textId="77777777" w:rsidR="00831B05" w:rsidRPr="00A433FB" w:rsidRDefault="00831B05" w:rsidP="00831B05">
      <w:pPr>
        <w:rPr>
          <w:rFonts w:ascii="Arial" w:hAnsi="Arial" w:cs="Arial"/>
          <w:color w:val="202122"/>
          <w:sz w:val="21"/>
          <w:szCs w:val="21"/>
          <w:shd w:val="clear" w:color="auto" w:fill="FFFFFF"/>
        </w:rPr>
      </w:pPr>
    </w:p>
    <w:p w14:paraId="3E7F3A05" w14:textId="77777777" w:rsidR="00831B05" w:rsidRPr="00A433FB" w:rsidRDefault="00831B05" w:rsidP="00831B05">
      <w:pPr>
        <w:rPr>
          <w:rFonts w:ascii="Arial" w:hAnsi="Arial" w:cs="Arial"/>
          <w:color w:val="202122"/>
          <w:sz w:val="21"/>
          <w:szCs w:val="21"/>
          <w:shd w:val="clear" w:color="auto" w:fill="FFFFFF"/>
        </w:rPr>
      </w:pPr>
    </w:p>
    <w:p w14:paraId="31E1A211" w14:textId="77777777" w:rsidR="00831B05" w:rsidRPr="00A433FB" w:rsidRDefault="00831B05" w:rsidP="00831B05">
      <w:pPr>
        <w:rPr>
          <w:rFonts w:ascii="Arial" w:hAnsi="Arial" w:cs="Arial"/>
          <w:color w:val="202122"/>
          <w:sz w:val="21"/>
          <w:szCs w:val="21"/>
          <w:shd w:val="clear" w:color="auto" w:fill="FFFFFF"/>
        </w:rPr>
      </w:pPr>
    </w:p>
    <w:p w14:paraId="38132E42" w14:textId="77777777" w:rsidR="00831B05" w:rsidRDefault="00831B05" w:rsidP="00831B05">
      <w:pPr>
        <w:rPr>
          <w:rFonts w:ascii="Arial" w:hAnsi="Arial" w:cs="Arial"/>
          <w:b/>
          <w:bCs/>
          <w:color w:val="00B0F0"/>
          <w:sz w:val="21"/>
          <w:szCs w:val="21"/>
          <w:shd w:val="clear" w:color="auto" w:fill="FFFFFF"/>
        </w:rPr>
      </w:pPr>
      <w:r w:rsidRPr="00F35878">
        <w:rPr>
          <w:rFonts w:ascii="Arial" w:hAnsi="Arial" w:cs="Arial"/>
          <w:b/>
          <w:bCs/>
          <w:color w:val="00B0F0"/>
          <w:sz w:val="21"/>
          <w:szCs w:val="21"/>
          <w:shd w:val="clear" w:color="auto" w:fill="FFFFFF"/>
        </w:rPr>
        <w:t xml:space="preserve">IV. 13 Te </w:t>
      </w:r>
      <w:proofErr w:type="spellStart"/>
      <w:r w:rsidRPr="00F35878">
        <w:rPr>
          <w:rFonts w:ascii="Arial" w:hAnsi="Arial" w:cs="Arial"/>
          <w:b/>
          <w:bCs/>
          <w:color w:val="00B0F0"/>
          <w:sz w:val="21"/>
          <w:szCs w:val="21"/>
          <w:shd w:val="clear" w:color="auto" w:fill="FFFFFF"/>
        </w:rPr>
        <w:t>vyakta</w:t>
      </w:r>
      <w:proofErr w:type="spellEnd"/>
      <w:r w:rsidRPr="00F35878">
        <w:rPr>
          <w:rFonts w:ascii="Arial" w:hAnsi="Arial" w:cs="Arial"/>
          <w:b/>
          <w:bCs/>
          <w:color w:val="00B0F0"/>
          <w:sz w:val="21"/>
          <w:szCs w:val="21"/>
          <w:shd w:val="clear" w:color="auto" w:fill="FFFFFF"/>
        </w:rPr>
        <w:t xml:space="preserve"> </w:t>
      </w:r>
      <w:proofErr w:type="spellStart"/>
      <w:r w:rsidRPr="00F35878">
        <w:rPr>
          <w:rFonts w:ascii="Arial" w:hAnsi="Arial" w:cs="Arial"/>
          <w:b/>
          <w:bCs/>
          <w:color w:val="00B0F0"/>
          <w:sz w:val="21"/>
          <w:szCs w:val="21"/>
          <w:shd w:val="clear" w:color="auto" w:fill="FFFFFF"/>
        </w:rPr>
        <w:t>suksmah</w:t>
      </w:r>
      <w:proofErr w:type="spellEnd"/>
      <w:r w:rsidRPr="00F35878">
        <w:rPr>
          <w:rFonts w:ascii="Arial" w:hAnsi="Arial" w:cs="Arial"/>
          <w:b/>
          <w:bCs/>
          <w:color w:val="00B0F0"/>
          <w:sz w:val="21"/>
          <w:szCs w:val="21"/>
          <w:shd w:val="clear" w:color="auto" w:fill="FFFFFF"/>
        </w:rPr>
        <w:t xml:space="preserve"> </w:t>
      </w:r>
      <w:proofErr w:type="spellStart"/>
      <w:r w:rsidRPr="00F35878">
        <w:rPr>
          <w:rFonts w:ascii="Arial" w:hAnsi="Arial" w:cs="Arial"/>
          <w:b/>
          <w:bCs/>
          <w:color w:val="00B0F0"/>
          <w:sz w:val="21"/>
          <w:szCs w:val="21"/>
          <w:shd w:val="clear" w:color="auto" w:fill="FFFFFF"/>
        </w:rPr>
        <w:t>gunatmanah</w:t>
      </w:r>
      <w:proofErr w:type="spellEnd"/>
    </w:p>
    <w:p w14:paraId="52E269C6" w14:textId="77777777" w:rsidR="00831B05" w:rsidRPr="00F35878" w:rsidRDefault="00831B05" w:rsidP="00831B05">
      <w:pPr>
        <w:rPr>
          <w:rFonts w:ascii="Arial" w:hAnsi="Arial" w:cs="Arial"/>
          <w:b/>
          <w:bCs/>
          <w:color w:val="00B0F0"/>
          <w:sz w:val="21"/>
          <w:szCs w:val="21"/>
          <w:shd w:val="clear" w:color="auto" w:fill="FFFFFF"/>
        </w:rPr>
      </w:pPr>
    </w:p>
    <w:p w14:paraId="5300BBED" w14:textId="77777777" w:rsidR="00831B05" w:rsidRPr="008A2021" w:rsidRDefault="00831B05" w:rsidP="00831B05">
      <w:pPr>
        <w:rPr>
          <w:rFonts w:ascii="Arial" w:hAnsi="Arial" w:cs="Arial"/>
          <w:b/>
          <w:bCs/>
          <w:color w:val="00B0F0"/>
          <w:sz w:val="21"/>
          <w:szCs w:val="21"/>
          <w:shd w:val="clear" w:color="auto" w:fill="FFFFFF"/>
        </w:rPr>
      </w:pPr>
      <w:r w:rsidRPr="008A2021">
        <w:rPr>
          <w:rFonts w:ascii="Arial" w:hAnsi="Arial" w:cs="Arial" w:hint="eastAsia"/>
          <w:b/>
          <w:bCs/>
          <w:color w:val="00B0F0"/>
          <w:sz w:val="21"/>
          <w:szCs w:val="21"/>
          <w:shd w:val="clear" w:color="auto" w:fill="FFFFFF"/>
        </w:rPr>
        <w:t>«</w:t>
      </w:r>
      <w:r w:rsidRPr="008A2021">
        <w:rPr>
          <w:rFonts w:ascii="Arial" w:hAnsi="Arial" w:cs="Arial"/>
          <w:b/>
          <w:bCs/>
          <w:color w:val="00B0F0"/>
          <w:sz w:val="21"/>
          <w:szCs w:val="21"/>
          <w:shd w:val="clear" w:color="auto" w:fill="FFFFFF"/>
        </w:rPr>
        <w:t xml:space="preserve"> Ces phénomènes, manifestés ou subtils, sont de la nature des Gunas.</w:t>
      </w:r>
      <w:r w:rsidRPr="008A2021">
        <w:rPr>
          <w:rFonts w:ascii="Arial" w:hAnsi="Arial" w:cs="Arial" w:hint="eastAsia"/>
          <w:b/>
          <w:bCs/>
          <w:color w:val="00B0F0"/>
          <w:sz w:val="21"/>
          <w:szCs w:val="21"/>
          <w:shd w:val="clear" w:color="auto" w:fill="FFFFFF"/>
        </w:rPr>
        <w:t>»</w:t>
      </w:r>
    </w:p>
    <w:p w14:paraId="5E365B9F" w14:textId="77777777" w:rsidR="00831B05" w:rsidRPr="008A2021" w:rsidRDefault="00831B05" w:rsidP="00831B05">
      <w:pPr>
        <w:rPr>
          <w:rFonts w:ascii="Arial" w:hAnsi="Arial" w:cs="Arial"/>
          <w:color w:val="202122"/>
          <w:sz w:val="21"/>
          <w:szCs w:val="21"/>
          <w:shd w:val="clear" w:color="auto" w:fill="FFFFFF"/>
        </w:rPr>
      </w:pPr>
      <w:r w:rsidRPr="008A2021">
        <w:rPr>
          <w:rFonts w:ascii="Arial" w:hAnsi="Arial" w:cs="Arial"/>
          <w:color w:val="202122"/>
          <w:sz w:val="21"/>
          <w:szCs w:val="21"/>
          <w:shd w:val="clear" w:color="auto" w:fill="FFFFFF"/>
        </w:rPr>
        <w:t>té : ils</w:t>
      </w:r>
    </w:p>
    <w:p w14:paraId="6665CB82" w14:textId="77777777" w:rsidR="00831B05" w:rsidRPr="008A2021" w:rsidRDefault="00831B05" w:rsidP="00831B05">
      <w:pPr>
        <w:rPr>
          <w:rFonts w:ascii="Arial" w:hAnsi="Arial" w:cs="Arial"/>
          <w:color w:val="202122"/>
          <w:sz w:val="21"/>
          <w:szCs w:val="21"/>
          <w:shd w:val="clear" w:color="auto" w:fill="FFFFFF"/>
        </w:rPr>
      </w:pPr>
      <w:proofErr w:type="spellStart"/>
      <w:r w:rsidRPr="008A2021">
        <w:rPr>
          <w:rFonts w:ascii="Arial" w:hAnsi="Arial" w:cs="Arial"/>
          <w:color w:val="202122"/>
          <w:sz w:val="21"/>
          <w:szCs w:val="21"/>
          <w:shd w:val="clear" w:color="auto" w:fill="FFFFFF"/>
        </w:rPr>
        <w:t>vyakta</w:t>
      </w:r>
      <w:proofErr w:type="spellEnd"/>
      <w:r w:rsidRPr="008A2021">
        <w:rPr>
          <w:rFonts w:ascii="Arial" w:hAnsi="Arial" w:cs="Arial"/>
          <w:color w:val="202122"/>
          <w:sz w:val="21"/>
          <w:szCs w:val="21"/>
          <w:shd w:val="clear" w:color="auto" w:fill="FFFFFF"/>
        </w:rPr>
        <w:t xml:space="preserve"> : manifeste, évident</w:t>
      </w:r>
    </w:p>
    <w:p w14:paraId="6A3D37E1" w14:textId="77777777" w:rsidR="00831B05" w:rsidRPr="008A2021" w:rsidRDefault="00831B05" w:rsidP="00831B05">
      <w:pPr>
        <w:rPr>
          <w:rFonts w:ascii="Arial" w:hAnsi="Arial" w:cs="Arial"/>
          <w:color w:val="202122"/>
          <w:sz w:val="21"/>
          <w:szCs w:val="21"/>
          <w:shd w:val="clear" w:color="auto" w:fill="FFFFFF"/>
        </w:rPr>
      </w:pPr>
      <w:proofErr w:type="spellStart"/>
      <w:r w:rsidRPr="008A2021">
        <w:rPr>
          <w:rFonts w:ascii="Arial" w:hAnsi="Arial" w:cs="Arial"/>
          <w:color w:val="202122"/>
          <w:sz w:val="21"/>
          <w:szCs w:val="21"/>
          <w:shd w:val="clear" w:color="auto" w:fill="FFFFFF"/>
        </w:rPr>
        <w:t>sūkshma</w:t>
      </w:r>
      <w:proofErr w:type="spellEnd"/>
      <w:r w:rsidRPr="008A2021">
        <w:rPr>
          <w:rFonts w:ascii="Arial" w:hAnsi="Arial" w:cs="Arial"/>
          <w:color w:val="202122"/>
          <w:sz w:val="21"/>
          <w:szCs w:val="21"/>
          <w:shd w:val="clear" w:color="auto" w:fill="FFFFFF"/>
        </w:rPr>
        <w:t xml:space="preserve"> : subtil</w:t>
      </w:r>
    </w:p>
    <w:p w14:paraId="4995A408" w14:textId="77777777" w:rsidR="00831B05" w:rsidRPr="008A2021" w:rsidRDefault="00831B05" w:rsidP="00831B05">
      <w:pPr>
        <w:rPr>
          <w:rFonts w:ascii="Arial" w:hAnsi="Arial" w:cs="Arial"/>
          <w:color w:val="202122"/>
          <w:sz w:val="21"/>
          <w:szCs w:val="21"/>
          <w:shd w:val="clear" w:color="auto" w:fill="FFFFFF"/>
        </w:rPr>
      </w:pPr>
      <w:r w:rsidRPr="008A2021">
        <w:rPr>
          <w:rFonts w:ascii="Arial" w:hAnsi="Arial" w:cs="Arial"/>
          <w:color w:val="202122"/>
          <w:sz w:val="21"/>
          <w:szCs w:val="21"/>
          <w:shd w:val="clear" w:color="auto" w:fill="FFFFFF"/>
        </w:rPr>
        <w:t>guna : qualité essentielle</w:t>
      </w:r>
    </w:p>
    <w:p w14:paraId="0CC292F6" w14:textId="77777777" w:rsidR="00831B05" w:rsidRPr="00A433FB" w:rsidRDefault="00831B05" w:rsidP="00831B05">
      <w:pPr>
        <w:rPr>
          <w:rFonts w:ascii="Arial" w:hAnsi="Arial" w:cs="Arial"/>
          <w:color w:val="202122"/>
          <w:sz w:val="21"/>
          <w:szCs w:val="21"/>
          <w:shd w:val="clear" w:color="auto" w:fill="FFFFFF"/>
        </w:rPr>
      </w:pPr>
      <w:proofErr w:type="spellStart"/>
      <w:r w:rsidRPr="008A2021">
        <w:rPr>
          <w:rFonts w:ascii="Arial" w:hAnsi="Arial" w:cs="Arial" w:hint="eastAsia"/>
          <w:color w:val="202122"/>
          <w:sz w:val="21"/>
          <w:szCs w:val="21"/>
          <w:shd w:val="clear" w:color="auto" w:fill="FFFFFF"/>
        </w:rPr>
        <w:t>ā</w:t>
      </w:r>
      <w:r w:rsidRPr="008A2021">
        <w:rPr>
          <w:rFonts w:ascii="Arial" w:hAnsi="Arial" w:cs="Arial"/>
          <w:color w:val="202122"/>
          <w:sz w:val="21"/>
          <w:szCs w:val="21"/>
          <w:shd w:val="clear" w:color="auto" w:fill="FFFFFF"/>
        </w:rPr>
        <w:t>tman</w:t>
      </w:r>
      <w:proofErr w:type="spellEnd"/>
      <w:r w:rsidRPr="008A2021">
        <w:rPr>
          <w:rFonts w:ascii="Arial" w:hAnsi="Arial" w:cs="Arial"/>
          <w:color w:val="202122"/>
          <w:sz w:val="21"/>
          <w:szCs w:val="21"/>
          <w:shd w:val="clear" w:color="auto" w:fill="FFFFFF"/>
        </w:rPr>
        <w:t xml:space="preserve"> : </w:t>
      </w:r>
      <w:proofErr w:type="spellStart"/>
      <w:r w:rsidRPr="008A2021">
        <w:rPr>
          <w:rFonts w:ascii="Arial" w:hAnsi="Arial" w:cs="Arial"/>
          <w:color w:val="202122"/>
          <w:sz w:val="21"/>
          <w:szCs w:val="21"/>
          <w:shd w:val="clear" w:color="auto" w:fill="FFFFFF"/>
        </w:rPr>
        <w:t>êtreté</w:t>
      </w:r>
      <w:proofErr w:type="spellEnd"/>
    </w:p>
    <w:p w14:paraId="1F8CA8DB" w14:textId="77777777" w:rsidR="00831B05" w:rsidRPr="00A433FB" w:rsidRDefault="00831B05" w:rsidP="00831B05">
      <w:pPr>
        <w:rPr>
          <w:rFonts w:ascii="Arial" w:hAnsi="Arial" w:cs="Arial"/>
          <w:color w:val="202122"/>
          <w:sz w:val="21"/>
          <w:szCs w:val="21"/>
          <w:shd w:val="clear" w:color="auto" w:fill="FFFFFF"/>
        </w:rPr>
      </w:pPr>
    </w:p>
    <w:p w14:paraId="7236A9F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Lié </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la roue du temps par les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xml:space="preserve">, le yogi avec ses actions passées et ses expériences, commence à prendre en considérations sur les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afin de gagner la liberté de la dualité.</w:t>
      </w:r>
    </w:p>
    <w:p w14:paraId="3622F20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 </w:t>
      </w:r>
      <w:proofErr w:type="spellStart"/>
      <w:r>
        <w:rPr>
          <w:rFonts w:ascii="Arial" w:hAnsi="Arial" w:cs="Arial"/>
          <w:color w:val="202122"/>
          <w:sz w:val="21"/>
          <w:szCs w:val="21"/>
          <w:shd w:val="clear" w:color="auto" w:fill="FFFFFF"/>
        </w:rPr>
        <w:t>temps là</w:t>
      </w:r>
      <w:proofErr w:type="spellEnd"/>
      <w:r>
        <w:rPr>
          <w:rFonts w:ascii="Arial" w:hAnsi="Arial" w:cs="Arial"/>
          <w:color w:val="202122"/>
          <w:sz w:val="21"/>
          <w:szCs w:val="21"/>
          <w:shd w:val="clear" w:color="auto" w:fill="FFFFFF"/>
        </w:rPr>
        <w:t xml:space="preserve"> n’a pas de début ni de fin, c’est juste une succession de moments. Bien que chaque moment soit éternel et réel dans un flux continu, il change en mouvement. Pour ce libérer du cycle des causes et effets, le yogi doit calquer son comportement sur le moment à moment. </w:t>
      </w:r>
      <w:r>
        <w:rPr>
          <w:rFonts w:ascii="Arial" w:hAnsi="Arial" w:cs="Arial"/>
          <w:color w:val="202122"/>
          <w:sz w:val="21"/>
          <w:szCs w:val="21"/>
          <w:shd w:val="clear" w:color="auto" w:fill="FFFFFF"/>
        </w:rPr>
        <w:br/>
        <w:t>La raison est subtile mais l’effet est ressenti. Les effets de nos actions d’hier aujourd’hui sont les causes de nos actions présentes.</w:t>
      </w:r>
      <w:r w:rsidRPr="0002741D">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Ces expériences d’aujourd’hui deviennent les graines de nos actions de demain. Toutes actions tournent autour du temps et des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w:t>
      </w:r>
    </w:p>
    <w:p w14:paraId="75AB97BC" w14:textId="77777777" w:rsidR="00831B05" w:rsidRDefault="00831B05" w:rsidP="00831B05">
      <w:pPr>
        <w:rPr>
          <w:rFonts w:ascii="Arial" w:hAnsi="Arial" w:cs="Arial"/>
          <w:color w:val="202122"/>
          <w:sz w:val="21"/>
          <w:szCs w:val="21"/>
          <w:shd w:val="clear" w:color="auto" w:fill="FFFFFF"/>
        </w:rPr>
      </w:pPr>
    </w:p>
    <w:p w14:paraId="52E8F30B" w14:textId="77777777" w:rsidR="00831B05" w:rsidRDefault="00831B05" w:rsidP="00831B05">
      <w:pPr>
        <w:rPr>
          <w:rFonts w:ascii="Tahoma" w:hAnsi="Tahoma" w:cs="Tahoma"/>
          <w:b/>
          <w:bCs/>
          <w:color w:val="333399"/>
        </w:rPr>
      </w:pPr>
    </w:p>
    <w:p w14:paraId="4DC0CEA1" w14:textId="77777777" w:rsidR="00831B05" w:rsidRDefault="00831B05" w:rsidP="00831B05">
      <w:pPr>
        <w:rPr>
          <w:rFonts w:ascii="Tahoma" w:hAnsi="Tahoma" w:cs="Tahoma"/>
          <w:b/>
          <w:bCs/>
          <w:color w:val="333399"/>
        </w:rPr>
      </w:pPr>
    </w:p>
    <w:p w14:paraId="78C3C3F6" w14:textId="77777777" w:rsidR="00831B05" w:rsidRDefault="00831B05" w:rsidP="00831B05">
      <w:pPr>
        <w:rPr>
          <w:rFonts w:ascii="Tahoma" w:hAnsi="Tahoma" w:cs="Tahoma"/>
          <w:b/>
          <w:bCs/>
          <w:color w:val="333399"/>
        </w:rPr>
      </w:pPr>
    </w:p>
    <w:p w14:paraId="0941AD88" w14:textId="77777777" w:rsidR="00831B05" w:rsidRDefault="00831B05" w:rsidP="00831B05">
      <w:pPr>
        <w:rPr>
          <w:rFonts w:ascii="Tahoma" w:hAnsi="Tahoma" w:cs="Tahoma"/>
          <w:b/>
          <w:bCs/>
          <w:color w:val="333399"/>
        </w:rPr>
      </w:pPr>
    </w:p>
    <w:p w14:paraId="37AAE2F1" w14:textId="77777777" w:rsidR="00831B05" w:rsidRDefault="00831B05" w:rsidP="00831B05">
      <w:pPr>
        <w:rPr>
          <w:rFonts w:ascii="Tahoma" w:hAnsi="Tahoma" w:cs="Tahoma"/>
          <w:b/>
          <w:bCs/>
          <w:color w:val="333399"/>
        </w:rPr>
      </w:pPr>
    </w:p>
    <w:p w14:paraId="31D11BA8" w14:textId="77777777" w:rsidR="00831B05" w:rsidRDefault="00831B05" w:rsidP="00831B05">
      <w:pPr>
        <w:rPr>
          <w:rFonts w:ascii="Tahoma" w:hAnsi="Tahoma" w:cs="Tahoma"/>
          <w:b/>
          <w:bCs/>
          <w:color w:val="333399"/>
        </w:rPr>
      </w:pPr>
    </w:p>
    <w:p w14:paraId="3E1EC948" w14:textId="77777777" w:rsidR="00831B05" w:rsidRDefault="00831B05" w:rsidP="00831B05">
      <w:pPr>
        <w:rPr>
          <w:rFonts w:ascii="Tahoma" w:hAnsi="Tahoma" w:cs="Tahoma"/>
          <w:b/>
          <w:bCs/>
          <w:color w:val="333399"/>
        </w:rPr>
      </w:pPr>
    </w:p>
    <w:p w14:paraId="3E1CB369" w14:textId="77777777" w:rsidR="00831B05" w:rsidRDefault="00831B05" w:rsidP="00831B05">
      <w:pPr>
        <w:rPr>
          <w:rFonts w:ascii="Tahoma" w:hAnsi="Tahoma" w:cs="Tahoma"/>
          <w:b/>
          <w:bCs/>
          <w:color w:val="333399"/>
        </w:rPr>
      </w:pPr>
    </w:p>
    <w:p w14:paraId="6E1B9E54" w14:textId="77777777" w:rsidR="00831B05" w:rsidRDefault="00831B05" w:rsidP="00831B05">
      <w:pPr>
        <w:rPr>
          <w:rFonts w:ascii="Tahoma" w:hAnsi="Tahoma" w:cs="Tahoma"/>
          <w:b/>
          <w:bCs/>
          <w:color w:val="333399"/>
        </w:rPr>
      </w:pPr>
    </w:p>
    <w:p w14:paraId="3495FEE4" w14:textId="77777777" w:rsidR="00831B05" w:rsidRDefault="00831B05" w:rsidP="00831B05">
      <w:pPr>
        <w:rPr>
          <w:rFonts w:ascii="Tahoma" w:hAnsi="Tahoma" w:cs="Tahoma"/>
          <w:b/>
          <w:bCs/>
          <w:color w:val="333399"/>
        </w:rPr>
      </w:pPr>
    </w:p>
    <w:p w14:paraId="79604CC3" w14:textId="77777777" w:rsidR="00831B05" w:rsidRDefault="00831B05" w:rsidP="00831B05">
      <w:pPr>
        <w:rPr>
          <w:rFonts w:ascii="Tahoma" w:hAnsi="Tahoma" w:cs="Tahoma"/>
          <w:b/>
          <w:bCs/>
          <w:color w:val="333399"/>
        </w:rPr>
      </w:pPr>
    </w:p>
    <w:p w14:paraId="7E6DD02B" w14:textId="77777777" w:rsidR="00831B05" w:rsidRDefault="00831B05" w:rsidP="00831B05">
      <w:pPr>
        <w:rPr>
          <w:rFonts w:ascii="Tahoma" w:hAnsi="Tahoma" w:cs="Tahoma"/>
          <w:b/>
          <w:bCs/>
          <w:color w:val="333399"/>
        </w:rPr>
      </w:pPr>
    </w:p>
    <w:p w14:paraId="55D80139" w14:textId="77777777" w:rsidR="00831B05" w:rsidRDefault="00831B05" w:rsidP="00831B05">
      <w:pPr>
        <w:rPr>
          <w:rFonts w:ascii="Tahoma" w:hAnsi="Tahoma" w:cs="Tahoma"/>
          <w:b/>
          <w:bCs/>
          <w:color w:val="333399"/>
        </w:rPr>
      </w:pPr>
    </w:p>
    <w:p w14:paraId="5AB3CE6F" w14:textId="77777777" w:rsidR="00831B05" w:rsidRDefault="00831B05" w:rsidP="00831B05">
      <w:pPr>
        <w:rPr>
          <w:rFonts w:ascii="Tahoma" w:hAnsi="Tahoma" w:cs="Tahoma"/>
          <w:b/>
          <w:bCs/>
          <w:color w:val="333399"/>
        </w:rPr>
      </w:pPr>
    </w:p>
    <w:p w14:paraId="3F03534A" w14:textId="77777777" w:rsidR="00831B05" w:rsidRDefault="00831B05" w:rsidP="00831B05">
      <w:pPr>
        <w:rPr>
          <w:rFonts w:ascii="Tahoma" w:hAnsi="Tahoma" w:cs="Tahoma"/>
          <w:b/>
          <w:bCs/>
          <w:color w:val="333399"/>
        </w:rPr>
      </w:pPr>
    </w:p>
    <w:p w14:paraId="7D9F04FD" w14:textId="77777777" w:rsidR="00831B05" w:rsidRPr="00E17C14" w:rsidRDefault="00831B05" w:rsidP="00831B05">
      <w:pPr>
        <w:rPr>
          <w:rFonts w:ascii="Tahoma" w:hAnsi="Tahoma" w:cs="Tahoma"/>
          <w:b/>
          <w:bCs/>
          <w:color w:val="333399"/>
        </w:rPr>
      </w:pPr>
      <w:r>
        <w:rPr>
          <w:rFonts w:ascii="Tahoma" w:hAnsi="Tahoma" w:cs="Tahoma"/>
          <w:b/>
          <w:bCs/>
          <w:color w:val="333399"/>
        </w:rPr>
        <w:lastRenderedPageBreak/>
        <w:t xml:space="preserve">TRANSITION </w:t>
      </w:r>
      <w:r w:rsidRPr="00E17C14">
        <w:rPr>
          <w:rFonts w:ascii="Tahoma" w:hAnsi="Tahoma" w:cs="Tahoma"/>
          <w:b/>
          <w:bCs/>
          <w:color w:val="333399"/>
        </w:rPr>
        <w:t>:</w:t>
      </w:r>
      <w:r>
        <w:rPr>
          <w:rFonts w:ascii="Tahoma" w:hAnsi="Tahoma" w:cs="Tahoma"/>
          <w:b/>
          <w:bCs/>
          <w:color w:val="333399"/>
        </w:rPr>
        <w:t xml:space="preserve"> CE QUI VIENT D’ETRE DIT CONCERNE PAKRITI</w:t>
      </w:r>
    </w:p>
    <w:p w14:paraId="588F4636" w14:textId="77777777" w:rsidR="00831B05" w:rsidRDefault="00831B05" w:rsidP="00831B05">
      <w:pPr>
        <w:rPr>
          <w:rFonts w:ascii="Arial" w:hAnsi="Arial" w:cs="Arial"/>
          <w:b/>
          <w:bCs/>
          <w:color w:val="00B0F0"/>
          <w:sz w:val="21"/>
          <w:szCs w:val="21"/>
          <w:shd w:val="clear" w:color="auto" w:fill="FFFFFF"/>
        </w:rPr>
      </w:pPr>
    </w:p>
    <w:p w14:paraId="0B855977" w14:textId="77777777" w:rsidR="00831B05" w:rsidRDefault="00831B05" w:rsidP="00831B05">
      <w:pPr>
        <w:rPr>
          <w:rFonts w:ascii="Arial" w:hAnsi="Arial" w:cs="Arial"/>
          <w:b/>
          <w:bCs/>
          <w:color w:val="00B0F0"/>
          <w:sz w:val="21"/>
          <w:szCs w:val="21"/>
          <w:shd w:val="clear" w:color="auto" w:fill="FFFFFF"/>
        </w:rPr>
      </w:pPr>
      <w:r>
        <w:rPr>
          <w:rFonts w:ascii="Arial" w:hAnsi="Arial" w:cs="Arial"/>
          <w:b/>
          <w:bCs/>
          <w:color w:val="00B0F0"/>
          <w:sz w:val="21"/>
          <w:szCs w:val="21"/>
          <w:shd w:val="clear" w:color="auto" w:fill="FFFFFF"/>
        </w:rPr>
        <w:t>I</w:t>
      </w:r>
      <w:r w:rsidRPr="00F35878">
        <w:rPr>
          <w:rFonts w:ascii="Arial" w:hAnsi="Arial" w:cs="Arial"/>
          <w:b/>
          <w:bCs/>
          <w:color w:val="00B0F0"/>
          <w:sz w:val="21"/>
          <w:szCs w:val="21"/>
          <w:shd w:val="clear" w:color="auto" w:fill="FFFFFF"/>
        </w:rPr>
        <w:t>V. </w:t>
      </w:r>
      <w:r>
        <w:rPr>
          <w:rFonts w:ascii="Arial" w:hAnsi="Arial" w:cs="Arial"/>
          <w:b/>
          <w:bCs/>
          <w:color w:val="00B0F0"/>
          <w:sz w:val="21"/>
          <w:szCs w:val="21"/>
          <w:shd w:val="clear" w:color="auto" w:fill="FFFFFF"/>
        </w:rPr>
        <w:t xml:space="preserve">14 </w:t>
      </w:r>
      <w:proofErr w:type="spellStart"/>
      <w:r>
        <w:rPr>
          <w:rFonts w:ascii="Arial" w:hAnsi="Arial" w:cs="Arial"/>
          <w:b/>
          <w:bCs/>
          <w:color w:val="00B0F0"/>
          <w:sz w:val="21"/>
          <w:szCs w:val="21"/>
          <w:shd w:val="clear" w:color="auto" w:fill="FFFFFF"/>
        </w:rPr>
        <w:t>Parinama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ekatvat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vastutattvam</w:t>
      </w:r>
      <w:proofErr w:type="spellEnd"/>
    </w:p>
    <w:p w14:paraId="15C5E786" w14:textId="77777777" w:rsidR="00831B05" w:rsidRDefault="00831B05" w:rsidP="00831B05">
      <w:pPr>
        <w:rPr>
          <w:rFonts w:ascii="Arial" w:hAnsi="Arial" w:cs="Arial"/>
          <w:color w:val="202122"/>
          <w:sz w:val="21"/>
          <w:szCs w:val="21"/>
          <w:shd w:val="clear" w:color="auto" w:fill="FFFFFF"/>
        </w:rPr>
      </w:pPr>
    </w:p>
    <w:p w14:paraId="644FC97B" w14:textId="77777777" w:rsidR="00831B05" w:rsidRDefault="00831B05" w:rsidP="00831B05">
      <w:pPr>
        <w:rPr>
          <w:rFonts w:ascii="Arial" w:hAnsi="Arial" w:cs="Arial"/>
          <w:color w:val="202122"/>
          <w:sz w:val="21"/>
          <w:szCs w:val="21"/>
          <w:shd w:val="clear" w:color="auto" w:fill="FFFFFF"/>
        </w:rPr>
      </w:pPr>
    </w:p>
    <w:p w14:paraId="63F170AA" w14:textId="77777777" w:rsidR="00831B05" w:rsidRDefault="00831B05" w:rsidP="00831B05">
      <w:pPr>
        <w:rPr>
          <w:rFonts w:ascii="Arial" w:hAnsi="Arial" w:cs="Arial"/>
          <w:b/>
          <w:bCs/>
          <w:color w:val="00B0F0"/>
          <w:sz w:val="21"/>
          <w:szCs w:val="21"/>
          <w:shd w:val="clear" w:color="auto" w:fill="FFFFFF"/>
        </w:rPr>
      </w:pPr>
      <w:r w:rsidRPr="00BD2F35">
        <w:rPr>
          <w:rFonts w:ascii="Arial" w:hAnsi="Arial" w:cs="Arial" w:hint="eastAsia"/>
          <w:b/>
          <w:bCs/>
          <w:color w:val="00B0F0"/>
          <w:sz w:val="21"/>
          <w:szCs w:val="21"/>
          <w:shd w:val="clear" w:color="auto" w:fill="FFFFFF"/>
        </w:rPr>
        <w:t>«</w:t>
      </w:r>
      <w:r w:rsidRPr="00BD2F35">
        <w:rPr>
          <w:rFonts w:ascii="Arial" w:hAnsi="Arial" w:cs="Arial"/>
          <w:b/>
          <w:bCs/>
          <w:color w:val="00B0F0"/>
          <w:sz w:val="21"/>
          <w:szCs w:val="21"/>
          <w:shd w:val="clear" w:color="auto" w:fill="FFFFFF"/>
        </w:rPr>
        <w:t xml:space="preserve"> Toute chose porte en soi le principe unique, en raison de l'unicité du</w:t>
      </w:r>
      <w:r>
        <w:rPr>
          <w:rFonts w:ascii="Arial" w:hAnsi="Arial" w:cs="Arial"/>
          <w:b/>
          <w:bCs/>
          <w:color w:val="00B0F0"/>
          <w:sz w:val="21"/>
          <w:szCs w:val="21"/>
          <w:shd w:val="clear" w:color="auto" w:fill="FFFFFF"/>
        </w:rPr>
        <w:t xml:space="preserve"> </w:t>
      </w:r>
      <w:r w:rsidRPr="00BD2F35">
        <w:rPr>
          <w:rFonts w:ascii="Arial" w:hAnsi="Arial" w:cs="Arial"/>
          <w:b/>
          <w:bCs/>
          <w:color w:val="00B0F0"/>
          <w:sz w:val="21"/>
          <w:szCs w:val="21"/>
          <w:shd w:val="clear" w:color="auto" w:fill="FFFFFF"/>
        </w:rPr>
        <w:t>changement. »</w:t>
      </w:r>
    </w:p>
    <w:p w14:paraId="407C02B3" w14:textId="77777777" w:rsidR="00831B05" w:rsidRDefault="00831B05" w:rsidP="00831B05">
      <w:pPr>
        <w:rPr>
          <w:rFonts w:ascii="Arial" w:hAnsi="Arial" w:cs="Arial"/>
          <w:b/>
          <w:bCs/>
          <w:color w:val="00B0F0"/>
          <w:sz w:val="21"/>
          <w:szCs w:val="21"/>
          <w:shd w:val="clear" w:color="auto" w:fill="FFFFFF"/>
        </w:rPr>
      </w:pPr>
      <w:r w:rsidRPr="00BD2F35">
        <w:rPr>
          <w:rFonts w:ascii="Arial" w:hAnsi="Arial" w:cs="Arial" w:hint="eastAsia"/>
          <w:b/>
          <w:bCs/>
          <w:color w:val="00B0F0"/>
          <w:sz w:val="21"/>
          <w:szCs w:val="21"/>
          <w:shd w:val="clear" w:color="auto" w:fill="FFFFFF"/>
        </w:rPr>
        <w:t>«</w:t>
      </w:r>
      <w:r w:rsidRPr="00BD2F35">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L’unité dans les mutations du Temps dues aux perpétuelles </w:t>
      </w:r>
      <w:proofErr w:type="spellStart"/>
      <w:r>
        <w:rPr>
          <w:rFonts w:ascii="Arial" w:hAnsi="Arial" w:cs="Arial"/>
          <w:b/>
          <w:bCs/>
          <w:color w:val="00B0F0"/>
          <w:sz w:val="21"/>
          <w:szCs w:val="21"/>
          <w:shd w:val="clear" w:color="auto" w:fill="FFFFFF"/>
        </w:rPr>
        <w:t>trigunas</w:t>
      </w:r>
      <w:proofErr w:type="spellEnd"/>
      <w:r>
        <w:rPr>
          <w:rFonts w:ascii="Arial" w:hAnsi="Arial" w:cs="Arial"/>
          <w:b/>
          <w:bCs/>
          <w:color w:val="00B0F0"/>
          <w:sz w:val="21"/>
          <w:szCs w:val="21"/>
          <w:shd w:val="clear" w:color="auto" w:fill="FFFFFF"/>
        </w:rPr>
        <w:t xml:space="preserve">  est la cause des modifications des objets </w:t>
      </w:r>
      <w:r w:rsidRPr="00BD2F35">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mais leur essence  n’est pas altéré</w:t>
      </w:r>
      <w:r w:rsidRPr="00BD2F35">
        <w:rPr>
          <w:rFonts w:ascii="Arial" w:hAnsi="Arial" w:cs="Arial"/>
          <w:b/>
          <w:bCs/>
          <w:color w:val="00B0F0"/>
          <w:sz w:val="21"/>
          <w:szCs w:val="21"/>
          <w:shd w:val="clear" w:color="auto" w:fill="FFFFFF"/>
        </w:rPr>
        <w:t>»</w:t>
      </w:r>
    </w:p>
    <w:p w14:paraId="708057CE" w14:textId="77777777" w:rsidR="00831B05" w:rsidRPr="00BD2F35" w:rsidRDefault="00831B05" w:rsidP="00831B05">
      <w:pPr>
        <w:rPr>
          <w:rFonts w:ascii="Arial" w:hAnsi="Arial" w:cs="Arial"/>
          <w:b/>
          <w:bCs/>
          <w:color w:val="00B0F0"/>
          <w:sz w:val="21"/>
          <w:szCs w:val="21"/>
          <w:shd w:val="clear" w:color="auto" w:fill="FFFFFF"/>
        </w:rPr>
      </w:pPr>
    </w:p>
    <w:p w14:paraId="06B55E52" w14:textId="77777777" w:rsidR="00831B05" w:rsidRPr="00BD2F35" w:rsidRDefault="00831B05" w:rsidP="00831B05">
      <w:pPr>
        <w:rPr>
          <w:rFonts w:ascii="Arial" w:hAnsi="Arial" w:cs="Arial"/>
          <w:color w:val="202122"/>
          <w:sz w:val="21"/>
          <w:szCs w:val="21"/>
          <w:shd w:val="clear" w:color="auto" w:fill="FFFFFF"/>
        </w:rPr>
      </w:pPr>
      <w:proofErr w:type="spellStart"/>
      <w:r w:rsidRPr="00BD2F35">
        <w:rPr>
          <w:rFonts w:ascii="Arial" w:hAnsi="Arial" w:cs="Arial"/>
          <w:color w:val="202122"/>
          <w:sz w:val="21"/>
          <w:szCs w:val="21"/>
          <w:shd w:val="clear" w:color="auto" w:fill="FFFFFF"/>
        </w:rPr>
        <w:t>parināma</w:t>
      </w:r>
      <w:proofErr w:type="spellEnd"/>
      <w:r w:rsidRPr="00BD2F35">
        <w:rPr>
          <w:rFonts w:ascii="Arial" w:hAnsi="Arial" w:cs="Arial"/>
          <w:color w:val="202122"/>
          <w:sz w:val="21"/>
          <w:szCs w:val="21"/>
          <w:shd w:val="clear" w:color="auto" w:fill="FFFFFF"/>
        </w:rPr>
        <w:t xml:space="preserve"> : changement, modification</w:t>
      </w:r>
    </w:p>
    <w:p w14:paraId="76F0133A" w14:textId="77777777" w:rsidR="00831B05" w:rsidRPr="00BD2F35" w:rsidRDefault="00831B05" w:rsidP="00831B05">
      <w:pPr>
        <w:rPr>
          <w:rFonts w:ascii="Arial" w:hAnsi="Arial" w:cs="Arial"/>
          <w:color w:val="202122"/>
          <w:sz w:val="21"/>
          <w:szCs w:val="21"/>
          <w:shd w:val="clear" w:color="auto" w:fill="FFFFFF"/>
        </w:rPr>
      </w:pPr>
      <w:proofErr w:type="spellStart"/>
      <w:r w:rsidRPr="00BD2F35">
        <w:rPr>
          <w:rFonts w:ascii="Arial" w:hAnsi="Arial" w:cs="Arial" w:hint="eastAsia"/>
          <w:color w:val="202122"/>
          <w:sz w:val="21"/>
          <w:szCs w:val="21"/>
          <w:shd w:val="clear" w:color="auto" w:fill="FFFFFF"/>
        </w:rPr>
        <w:t>é</w:t>
      </w:r>
      <w:r w:rsidRPr="00BD2F35">
        <w:rPr>
          <w:rFonts w:ascii="Arial" w:hAnsi="Arial" w:cs="Arial"/>
          <w:color w:val="202122"/>
          <w:sz w:val="21"/>
          <w:szCs w:val="21"/>
          <w:shd w:val="clear" w:color="auto" w:fill="FFFFFF"/>
        </w:rPr>
        <w:t>katva</w:t>
      </w:r>
      <w:proofErr w:type="spellEnd"/>
      <w:r w:rsidRPr="00BD2F35">
        <w:rPr>
          <w:rFonts w:ascii="Arial" w:hAnsi="Arial" w:cs="Arial"/>
          <w:color w:val="202122"/>
          <w:sz w:val="21"/>
          <w:szCs w:val="21"/>
          <w:shd w:val="clear" w:color="auto" w:fill="FFFFFF"/>
        </w:rPr>
        <w:t xml:space="preserve"> : unicité, union, identité</w:t>
      </w:r>
    </w:p>
    <w:p w14:paraId="731E950C" w14:textId="77777777" w:rsidR="00831B05" w:rsidRPr="00BD2F35" w:rsidRDefault="00831B05" w:rsidP="00831B05">
      <w:pPr>
        <w:rPr>
          <w:rFonts w:ascii="Arial" w:hAnsi="Arial" w:cs="Arial"/>
          <w:color w:val="202122"/>
          <w:sz w:val="21"/>
          <w:szCs w:val="21"/>
          <w:shd w:val="clear" w:color="auto" w:fill="FFFFFF"/>
        </w:rPr>
      </w:pPr>
      <w:proofErr w:type="spellStart"/>
      <w:r w:rsidRPr="00BD2F35">
        <w:rPr>
          <w:rFonts w:ascii="Arial" w:hAnsi="Arial" w:cs="Arial"/>
          <w:color w:val="202122"/>
          <w:sz w:val="21"/>
          <w:szCs w:val="21"/>
          <w:shd w:val="clear" w:color="auto" w:fill="FFFFFF"/>
        </w:rPr>
        <w:t>vastu</w:t>
      </w:r>
      <w:proofErr w:type="spellEnd"/>
      <w:r w:rsidRPr="00BD2F35">
        <w:rPr>
          <w:rFonts w:ascii="Arial" w:hAnsi="Arial" w:cs="Arial"/>
          <w:color w:val="202122"/>
          <w:sz w:val="21"/>
          <w:szCs w:val="21"/>
          <w:shd w:val="clear" w:color="auto" w:fill="FFFFFF"/>
        </w:rPr>
        <w:t xml:space="preserve"> : ce qui existe, chose réelle</w:t>
      </w:r>
    </w:p>
    <w:p w14:paraId="7748ECA9" w14:textId="77777777" w:rsidR="00831B05" w:rsidRPr="00BD2F35" w:rsidRDefault="00831B05" w:rsidP="00831B05">
      <w:pPr>
        <w:rPr>
          <w:rFonts w:ascii="Arial" w:hAnsi="Arial" w:cs="Arial"/>
          <w:color w:val="202122"/>
          <w:sz w:val="21"/>
          <w:szCs w:val="21"/>
          <w:shd w:val="clear" w:color="auto" w:fill="FFFFFF"/>
        </w:rPr>
      </w:pPr>
      <w:r w:rsidRPr="00BD2F35">
        <w:rPr>
          <w:rFonts w:ascii="Arial" w:hAnsi="Arial" w:cs="Arial"/>
          <w:color w:val="202122"/>
          <w:sz w:val="21"/>
          <w:szCs w:val="21"/>
          <w:shd w:val="clear" w:color="auto" w:fill="FFFFFF"/>
        </w:rPr>
        <w:t>tattva : principe d'une chose, réalité ultime, être suprême</w:t>
      </w:r>
    </w:p>
    <w:p w14:paraId="43AC009C" w14:textId="77777777" w:rsidR="00831B05" w:rsidRDefault="00831B05" w:rsidP="00831B05">
      <w:pPr>
        <w:rPr>
          <w:rFonts w:ascii="Arial" w:hAnsi="Arial" w:cs="Arial"/>
          <w:color w:val="202122"/>
          <w:sz w:val="21"/>
          <w:szCs w:val="21"/>
          <w:shd w:val="clear" w:color="auto" w:fill="FFFFFF"/>
        </w:rPr>
      </w:pPr>
      <w:r w:rsidRPr="00BD2F35">
        <w:rPr>
          <w:rFonts w:ascii="Arial" w:hAnsi="Arial" w:cs="Arial"/>
          <w:color w:val="202122"/>
          <w:sz w:val="21"/>
          <w:szCs w:val="21"/>
          <w:shd w:val="clear" w:color="auto" w:fill="FFFFFF"/>
        </w:rPr>
        <w:t>Selon le principe de l'interaction des trois Gunas, à tout instant.</w:t>
      </w:r>
    </w:p>
    <w:p w14:paraId="38A04C3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  </w:t>
      </w:r>
    </w:p>
    <w:p w14:paraId="7897E6B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y’a différentes perspectives en fonction de la personne qui perçoit l’objet. Selon le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xml:space="preserve"> dominant, l’objet est perçu différemment par chaque individu. Mais l’essence de cet objet n’est pas altérée et reste la même.</w:t>
      </w:r>
    </w:p>
    <w:p w14:paraId="767BD2E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Yogi décèlera l’harmonieuse combinaison de la nature avec ses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il comprendra alors clairement leurs mutations et gardera la distance de ces changements.</w:t>
      </w:r>
    </w:p>
    <w:p w14:paraId="0757A81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étudiant ce phénomène, il restera  dans cette contemplation de l’essence de l’objet qui n’a pas de lien avec le temps et les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Cette essence inaltérable nous permet d’ouvrir à l’âme ou à l’Observateur.</w:t>
      </w:r>
    </w:p>
    <w:p w14:paraId="48D833A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est bon pour nous guider. Dans la pratique des Asana et des pranayama nous sommes les sujets, les acteurs. Les différentes postures et type de respirations sont les objets que nous tentons de percevoir et de les concevoir clairement, pour comprendre leurs principes et essence.</w:t>
      </w:r>
    </w:p>
    <w:p w14:paraId="29434BF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Si nous apprenons à pratiquer avec observation, et mémoriser les principes de bases de chaque posture, nous sommes alors prêts pour attraper leur vrai essence.</w:t>
      </w:r>
    </w:p>
    <w:p w14:paraId="15C60D9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Vérité est Unicité, et nous devons expérimenter leur vraie essence dans sa forme la plus pure.</w:t>
      </w:r>
    </w:p>
    <w:p w14:paraId="6A03F893" w14:textId="77777777" w:rsidR="00831B05" w:rsidRDefault="00831B05" w:rsidP="00831B05">
      <w:pPr>
        <w:rPr>
          <w:rFonts w:ascii="Arial" w:hAnsi="Arial" w:cs="Arial"/>
          <w:color w:val="202122"/>
          <w:sz w:val="21"/>
          <w:szCs w:val="21"/>
          <w:shd w:val="clear" w:color="auto" w:fill="FFFFFF"/>
        </w:rPr>
      </w:pPr>
    </w:p>
    <w:p w14:paraId="35640B60" w14:textId="77777777" w:rsidR="00831B05" w:rsidRDefault="00831B05" w:rsidP="00831B05">
      <w:pPr>
        <w:rPr>
          <w:rFonts w:ascii="Arial" w:hAnsi="Arial" w:cs="Arial"/>
          <w:color w:val="202122"/>
          <w:sz w:val="21"/>
          <w:szCs w:val="21"/>
          <w:shd w:val="clear" w:color="auto" w:fill="FFFFFF"/>
        </w:rPr>
      </w:pPr>
    </w:p>
    <w:p w14:paraId="5A1531E6" w14:textId="77777777" w:rsidR="00831B05" w:rsidRPr="007C7A32" w:rsidRDefault="00831B05" w:rsidP="00831B05">
      <w:pPr>
        <w:rPr>
          <w:rFonts w:ascii="Arial" w:hAnsi="Arial" w:cs="Arial"/>
          <w:color w:val="202122"/>
          <w:sz w:val="21"/>
          <w:szCs w:val="21"/>
          <w:shd w:val="clear" w:color="auto" w:fill="FFFFFF"/>
        </w:rPr>
      </w:pPr>
      <w:r w:rsidRPr="007C7A32">
        <w:rPr>
          <w:rFonts w:ascii="Arial" w:hAnsi="Arial" w:cs="Arial"/>
          <w:b/>
          <w:bCs/>
          <w:color w:val="00B0F0"/>
          <w:sz w:val="21"/>
          <w:szCs w:val="21"/>
          <w:shd w:val="clear" w:color="auto" w:fill="FFFFFF"/>
        </w:rPr>
        <w:t xml:space="preserve">IV. 15 </w:t>
      </w:r>
      <w:proofErr w:type="spellStart"/>
      <w:r w:rsidRPr="007C7A32">
        <w:rPr>
          <w:rFonts w:ascii="Arial" w:hAnsi="Arial" w:cs="Arial"/>
          <w:b/>
          <w:bCs/>
          <w:color w:val="00B0F0"/>
          <w:sz w:val="21"/>
          <w:szCs w:val="21"/>
          <w:shd w:val="clear" w:color="auto" w:fill="FFFFFF"/>
        </w:rPr>
        <w:t>Vastusamye</w:t>
      </w:r>
      <w:proofErr w:type="spellEnd"/>
      <w:r w:rsidRPr="007C7A32">
        <w:rPr>
          <w:rFonts w:ascii="Arial" w:hAnsi="Arial" w:cs="Arial"/>
          <w:b/>
          <w:bCs/>
          <w:color w:val="00B0F0"/>
          <w:sz w:val="21"/>
          <w:szCs w:val="21"/>
          <w:shd w:val="clear" w:color="auto" w:fill="FFFFFF"/>
        </w:rPr>
        <w:t xml:space="preserve"> </w:t>
      </w:r>
      <w:proofErr w:type="spellStart"/>
      <w:r w:rsidRPr="007C7A32">
        <w:rPr>
          <w:rFonts w:ascii="Arial" w:hAnsi="Arial" w:cs="Arial"/>
          <w:b/>
          <w:bCs/>
          <w:color w:val="00B0F0"/>
          <w:sz w:val="21"/>
          <w:szCs w:val="21"/>
          <w:shd w:val="clear" w:color="auto" w:fill="FFFFFF"/>
        </w:rPr>
        <w:t>cittabhedat</w:t>
      </w:r>
      <w:proofErr w:type="spellEnd"/>
      <w:r w:rsidRPr="007C7A32">
        <w:rPr>
          <w:rFonts w:ascii="Arial" w:hAnsi="Arial" w:cs="Arial"/>
          <w:b/>
          <w:bCs/>
          <w:color w:val="00B0F0"/>
          <w:sz w:val="21"/>
          <w:szCs w:val="21"/>
          <w:shd w:val="clear" w:color="auto" w:fill="FFFFFF"/>
        </w:rPr>
        <w:t xml:space="preserve"> </w:t>
      </w:r>
      <w:proofErr w:type="spellStart"/>
      <w:r w:rsidRPr="007C7A32">
        <w:rPr>
          <w:rFonts w:ascii="Arial" w:hAnsi="Arial" w:cs="Arial"/>
          <w:b/>
          <w:bCs/>
          <w:color w:val="00B0F0"/>
          <w:sz w:val="21"/>
          <w:szCs w:val="21"/>
          <w:shd w:val="clear" w:color="auto" w:fill="FFFFFF"/>
        </w:rPr>
        <w:t>tayoh</w:t>
      </w:r>
      <w:proofErr w:type="spellEnd"/>
      <w:r w:rsidRPr="007C7A32">
        <w:rPr>
          <w:rFonts w:ascii="Arial" w:hAnsi="Arial" w:cs="Arial"/>
          <w:b/>
          <w:bCs/>
          <w:color w:val="00B0F0"/>
          <w:sz w:val="21"/>
          <w:szCs w:val="21"/>
          <w:shd w:val="clear" w:color="auto" w:fill="FFFFFF"/>
        </w:rPr>
        <w:t xml:space="preserve"> </w:t>
      </w:r>
      <w:proofErr w:type="spellStart"/>
      <w:r w:rsidRPr="007C7A32">
        <w:rPr>
          <w:rFonts w:ascii="Arial" w:hAnsi="Arial" w:cs="Arial"/>
          <w:b/>
          <w:bCs/>
          <w:color w:val="00B0F0"/>
          <w:sz w:val="21"/>
          <w:szCs w:val="21"/>
          <w:shd w:val="clear" w:color="auto" w:fill="FFFFFF"/>
        </w:rPr>
        <w:t>vibhaktah</w:t>
      </w:r>
      <w:proofErr w:type="spellEnd"/>
      <w:r w:rsidRPr="007C7A32">
        <w:rPr>
          <w:rFonts w:ascii="Arial" w:hAnsi="Arial" w:cs="Arial"/>
          <w:b/>
          <w:bCs/>
          <w:color w:val="00B0F0"/>
          <w:sz w:val="21"/>
          <w:szCs w:val="21"/>
          <w:shd w:val="clear" w:color="auto" w:fill="FFFFFF"/>
        </w:rPr>
        <w:t xml:space="preserve"> </w:t>
      </w:r>
      <w:proofErr w:type="spellStart"/>
      <w:r w:rsidRPr="007C7A32">
        <w:rPr>
          <w:rFonts w:ascii="Arial" w:hAnsi="Arial" w:cs="Arial"/>
          <w:b/>
          <w:bCs/>
          <w:color w:val="00B0F0"/>
          <w:sz w:val="21"/>
          <w:szCs w:val="21"/>
          <w:shd w:val="clear" w:color="auto" w:fill="FFFFFF"/>
        </w:rPr>
        <w:t>pant</w:t>
      </w:r>
      <w:r>
        <w:rPr>
          <w:rFonts w:ascii="Arial" w:hAnsi="Arial" w:cs="Arial"/>
          <w:b/>
          <w:bCs/>
          <w:color w:val="00B0F0"/>
          <w:sz w:val="21"/>
          <w:szCs w:val="21"/>
          <w:shd w:val="clear" w:color="auto" w:fill="FFFFFF"/>
        </w:rPr>
        <w:t>hah</w:t>
      </w:r>
      <w:proofErr w:type="spellEnd"/>
    </w:p>
    <w:p w14:paraId="7A281E17" w14:textId="77777777" w:rsidR="00831B05" w:rsidRPr="007C7A32" w:rsidRDefault="00831B05" w:rsidP="00831B05">
      <w:pPr>
        <w:rPr>
          <w:rFonts w:ascii="Arial" w:hAnsi="Arial" w:cs="Arial"/>
          <w:color w:val="202122"/>
          <w:sz w:val="21"/>
          <w:szCs w:val="21"/>
          <w:shd w:val="clear" w:color="auto" w:fill="FFFFFF"/>
        </w:rPr>
      </w:pPr>
    </w:p>
    <w:p w14:paraId="70175AE1" w14:textId="77777777" w:rsidR="00831B05" w:rsidRPr="007C7A32" w:rsidRDefault="00831B05" w:rsidP="00831B05">
      <w:pPr>
        <w:rPr>
          <w:rFonts w:ascii="Arial" w:hAnsi="Arial" w:cs="Arial"/>
          <w:b/>
          <w:bCs/>
          <w:color w:val="00B0F0"/>
          <w:sz w:val="21"/>
          <w:szCs w:val="21"/>
          <w:shd w:val="clear" w:color="auto" w:fill="FFFFFF"/>
        </w:rPr>
      </w:pPr>
      <w:r w:rsidRPr="007C7A32">
        <w:rPr>
          <w:rFonts w:ascii="Arial" w:hAnsi="Arial" w:cs="Arial" w:hint="eastAsia"/>
          <w:b/>
          <w:bCs/>
          <w:color w:val="00B0F0"/>
          <w:sz w:val="21"/>
          <w:szCs w:val="21"/>
          <w:shd w:val="clear" w:color="auto" w:fill="FFFFFF"/>
        </w:rPr>
        <w:t>«</w:t>
      </w:r>
      <w:r w:rsidRPr="007C7A32">
        <w:rPr>
          <w:rFonts w:ascii="Arial" w:hAnsi="Arial" w:cs="Arial"/>
          <w:b/>
          <w:bCs/>
          <w:color w:val="00B0F0"/>
          <w:sz w:val="21"/>
          <w:szCs w:val="21"/>
          <w:shd w:val="clear" w:color="auto" w:fill="FFFFFF"/>
        </w:rPr>
        <w:t xml:space="preserve"> Deux choses étant semblables, c'est à cause des différents états </w:t>
      </w:r>
      <w:proofErr w:type="spellStart"/>
      <w:r w:rsidRPr="007C7A32">
        <w:rPr>
          <w:rFonts w:ascii="Arial" w:hAnsi="Arial" w:cs="Arial"/>
          <w:b/>
          <w:bCs/>
          <w:color w:val="00B0F0"/>
          <w:sz w:val="21"/>
          <w:szCs w:val="21"/>
          <w:shd w:val="clear" w:color="auto" w:fill="FFFFFF"/>
        </w:rPr>
        <w:t>deconscience</w:t>
      </w:r>
      <w:proofErr w:type="spellEnd"/>
      <w:r w:rsidRPr="007C7A32">
        <w:rPr>
          <w:rFonts w:ascii="Arial" w:hAnsi="Arial" w:cs="Arial"/>
          <w:b/>
          <w:bCs/>
          <w:color w:val="00B0F0"/>
          <w:sz w:val="21"/>
          <w:szCs w:val="21"/>
          <w:shd w:val="clear" w:color="auto" w:fill="FFFFFF"/>
        </w:rPr>
        <w:t xml:space="preserve"> qu'on les perçoit différemment. »</w:t>
      </w:r>
    </w:p>
    <w:p w14:paraId="4B0653C3"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vastu</w:t>
      </w:r>
      <w:proofErr w:type="spellEnd"/>
      <w:r w:rsidRPr="007C7A32">
        <w:rPr>
          <w:rFonts w:ascii="Arial" w:hAnsi="Arial" w:cs="Arial"/>
          <w:color w:val="202122"/>
          <w:sz w:val="21"/>
          <w:szCs w:val="21"/>
          <w:shd w:val="clear" w:color="auto" w:fill="FFFFFF"/>
        </w:rPr>
        <w:t xml:space="preserve"> : objet, chose</w:t>
      </w:r>
    </w:p>
    <w:p w14:paraId="4CC83A94"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sāmya</w:t>
      </w:r>
      <w:proofErr w:type="spellEnd"/>
      <w:r w:rsidRPr="007C7A32">
        <w:rPr>
          <w:rFonts w:ascii="Arial" w:hAnsi="Arial" w:cs="Arial"/>
          <w:color w:val="202122"/>
          <w:sz w:val="21"/>
          <w:szCs w:val="21"/>
          <w:shd w:val="clear" w:color="auto" w:fill="FFFFFF"/>
        </w:rPr>
        <w:t xml:space="preserve"> : égalité, identité</w:t>
      </w:r>
    </w:p>
    <w:p w14:paraId="387C1855"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chitta</w:t>
      </w:r>
      <w:proofErr w:type="spellEnd"/>
      <w:r w:rsidRPr="007C7A32">
        <w:rPr>
          <w:rFonts w:ascii="Arial" w:hAnsi="Arial" w:cs="Arial"/>
          <w:color w:val="202122"/>
          <w:sz w:val="21"/>
          <w:szCs w:val="21"/>
          <w:shd w:val="clear" w:color="auto" w:fill="FFFFFF"/>
        </w:rPr>
        <w:t xml:space="preserve"> : mental</w:t>
      </w:r>
    </w:p>
    <w:p w14:paraId="0BBE432F"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bhéda</w:t>
      </w:r>
      <w:proofErr w:type="spellEnd"/>
      <w:r w:rsidRPr="007C7A32">
        <w:rPr>
          <w:rFonts w:ascii="Arial" w:hAnsi="Arial" w:cs="Arial"/>
          <w:color w:val="202122"/>
          <w:sz w:val="21"/>
          <w:szCs w:val="21"/>
          <w:shd w:val="clear" w:color="auto" w:fill="FFFFFF"/>
        </w:rPr>
        <w:t xml:space="preserve"> : différence</w:t>
      </w:r>
    </w:p>
    <w:p w14:paraId="1D240E6F"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tayos</w:t>
      </w:r>
      <w:proofErr w:type="spellEnd"/>
      <w:r w:rsidRPr="007C7A32">
        <w:rPr>
          <w:rFonts w:ascii="Arial" w:hAnsi="Arial" w:cs="Arial"/>
          <w:color w:val="202122"/>
          <w:sz w:val="21"/>
          <w:szCs w:val="21"/>
          <w:shd w:val="clear" w:color="auto" w:fill="FFFFFF"/>
        </w:rPr>
        <w:t xml:space="preserve"> : vient de</w:t>
      </w:r>
    </w:p>
    <w:p w14:paraId="0B4A802F" w14:textId="77777777" w:rsidR="00831B05" w:rsidRPr="007C7A32" w:rsidRDefault="00831B05" w:rsidP="00831B05">
      <w:pPr>
        <w:rPr>
          <w:rFonts w:ascii="Arial" w:hAnsi="Arial" w:cs="Arial"/>
          <w:color w:val="202122"/>
          <w:sz w:val="21"/>
          <w:szCs w:val="21"/>
          <w:shd w:val="clear" w:color="auto" w:fill="FFFFFF"/>
        </w:rPr>
      </w:pPr>
      <w:r w:rsidRPr="007C7A32">
        <w:rPr>
          <w:rFonts w:ascii="Arial" w:hAnsi="Arial" w:cs="Arial"/>
          <w:color w:val="202122"/>
          <w:sz w:val="21"/>
          <w:szCs w:val="21"/>
          <w:shd w:val="clear" w:color="auto" w:fill="FFFFFF"/>
        </w:rPr>
        <w:t>sa : les deux</w:t>
      </w:r>
    </w:p>
    <w:p w14:paraId="442445F8"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vibaktha</w:t>
      </w:r>
      <w:proofErr w:type="spellEnd"/>
      <w:r w:rsidRPr="007C7A32">
        <w:rPr>
          <w:rFonts w:ascii="Arial" w:hAnsi="Arial" w:cs="Arial"/>
          <w:color w:val="202122"/>
          <w:sz w:val="21"/>
          <w:szCs w:val="21"/>
          <w:shd w:val="clear" w:color="auto" w:fill="FFFFFF"/>
        </w:rPr>
        <w:t xml:space="preserve"> : séparé, distinct</w:t>
      </w:r>
    </w:p>
    <w:p w14:paraId="3E9D0C17" w14:textId="77777777" w:rsidR="00831B05" w:rsidRPr="007C7A32" w:rsidRDefault="00831B05" w:rsidP="00831B05">
      <w:pPr>
        <w:rPr>
          <w:rFonts w:ascii="Arial" w:hAnsi="Arial" w:cs="Arial"/>
          <w:color w:val="202122"/>
          <w:sz w:val="21"/>
          <w:szCs w:val="21"/>
          <w:shd w:val="clear" w:color="auto" w:fill="FFFFFF"/>
        </w:rPr>
      </w:pPr>
      <w:proofErr w:type="spellStart"/>
      <w:r w:rsidRPr="007C7A32">
        <w:rPr>
          <w:rFonts w:ascii="Arial" w:hAnsi="Arial" w:cs="Arial"/>
          <w:color w:val="202122"/>
          <w:sz w:val="21"/>
          <w:szCs w:val="21"/>
          <w:shd w:val="clear" w:color="auto" w:fill="FFFFFF"/>
        </w:rPr>
        <w:t>pantha</w:t>
      </w:r>
      <w:proofErr w:type="spellEnd"/>
      <w:r w:rsidRPr="007C7A32">
        <w:rPr>
          <w:rFonts w:ascii="Arial" w:hAnsi="Arial" w:cs="Arial"/>
          <w:color w:val="202122"/>
          <w:sz w:val="21"/>
          <w:szCs w:val="21"/>
          <w:shd w:val="clear" w:color="auto" w:fill="FFFFFF"/>
        </w:rPr>
        <w:t xml:space="preserve"> : chemin, sentier</w:t>
      </w:r>
    </w:p>
    <w:p w14:paraId="29E5B5C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L’objet (nature ou </w:t>
      </w:r>
      <w:proofErr w:type="spellStart"/>
      <w:r>
        <w:rPr>
          <w:rFonts w:ascii="Arial" w:hAnsi="Arial" w:cs="Arial"/>
          <w:color w:val="202122"/>
          <w:sz w:val="21"/>
          <w:szCs w:val="21"/>
          <w:shd w:val="clear" w:color="auto" w:fill="FFFFFF"/>
        </w:rPr>
        <w:t>Pakriti</w:t>
      </w:r>
      <w:proofErr w:type="spellEnd"/>
      <w:r>
        <w:rPr>
          <w:rFonts w:ascii="Arial" w:hAnsi="Arial" w:cs="Arial"/>
          <w:color w:val="202122"/>
          <w:sz w:val="21"/>
          <w:szCs w:val="21"/>
          <w:shd w:val="clear" w:color="auto" w:fill="FFFFFF"/>
        </w:rPr>
        <w:t>) est réel tout comme le sujet (Purusa), mais l’objet peut être altérer dans sa nature selon les différents développements de la conscience d’une personne.</w:t>
      </w:r>
    </w:p>
    <w:p w14:paraId="6C7AA06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Ici, la conscience est celui qui perçoit, l’objet perçu devient l’objet à connaître.</w:t>
      </w:r>
    </w:p>
    <w:p w14:paraId="3769645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 cause des propriétés de la nature Temps et des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l’objet à connaître est perçu différemment pour chaque individu. Il faut comprendre que l’objet à connaître est objectivement identique pour tous.</w:t>
      </w:r>
    </w:p>
    <w:p w14:paraId="613B496D" w14:textId="77777777" w:rsidR="00831B05" w:rsidRPr="007C7A32"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S’il l’a saisie cela, le Yogi est alors en mesure de percevoir l’objet dans sa forme la plus pure sous les projecteurs de la lumière des interactions entre les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w:t>
      </w:r>
    </w:p>
    <w:p w14:paraId="3A7CC30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cet équilibre est atteint, l’essence de l’objet et l’essence du sujet révèlent leur forme la plus authentique et pure.</w:t>
      </w:r>
    </w:p>
    <w:p w14:paraId="5F538524" w14:textId="77777777" w:rsidR="00831B05" w:rsidRPr="007C7A32"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le Yogi réalise que le sujet n’est pas sa conscience qui n’est qu’un instrument de son Âme, alors il s’effacera en cessant toute pensées et se soumettra entièrement (avec son ego) au Vrai sujet (</w:t>
      </w:r>
      <w:proofErr w:type="spellStart"/>
      <w:r>
        <w:rPr>
          <w:rFonts w:ascii="Arial" w:hAnsi="Arial" w:cs="Arial"/>
          <w:color w:val="202122"/>
          <w:sz w:val="21"/>
          <w:szCs w:val="21"/>
          <w:shd w:val="clear" w:color="auto" w:fill="FFFFFF"/>
        </w:rPr>
        <w:t>atma</w:t>
      </w:r>
      <w:proofErr w:type="spellEnd"/>
      <w:r>
        <w:rPr>
          <w:rFonts w:ascii="Arial" w:hAnsi="Arial" w:cs="Arial"/>
          <w:color w:val="202122"/>
          <w:sz w:val="21"/>
          <w:szCs w:val="21"/>
          <w:shd w:val="clear" w:color="auto" w:fill="FFFFFF"/>
        </w:rPr>
        <w:t xml:space="preserve">). Il expérimentera un Esprit imperturbable, cela lui permettra de s’immerger totalement dans l’Atma. C’est l’Atma </w:t>
      </w:r>
      <w:proofErr w:type="spellStart"/>
      <w:r>
        <w:rPr>
          <w:rFonts w:ascii="Arial" w:hAnsi="Arial" w:cs="Arial"/>
          <w:color w:val="202122"/>
          <w:sz w:val="21"/>
          <w:szCs w:val="21"/>
          <w:shd w:val="clear" w:color="auto" w:fill="FFFFFF"/>
        </w:rPr>
        <w:t>jnana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amènant</w:t>
      </w:r>
      <w:proofErr w:type="spellEnd"/>
      <w:r>
        <w:rPr>
          <w:rFonts w:ascii="Arial" w:hAnsi="Arial" w:cs="Arial"/>
          <w:color w:val="202122"/>
          <w:sz w:val="21"/>
          <w:szCs w:val="21"/>
          <w:shd w:val="clear" w:color="auto" w:fill="FFFFFF"/>
        </w:rPr>
        <w:t xml:space="preserve"> au Brahma </w:t>
      </w:r>
      <w:proofErr w:type="spellStart"/>
      <w:r>
        <w:rPr>
          <w:rFonts w:ascii="Arial" w:hAnsi="Arial" w:cs="Arial"/>
          <w:color w:val="202122"/>
          <w:sz w:val="21"/>
          <w:szCs w:val="21"/>
          <w:shd w:val="clear" w:color="auto" w:fill="FFFFFF"/>
        </w:rPr>
        <w:t>jnana</w:t>
      </w:r>
      <w:proofErr w:type="spellEnd"/>
      <w:r>
        <w:rPr>
          <w:rFonts w:ascii="Arial" w:hAnsi="Arial" w:cs="Arial"/>
          <w:color w:val="202122"/>
          <w:sz w:val="21"/>
          <w:szCs w:val="21"/>
          <w:shd w:val="clear" w:color="auto" w:fill="FFFFFF"/>
        </w:rPr>
        <w:t>.</w:t>
      </w:r>
    </w:p>
    <w:p w14:paraId="2227917E" w14:textId="77777777" w:rsidR="00831B05" w:rsidRPr="00AD3E88" w:rsidRDefault="00831B05" w:rsidP="00831B05">
      <w:pPr>
        <w:rPr>
          <w:rFonts w:ascii="Arial" w:hAnsi="Arial" w:cs="Arial"/>
          <w:b/>
          <w:bCs/>
          <w:color w:val="00B0F0"/>
          <w:sz w:val="21"/>
          <w:szCs w:val="21"/>
          <w:shd w:val="clear" w:color="auto" w:fill="FFFFFF"/>
        </w:rPr>
      </w:pPr>
      <w:r w:rsidRPr="00AD3E88">
        <w:rPr>
          <w:rFonts w:ascii="Arial" w:hAnsi="Arial" w:cs="Arial"/>
          <w:b/>
          <w:bCs/>
          <w:color w:val="00B0F0"/>
          <w:sz w:val="21"/>
          <w:szCs w:val="21"/>
          <w:shd w:val="clear" w:color="auto" w:fill="FFFFFF"/>
        </w:rPr>
        <w:lastRenderedPageBreak/>
        <w:t xml:space="preserve">IV.16 Na ca </w:t>
      </w:r>
      <w:proofErr w:type="spellStart"/>
      <w:r w:rsidRPr="00AD3E88">
        <w:rPr>
          <w:rFonts w:ascii="Arial" w:hAnsi="Arial" w:cs="Arial"/>
          <w:b/>
          <w:bCs/>
          <w:color w:val="00B0F0"/>
          <w:sz w:val="21"/>
          <w:szCs w:val="21"/>
          <w:shd w:val="clear" w:color="auto" w:fill="FFFFFF"/>
        </w:rPr>
        <w:t>ekacitta</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tantram</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ced</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vatsu</w:t>
      </w:r>
      <w:proofErr w:type="spellEnd"/>
      <w:r w:rsidRPr="00AD3E88">
        <w:rPr>
          <w:rFonts w:ascii="Arial" w:hAnsi="Arial" w:cs="Arial"/>
          <w:b/>
          <w:bCs/>
          <w:color w:val="00B0F0"/>
          <w:sz w:val="21"/>
          <w:szCs w:val="21"/>
          <w:shd w:val="clear" w:color="auto" w:fill="FFFFFF"/>
        </w:rPr>
        <w:t xml:space="preserve"> tat </w:t>
      </w:r>
      <w:proofErr w:type="spellStart"/>
      <w:r w:rsidRPr="00AD3E88">
        <w:rPr>
          <w:rFonts w:ascii="Arial" w:hAnsi="Arial" w:cs="Arial"/>
          <w:b/>
          <w:bCs/>
          <w:color w:val="00B0F0"/>
          <w:sz w:val="21"/>
          <w:szCs w:val="21"/>
          <w:shd w:val="clear" w:color="auto" w:fill="FFFFFF"/>
        </w:rPr>
        <w:t>apramanakam</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tada</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kim</w:t>
      </w:r>
      <w:proofErr w:type="spellEnd"/>
      <w:r w:rsidRPr="00AD3E88">
        <w:rPr>
          <w:rFonts w:ascii="Arial" w:hAnsi="Arial" w:cs="Arial"/>
          <w:b/>
          <w:bCs/>
          <w:color w:val="00B0F0"/>
          <w:sz w:val="21"/>
          <w:szCs w:val="21"/>
          <w:shd w:val="clear" w:color="auto" w:fill="FFFFFF"/>
        </w:rPr>
        <w:t xml:space="preserve"> </w:t>
      </w:r>
      <w:proofErr w:type="spellStart"/>
      <w:r w:rsidRPr="00AD3E88">
        <w:rPr>
          <w:rFonts w:ascii="Arial" w:hAnsi="Arial" w:cs="Arial"/>
          <w:b/>
          <w:bCs/>
          <w:color w:val="00B0F0"/>
          <w:sz w:val="21"/>
          <w:szCs w:val="21"/>
          <w:shd w:val="clear" w:color="auto" w:fill="FFFFFF"/>
        </w:rPr>
        <w:t>syat</w:t>
      </w:r>
      <w:proofErr w:type="spellEnd"/>
    </w:p>
    <w:p w14:paraId="63055953" w14:textId="77777777" w:rsidR="00831B05" w:rsidRPr="00AD3E88" w:rsidRDefault="00831B05" w:rsidP="00831B05">
      <w:pPr>
        <w:rPr>
          <w:rFonts w:ascii="Arial" w:hAnsi="Arial" w:cs="Arial"/>
          <w:b/>
          <w:bCs/>
          <w:color w:val="00B0F0"/>
          <w:sz w:val="21"/>
          <w:szCs w:val="21"/>
          <w:shd w:val="clear" w:color="auto" w:fill="FFFFFF"/>
        </w:rPr>
      </w:pPr>
    </w:p>
    <w:p w14:paraId="5F40BB16" w14:textId="77777777" w:rsidR="00831B05" w:rsidRPr="003D4B80" w:rsidRDefault="00831B05" w:rsidP="00831B05">
      <w:pPr>
        <w:rPr>
          <w:rFonts w:ascii="Arial" w:hAnsi="Arial" w:cs="Arial"/>
          <w:b/>
          <w:bCs/>
          <w:color w:val="00B0F0"/>
          <w:sz w:val="21"/>
          <w:szCs w:val="21"/>
          <w:shd w:val="clear" w:color="auto" w:fill="FFFFFF"/>
        </w:rPr>
      </w:pPr>
      <w:r w:rsidRPr="003D4B80">
        <w:rPr>
          <w:rFonts w:ascii="Arial" w:hAnsi="Arial" w:cs="Arial" w:hint="eastAsia"/>
          <w:b/>
          <w:bCs/>
          <w:color w:val="00B0F0"/>
          <w:sz w:val="21"/>
          <w:szCs w:val="21"/>
          <w:shd w:val="clear" w:color="auto" w:fill="FFFFFF"/>
        </w:rPr>
        <w:t>«</w:t>
      </w:r>
      <w:r w:rsidRPr="003D4B80">
        <w:rPr>
          <w:rFonts w:ascii="Arial" w:hAnsi="Arial" w:cs="Arial"/>
          <w:b/>
          <w:bCs/>
          <w:color w:val="00B0F0"/>
          <w:sz w:val="21"/>
          <w:szCs w:val="21"/>
          <w:shd w:val="clear" w:color="auto" w:fill="FFFFFF"/>
        </w:rPr>
        <w:t xml:space="preserve"> Un objet n'est pas l'œuvre du seul mental. Si c'était le cas, que</w:t>
      </w:r>
      <w:r>
        <w:rPr>
          <w:rFonts w:ascii="Arial" w:hAnsi="Arial" w:cs="Arial"/>
          <w:b/>
          <w:bCs/>
          <w:color w:val="00B0F0"/>
          <w:sz w:val="21"/>
          <w:szCs w:val="21"/>
          <w:shd w:val="clear" w:color="auto" w:fill="FFFFFF"/>
        </w:rPr>
        <w:t xml:space="preserve"> </w:t>
      </w:r>
      <w:r w:rsidRPr="003D4B80">
        <w:rPr>
          <w:rFonts w:ascii="Arial" w:hAnsi="Arial" w:cs="Arial"/>
          <w:b/>
          <w:bCs/>
          <w:color w:val="00B0F0"/>
          <w:sz w:val="21"/>
          <w:szCs w:val="21"/>
          <w:shd w:val="clear" w:color="auto" w:fill="FFFFFF"/>
        </w:rPr>
        <w:t>deviendrait-il quand il n'est pas perçu ? »</w:t>
      </w:r>
    </w:p>
    <w:p w14:paraId="51563773" w14:textId="77777777" w:rsidR="00831B05" w:rsidRPr="00F2714E" w:rsidRDefault="00831B05" w:rsidP="00831B05">
      <w:pPr>
        <w:rPr>
          <w:rFonts w:ascii="Arial" w:hAnsi="Arial" w:cs="Arial"/>
          <w:color w:val="202122"/>
          <w:sz w:val="21"/>
          <w:szCs w:val="21"/>
          <w:shd w:val="clear" w:color="auto" w:fill="FFFFFF"/>
        </w:rPr>
      </w:pPr>
      <w:r w:rsidRPr="00F2714E">
        <w:rPr>
          <w:rFonts w:ascii="Arial" w:hAnsi="Arial" w:cs="Arial"/>
          <w:color w:val="202122"/>
          <w:sz w:val="21"/>
          <w:szCs w:val="21"/>
          <w:shd w:val="clear" w:color="auto" w:fill="FFFFFF"/>
        </w:rPr>
        <w:t>na : ne</w:t>
      </w:r>
    </w:p>
    <w:p w14:paraId="739A054D"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cha</w:t>
      </w:r>
      <w:proofErr w:type="spellEnd"/>
      <w:r w:rsidRPr="00F2714E">
        <w:rPr>
          <w:rFonts w:ascii="Arial" w:hAnsi="Arial" w:cs="Arial"/>
          <w:color w:val="202122"/>
          <w:sz w:val="21"/>
          <w:szCs w:val="21"/>
          <w:shd w:val="clear" w:color="auto" w:fill="FFFFFF"/>
        </w:rPr>
        <w:t xml:space="preserve"> : et</w:t>
      </w:r>
    </w:p>
    <w:p w14:paraId="76CA4298"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hint="eastAsia"/>
          <w:color w:val="202122"/>
          <w:sz w:val="21"/>
          <w:szCs w:val="21"/>
          <w:shd w:val="clear" w:color="auto" w:fill="FFFFFF"/>
        </w:rPr>
        <w:t>é</w:t>
      </w:r>
      <w:r w:rsidRPr="00F2714E">
        <w:rPr>
          <w:rFonts w:ascii="Arial" w:hAnsi="Arial" w:cs="Arial"/>
          <w:color w:val="202122"/>
          <w:sz w:val="21"/>
          <w:szCs w:val="21"/>
          <w:shd w:val="clear" w:color="auto" w:fill="FFFFFF"/>
        </w:rPr>
        <w:t>ka</w:t>
      </w:r>
      <w:proofErr w:type="spellEnd"/>
      <w:r w:rsidRPr="00F2714E">
        <w:rPr>
          <w:rFonts w:ascii="Arial" w:hAnsi="Arial" w:cs="Arial"/>
          <w:color w:val="202122"/>
          <w:sz w:val="21"/>
          <w:szCs w:val="21"/>
          <w:shd w:val="clear" w:color="auto" w:fill="FFFFFF"/>
        </w:rPr>
        <w:t xml:space="preserve"> : un</w:t>
      </w:r>
    </w:p>
    <w:p w14:paraId="4869C983"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chitta</w:t>
      </w:r>
      <w:proofErr w:type="spellEnd"/>
      <w:r w:rsidRPr="00F2714E">
        <w:rPr>
          <w:rFonts w:ascii="Arial" w:hAnsi="Arial" w:cs="Arial"/>
          <w:color w:val="202122"/>
          <w:sz w:val="21"/>
          <w:szCs w:val="21"/>
          <w:shd w:val="clear" w:color="auto" w:fill="FFFFFF"/>
        </w:rPr>
        <w:t xml:space="preserve"> : mental</w:t>
      </w:r>
    </w:p>
    <w:p w14:paraId="1D649004" w14:textId="77777777" w:rsidR="00831B05" w:rsidRPr="00F2714E" w:rsidRDefault="00831B05" w:rsidP="00831B05">
      <w:pPr>
        <w:rPr>
          <w:rFonts w:ascii="Arial" w:hAnsi="Arial" w:cs="Arial"/>
          <w:color w:val="202122"/>
          <w:sz w:val="21"/>
          <w:szCs w:val="21"/>
          <w:shd w:val="clear" w:color="auto" w:fill="FFFFFF"/>
        </w:rPr>
      </w:pPr>
      <w:r w:rsidRPr="00F2714E">
        <w:rPr>
          <w:rFonts w:ascii="Arial" w:hAnsi="Arial" w:cs="Arial"/>
          <w:color w:val="202122"/>
          <w:sz w:val="21"/>
          <w:szCs w:val="21"/>
          <w:shd w:val="clear" w:color="auto" w:fill="FFFFFF"/>
        </w:rPr>
        <w:t>tantra : continuité, succession, théorie, ouvrage</w:t>
      </w:r>
    </w:p>
    <w:p w14:paraId="35F5B2BC"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vastu</w:t>
      </w:r>
      <w:proofErr w:type="spellEnd"/>
      <w:r w:rsidRPr="00F2714E">
        <w:rPr>
          <w:rFonts w:ascii="Arial" w:hAnsi="Arial" w:cs="Arial"/>
          <w:color w:val="202122"/>
          <w:sz w:val="21"/>
          <w:szCs w:val="21"/>
          <w:shd w:val="clear" w:color="auto" w:fill="FFFFFF"/>
        </w:rPr>
        <w:t xml:space="preserve"> : chose, objet</w:t>
      </w:r>
    </w:p>
    <w:p w14:paraId="2DD6A280"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tad</w:t>
      </w:r>
      <w:proofErr w:type="spellEnd"/>
      <w:r w:rsidRPr="00F2714E">
        <w:rPr>
          <w:rFonts w:ascii="Arial" w:hAnsi="Arial" w:cs="Arial"/>
          <w:color w:val="202122"/>
          <w:sz w:val="21"/>
          <w:szCs w:val="21"/>
          <w:shd w:val="clear" w:color="auto" w:fill="FFFFFF"/>
        </w:rPr>
        <w:t xml:space="preserve"> : cela</w:t>
      </w:r>
    </w:p>
    <w:p w14:paraId="1E24D7ED" w14:textId="77777777" w:rsidR="00831B05" w:rsidRPr="00F2714E" w:rsidRDefault="00831B05" w:rsidP="00831B05">
      <w:pPr>
        <w:rPr>
          <w:rFonts w:ascii="Arial" w:hAnsi="Arial" w:cs="Arial"/>
          <w:color w:val="202122"/>
          <w:sz w:val="21"/>
          <w:szCs w:val="21"/>
          <w:shd w:val="clear" w:color="auto" w:fill="FFFFFF"/>
        </w:rPr>
      </w:pPr>
      <w:r w:rsidRPr="00F2714E">
        <w:rPr>
          <w:rFonts w:ascii="Arial" w:hAnsi="Arial" w:cs="Arial"/>
          <w:color w:val="202122"/>
          <w:sz w:val="21"/>
          <w:szCs w:val="21"/>
          <w:shd w:val="clear" w:color="auto" w:fill="FFFFFF"/>
        </w:rPr>
        <w:t>a-</w:t>
      </w:r>
      <w:proofErr w:type="spellStart"/>
      <w:r w:rsidRPr="00F2714E">
        <w:rPr>
          <w:rFonts w:ascii="Arial" w:hAnsi="Arial" w:cs="Arial"/>
          <w:color w:val="202122"/>
          <w:sz w:val="21"/>
          <w:szCs w:val="21"/>
          <w:shd w:val="clear" w:color="auto" w:fill="FFFFFF"/>
        </w:rPr>
        <w:t>pramānaka</w:t>
      </w:r>
      <w:proofErr w:type="spellEnd"/>
      <w:r w:rsidRPr="00F2714E">
        <w:rPr>
          <w:rFonts w:ascii="Arial" w:hAnsi="Arial" w:cs="Arial"/>
          <w:color w:val="202122"/>
          <w:sz w:val="21"/>
          <w:szCs w:val="21"/>
          <w:shd w:val="clear" w:color="auto" w:fill="FFFFFF"/>
        </w:rPr>
        <w:t xml:space="preserve"> : non perçu, non reconnu</w:t>
      </w:r>
    </w:p>
    <w:p w14:paraId="067C6742"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tadā</w:t>
      </w:r>
      <w:proofErr w:type="spellEnd"/>
      <w:r w:rsidRPr="00F2714E">
        <w:rPr>
          <w:rFonts w:ascii="Arial" w:hAnsi="Arial" w:cs="Arial"/>
          <w:color w:val="202122"/>
          <w:sz w:val="21"/>
          <w:szCs w:val="21"/>
          <w:shd w:val="clear" w:color="auto" w:fill="FFFFFF"/>
        </w:rPr>
        <w:t xml:space="preserve"> : alors, dans ce cas</w:t>
      </w:r>
    </w:p>
    <w:p w14:paraId="6D91FF61" w14:textId="77777777" w:rsidR="00831B05" w:rsidRPr="00F2714E"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kim</w:t>
      </w:r>
      <w:proofErr w:type="spellEnd"/>
      <w:r w:rsidRPr="00F2714E">
        <w:rPr>
          <w:rFonts w:ascii="Arial" w:hAnsi="Arial" w:cs="Arial"/>
          <w:color w:val="202122"/>
          <w:sz w:val="21"/>
          <w:szCs w:val="21"/>
          <w:shd w:val="clear" w:color="auto" w:fill="FFFFFF"/>
        </w:rPr>
        <w:t xml:space="preserve"> : quoi ?</w:t>
      </w:r>
    </w:p>
    <w:p w14:paraId="14FF131E" w14:textId="77777777" w:rsidR="00831B05" w:rsidRPr="007C7A32" w:rsidRDefault="00831B05" w:rsidP="00831B05">
      <w:pPr>
        <w:rPr>
          <w:rFonts w:ascii="Arial" w:hAnsi="Arial" w:cs="Arial"/>
          <w:color w:val="202122"/>
          <w:sz w:val="21"/>
          <w:szCs w:val="21"/>
          <w:shd w:val="clear" w:color="auto" w:fill="FFFFFF"/>
        </w:rPr>
      </w:pPr>
      <w:proofErr w:type="spellStart"/>
      <w:r w:rsidRPr="00F2714E">
        <w:rPr>
          <w:rFonts w:ascii="Arial" w:hAnsi="Arial" w:cs="Arial"/>
          <w:color w:val="202122"/>
          <w:sz w:val="21"/>
          <w:szCs w:val="21"/>
          <w:shd w:val="clear" w:color="auto" w:fill="FFFFFF"/>
        </w:rPr>
        <w:t>syāt</w:t>
      </w:r>
      <w:proofErr w:type="spellEnd"/>
      <w:r w:rsidRPr="00F2714E">
        <w:rPr>
          <w:rFonts w:ascii="Arial" w:hAnsi="Arial" w:cs="Arial"/>
          <w:color w:val="202122"/>
          <w:sz w:val="21"/>
          <w:szCs w:val="21"/>
          <w:shd w:val="clear" w:color="auto" w:fill="FFFFFF"/>
        </w:rPr>
        <w:t xml:space="preserve"> : serait</w:t>
      </w:r>
    </w:p>
    <w:p w14:paraId="188D2883" w14:textId="77777777" w:rsidR="00831B05" w:rsidRDefault="00831B05" w:rsidP="00831B05">
      <w:pPr>
        <w:rPr>
          <w:rFonts w:ascii="Arial" w:hAnsi="Arial" w:cs="Arial"/>
          <w:color w:val="202122"/>
          <w:sz w:val="21"/>
          <w:szCs w:val="21"/>
          <w:shd w:val="clear" w:color="auto" w:fill="FFFFFF"/>
        </w:rPr>
      </w:pPr>
    </w:p>
    <w:p w14:paraId="7A57EF6B" w14:textId="77777777" w:rsidR="00831B05" w:rsidRDefault="00831B05" w:rsidP="00831B05">
      <w:pPr>
        <w:rPr>
          <w:rFonts w:ascii="Arial" w:hAnsi="Arial" w:cs="Arial"/>
          <w:color w:val="202122"/>
          <w:sz w:val="21"/>
          <w:szCs w:val="21"/>
          <w:shd w:val="clear" w:color="auto" w:fill="FFFFFF"/>
        </w:rPr>
      </w:pPr>
      <w:r w:rsidRPr="00F42AD0">
        <w:rPr>
          <w:noProof/>
        </w:rPr>
        <w:drawing>
          <wp:inline distT="0" distB="0" distL="0" distR="0" wp14:anchorId="6E563DC4" wp14:editId="7D8C6D0E">
            <wp:extent cx="5760085" cy="624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60085" cy="624205"/>
                    </a:xfrm>
                    <a:prstGeom prst="rect">
                      <a:avLst/>
                    </a:prstGeom>
                    <a:noFill/>
                    <a:ln>
                      <a:noFill/>
                    </a:ln>
                  </pic:spPr>
                </pic:pic>
              </a:graphicData>
            </a:graphic>
          </wp:inline>
        </w:drawing>
      </w:r>
      <w:r>
        <w:rPr>
          <w:rFonts w:ascii="Arial" w:hAnsi="Arial" w:cs="Arial"/>
          <w:color w:val="202122"/>
          <w:sz w:val="21"/>
          <w:szCs w:val="21"/>
          <w:shd w:val="clear" w:color="auto" w:fill="FFFFFF"/>
        </w:rPr>
        <w:t xml:space="preserve">L’essence d’un objet n’est pas dépendant de l’esprit et conscience d’un individu. Il est </w:t>
      </w:r>
      <w:proofErr w:type="spellStart"/>
      <w:r>
        <w:rPr>
          <w:rFonts w:ascii="Arial" w:hAnsi="Arial" w:cs="Arial"/>
          <w:color w:val="202122"/>
          <w:sz w:val="21"/>
          <w:szCs w:val="21"/>
          <w:shd w:val="clear" w:color="auto" w:fill="FFFFFF"/>
        </w:rPr>
        <w:t>est</w:t>
      </w:r>
      <w:proofErr w:type="spellEnd"/>
      <w:r>
        <w:rPr>
          <w:rFonts w:ascii="Arial" w:hAnsi="Arial" w:cs="Arial"/>
          <w:color w:val="202122"/>
          <w:sz w:val="21"/>
          <w:szCs w:val="21"/>
          <w:shd w:val="clear" w:color="auto" w:fill="FFFFFF"/>
        </w:rPr>
        <w:t xml:space="preserve"> possible qu’un individu ne perçoit pas l’objet </w:t>
      </w:r>
      <w:proofErr w:type="spellStart"/>
      <w:r>
        <w:rPr>
          <w:rFonts w:ascii="Arial" w:hAnsi="Arial" w:cs="Arial"/>
          <w:color w:val="202122"/>
          <w:sz w:val="21"/>
          <w:szCs w:val="21"/>
          <w:shd w:val="clear" w:color="auto" w:fill="FFFFFF"/>
        </w:rPr>
        <w:t>peut être</w:t>
      </w:r>
      <w:proofErr w:type="spellEnd"/>
      <w:r>
        <w:rPr>
          <w:rFonts w:ascii="Arial" w:hAnsi="Arial" w:cs="Arial"/>
          <w:color w:val="202122"/>
          <w:sz w:val="21"/>
          <w:szCs w:val="21"/>
          <w:shd w:val="clear" w:color="auto" w:fill="FFFFFF"/>
        </w:rPr>
        <w:t xml:space="preserve"> à cause du fait que sa conscience n’est pas stimulée par cette objet. Cela ne veut pas dire que cet objet n’existe pas.</w:t>
      </w:r>
    </w:p>
    <w:p w14:paraId="1A88E72A" w14:textId="77777777" w:rsidR="00831B05" w:rsidRDefault="00831B05" w:rsidP="00831B05">
      <w:pPr>
        <w:rPr>
          <w:rFonts w:ascii="Arial" w:hAnsi="Arial" w:cs="Arial"/>
          <w:color w:val="202122"/>
          <w:sz w:val="21"/>
          <w:szCs w:val="21"/>
          <w:shd w:val="clear" w:color="auto" w:fill="FFFFFF"/>
        </w:rPr>
      </w:pPr>
    </w:p>
    <w:p w14:paraId="1119038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nature est aussi réelle et éternelle que Purusa, il en va de même pour l’objet et le sujet.</w:t>
      </w:r>
    </w:p>
    <w:p w14:paraId="07A8767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Lorsqu’un Yogi atteint la perfection dans sa </w:t>
      </w:r>
      <w:proofErr w:type="spellStart"/>
      <w:r>
        <w:rPr>
          <w:rFonts w:ascii="Arial" w:hAnsi="Arial" w:cs="Arial"/>
          <w:color w:val="202122"/>
          <w:sz w:val="21"/>
          <w:szCs w:val="21"/>
          <w:shd w:val="clear" w:color="auto" w:fill="FFFFFF"/>
        </w:rPr>
        <w:t>sadhana</w:t>
      </w:r>
      <w:proofErr w:type="spellEnd"/>
      <w:r>
        <w:rPr>
          <w:rFonts w:ascii="Arial" w:hAnsi="Arial" w:cs="Arial"/>
          <w:color w:val="202122"/>
          <w:sz w:val="21"/>
          <w:szCs w:val="21"/>
          <w:shd w:val="clear" w:color="auto" w:fill="FFFFFF"/>
        </w:rPr>
        <w:t>, l’intelligence et la conscience touche au savoir suprême. Il devient un yogi accompli et simple témoin détaché des objets.</w:t>
      </w:r>
    </w:p>
    <w:p w14:paraId="64D627D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L’Homme est une trinité du corps, de l’esprit et de l’âme.  L’esprit / mental est considéré comme le 11eme sens, derrière  les 5 organes d’action, et les 5 sens de perception.</w:t>
      </w:r>
    </w:p>
    <w:p w14:paraId="06C4720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corps, les sens, l’esprit, l’intelligence et le Je sont interdépendant : ils font tous partis de la conscience cosmique (Mahat) et sont susceptibles au changement, contrairement à l’âme qui est inaltérable.</w:t>
      </w:r>
    </w:p>
    <w:p w14:paraId="39572C1E" w14:textId="77777777" w:rsidR="00831B05" w:rsidRDefault="00831B05" w:rsidP="00831B05">
      <w:pPr>
        <w:rPr>
          <w:rFonts w:ascii="Arial" w:hAnsi="Arial" w:cs="Arial"/>
          <w:color w:val="202122"/>
          <w:sz w:val="21"/>
          <w:szCs w:val="21"/>
          <w:shd w:val="clear" w:color="auto" w:fill="FFFFFF"/>
        </w:rPr>
      </w:pPr>
    </w:p>
    <w:p w14:paraId="60444FDE" w14:textId="77777777" w:rsidR="00831B05" w:rsidRDefault="00831B05" w:rsidP="00831B05">
      <w:pPr>
        <w:rPr>
          <w:rFonts w:ascii="Arial" w:hAnsi="Arial" w:cs="Arial"/>
          <w:color w:val="202122"/>
          <w:sz w:val="21"/>
          <w:szCs w:val="21"/>
          <w:shd w:val="clear" w:color="auto" w:fill="FFFFFF"/>
        </w:rPr>
      </w:pPr>
    </w:p>
    <w:p w14:paraId="37B8D0BD" w14:textId="77777777" w:rsidR="00831B05" w:rsidRDefault="00831B05" w:rsidP="00831B05">
      <w:pPr>
        <w:rPr>
          <w:rFonts w:ascii="Arial" w:hAnsi="Arial" w:cs="Arial"/>
          <w:b/>
          <w:bCs/>
          <w:color w:val="00B0F0"/>
          <w:sz w:val="21"/>
          <w:szCs w:val="21"/>
          <w:shd w:val="clear" w:color="auto" w:fill="FFFFFF"/>
        </w:rPr>
      </w:pPr>
      <w:r w:rsidRPr="003B75D5">
        <w:rPr>
          <w:rFonts w:ascii="Arial" w:hAnsi="Arial" w:cs="Arial"/>
          <w:b/>
          <w:bCs/>
          <w:color w:val="00B0F0"/>
          <w:sz w:val="21"/>
          <w:szCs w:val="21"/>
          <w:shd w:val="clear" w:color="auto" w:fill="FFFFFF"/>
        </w:rPr>
        <w:t xml:space="preserve">IV.17 </w:t>
      </w:r>
      <w:proofErr w:type="spellStart"/>
      <w:r w:rsidRPr="003B75D5">
        <w:rPr>
          <w:rFonts w:ascii="Arial" w:hAnsi="Arial" w:cs="Arial"/>
          <w:b/>
          <w:bCs/>
          <w:color w:val="00B0F0"/>
          <w:sz w:val="21"/>
          <w:szCs w:val="21"/>
          <w:shd w:val="clear" w:color="auto" w:fill="FFFFFF"/>
        </w:rPr>
        <w:t>Taduparaga</w:t>
      </w:r>
      <w:proofErr w:type="spellEnd"/>
      <w:r w:rsidRPr="003B75D5">
        <w:rPr>
          <w:rFonts w:ascii="Arial" w:hAnsi="Arial" w:cs="Arial"/>
          <w:b/>
          <w:bCs/>
          <w:color w:val="00B0F0"/>
          <w:sz w:val="21"/>
          <w:szCs w:val="21"/>
          <w:shd w:val="clear" w:color="auto" w:fill="FFFFFF"/>
        </w:rPr>
        <w:t xml:space="preserve"> </w:t>
      </w:r>
      <w:proofErr w:type="spellStart"/>
      <w:r w:rsidRPr="003B75D5">
        <w:rPr>
          <w:rFonts w:ascii="Arial" w:hAnsi="Arial" w:cs="Arial"/>
          <w:b/>
          <w:bCs/>
          <w:color w:val="00B0F0"/>
          <w:sz w:val="21"/>
          <w:szCs w:val="21"/>
          <w:shd w:val="clear" w:color="auto" w:fill="FFFFFF"/>
        </w:rPr>
        <w:t>apeksitvat</w:t>
      </w:r>
      <w:proofErr w:type="spellEnd"/>
      <w:r w:rsidRPr="003B75D5">
        <w:rPr>
          <w:rFonts w:ascii="Arial" w:hAnsi="Arial" w:cs="Arial"/>
          <w:b/>
          <w:bCs/>
          <w:color w:val="00B0F0"/>
          <w:sz w:val="21"/>
          <w:szCs w:val="21"/>
          <w:shd w:val="clear" w:color="auto" w:fill="FFFFFF"/>
        </w:rPr>
        <w:t xml:space="preserve"> </w:t>
      </w:r>
      <w:proofErr w:type="spellStart"/>
      <w:r w:rsidRPr="003B75D5">
        <w:rPr>
          <w:rFonts w:ascii="Arial" w:hAnsi="Arial" w:cs="Arial"/>
          <w:b/>
          <w:bCs/>
          <w:color w:val="00B0F0"/>
          <w:sz w:val="21"/>
          <w:szCs w:val="21"/>
          <w:shd w:val="clear" w:color="auto" w:fill="FFFFFF"/>
        </w:rPr>
        <w:t>cittasya</w:t>
      </w:r>
      <w:proofErr w:type="spellEnd"/>
      <w:r w:rsidRPr="003B75D5">
        <w:rPr>
          <w:rFonts w:ascii="Arial" w:hAnsi="Arial" w:cs="Arial"/>
          <w:b/>
          <w:bCs/>
          <w:color w:val="00B0F0"/>
          <w:sz w:val="21"/>
          <w:szCs w:val="21"/>
          <w:shd w:val="clear" w:color="auto" w:fill="FFFFFF"/>
        </w:rPr>
        <w:t xml:space="preserve"> </w:t>
      </w:r>
      <w:proofErr w:type="spellStart"/>
      <w:r w:rsidRPr="003B75D5">
        <w:rPr>
          <w:rFonts w:ascii="Arial" w:hAnsi="Arial" w:cs="Arial"/>
          <w:b/>
          <w:bCs/>
          <w:color w:val="00B0F0"/>
          <w:sz w:val="21"/>
          <w:szCs w:val="21"/>
          <w:shd w:val="clear" w:color="auto" w:fill="FFFFFF"/>
        </w:rPr>
        <w:t>va</w:t>
      </w:r>
      <w:r>
        <w:rPr>
          <w:rFonts w:ascii="Arial" w:hAnsi="Arial" w:cs="Arial"/>
          <w:b/>
          <w:bCs/>
          <w:color w:val="00B0F0"/>
          <w:sz w:val="21"/>
          <w:szCs w:val="21"/>
          <w:shd w:val="clear" w:color="auto" w:fill="FFFFFF"/>
        </w:rPr>
        <w:t>stu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jnata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ajnatam</w:t>
      </w:r>
      <w:proofErr w:type="spellEnd"/>
    </w:p>
    <w:p w14:paraId="482CBB60" w14:textId="77777777" w:rsidR="00831B05" w:rsidRPr="003B75D5" w:rsidRDefault="00831B05" w:rsidP="00831B05">
      <w:pPr>
        <w:rPr>
          <w:rFonts w:ascii="Arial" w:hAnsi="Arial" w:cs="Arial"/>
          <w:b/>
          <w:bCs/>
          <w:color w:val="00B0F0"/>
          <w:sz w:val="21"/>
          <w:szCs w:val="21"/>
          <w:shd w:val="clear" w:color="auto" w:fill="FFFFFF"/>
        </w:rPr>
      </w:pPr>
    </w:p>
    <w:p w14:paraId="771D2E1C" w14:textId="77777777" w:rsidR="00831B05" w:rsidRPr="00903568" w:rsidRDefault="00831B05" w:rsidP="00831B05">
      <w:pPr>
        <w:rPr>
          <w:rFonts w:ascii="Arial" w:hAnsi="Arial" w:cs="Arial"/>
          <w:b/>
          <w:bCs/>
          <w:color w:val="00B0F0"/>
          <w:sz w:val="21"/>
          <w:szCs w:val="21"/>
          <w:shd w:val="clear" w:color="auto" w:fill="FFFFFF"/>
        </w:rPr>
      </w:pPr>
      <w:r w:rsidRPr="00903568">
        <w:rPr>
          <w:rFonts w:ascii="Arial" w:hAnsi="Arial" w:cs="Arial" w:hint="eastAsia"/>
          <w:b/>
          <w:bCs/>
          <w:color w:val="00B0F0"/>
          <w:sz w:val="21"/>
          <w:szCs w:val="21"/>
          <w:shd w:val="clear" w:color="auto" w:fill="FFFFFF"/>
        </w:rPr>
        <w:t>«</w:t>
      </w:r>
      <w:r w:rsidRPr="00903568">
        <w:rPr>
          <w:rFonts w:ascii="Arial" w:hAnsi="Arial" w:cs="Arial"/>
          <w:b/>
          <w:bCs/>
          <w:color w:val="00B0F0"/>
          <w:sz w:val="21"/>
          <w:szCs w:val="21"/>
          <w:shd w:val="clear" w:color="auto" w:fill="FFFFFF"/>
        </w:rPr>
        <w:t xml:space="preserve"> Un objet est perçu ou non, selon que sa coloration répond à l'intérêt que manifeste le mental. »</w:t>
      </w:r>
    </w:p>
    <w:p w14:paraId="357ED904"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tad</w:t>
      </w:r>
      <w:proofErr w:type="spellEnd"/>
      <w:r w:rsidRPr="00903568">
        <w:rPr>
          <w:rFonts w:ascii="Arial" w:hAnsi="Arial" w:cs="Arial"/>
          <w:color w:val="202122"/>
          <w:sz w:val="21"/>
          <w:szCs w:val="21"/>
          <w:shd w:val="clear" w:color="auto" w:fill="FFFFFF"/>
        </w:rPr>
        <w:t xml:space="preserve"> : celui-ci</w:t>
      </w:r>
    </w:p>
    <w:p w14:paraId="5E583735"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uparāga</w:t>
      </w:r>
      <w:proofErr w:type="spellEnd"/>
      <w:r w:rsidRPr="00903568">
        <w:rPr>
          <w:rFonts w:ascii="Arial" w:hAnsi="Arial" w:cs="Arial"/>
          <w:color w:val="202122"/>
          <w:sz w:val="21"/>
          <w:szCs w:val="21"/>
          <w:shd w:val="clear" w:color="auto" w:fill="FFFFFF"/>
        </w:rPr>
        <w:t xml:space="preserve"> : coloration, couleur</w:t>
      </w:r>
    </w:p>
    <w:p w14:paraId="794AD467"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apéksha</w:t>
      </w:r>
      <w:proofErr w:type="spellEnd"/>
      <w:r w:rsidRPr="00903568">
        <w:rPr>
          <w:rFonts w:ascii="Arial" w:hAnsi="Arial" w:cs="Arial"/>
          <w:color w:val="202122"/>
          <w:sz w:val="21"/>
          <w:szCs w:val="21"/>
          <w:shd w:val="clear" w:color="auto" w:fill="FFFFFF"/>
        </w:rPr>
        <w:t xml:space="preserve"> : égard, considération, désir</w:t>
      </w:r>
    </w:p>
    <w:p w14:paraId="46C35FB0"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chitta</w:t>
      </w:r>
      <w:proofErr w:type="spellEnd"/>
      <w:r w:rsidRPr="00903568">
        <w:rPr>
          <w:rFonts w:ascii="Arial" w:hAnsi="Arial" w:cs="Arial"/>
          <w:color w:val="202122"/>
          <w:sz w:val="21"/>
          <w:szCs w:val="21"/>
          <w:shd w:val="clear" w:color="auto" w:fill="FFFFFF"/>
        </w:rPr>
        <w:t xml:space="preserve"> : mental</w:t>
      </w:r>
    </w:p>
    <w:p w14:paraId="503ACEE9"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vastu</w:t>
      </w:r>
      <w:proofErr w:type="spellEnd"/>
      <w:r w:rsidRPr="00903568">
        <w:rPr>
          <w:rFonts w:ascii="Arial" w:hAnsi="Arial" w:cs="Arial"/>
          <w:color w:val="202122"/>
          <w:sz w:val="21"/>
          <w:szCs w:val="21"/>
          <w:shd w:val="clear" w:color="auto" w:fill="FFFFFF"/>
        </w:rPr>
        <w:t xml:space="preserve"> : chose, objet</w:t>
      </w:r>
    </w:p>
    <w:p w14:paraId="7B2090AA" w14:textId="77777777" w:rsidR="00831B05" w:rsidRPr="00903568" w:rsidRDefault="00831B05" w:rsidP="00831B05">
      <w:pPr>
        <w:rPr>
          <w:rFonts w:ascii="Arial" w:hAnsi="Arial" w:cs="Arial"/>
          <w:color w:val="202122"/>
          <w:sz w:val="21"/>
          <w:szCs w:val="21"/>
          <w:shd w:val="clear" w:color="auto" w:fill="FFFFFF"/>
        </w:rPr>
      </w:pPr>
      <w:proofErr w:type="spellStart"/>
      <w:r w:rsidRPr="00903568">
        <w:rPr>
          <w:rFonts w:ascii="Arial" w:hAnsi="Arial" w:cs="Arial"/>
          <w:color w:val="202122"/>
          <w:sz w:val="21"/>
          <w:szCs w:val="21"/>
          <w:shd w:val="clear" w:color="auto" w:fill="FFFFFF"/>
        </w:rPr>
        <w:t>jnāta</w:t>
      </w:r>
      <w:proofErr w:type="spellEnd"/>
      <w:r w:rsidRPr="00903568">
        <w:rPr>
          <w:rFonts w:ascii="Arial" w:hAnsi="Arial" w:cs="Arial"/>
          <w:color w:val="202122"/>
          <w:sz w:val="21"/>
          <w:szCs w:val="21"/>
          <w:shd w:val="clear" w:color="auto" w:fill="FFFFFF"/>
        </w:rPr>
        <w:t xml:space="preserve"> : connu</w:t>
      </w:r>
    </w:p>
    <w:p w14:paraId="2B5AC9A9" w14:textId="77777777" w:rsidR="00831B05" w:rsidRDefault="00831B05" w:rsidP="00831B05">
      <w:pPr>
        <w:rPr>
          <w:rFonts w:ascii="Arial" w:hAnsi="Arial" w:cs="Arial"/>
          <w:color w:val="202122"/>
          <w:sz w:val="21"/>
          <w:szCs w:val="21"/>
          <w:shd w:val="clear" w:color="auto" w:fill="FFFFFF"/>
        </w:rPr>
      </w:pPr>
      <w:r w:rsidRPr="00903568">
        <w:rPr>
          <w:rFonts w:ascii="Arial" w:hAnsi="Arial" w:cs="Arial"/>
          <w:color w:val="202122"/>
          <w:sz w:val="21"/>
          <w:szCs w:val="21"/>
          <w:shd w:val="clear" w:color="auto" w:fill="FFFFFF"/>
        </w:rPr>
        <w:t>a-</w:t>
      </w:r>
      <w:proofErr w:type="spellStart"/>
      <w:r w:rsidRPr="00903568">
        <w:rPr>
          <w:rFonts w:ascii="Arial" w:hAnsi="Arial" w:cs="Arial"/>
          <w:color w:val="202122"/>
          <w:sz w:val="21"/>
          <w:szCs w:val="21"/>
          <w:shd w:val="clear" w:color="auto" w:fill="FFFFFF"/>
        </w:rPr>
        <w:t>jnāta</w:t>
      </w:r>
      <w:proofErr w:type="spellEnd"/>
      <w:r w:rsidRPr="00903568">
        <w:rPr>
          <w:rFonts w:ascii="Arial" w:hAnsi="Arial" w:cs="Arial"/>
          <w:color w:val="202122"/>
          <w:sz w:val="21"/>
          <w:szCs w:val="21"/>
          <w:shd w:val="clear" w:color="auto" w:fill="FFFFFF"/>
        </w:rPr>
        <w:t xml:space="preserve"> : non connu</w:t>
      </w:r>
    </w:p>
    <w:p w14:paraId="54F734A1" w14:textId="77777777" w:rsidR="00831B05" w:rsidRDefault="00831B05" w:rsidP="00831B05">
      <w:pPr>
        <w:rPr>
          <w:rFonts w:ascii="Arial" w:hAnsi="Arial" w:cs="Arial"/>
          <w:color w:val="202122"/>
          <w:sz w:val="21"/>
          <w:szCs w:val="21"/>
          <w:shd w:val="clear" w:color="auto" w:fill="FFFFFF"/>
        </w:rPr>
      </w:pPr>
    </w:p>
    <w:p w14:paraId="2AAAF555" w14:textId="77777777" w:rsidR="00831B05" w:rsidRPr="00F42AD0" w:rsidRDefault="00831B05" w:rsidP="00831B05">
      <w:pPr>
        <w:rPr>
          <w:noProof/>
        </w:rPr>
      </w:pPr>
      <w:r w:rsidRPr="00F42AD0">
        <w:rPr>
          <w:noProof/>
        </w:rPr>
        <w:drawing>
          <wp:inline distT="0" distB="0" distL="0" distR="0" wp14:anchorId="0F409ECF" wp14:editId="3D193441">
            <wp:extent cx="5760085" cy="728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60085" cy="728345"/>
                    </a:xfrm>
                    <a:prstGeom prst="rect">
                      <a:avLst/>
                    </a:prstGeom>
                    <a:noFill/>
                    <a:ln>
                      <a:noFill/>
                    </a:ln>
                  </pic:spPr>
                </pic:pic>
              </a:graphicData>
            </a:graphic>
          </wp:inline>
        </w:drawing>
      </w:r>
    </w:p>
    <w:p w14:paraId="7B92867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conscience n’est pas le Spectateur, mais l’instrument du Spectateur. Une conscience conditionnée ne pourra pas percevoir un objet correctement. </w:t>
      </w:r>
      <w:r>
        <w:rPr>
          <w:rFonts w:ascii="Arial" w:hAnsi="Arial" w:cs="Arial"/>
          <w:color w:val="202122"/>
          <w:sz w:val="21"/>
          <w:szCs w:val="21"/>
          <w:shd w:val="clear" w:color="auto" w:fill="FFFFFF"/>
        </w:rPr>
        <w:br/>
        <w:t>Un objet est compris et connu en fonction des attentes du mental, ou il restera inconnu avec une absence de réflexion. Quand l’objet attire l’esprit, le contact et la réflexion se font. Cela amène au savoir. Si la conscience est conditionnée ou colorée alors le savoir se colorera également. Sans couleur et conditionnement, l’essence de l’objet est visible.</w:t>
      </w:r>
    </w:p>
    <w:p w14:paraId="3F3E1D43" w14:textId="77777777" w:rsidR="00831B05" w:rsidRPr="003B75D5" w:rsidRDefault="00831B05" w:rsidP="00831B05">
      <w:pPr>
        <w:rPr>
          <w:rFonts w:ascii="Arial" w:hAnsi="Arial" w:cs="Arial"/>
          <w:color w:val="202122"/>
          <w:sz w:val="21"/>
          <w:szCs w:val="21"/>
          <w:shd w:val="clear" w:color="auto" w:fill="FFFFFF"/>
        </w:rPr>
      </w:pPr>
    </w:p>
    <w:p w14:paraId="4CF5617D" w14:textId="77777777" w:rsidR="00831B05" w:rsidRDefault="00831B05" w:rsidP="00831B05">
      <w:pPr>
        <w:rPr>
          <w:rFonts w:ascii="Arial" w:hAnsi="Arial" w:cs="Arial"/>
          <w:b/>
          <w:bCs/>
          <w:color w:val="00B0F0"/>
          <w:sz w:val="21"/>
          <w:szCs w:val="21"/>
          <w:shd w:val="clear" w:color="auto" w:fill="FFFFFF"/>
        </w:rPr>
      </w:pPr>
      <w:r w:rsidRPr="003B75D5">
        <w:rPr>
          <w:rFonts w:ascii="Arial" w:hAnsi="Arial" w:cs="Arial"/>
          <w:b/>
          <w:bCs/>
          <w:color w:val="00B0F0"/>
          <w:sz w:val="21"/>
          <w:szCs w:val="21"/>
          <w:shd w:val="clear" w:color="auto" w:fill="FFFFFF"/>
        </w:rPr>
        <w:lastRenderedPageBreak/>
        <w:t>IV.1</w:t>
      </w:r>
      <w:r>
        <w:rPr>
          <w:rFonts w:ascii="Arial" w:hAnsi="Arial" w:cs="Arial"/>
          <w:b/>
          <w:bCs/>
          <w:color w:val="00B0F0"/>
          <w:sz w:val="21"/>
          <w:szCs w:val="21"/>
          <w:shd w:val="clear" w:color="auto" w:fill="FFFFFF"/>
        </w:rPr>
        <w:t xml:space="preserve">8 Sada </w:t>
      </w:r>
      <w:proofErr w:type="spellStart"/>
      <w:r>
        <w:rPr>
          <w:rFonts w:ascii="Arial" w:hAnsi="Arial" w:cs="Arial"/>
          <w:b/>
          <w:bCs/>
          <w:color w:val="00B0F0"/>
          <w:sz w:val="21"/>
          <w:szCs w:val="21"/>
          <w:shd w:val="clear" w:color="auto" w:fill="FFFFFF"/>
        </w:rPr>
        <w:t>jnatah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cittavrttayah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tatprabhoh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purusasya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aparinamitvat</w:t>
      </w:r>
      <w:proofErr w:type="spellEnd"/>
      <w:r>
        <w:rPr>
          <w:rFonts w:ascii="Arial" w:hAnsi="Arial" w:cs="Arial"/>
          <w:b/>
          <w:bCs/>
          <w:color w:val="00B0F0"/>
          <w:sz w:val="21"/>
          <w:szCs w:val="21"/>
          <w:shd w:val="clear" w:color="auto" w:fill="FFFFFF"/>
        </w:rPr>
        <w:t>.</w:t>
      </w:r>
    </w:p>
    <w:p w14:paraId="7CA9E38E" w14:textId="77777777" w:rsidR="00831B05" w:rsidRDefault="00831B05" w:rsidP="00831B05">
      <w:pPr>
        <w:rPr>
          <w:rFonts w:ascii="Arial" w:hAnsi="Arial" w:cs="Arial"/>
          <w:color w:val="202122"/>
          <w:sz w:val="21"/>
          <w:szCs w:val="21"/>
          <w:shd w:val="clear" w:color="auto" w:fill="FFFFFF"/>
        </w:rPr>
      </w:pPr>
    </w:p>
    <w:p w14:paraId="1C8BB50D" w14:textId="77777777" w:rsidR="00831B05" w:rsidRPr="00404FE4" w:rsidRDefault="00831B05" w:rsidP="00831B05">
      <w:pPr>
        <w:rPr>
          <w:rFonts w:ascii="Arial" w:hAnsi="Arial" w:cs="Arial"/>
          <w:b/>
          <w:bCs/>
          <w:color w:val="00B0F0"/>
          <w:sz w:val="21"/>
          <w:szCs w:val="21"/>
          <w:shd w:val="clear" w:color="auto" w:fill="FFFFFF"/>
        </w:rPr>
      </w:pPr>
      <w:r w:rsidRPr="00404FE4">
        <w:rPr>
          <w:rFonts w:ascii="Arial" w:hAnsi="Arial" w:cs="Arial" w:hint="eastAsia"/>
          <w:b/>
          <w:bCs/>
          <w:color w:val="00B0F0"/>
          <w:sz w:val="21"/>
          <w:szCs w:val="21"/>
          <w:shd w:val="clear" w:color="auto" w:fill="FFFFFF"/>
        </w:rPr>
        <w:t>«</w:t>
      </w:r>
      <w:r w:rsidRPr="00404FE4">
        <w:rPr>
          <w:rFonts w:ascii="Arial" w:hAnsi="Arial" w:cs="Arial"/>
          <w:b/>
          <w:bCs/>
          <w:color w:val="00B0F0"/>
          <w:sz w:val="21"/>
          <w:szCs w:val="21"/>
          <w:shd w:val="clear" w:color="auto" w:fill="FFFFFF"/>
        </w:rPr>
        <w:t xml:space="preserve"> L'agitation du mental est toujours perçue par la conscience profonde, toute-puissante, en </w:t>
      </w:r>
      <w:proofErr w:type="spellStart"/>
      <w:r w:rsidRPr="00404FE4">
        <w:rPr>
          <w:rFonts w:ascii="Arial" w:hAnsi="Arial" w:cs="Arial"/>
          <w:b/>
          <w:bCs/>
          <w:color w:val="00B0F0"/>
          <w:sz w:val="21"/>
          <w:szCs w:val="21"/>
          <w:shd w:val="clear" w:color="auto" w:fill="FFFFFF"/>
        </w:rPr>
        <w:t>aison</w:t>
      </w:r>
      <w:proofErr w:type="spellEnd"/>
      <w:r w:rsidRPr="00404FE4">
        <w:rPr>
          <w:rFonts w:ascii="Arial" w:hAnsi="Arial" w:cs="Arial"/>
          <w:b/>
          <w:bCs/>
          <w:color w:val="00B0F0"/>
          <w:sz w:val="21"/>
          <w:szCs w:val="21"/>
          <w:shd w:val="clear" w:color="auto" w:fill="FFFFFF"/>
        </w:rPr>
        <w:t xml:space="preserve"> de son immuabilité. »</w:t>
      </w:r>
    </w:p>
    <w:p w14:paraId="36AD6DF1" w14:textId="77777777" w:rsidR="00831B05" w:rsidRPr="00404FE4" w:rsidRDefault="00831B05" w:rsidP="00831B05">
      <w:pPr>
        <w:rPr>
          <w:rFonts w:ascii="Arial" w:hAnsi="Arial" w:cs="Arial"/>
          <w:color w:val="202122"/>
          <w:sz w:val="21"/>
          <w:szCs w:val="21"/>
          <w:shd w:val="clear" w:color="auto" w:fill="FFFFFF"/>
        </w:rPr>
      </w:pPr>
      <w:proofErr w:type="spellStart"/>
      <w:r w:rsidRPr="00404FE4">
        <w:rPr>
          <w:rFonts w:ascii="Arial" w:hAnsi="Arial" w:cs="Arial"/>
          <w:color w:val="202122"/>
          <w:sz w:val="21"/>
          <w:szCs w:val="21"/>
          <w:shd w:val="clear" w:color="auto" w:fill="FFFFFF"/>
        </w:rPr>
        <w:t>sadā</w:t>
      </w:r>
      <w:proofErr w:type="spellEnd"/>
      <w:r w:rsidRPr="00404FE4">
        <w:rPr>
          <w:rFonts w:ascii="Arial" w:hAnsi="Arial" w:cs="Arial"/>
          <w:color w:val="202122"/>
          <w:sz w:val="21"/>
          <w:szCs w:val="21"/>
          <w:shd w:val="clear" w:color="auto" w:fill="FFFFFF"/>
        </w:rPr>
        <w:t xml:space="preserve"> : toujours, constamment</w:t>
      </w:r>
    </w:p>
    <w:p w14:paraId="365F9590" w14:textId="77777777" w:rsidR="00831B05" w:rsidRPr="00404FE4" w:rsidRDefault="00831B05" w:rsidP="00831B05">
      <w:pPr>
        <w:rPr>
          <w:rFonts w:ascii="Arial" w:hAnsi="Arial" w:cs="Arial"/>
          <w:color w:val="202122"/>
          <w:sz w:val="21"/>
          <w:szCs w:val="21"/>
          <w:shd w:val="clear" w:color="auto" w:fill="FFFFFF"/>
        </w:rPr>
      </w:pPr>
      <w:proofErr w:type="spellStart"/>
      <w:r w:rsidRPr="00404FE4">
        <w:rPr>
          <w:rFonts w:ascii="Arial" w:hAnsi="Arial" w:cs="Arial"/>
          <w:color w:val="202122"/>
          <w:sz w:val="21"/>
          <w:szCs w:val="21"/>
          <w:shd w:val="clear" w:color="auto" w:fill="FFFFFF"/>
        </w:rPr>
        <w:t>jnāta</w:t>
      </w:r>
      <w:proofErr w:type="spellEnd"/>
      <w:r w:rsidRPr="00404FE4">
        <w:rPr>
          <w:rFonts w:ascii="Arial" w:hAnsi="Arial" w:cs="Arial"/>
          <w:color w:val="202122"/>
          <w:sz w:val="21"/>
          <w:szCs w:val="21"/>
          <w:shd w:val="clear" w:color="auto" w:fill="FFFFFF"/>
        </w:rPr>
        <w:t xml:space="preserve"> : connu</w:t>
      </w:r>
    </w:p>
    <w:p w14:paraId="0BF97514" w14:textId="77777777" w:rsidR="00831B05" w:rsidRPr="00404FE4" w:rsidRDefault="00831B05" w:rsidP="00831B05">
      <w:pPr>
        <w:rPr>
          <w:rFonts w:ascii="Arial" w:hAnsi="Arial" w:cs="Arial"/>
          <w:color w:val="202122"/>
          <w:sz w:val="21"/>
          <w:szCs w:val="21"/>
          <w:shd w:val="clear" w:color="auto" w:fill="FFFFFF"/>
        </w:rPr>
      </w:pPr>
      <w:proofErr w:type="spellStart"/>
      <w:r w:rsidRPr="00404FE4">
        <w:rPr>
          <w:rFonts w:ascii="Arial" w:hAnsi="Arial" w:cs="Arial"/>
          <w:color w:val="202122"/>
          <w:sz w:val="21"/>
          <w:szCs w:val="21"/>
          <w:shd w:val="clear" w:color="auto" w:fill="FFFFFF"/>
        </w:rPr>
        <w:t>chitta-vrittis</w:t>
      </w:r>
      <w:proofErr w:type="spellEnd"/>
      <w:r w:rsidRPr="00404FE4">
        <w:rPr>
          <w:rFonts w:ascii="Arial" w:hAnsi="Arial" w:cs="Arial"/>
          <w:color w:val="202122"/>
          <w:sz w:val="21"/>
          <w:szCs w:val="21"/>
          <w:shd w:val="clear" w:color="auto" w:fill="FFFFFF"/>
        </w:rPr>
        <w:t xml:space="preserve"> : perturbations du mental</w:t>
      </w:r>
    </w:p>
    <w:p w14:paraId="7C0D49D8" w14:textId="77777777" w:rsidR="00831B05" w:rsidRPr="00404FE4" w:rsidRDefault="00831B05" w:rsidP="00831B05">
      <w:pPr>
        <w:rPr>
          <w:rFonts w:ascii="Arial" w:hAnsi="Arial" w:cs="Arial"/>
          <w:color w:val="202122"/>
          <w:sz w:val="21"/>
          <w:szCs w:val="21"/>
          <w:shd w:val="clear" w:color="auto" w:fill="FFFFFF"/>
        </w:rPr>
      </w:pPr>
      <w:r w:rsidRPr="00404FE4">
        <w:rPr>
          <w:rFonts w:ascii="Arial" w:hAnsi="Arial" w:cs="Arial"/>
          <w:color w:val="202122"/>
          <w:sz w:val="21"/>
          <w:szCs w:val="21"/>
          <w:shd w:val="clear" w:color="auto" w:fill="FFFFFF"/>
        </w:rPr>
        <w:t>tat : cela</w:t>
      </w:r>
    </w:p>
    <w:p w14:paraId="24D6CB8C" w14:textId="77777777" w:rsidR="00831B05" w:rsidRPr="00404FE4" w:rsidRDefault="00831B05" w:rsidP="00831B05">
      <w:pPr>
        <w:rPr>
          <w:rFonts w:ascii="Arial" w:hAnsi="Arial" w:cs="Arial"/>
          <w:color w:val="202122"/>
          <w:sz w:val="21"/>
          <w:szCs w:val="21"/>
          <w:shd w:val="clear" w:color="auto" w:fill="FFFFFF"/>
        </w:rPr>
      </w:pPr>
      <w:proofErr w:type="spellStart"/>
      <w:r w:rsidRPr="00404FE4">
        <w:rPr>
          <w:rFonts w:ascii="Arial" w:hAnsi="Arial" w:cs="Arial"/>
          <w:color w:val="202122"/>
          <w:sz w:val="21"/>
          <w:szCs w:val="21"/>
          <w:shd w:val="clear" w:color="auto" w:fill="FFFFFF"/>
        </w:rPr>
        <w:t>prabhū</w:t>
      </w:r>
      <w:proofErr w:type="spellEnd"/>
      <w:r w:rsidRPr="00404FE4">
        <w:rPr>
          <w:rFonts w:ascii="Arial" w:hAnsi="Arial" w:cs="Arial"/>
          <w:color w:val="202122"/>
          <w:sz w:val="21"/>
          <w:szCs w:val="21"/>
          <w:shd w:val="clear" w:color="auto" w:fill="FFFFFF"/>
        </w:rPr>
        <w:t xml:space="preserve"> : seigneur, maître, puissant</w:t>
      </w:r>
    </w:p>
    <w:p w14:paraId="5F4B78DF" w14:textId="77777777" w:rsidR="00831B05" w:rsidRPr="00404FE4" w:rsidRDefault="00831B05" w:rsidP="00831B05">
      <w:pPr>
        <w:rPr>
          <w:rFonts w:ascii="Arial" w:hAnsi="Arial" w:cs="Arial"/>
          <w:color w:val="202122"/>
          <w:sz w:val="21"/>
          <w:szCs w:val="21"/>
          <w:shd w:val="clear" w:color="auto" w:fill="FFFFFF"/>
        </w:rPr>
      </w:pPr>
      <w:proofErr w:type="spellStart"/>
      <w:r w:rsidRPr="00404FE4">
        <w:rPr>
          <w:rFonts w:ascii="Arial" w:hAnsi="Arial" w:cs="Arial"/>
          <w:color w:val="202122"/>
          <w:sz w:val="21"/>
          <w:szCs w:val="21"/>
          <w:shd w:val="clear" w:color="auto" w:fill="FFFFFF"/>
        </w:rPr>
        <w:t>purusha</w:t>
      </w:r>
      <w:proofErr w:type="spellEnd"/>
      <w:r w:rsidRPr="00404FE4">
        <w:rPr>
          <w:rFonts w:ascii="Arial" w:hAnsi="Arial" w:cs="Arial"/>
          <w:color w:val="202122"/>
          <w:sz w:val="21"/>
          <w:szCs w:val="21"/>
          <w:shd w:val="clear" w:color="auto" w:fill="FFFFFF"/>
        </w:rPr>
        <w:t xml:space="preserve"> : conscience</w:t>
      </w:r>
    </w:p>
    <w:p w14:paraId="6D68F9FF" w14:textId="77777777" w:rsidR="00831B05" w:rsidRPr="003B75D5" w:rsidRDefault="00831B05" w:rsidP="00831B05">
      <w:pPr>
        <w:rPr>
          <w:rFonts w:ascii="Arial" w:hAnsi="Arial" w:cs="Arial"/>
          <w:color w:val="202122"/>
          <w:sz w:val="21"/>
          <w:szCs w:val="21"/>
          <w:shd w:val="clear" w:color="auto" w:fill="FFFFFF"/>
        </w:rPr>
      </w:pPr>
      <w:r w:rsidRPr="00404FE4">
        <w:rPr>
          <w:rFonts w:ascii="Arial" w:hAnsi="Arial" w:cs="Arial"/>
          <w:color w:val="202122"/>
          <w:sz w:val="21"/>
          <w:szCs w:val="21"/>
          <w:shd w:val="clear" w:color="auto" w:fill="FFFFFF"/>
        </w:rPr>
        <w:t>a-</w:t>
      </w:r>
      <w:proofErr w:type="spellStart"/>
      <w:r w:rsidRPr="00404FE4">
        <w:rPr>
          <w:rFonts w:ascii="Arial" w:hAnsi="Arial" w:cs="Arial"/>
          <w:color w:val="202122"/>
          <w:sz w:val="21"/>
          <w:szCs w:val="21"/>
          <w:shd w:val="clear" w:color="auto" w:fill="FFFFFF"/>
        </w:rPr>
        <w:t>parināma</w:t>
      </w:r>
      <w:proofErr w:type="spellEnd"/>
      <w:r w:rsidRPr="00404FE4">
        <w:rPr>
          <w:rFonts w:ascii="Arial" w:hAnsi="Arial" w:cs="Arial"/>
          <w:color w:val="202122"/>
          <w:sz w:val="21"/>
          <w:szCs w:val="21"/>
          <w:shd w:val="clear" w:color="auto" w:fill="FFFFFF"/>
        </w:rPr>
        <w:t xml:space="preserve"> : non-changement</w:t>
      </w:r>
    </w:p>
    <w:p w14:paraId="6F4B968F" w14:textId="77777777" w:rsidR="00831B05" w:rsidRPr="003B75D5" w:rsidRDefault="00831B05" w:rsidP="00831B05">
      <w:pPr>
        <w:rPr>
          <w:rFonts w:ascii="Arial" w:hAnsi="Arial" w:cs="Arial"/>
          <w:color w:val="202122"/>
          <w:sz w:val="21"/>
          <w:szCs w:val="21"/>
          <w:shd w:val="clear" w:color="auto" w:fill="FFFFFF"/>
        </w:rPr>
      </w:pPr>
    </w:p>
    <w:p w14:paraId="41DBCD95" w14:textId="77777777" w:rsidR="00831B05" w:rsidRPr="003B75D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sommeil, la conscience s’oublie elle-même. </w:t>
      </w:r>
    </w:p>
    <w:p w14:paraId="286A9AAE" w14:textId="77777777" w:rsidR="00831B05" w:rsidRDefault="00831B05" w:rsidP="00831B05">
      <w:pPr>
        <w:rPr>
          <w:rFonts w:ascii="Arial" w:hAnsi="Arial" w:cs="Arial"/>
          <w:color w:val="202122"/>
          <w:sz w:val="21"/>
          <w:szCs w:val="21"/>
          <w:shd w:val="clear" w:color="auto" w:fill="FFFFFF"/>
        </w:rPr>
      </w:pPr>
      <w:r w:rsidRPr="00B267AB">
        <w:rPr>
          <w:rFonts w:ascii="Arial" w:hAnsi="Arial" w:cs="Arial"/>
          <w:color w:val="202122"/>
          <w:sz w:val="21"/>
          <w:szCs w:val="21"/>
          <w:shd w:val="clear" w:color="auto" w:fill="FFFFFF"/>
        </w:rPr>
        <w:t>C'est l'âme, en tant que témoin qui rappelle à l'esprit le sommeil après le réveil</w:t>
      </w:r>
      <w:r>
        <w:rPr>
          <w:rFonts w:ascii="Arial" w:hAnsi="Arial" w:cs="Arial"/>
          <w:color w:val="202122"/>
          <w:sz w:val="21"/>
          <w:szCs w:val="21"/>
          <w:shd w:val="clear" w:color="auto" w:fill="FFFFFF"/>
        </w:rPr>
        <w:t>. Cela indique que Purusa est toujours alerte et conscient.</w:t>
      </w:r>
    </w:p>
    <w:p w14:paraId="1CBCDEFA" w14:textId="77777777" w:rsidR="00831B05" w:rsidRPr="00B267A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L’Observateur connais sa conscience et ses ramifications. C’est la graine et la racine, la conscience est la jeune plante issue de cette graine. La tige est </w:t>
      </w:r>
      <w:proofErr w:type="spellStart"/>
      <w:r>
        <w:rPr>
          <w:rFonts w:ascii="Arial" w:hAnsi="Arial" w:cs="Arial"/>
          <w:color w:val="202122"/>
          <w:sz w:val="21"/>
          <w:szCs w:val="21"/>
          <w:shd w:val="clear" w:color="auto" w:fill="FFFFFF"/>
        </w:rPr>
        <w:t>la</w:t>
      </w:r>
      <w:proofErr w:type="spellEnd"/>
      <w:r>
        <w:rPr>
          <w:rFonts w:ascii="Arial" w:hAnsi="Arial" w:cs="Arial"/>
          <w:color w:val="202122"/>
          <w:sz w:val="21"/>
          <w:szCs w:val="21"/>
          <w:shd w:val="clear" w:color="auto" w:fill="FFFFFF"/>
        </w:rPr>
        <w:t xml:space="preserve"> Je de la conscience (Asmita), qui va se ramifier en 3 branche l’ego, l’intelligence et l’esprit. Le Spectateur, étant à la fois graine et racine de la conscience, observe les changements et les transformations qui s’y déroulent.</w:t>
      </w:r>
    </w:p>
    <w:p w14:paraId="14C2E787" w14:textId="77777777" w:rsidR="00831B05" w:rsidRPr="00B267AB" w:rsidRDefault="00831B05" w:rsidP="00831B05">
      <w:pPr>
        <w:shd w:val="clear" w:color="auto" w:fill="F8F9FA"/>
        <w:suppressAutoHyphens w:val="0"/>
        <w:spacing w:line="390" w:lineRule="atLeast"/>
        <w:rPr>
          <w:rFonts w:ascii="Arial" w:hAnsi="Arial" w:cs="Arial"/>
          <w:i/>
          <w:iCs/>
          <w:color w:val="222222"/>
          <w:sz w:val="18"/>
          <w:szCs w:val="18"/>
          <w:lang w:eastAsia="ja-JP"/>
        </w:rPr>
      </w:pPr>
    </w:p>
    <w:p w14:paraId="1438DD31" w14:textId="77777777" w:rsidR="00831B05" w:rsidRPr="003B75D5" w:rsidRDefault="00831B05" w:rsidP="00831B05">
      <w:pPr>
        <w:rPr>
          <w:rFonts w:ascii="Arial" w:hAnsi="Arial" w:cs="Arial"/>
          <w:color w:val="202122"/>
          <w:sz w:val="21"/>
          <w:szCs w:val="21"/>
          <w:shd w:val="clear" w:color="auto" w:fill="FFFFFF"/>
        </w:rPr>
      </w:pPr>
    </w:p>
    <w:p w14:paraId="648A6EA6"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IV.19 Na tat </w:t>
      </w:r>
      <w:proofErr w:type="spellStart"/>
      <w:r w:rsidRPr="002A0773">
        <w:rPr>
          <w:rFonts w:ascii="Arial" w:hAnsi="Arial" w:cs="Arial"/>
          <w:b/>
          <w:bCs/>
          <w:color w:val="00B0F0"/>
          <w:sz w:val="21"/>
          <w:szCs w:val="21"/>
          <w:shd w:val="clear" w:color="auto" w:fill="FFFFFF"/>
        </w:rPr>
        <w:t>svabhasam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drisyatvat</w:t>
      </w:r>
      <w:proofErr w:type="spellEnd"/>
    </w:p>
    <w:p w14:paraId="2DC3CBF2" w14:textId="77777777" w:rsidR="00831B05" w:rsidRDefault="00831B05" w:rsidP="00831B05">
      <w:pPr>
        <w:pStyle w:val="PrformatHTML"/>
        <w:spacing w:line="540" w:lineRule="atLeast"/>
        <w:rPr>
          <w:rFonts w:ascii="Arial" w:hAnsi="Arial" w:cs="Arial"/>
          <w:b/>
          <w:bCs/>
          <w:color w:val="00B0F0"/>
          <w:sz w:val="21"/>
          <w:szCs w:val="21"/>
          <w:shd w:val="clear" w:color="auto" w:fill="FFFFFF"/>
          <w:lang w:val="fr-FR"/>
        </w:rPr>
      </w:pPr>
      <w:r w:rsidRPr="009709D4">
        <w:rPr>
          <w:rFonts w:ascii="Arial" w:hAnsi="Arial" w:cs="Arial" w:hint="eastAsia"/>
          <w:b/>
          <w:bCs/>
          <w:color w:val="00B0F0"/>
          <w:sz w:val="21"/>
          <w:szCs w:val="21"/>
          <w:shd w:val="clear" w:color="auto" w:fill="FFFFFF"/>
          <w:lang w:val="fr-FR"/>
        </w:rPr>
        <w:t>«</w:t>
      </w:r>
      <w:r w:rsidRPr="009709D4">
        <w:rPr>
          <w:rFonts w:ascii="Arial" w:hAnsi="Arial" w:cs="Arial"/>
          <w:b/>
          <w:bCs/>
          <w:color w:val="00B0F0"/>
          <w:sz w:val="21"/>
          <w:szCs w:val="21"/>
          <w:shd w:val="clear" w:color="auto" w:fill="FFFFFF"/>
          <w:lang w:val="fr-FR"/>
        </w:rPr>
        <w:t xml:space="preserve"> </w:t>
      </w:r>
      <w:r>
        <w:rPr>
          <w:rFonts w:ascii="Arial" w:hAnsi="Arial" w:cs="Arial"/>
          <w:b/>
          <w:bCs/>
          <w:color w:val="00B0F0"/>
          <w:sz w:val="21"/>
          <w:szCs w:val="21"/>
          <w:shd w:val="clear" w:color="auto" w:fill="FFFFFF"/>
          <w:lang w:val="fr-FR" w:eastAsia="ar-SA"/>
        </w:rPr>
        <w:t>L</w:t>
      </w:r>
      <w:r w:rsidRPr="009709D4">
        <w:rPr>
          <w:rFonts w:ascii="Arial" w:hAnsi="Arial" w:cs="Arial"/>
          <w:b/>
          <w:bCs/>
          <w:color w:val="00B0F0"/>
          <w:sz w:val="21"/>
          <w:szCs w:val="21"/>
          <w:shd w:val="clear" w:color="auto" w:fill="FFFFFF"/>
          <w:lang w:val="fr-FR" w:eastAsia="ar-SA"/>
        </w:rPr>
        <w:t>a conscience ne peut pas s'illuminer car c'est un objet connaissable</w:t>
      </w:r>
      <w:r>
        <w:rPr>
          <w:rFonts w:ascii="Arial" w:hAnsi="Arial" w:cs="Arial"/>
          <w:b/>
          <w:bCs/>
          <w:color w:val="00B0F0"/>
          <w:sz w:val="21"/>
          <w:szCs w:val="21"/>
          <w:shd w:val="clear" w:color="auto" w:fill="FFFFFF"/>
          <w:lang w:val="fr-FR" w:eastAsia="ar-SA"/>
        </w:rPr>
        <w:t xml:space="preserve"> </w:t>
      </w:r>
      <w:r w:rsidRPr="00BC3141">
        <w:rPr>
          <w:rFonts w:ascii="Arial" w:hAnsi="Arial" w:cs="Arial"/>
          <w:b/>
          <w:bCs/>
          <w:color w:val="00B0F0"/>
          <w:sz w:val="21"/>
          <w:szCs w:val="21"/>
          <w:shd w:val="clear" w:color="auto" w:fill="FFFFFF"/>
          <w:lang w:val="fr-FR"/>
        </w:rPr>
        <w:t>»</w:t>
      </w:r>
    </w:p>
    <w:p w14:paraId="4B73BD2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br/>
        <w:t>Na : not</w:t>
      </w:r>
    </w:p>
    <w:p w14:paraId="322BA05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Tat : ça</w:t>
      </w:r>
    </w:p>
    <w:p w14:paraId="4EB3CF8C"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Svabhasam</w:t>
      </w:r>
      <w:proofErr w:type="spellEnd"/>
      <w:r>
        <w:rPr>
          <w:rFonts w:ascii="Arial" w:hAnsi="Arial" w:cs="Arial"/>
          <w:color w:val="202122"/>
          <w:sz w:val="21"/>
          <w:szCs w:val="21"/>
          <w:shd w:val="clear" w:color="auto" w:fill="FFFFFF"/>
        </w:rPr>
        <w:t xml:space="preserve"> : auto brillant, </w:t>
      </w:r>
      <w:proofErr w:type="spellStart"/>
      <w:r>
        <w:rPr>
          <w:rFonts w:ascii="Arial" w:hAnsi="Arial" w:cs="Arial"/>
          <w:color w:val="202122"/>
          <w:sz w:val="21"/>
          <w:szCs w:val="21"/>
          <w:shd w:val="clear" w:color="auto" w:fill="FFFFFF"/>
        </w:rPr>
        <w:t>eclat</w:t>
      </w:r>
      <w:proofErr w:type="spellEnd"/>
    </w:p>
    <w:p w14:paraId="632E1DCD" w14:textId="77777777" w:rsidR="00831B05" w:rsidRDefault="00831B05" w:rsidP="00831B05">
      <w:p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Drisyatvat</w:t>
      </w:r>
      <w:proofErr w:type="spellEnd"/>
      <w:r>
        <w:rPr>
          <w:rFonts w:ascii="Arial" w:hAnsi="Arial" w:cs="Arial"/>
          <w:color w:val="202122"/>
          <w:sz w:val="21"/>
          <w:szCs w:val="21"/>
          <w:shd w:val="clear" w:color="auto" w:fill="FFFFFF"/>
        </w:rPr>
        <w:t> : à cause de sa perceptibilité</w:t>
      </w:r>
    </w:p>
    <w:p w14:paraId="7B3A298B" w14:textId="77777777" w:rsidR="00831B05" w:rsidRDefault="00831B05" w:rsidP="00831B05">
      <w:pPr>
        <w:rPr>
          <w:rFonts w:ascii="Arial" w:hAnsi="Arial" w:cs="Arial"/>
          <w:color w:val="202122"/>
          <w:sz w:val="21"/>
          <w:szCs w:val="21"/>
          <w:shd w:val="clear" w:color="auto" w:fill="FFFFFF"/>
        </w:rPr>
      </w:pPr>
    </w:p>
    <w:p w14:paraId="0158C52B" w14:textId="77777777" w:rsidR="00831B05" w:rsidRDefault="00831B05" w:rsidP="00831B05">
      <w:pPr>
        <w:rPr>
          <w:rFonts w:ascii="Arial" w:hAnsi="Arial" w:cs="Arial"/>
          <w:color w:val="202122"/>
          <w:sz w:val="21"/>
          <w:szCs w:val="21"/>
          <w:shd w:val="clear" w:color="auto" w:fill="FFFFFF"/>
        </w:rPr>
      </w:pPr>
      <w:r w:rsidRPr="00E86FEF">
        <w:rPr>
          <w:noProof/>
        </w:rPr>
        <w:drawing>
          <wp:inline distT="0" distB="0" distL="0" distR="0" wp14:anchorId="0AF67F47" wp14:editId="2D7D7C38">
            <wp:extent cx="5760085" cy="631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60085" cy="631825"/>
                    </a:xfrm>
                    <a:prstGeom prst="rect">
                      <a:avLst/>
                    </a:prstGeom>
                    <a:noFill/>
                    <a:ln>
                      <a:noFill/>
                    </a:ln>
                  </pic:spPr>
                </pic:pic>
              </a:graphicData>
            </a:graphic>
          </wp:inline>
        </w:drawing>
      </w:r>
    </w:p>
    <w:p w14:paraId="4590A5EA" w14:textId="77777777" w:rsidR="00831B05" w:rsidRDefault="00831B05" w:rsidP="00831B05">
      <w:pPr>
        <w:rPr>
          <w:rFonts w:ascii="Arial" w:hAnsi="Arial" w:cs="Arial"/>
          <w:color w:val="202122"/>
          <w:sz w:val="21"/>
          <w:szCs w:val="21"/>
          <w:shd w:val="clear" w:color="auto" w:fill="FFFFFF"/>
        </w:rPr>
      </w:pPr>
    </w:p>
    <w:p w14:paraId="5939CAB0" w14:textId="77777777" w:rsidR="00831B05" w:rsidRDefault="00831B05" w:rsidP="00831B05">
      <w:pPr>
        <w:rPr>
          <w:rFonts w:ascii="Arial" w:hAnsi="Arial" w:cs="Arial"/>
          <w:color w:val="202122"/>
          <w:sz w:val="21"/>
          <w:szCs w:val="21"/>
          <w:shd w:val="clear" w:color="auto" w:fill="FFFFFF"/>
        </w:rPr>
      </w:pPr>
      <w:r w:rsidRPr="00AB2A56">
        <w:rPr>
          <w:rFonts w:ascii="Arial" w:hAnsi="Arial" w:cs="Arial"/>
          <w:color w:val="202122"/>
          <w:sz w:val="21"/>
          <w:szCs w:val="21"/>
          <w:shd w:val="clear" w:color="auto" w:fill="FFFFFF"/>
        </w:rPr>
        <w:t>La</w:t>
      </w:r>
      <w:r>
        <w:rPr>
          <w:rFonts w:ascii="Arial" w:hAnsi="Arial" w:cs="Arial"/>
          <w:color w:val="202122"/>
          <w:sz w:val="21"/>
          <w:szCs w:val="21"/>
          <w:shd w:val="clear" w:color="auto" w:fill="FFFFFF"/>
        </w:rPr>
        <w:t xml:space="preserve"> conscience comme les sens de perceptions peuvent normalement regarder l’objet mais pas sa forme pure. </w:t>
      </w:r>
    </w:p>
    <w:p w14:paraId="1921AE9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Pour une personne normale, l’observateur est l’œil et appréhende l’objet matériel.</w:t>
      </w:r>
    </w:p>
    <w:p w14:paraId="3C33728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Pour une personne intellectuelle, l’œil devient l’objet et l’esprit le spectateur. </w:t>
      </w:r>
      <w:r>
        <w:rPr>
          <w:rFonts w:ascii="Arial" w:hAnsi="Arial" w:cs="Arial"/>
          <w:color w:val="202122"/>
          <w:sz w:val="21"/>
          <w:szCs w:val="21"/>
          <w:shd w:val="clear" w:color="auto" w:fill="FFFFFF"/>
        </w:rPr>
        <w:br/>
        <w:t>Pour les éclairés, le mental et l’intelligence deviennent l’objet de la conscience. Mais l’observateur le plus sage peut contempler la conscience en tant qu’objet.</w:t>
      </w:r>
    </w:p>
    <w:p w14:paraId="1CBC99AE" w14:textId="77777777" w:rsidR="00831B05" w:rsidRPr="00AB2A56"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L’Observateur peut être sujet et objet en même temps, la conscience ne peut pas. Cela implique qu’elle n’a pas de lumière en soit. Ce n’est que lorsque la conscience s’immerge dans sa source, l’âme qu’elle brille intensément.</w:t>
      </w:r>
    </w:p>
    <w:p w14:paraId="0A606163" w14:textId="77777777" w:rsidR="00831B05" w:rsidRPr="009709D4" w:rsidRDefault="00831B05" w:rsidP="00831B05">
      <w:pPr>
        <w:rPr>
          <w:rFonts w:ascii="Arial" w:hAnsi="Arial" w:cs="Arial"/>
          <w:b/>
          <w:bCs/>
          <w:color w:val="00B0F0"/>
          <w:sz w:val="21"/>
          <w:szCs w:val="21"/>
          <w:shd w:val="clear" w:color="auto" w:fill="FFFFFF"/>
        </w:rPr>
      </w:pPr>
    </w:p>
    <w:p w14:paraId="2E84B6C8" w14:textId="77777777" w:rsidR="00831B05" w:rsidRPr="002A0773" w:rsidRDefault="00831B05" w:rsidP="00831B05">
      <w:pPr>
        <w:rPr>
          <w:rFonts w:ascii="Arial" w:hAnsi="Arial" w:cs="Arial"/>
          <w:b/>
          <w:bCs/>
          <w:color w:val="00B0F0"/>
          <w:sz w:val="21"/>
          <w:szCs w:val="21"/>
          <w:shd w:val="clear" w:color="auto" w:fill="FFFFFF"/>
        </w:rPr>
      </w:pPr>
    </w:p>
    <w:p w14:paraId="3464E9C1" w14:textId="77777777" w:rsidR="00831B05" w:rsidRPr="002A0773" w:rsidRDefault="00831B05" w:rsidP="00831B05">
      <w:pPr>
        <w:rPr>
          <w:rFonts w:ascii="Arial" w:hAnsi="Arial" w:cs="Arial"/>
          <w:b/>
          <w:bCs/>
          <w:color w:val="00B0F0"/>
          <w:sz w:val="21"/>
          <w:szCs w:val="21"/>
          <w:shd w:val="clear" w:color="auto" w:fill="FFFFFF"/>
        </w:rPr>
      </w:pPr>
    </w:p>
    <w:p w14:paraId="1E685573" w14:textId="77777777" w:rsidR="00831B05" w:rsidRPr="002A0773" w:rsidRDefault="00831B05" w:rsidP="00831B05">
      <w:pPr>
        <w:rPr>
          <w:rFonts w:ascii="Arial" w:hAnsi="Arial" w:cs="Arial"/>
          <w:b/>
          <w:bCs/>
          <w:color w:val="00B0F0"/>
          <w:sz w:val="21"/>
          <w:szCs w:val="21"/>
          <w:shd w:val="clear" w:color="auto" w:fill="FFFFFF"/>
        </w:rPr>
      </w:pPr>
    </w:p>
    <w:p w14:paraId="23A2E96E" w14:textId="77777777" w:rsidR="00831B05" w:rsidRPr="002A0773" w:rsidRDefault="00831B05" w:rsidP="00831B05">
      <w:pPr>
        <w:rPr>
          <w:rFonts w:ascii="Arial" w:hAnsi="Arial" w:cs="Arial"/>
          <w:b/>
          <w:bCs/>
          <w:color w:val="00B0F0"/>
          <w:sz w:val="21"/>
          <w:szCs w:val="21"/>
          <w:shd w:val="clear" w:color="auto" w:fill="FFFFFF"/>
        </w:rPr>
      </w:pPr>
    </w:p>
    <w:p w14:paraId="3BE1F3D5" w14:textId="77777777" w:rsidR="00831B05" w:rsidRPr="002A0773" w:rsidRDefault="00831B05" w:rsidP="00831B05">
      <w:pPr>
        <w:rPr>
          <w:rFonts w:ascii="Arial" w:hAnsi="Arial" w:cs="Arial"/>
          <w:b/>
          <w:bCs/>
          <w:color w:val="00B0F0"/>
          <w:sz w:val="21"/>
          <w:szCs w:val="21"/>
          <w:shd w:val="clear" w:color="auto" w:fill="FFFFFF"/>
        </w:rPr>
      </w:pPr>
    </w:p>
    <w:p w14:paraId="6654082B" w14:textId="77777777" w:rsidR="00831B05" w:rsidRPr="002A0773" w:rsidRDefault="00831B05" w:rsidP="00831B05">
      <w:pPr>
        <w:rPr>
          <w:rFonts w:ascii="Arial" w:hAnsi="Arial" w:cs="Arial"/>
          <w:b/>
          <w:bCs/>
          <w:color w:val="00B0F0"/>
          <w:sz w:val="21"/>
          <w:szCs w:val="21"/>
          <w:shd w:val="clear" w:color="auto" w:fill="FFFFFF"/>
        </w:rPr>
      </w:pPr>
    </w:p>
    <w:p w14:paraId="40CA5900" w14:textId="77777777" w:rsidR="00831B05" w:rsidRPr="002A0773" w:rsidRDefault="00831B05" w:rsidP="00831B05">
      <w:pPr>
        <w:rPr>
          <w:rFonts w:ascii="Arial" w:hAnsi="Arial" w:cs="Arial"/>
          <w:b/>
          <w:bCs/>
          <w:color w:val="00B0F0"/>
          <w:sz w:val="21"/>
          <w:szCs w:val="21"/>
          <w:shd w:val="clear" w:color="auto" w:fill="FFFFFF"/>
        </w:rPr>
      </w:pPr>
    </w:p>
    <w:p w14:paraId="2DC526C0" w14:textId="77777777" w:rsidR="00831B05" w:rsidRPr="002A0773" w:rsidRDefault="00831B05" w:rsidP="00831B05">
      <w:pPr>
        <w:rPr>
          <w:rFonts w:ascii="Arial" w:hAnsi="Arial" w:cs="Arial"/>
          <w:b/>
          <w:bCs/>
          <w:color w:val="00B0F0"/>
          <w:sz w:val="21"/>
          <w:szCs w:val="21"/>
          <w:shd w:val="clear" w:color="auto" w:fill="FFFFFF"/>
        </w:rPr>
      </w:pPr>
    </w:p>
    <w:p w14:paraId="7F6C4DBE" w14:textId="77777777" w:rsidR="00831B05" w:rsidRPr="002A0773" w:rsidRDefault="00831B05" w:rsidP="00831B05">
      <w:pPr>
        <w:rPr>
          <w:rFonts w:ascii="Arial" w:hAnsi="Arial" w:cs="Arial"/>
          <w:b/>
          <w:bCs/>
          <w:color w:val="00B0F0"/>
          <w:sz w:val="21"/>
          <w:szCs w:val="21"/>
          <w:shd w:val="clear" w:color="auto" w:fill="FFFFFF"/>
        </w:rPr>
      </w:pPr>
    </w:p>
    <w:p w14:paraId="78EF627D" w14:textId="77777777" w:rsidR="00831B05" w:rsidRPr="002A0773" w:rsidRDefault="00831B05" w:rsidP="00831B05">
      <w:pPr>
        <w:rPr>
          <w:rFonts w:ascii="Arial" w:hAnsi="Arial" w:cs="Arial"/>
          <w:b/>
          <w:bCs/>
          <w:color w:val="00B0F0"/>
          <w:sz w:val="21"/>
          <w:szCs w:val="21"/>
          <w:shd w:val="clear" w:color="auto" w:fill="FFFFFF"/>
        </w:rPr>
      </w:pPr>
    </w:p>
    <w:p w14:paraId="12A247FB" w14:textId="77777777" w:rsidR="00831B05" w:rsidRPr="002A0773" w:rsidRDefault="00831B05" w:rsidP="00831B05">
      <w:pPr>
        <w:rPr>
          <w:rFonts w:ascii="Arial" w:hAnsi="Arial" w:cs="Arial"/>
          <w:b/>
          <w:bCs/>
          <w:color w:val="00B0F0"/>
          <w:sz w:val="21"/>
          <w:szCs w:val="21"/>
          <w:shd w:val="clear" w:color="auto" w:fill="FFFFFF"/>
        </w:rPr>
      </w:pPr>
    </w:p>
    <w:p w14:paraId="76B01151" w14:textId="77777777" w:rsidR="00831B05" w:rsidRPr="002A0773" w:rsidRDefault="00831B05" w:rsidP="00831B05">
      <w:pPr>
        <w:rPr>
          <w:rFonts w:ascii="Arial" w:hAnsi="Arial" w:cs="Arial"/>
          <w:b/>
          <w:bCs/>
          <w:color w:val="00B0F0"/>
          <w:sz w:val="21"/>
          <w:szCs w:val="21"/>
          <w:shd w:val="clear" w:color="auto" w:fill="FFFFFF"/>
        </w:rPr>
      </w:pPr>
    </w:p>
    <w:p w14:paraId="5B9545E9" w14:textId="77777777" w:rsidR="00831B05" w:rsidRPr="002A0773" w:rsidRDefault="00831B05" w:rsidP="00831B05">
      <w:pPr>
        <w:rPr>
          <w:rFonts w:ascii="Arial" w:hAnsi="Arial" w:cs="Arial"/>
          <w:b/>
          <w:bCs/>
          <w:color w:val="00B0F0"/>
          <w:sz w:val="21"/>
          <w:szCs w:val="21"/>
          <w:shd w:val="clear" w:color="auto" w:fill="FFFFFF"/>
        </w:rPr>
      </w:pPr>
    </w:p>
    <w:p w14:paraId="08A7F4A8" w14:textId="77777777" w:rsidR="00831B05" w:rsidRPr="002A0773" w:rsidRDefault="00831B05" w:rsidP="00831B05">
      <w:pPr>
        <w:rPr>
          <w:rFonts w:ascii="Arial" w:hAnsi="Arial" w:cs="Arial"/>
          <w:b/>
          <w:bCs/>
          <w:color w:val="00B0F0"/>
          <w:sz w:val="21"/>
          <w:szCs w:val="21"/>
          <w:shd w:val="clear" w:color="auto" w:fill="FFFFFF"/>
        </w:rPr>
      </w:pPr>
    </w:p>
    <w:p w14:paraId="2E6191EC" w14:textId="77777777" w:rsidR="00831B05" w:rsidRPr="002A0773" w:rsidRDefault="00831B05" w:rsidP="00831B05">
      <w:pPr>
        <w:rPr>
          <w:rFonts w:ascii="Arial" w:hAnsi="Arial" w:cs="Arial"/>
          <w:b/>
          <w:bCs/>
          <w:color w:val="00B0F0"/>
          <w:sz w:val="21"/>
          <w:szCs w:val="21"/>
          <w:shd w:val="clear" w:color="auto" w:fill="FFFFFF"/>
        </w:rPr>
      </w:pPr>
    </w:p>
    <w:p w14:paraId="7027C9BF" w14:textId="77777777" w:rsidR="00831B05" w:rsidRPr="002A0773" w:rsidRDefault="00831B05" w:rsidP="00831B05">
      <w:pPr>
        <w:rPr>
          <w:rFonts w:ascii="Arial" w:hAnsi="Arial" w:cs="Arial"/>
          <w:b/>
          <w:bCs/>
          <w:color w:val="00B0F0"/>
          <w:sz w:val="21"/>
          <w:szCs w:val="21"/>
          <w:shd w:val="clear" w:color="auto" w:fill="FFFFFF"/>
        </w:rPr>
      </w:pPr>
    </w:p>
    <w:p w14:paraId="41739B60" w14:textId="77777777" w:rsidR="00831B05" w:rsidRPr="002A0773" w:rsidRDefault="00831B05" w:rsidP="00831B05">
      <w:pPr>
        <w:rPr>
          <w:rFonts w:ascii="Arial" w:hAnsi="Arial" w:cs="Arial"/>
          <w:b/>
          <w:bCs/>
          <w:color w:val="00B0F0"/>
          <w:sz w:val="21"/>
          <w:szCs w:val="21"/>
          <w:shd w:val="clear" w:color="auto" w:fill="FFFFFF"/>
        </w:rPr>
      </w:pPr>
    </w:p>
    <w:p w14:paraId="0B1C7670"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IV.20 </w:t>
      </w:r>
      <w:proofErr w:type="spellStart"/>
      <w:r w:rsidRPr="002A0773">
        <w:rPr>
          <w:rFonts w:ascii="Arial" w:hAnsi="Arial" w:cs="Arial"/>
          <w:b/>
          <w:bCs/>
          <w:color w:val="00B0F0"/>
          <w:sz w:val="21"/>
          <w:szCs w:val="21"/>
          <w:shd w:val="clear" w:color="auto" w:fill="FFFFFF"/>
        </w:rPr>
        <w:t>Ekasamaye</w:t>
      </w:r>
      <w:proofErr w:type="spellEnd"/>
      <w:r w:rsidRPr="002A0773">
        <w:rPr>
          <w:rFonts w:ascii="Arial" w:hAnsi="Arial" w:cs="Arial"/>
          <w:b/>
          <w:bCs/>
          <w:color w:val="00B0F0"/>
          <w:sz w:val="21"/>
          <w:szCs w:val="21"/>
          <w:shd w:val="clear" w:color="auto" w:fill="FFFFFF"/>
        </w:rPr>
        <w:t xml:space="preserve"> ca </w:t>
      </w:r>
      <w:proofErr w:type="spellStart"/>
      <w:r w:rsidRPr="002A0773">
        <w:rPr>
          <w:rFonts w:ascii="Arial" w:hAnsi="Arial" w:cs="Arial"/>
          <w:b/>
          <w:bCs/>
          <w:color w:val="00B0F0"/>
          <w:sz w:val="21"/>
          <w:szCs w:val="21"/>
          <w:shd w:val="clear" w:color="auto" w:fill="FFFFFF"/>
        </w:rPr>
        <w:t>ubhaya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anavadharanam</w:t>
      </w:r>
      <w:proofErr w:type="spellEnd"/>
    </w:p>
    <w:p w14:paraId="5DF861E1" w14:textId="77777777" w:rsidR="00831B05" w:rsidRPr="002A0773" w:rsidRDefault="00831B05" w:rsidP="00831B05">
      <w:pPr>
        <w:rPr>
          <w:rFonts w:ascii="Arial" w:hAnsi="Arial" w:cs="Arial"/>
          <w:b/>
          <w:bCs/>
          <w:color w:val="00B0F0"/>
          <w:sz w:val="21"/>
          <w:szCs w:val="21"/>
          <w:shd w:val="clear" w:color="auto" w:fill="FFFFFF"/>
        </w:rPr>
      </w:pPr>
    </w:p>
    <w:p w14:paraId="1CCFE19D" w14:textId="77777777" w:rsidR="00831B05" w:rsidRPr="00C70464" w:rsidRDefault="00831B05" w:rsidP="00831B05">
      <w:pPr>
        <w:rPr>
          <w:rFonts w:ascii="Arial" w:hAnsi="Arial" w:cs="Arial"/>
          <w:b/>
          <w:bCs/>
          <w:color w:val="00B0F0"/>
          <w:sz w:val="21"/>
          <w:szCs w:val="21"/>
          <w:shd w:val="clear" w:color="auto" w:fill="FFFFFF"/>
        </w:rPr>
      </w:pPr>
      <w:r w:rsidRPr="00C70464">
        <w:rPr>
          <w:rFonts w:ascii="Arial" w:hAnsi="Arial" w:cs="Arial" w:hint="eastAsia"/>
          <w:b/>
          <w:bCs/>
          <w:color w:val="00B0F0"/>
          <w:sz w:val="21"/>
          <w:szCs w:val="21"/>
          <w:shd w:val="clear" w:color="auto" w:fill="FFFFFF"/>
        </w:rPr>
        <w:t>«</w:t>
      </w:r>
      <w:r w:rsidRPr="00C70464">
        <w:rPr>
          <w:rFonts w:ascii="Arial" w:hAnsi="Arial" w:cs="Arial"/>
          <w:b/>
          <w:bCs/>
          <w:color w:val="00B0F0"/>
          <w:sz w:val="21"/>
          <w:szCs w:val="21"/>
          <w:shd w:val="clear" w:color="auto" w:fill="FFFFFF"/>
        </w:rPr>
        <w:t xml:space="preserve"> Et il n'y a pas connaissance des deux à la fois [de l'objet et de soi-même en tant qu'instrument de connaissance]. Le mental, n'étant pas</w:t>
      </w:r>
      <w:r>
        <w:rPr>
          <w:rFonts w:ascii="Arial" w:hAnsi="Arial" w:cs="Arial"/>
          <w:b/>
          <w:bCs/>
          <w:color w:val="00B0F0"/>
          <w:sz w:val="21"/>
          <w:szCs w:val="21"/>
          <w:shd w:val="clear" w:color="auto" w:fill="FFFFFF"/>
        </w:rPr>
        <w:t xml:space="preserve"> </w:t>
      </w:r>
      <w:r w:rsidRPr="00C70464">
        <w:rPr>
          <w:rFonts w:ascii="Arial" w:hAnsi="Arial" w:cs="Arial"/>
          <w:b/>
          <w:bCs/>
          <w:color w:val="00B0F0"/>
          <w:sz w:val="21"/>
          <w:szCs w:val="21"/>
          <w:shd w:val="clear" w:color="auto" w:fill="FFFFFF"/>
        </w:rPr>
        <w:t>conscience, ne peut se connaître alors qu'il est tourné vers la</w:t>
      </w:r>
      <w:r>
        <w:rPr>
          <w:rFonts w:ascii="Arial" w:hAnsi="Arial" w:cs="Arial"/>
          <w:b/>
          <w:bCs/>
          <w:color w:val="00B0F0"/>
          <w:sz w:val="21"/>
          <w:szCs w:val="21"/>
          <w:shd w:val="clear" w:color="auto" w:fill="FFFFFF"/>
        </w:rPr>
        <w:t xml:space="preserve"> </w:t>
      </w:r>
      <w:r w:rsidRPr="00C70464">
        <w:rPr>
          <w:rFonts w:ascii="Arial" w:hAnsi="Arial" w:cs="Arial"/>
          <w:b/>
          <w:bCs/>
          <w:color w:val="00B0F0"/>
          <w:sz w:val="21"/>
          <w:szCs w:val="21"/>
          <w:shd w:val="clear" w:color="auto" w:fill="FFFFFF"/>
        </w:rPr>
        <w:t>perception extérieure. »</w:t>
      </w:r>
    </w:p>
    <w:p w14:paraId="6E0EF496" w14:textId="77777777" w:rsidR="00831B05" w:rsidRPr="00C70464" w:rsidRDefault="00831B05" w:rsidP="00831B05">
      <w:pPr>
        <w:rPr>
          <w:rFonts w:ascii="Arial" w:hAnsi="Arial" w:cs="Arial"/>
          <w:color w:val="202122"/>
          <w:sz w:val="21"/>
          <w:szCs w:val="21"/>
          <w:shd w:val="clear" w:color="auto" w:fill="FFFFFF"/>
        </w:rPr>
      </w:pPr>
      <w:proofErr w:type="spellStart"/>
      <w:r w:rsidRPr="00C70464">
        <w:rPr>
          <w:rFonts w:ascii="Arial" w:hAnsi="Arial" w:cs="Arial" w:hint="eastAsia"/>
          <w:color w:val="202122"/>
          <w:sz w:val="21"/>
          <w:szCs w:val="21"/>
          <w:shd w:val="clear" w:color="auto" w:fill="FFFFFF"/>
        </w:rPr>
        <w:t>é</w:t>
      </w:r>
      <w:r w:rsidRPr="00C70464">
        <w:rPr>
          <w:rFonts w:ascii="Arial" w:hAnsi="Arial" w:cs="Arial"/>
          <w:color w:val="202122"/>
          <w:sz w:val="21"/>
          <w:szCs w:val="21"/>
          <w:shd w:val="clear" w:color="auto" w:fill="FFFFFF"/>
        </w:rPr>
        <w:t>ka</w:t>
      </w:r>
      <w:proofErr w:type="spellEnd"/>
      <w:r w:rsidRPr="00C70464">
        <w:rPr>
          <w:rFonts w:ascii="Arial" w:hAnsi="Arial" w:cs="Arial"/>
          <w:color w:val="202122"/>
          <w:sz w:val="21"/>
          <w:szCs w:val="21"/>
          <w:shd w:val="clear" w:color="auto" w:fill="FFFFFF"/>
        </w:rPr>
        <w:t xml:space="preserve"> : un</w:t>
      </w:r>
    </w:p>
    <w:p w14:paraId="4ECA134E" w14:textId="77777777" w:rsidR="00831B05" w:rsidRPr="00C70464" w:rsidRDefault="00831B05" w:rsidP="00831B05">
      <w:pPr>
        <w:rPr>
          <w:rFonts w:ascii="Arial" w:hAnsi="Arial" w:cs="Arial"/>
          <w:color w:val="202122"/>
          <w:sz w:val="21"/>
          <w:szCs w:val="21"/>
          <w:shd w:val="clear" w:color="auto" w:fill="FFFFFF"/>
        </w:rPr>
      </w:pPr>
      <w:proofErr w:type="spellStart"/>
      <w:r w:rsidRPr="00C70464">
        <w:rPr>
          <w:rFonts w:ascii="Arial" w:hAnsi="Arial" w:cs="Arial"/>
          <w:color w:val="202122"/>
          <w:sz w:val="21"/>
          <w:szCs w:val="21"/>
          <w:shd w:val="clear" w:color="auto" w:fill="FFFFFF"/>
        </w:rPr>
        <w:t>samaya</w:t>
      </w:r>
      <w:proofErr w:type="spellEnd"/>
      <w:r w:rsidRPr="00C70464">
        <w:rPr>
          <w:rFonts w:ascii="Arial" w:hAnsi="Arial" w:cs="Arial"/>
          <w:color w:val="202122"/>
          <w:sz w:val="21"/>
          <w:szCs w:val="21"/>
          <w:shd w:val="clear" w:color="auto" w:fill="FFFFFF"/>
        </w:rPr>
        <w:t xml:space="preserve"> : rencontre, fréquentation</w:t>
      </w:r>
    </w:p>
    <w:p w14:paraId="39537812" w14:textId="77777777" w:rsidR="00831B05" w:rsidRPr="00C70464" w:rsidRDefault="00831B05" w:rsidP="00831B05">
      <w:pPr>
        <w:rPr>
          <w:rFonts w:ascii="Arial" w:hAnsi="Arial" w:cs="Arial"/>
          <w:color w:val="202122"/>
          <w:sz w:val="21"/>
          <w:szCs w:val="21"/>
          <w:shd w:val="clear" w:color="auto" w:fill="FFFFFF"/>
        </w:rPr>
      </w:pPr>
      <w:proofErr w:type="spellStart"/>
      <w:r w:rsidRPr="00C70464">
        <w:rPr>
          <w:rFonts w:ascii="Arial" w:hAnsi="Arial" w:cs="Arial" w:hint="eastAsia"/>
          <w:color w:val="202122"/>
          <w:sz w:val="21"/>
          <w:szCs w:val="21"/>
          <w:shd w:val="clear" w:color="auto" w:fill="FFFFFF"/>
        </w:rPr>
        <w:t>é</w:t>
      </w:r>
      <w:r w:rsidRPr="00C70464">
        <w:rPr>
          <w:rFonts w:ascii="Arial" w:hAnsi="Arial" w:cs="Arial"/>
          <w:color w:val="202122"/>
          <w:sz w:val="21"/>
          <w:szCs w:val="21"/>
          <w:shd w:val="clear" w:color="auto" w:fill="FFFFFF"/>
        </w:rPr>
        <w:t>ka-samayé</w:t>
      </w:r>
      <w:proofErr w:type="spellEnd"/>
      <w:r w:rsidRPr="00C70464">
        <w:rPr>
          <w:rFonts w:ascii="Arial" w:hAnsi="Arial" w:cs="Arial"/>
          <w:color w:val="202122"/>
          <w:sz w:val="21"/>
          <w:szCs w:val="21"/>
          <w:shd w:val="clear" w:color="auto" w:fill="FFFFFF"/>
        </w:rPr>
        <w:t xml:space="preserve"> : au même moment</w:t>
      </w:r>
    </w:p>
    <w:p w14:paraId="5232111F" w14:textId="77777777" w:rsidR="00831B05" w:rsidRPr="00C70464" w:rsidRDefault="00831B05" w:rsidP="00831B05">
      <w:pPr>
        <w:rPr>
          <w:rFonts w:ascii="Arial" w:hAnsi="Arial" w:cs="Arial"/>
          <w:color w:val="202122"/>
          <w:sz w:val="21"/>
          <w:szCs w:val="21"/>
          <w:shd w:val="clear" w:color="auto" w:fill="FFFFFF"/>
        </w:rPr>
      </w:pPr>
      <w:proofErr w:type="spellStart"/>
      <w:r w:rsidRPr="00C70464">
        <w:rPr>
          <w:rFonts w:ascii="Arial" w:hAnsi="Arial" w:cs="Arial"/>
          <w:color w:val="202122"/>
          <w:sz w:val="21"/>
          <w:szCs w:val="21"/>
          <w:shd w:val="clear" w:color="auto" w:fill="FFFFFF"/>
        </w:rPr>
        <w:t>cha</w:t>
      </w:r>
      <w:proofErr w:type="spellEnd"/>
      <w:r w:rsidRPr="00C70464">
        <w:rPr>
          <w:rFonts w:ascii="Arial" w:hAnsi="Arial" w:cs="Arial"/>
          <w:color w:val="202122"/>
          <w:sz w:val="21"/>
          <w:szCs w:val="21"/>
          <w:shd w:val="clear" w:color="auto" w:fill="FFFFFF"/>
        </w:rPr>
        <w:t xml:space="preserve"> : et</w:t>
      </w:r>
    </w:p>
    <w:p w14:paraId="65C7B025" w14:textId="77777777" w:rsidR="00831B05" w:rsidRPr="00C70464" w:rsidRDefault="00831B05" w:rsidP="00831B05">
      <w:pPr>
        <w:rPr>
          <w:rFonts w:ascii="Arial" w:hAnsi="Arial" w:cs="Arial"/>
          <w:color w:val="202122"/>
          <w:sz w:val="21"/>
          <w:szCs w:val="21"/>
          <w:shd w:val="clear" w:color="auto" w:fill="FFFFFF"/>
        </w:rPr>
      </w:pPr>
      <w:proofErr w:type="spellStart"/>
      <w:r w:rsidRPr="00C70464">
        <w:rPr>
          <w:rFonts w:ascii="Arial" w:hAnsi="Arial" w:cs="Arial"/>
          <w:color w:val="202122"/>
          <w:sz w:val="21"/>
          <w:szCs w:val="21"/>
          <w:shd w:val="clear" w:color="auto" w:fill="FFFFFF"/>
        </w:rPr>
        <w:t>ubhaya</w:t>
      </w:r>
      <w:proofErr w:type="spellEnd"/>
      <w:r w:rsidRPr="00C70464">
        <w:rPr>
          <w:rFonts w:ascii="Arial" w:hAnsi="Arial" w:cs="Arial"/>
          <w:color w:val="202122"/>
          <w:sz w:val="21"/>
          <w:szCs w:val="21"/>
          <w:shd w:val="clear" w:color="auto" w:fill="FFFFFF"/>
        </w:rPr>
        <w:t xml:space="preserve"> : les deux à la fois</w:t>
      </w:r>
    </w:p>
    <w:p w14:paraId="38BD6C22" w14:textId="77777777" w:rsidR="00831B05" w:rsidRPr="00C70464" w:rsidRDefault="00831B05" w:rsidP="00831B05">
      <w:pPr>
        <w:rPr>
          <w:rFonts w:ascii="Arial" w:hAnsi="Arial" w:cs="Arial"/>
          <w:color w:val="202122"/>
          <w:sz w:val="21"/>
          <w:szCs w:val="21"/>
          <w:shd w:val="clear" w:color="auto" w:fill="FFFFFF"/>
        </w:rPr>
      </w:pPr>
      <w:r w:rsidRPr="00C70464">
        <w:rPr>
          <w:rFonts w:ascii="Arial" w:hAnsi="Arial" w:cs="Arial"/>
          <w:color w:val="202122"/>
          <w:sz w:val="21"/>
          <w:szCs w:val="21"/>
          <w:shd w:val="clear" w:color="auto" w:fill="FFFFFF"/>
        </w:rPr>
        <w:t>an-</w:t>
      </w:r>
      <w:proofErr w:type="spellStart"/>
      <w:r w:rsidRPr="00C70464">
        <w:rPr>
          <w:rFonts w:ascii="Arial" w:hAnsi="Arial" w:cs="Arial"/>
          <w:color w:val="202122"/>
          <w:sz w:val="21"/>
          <w:szCs w:val="21"/>
          <w:shd w:val="clear" w:color="auto" w:fill="FFFFFF"/>
        </w:rPr>
        <w:t>avadhārana</w:t>
      </w:r>
      <w:proofErr w:type="spellEnd"/>
      <w:r w:rsidRPr="00C70464">
        <w:rPr>
          <w:rFonts w:ascii="Arial" w:hAnsi="Arial" w:cs="Arial"/>
          <w:color w:val="202122"/>
          <w:sz w:val="21"/>
          <w:szCs w:val="21"/>
          <w:shd w:val="clear" w:color="auto" w:fill="FFFFFF"/>
        </w:rPr>
        <w:t xml:space="preserve"> : non-connaissance, non-conscience</w:t>
      </w:r>
    </w:p>
    <w:p w14:paraId="55EA3562" w14:textId="77777777" w:rsidR="00831B05" w:rsidRPr="00C70464" w:rsidRDefault="00831B05" w:rsidP="00831B05">
      <w:pPr>
        <w:rPr>
          <w:rFonts w:ascii="Arial" w:hAnsi="Arial" w:cs="Arial"/>
          <w:color w:val="202122"/>
          <w:sz w:val="21"/>
          <w:szCs w:val="21"/>
          <w:shd w:val="clear" w:color="auto" w:fill="FFFFFF"/>
        </w:rPr>
      </w:pPr>
    </w:p>
    <w:p w14:paraId="150ED30F" w14:textId="77777777" w:rsidR="00831B05" w:rsidRPr="00C70464" w:rsidRDefault="00831B05" w:rsidP="00831B05">
      <w:pPr>
        <w:rPr>
          <w:rFonts w:ascii="Arial" w:hAnsi="Arial" w:cs="Arial"/>
          <w:color w:val="202122"/>
          <w:sz w:val="21"/>
          <w:szCs w:val="21"/>
          <w:shd w:val="clear" w:color="auto" w:fill="FFFFFF"/>
        </w:rPr>
      </w:pPr>
    </w:p>
    <w:p w14:paraId="74C3B3D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conscience ne peut pas appréhender le sujet - objet, l’observateur - l ’observé, ou l’acteur – spectateur en même temps, l’âme elle le peut.</w:t>
      </w:r>
    </w:p>
    <w:p w14:paraId="12D77E0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nuit et le jour ne peuvent exister simultanément. Il en est de même pour le repos et l’activité qui ne peuvent être en juxtaposition. Entre le jour et la nuit, il y’</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l’aube, dans la même idée, il y’a un espace intermédiaire entre l’activité –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vritti</w:t>
      </w:r>
      <w:proofErr w:type="spellEnd"/>
      <w:r>
        <w:rPr>
          <w:rFonts w:ascii="Arial" w:hAnsi="Arial" w:cs="Arial"/>
          <w:color w:val="202122"/>
          <w:sz w:val="21"/>
          <w:szCs w:val="21"/>
          <w:shd w:val="clear" w:color="auto" w:fill="FFFFFF"/>
        </w:rPr>
        <w:t xml:space="preserve"> ou </w:t>
      </w:r>
      <w:proofErr w:type="spellStart"/>
      <w:r>
        <w:rPr>
          <w:rFonts w:ascii="Arial" w:hAnsi="Arial" w:cs="Arial"/>
          <w:color w:val="202122"/>
          <w:sz w:val="21"/>
          <w:szCs w:val="21"/>
          <w:shd w:val="clear" w:color="auto" w:fill="FFFFFF"/>
        </w:rPr>
        <w:t>cittavahini</w:t>
      </w:r>
      <w:proofErr w:type="spellEnd"/>
      <w:r>
        <w:rPr>
          <w:rFonts w:ascii="Arial" w:hAnsi="Arial" w:cs="Arial"/>
          <w:color w:val="202122"/>
          <w:sz w:val="21"/>
          <w:szCs w:val="21"/>
          <w:shd w:val="clear" w:color="auto" w:fill="FFFFFF"/>
        </w:rPr>
        <w:t xml:space="preserve"> – et le repos </w:t>
      </w:r>
      <w:proofErr w:type="spellStart"/>
      <w:r>
        <w:rPr>
          <w:rFonts w:ascii="Arial" w:hAnsi="Arial" w:cs="Arial"/>
          <w:color w:val="202122"/>
          <w:sz w:val="21"/>
          <w:szCs w:val="21"/>
          <w:shd w:val="clear" w:color="auto" w:fill="FFFFFF"/>
        </w:rPr>
        <w:t>prasanta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vritti</w:t>
      </w:r>
      <w:proofErr w:type="spellEnd"/>
      <w:r>
        <w:rPr>
          <w:rFonts w:ascii="Arial" w:hAnsi="Arial" w:cs="Arial"/>
          <w:color w:val="202122"/>
          <w:sz w:val="21"/>
          <w:szCs w:val="21"/>
          <w:shd w:val="clear" w:color="auto" w:fill="FFFFFF"/>
        </w:rPr>
        <w:t xml:space="preserve"> ou </w:t>
      </w:r>
      <w:proofErr w:type="spellStart"/>
      <w:r>
        <w:rPr>
          <w:rFonts w:ascii="Arial" w:hAnsi="Arial" w:cs="Arial"/>
          <w:color w:val="202122"/>
          <w:sz w:val="21"/>
          <w:szCs w:val="21"/>
          <w:shd w:val="clear" w:color="auto" w:fill="FFFFFF"/>
        </w:rPr>
        <w:t>prasanta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vahini</w:t>
      </w:r>
      <w:proofErr w:type="spellEnd"/>
      <w:r>
        <w:rPr>
          <w:rFonts w:ascii="Arial" w:hAnsi="Arial" w:cs="Arial"/>
          <w:color w:val="202122"/>
          <w:sz w:val="21"/>
          <w:szCs w:val="21"/>
          <w:shd w:val="clear" w:color="auto" w:fill="FFFFFF"/>
        </w:rPr>
        <w:t>.</w:t>
      </w:r>
    </w:p>
    <w:p w14:paraId="700A7F1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Entre les deux rivières de l’activité et du repos sommeille le fleuve secret de l’âme. C’est l’Aube ou la soudaine arrivée de l’illumination.</w:t>
      </w:r>
    </w:p>
    <w:p w14:paraId="5DBBCB6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Pour un yogi, l’activité est la nuit et le repos est le jour et entre il y’a ce troisième état que ne représente ni la nuit ni le jour, mais l’aube. C’est la diffusion de la conscience, dans laquelle les rivières de l’activité et du jour se joignent dans le siège absolu de la conscience.</w:t>
      </w:r>
    </w:p>
    <w:p w14:paraId="08766A0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Purusa étant une entité constante et inaltérable peut percevoir le flux d’activité et le flux de restauration en même temps. </w:t>
      </w:r>
    </w:p>
    <w:p w14:paraId="41CDAEC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conscience ne peut pas percevoir cela car elle n’est pas lumière elle-même. Sachant cela, un Yogi avisé se devra discipliner sa conscience, pour qu’il puisse vivre dans la lumière de Purusa.</w:t>
      </w:r>
    </w:p>
    <w:p w14:paraId="0AB7299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mot </w:t>
      </w:r>
      <w:proofErr w:type="spellStart"/>
      <w:r>
        <w:rPr>
          <w:rFonts w:ascii="Arial" w:hAnsi="Arial" w:cs="Arial"/>
          <w:color w:val="202122"/>
          <w:sz w:val="21"/>
          <w:szCs w:val="21"/>
          <w:shd w:val="clear" w:color="auto" w:fill="FFFFFF"/>
        </w:rPr>
        <w:t>Hatha</w:t>
      </w:r>
      <w:proofErr w:type="spellEnd"/>
      <w:r>
        <w:rPr>
          <w:rFonts w:ascii="Arial" w:hAnsi="Arial" w:cs="Arial"/>
          <w:color w:val="202122"/>
          <w:sz w:val="21"/>
          <w:szCs w:val="21"/>
          <w:shd w:val="clear" w:color="auto" w:fill="FFFFFF"/>
        </w:rPr>
        <w:t xml:space="preserve"> désigne Ha le soleil qui est éternel, et Tha représente la conscience en tant que lune qui change et décline éternellement.</w:t>
      </w:r>
    </w:p>
    <w:p w14:paraId="2FC448A6" w14:textId="77777777" w:rsidR="00831B05" w:rsidRDefault="00831B05" w:rsidP="00831B05">
      <w:pPr>
        <w:rPr>
          <w:rFonts w:ascii="Arial" w:hAnsi="Arial" w:cs="Arial"/>
          <w:color w:val="202122"/>
          <w:sz w:val="21"/>
          <w:szCs w:val="21"/>
          <w:shd w:val="clear" w:color="auto" w:fill="FFFFFF"/>
        </w:rPr>
      </w:pPr>
    </w:p>
    <w:p w14:paraId="1823CF44" w14:textId="77777777" w:rsidR="00831B05" w:rsidRPr="00A56604" w:rsidRDefault="00831B05" w:rsidP="00831B05">
      <w:pPr>
        <w:rPr>
          <w:rFonts w:ascii="Arial" w:hAnsi="Arial" w:cs="Arial"/>
          <w:b/>
          <w:bCs/>
          <w:color w:val="00B0F0"/>
          <w:sz w:val="21"/>
          <w:szCs w:val="21"/>
          <w:shd w:val="clear" w:color="auto" w:fill="FFFFFF"/>
        </w:rPr>
      </w:pPr>
      <w:r w:rsidRPr="00A56604">
        <w:rPr>
          <w:rFonts w:ascii="Arial" w:hAnsi="Arial" w:cs="Arial"/>
          <w:b/>
          <w:bCs/>
          <w:color w:val="00B0F0"/>
          <w:sz w:val="21"/>
          <w:szCs w:val="21"/>
          <w:shd w:val="clear" w:color="auto" w:fill="FFFFFF"/>
        </w:rPr>
        <w:t xml:space="preserve">IV.21 </w:t>
      </w:r>
      <w:proofErr w:type="spellStart"/>
      <w:r w:rsidRPr="00A56604">
        <w:rPr>
          <w:rFonts w:ascii="Arial" w:hAnsi="Arial" w:cs="Arial"/>
          <w:b/>
          <w:bCs/>
          <w:color w:val="00B0F0"/>
          <w:sz w:val="21"/>
          <w:szCs w:val="21"/>
          <w:shd w:val="clear" w:color="auto" w:fill="FFFFFF"/>
        </w:rPr>
        <w:t>Cirtantaradrisye</w:t>
      </w:r>
      <w:proofErr w:type="spellEnd"/>
      <w:r w:rsidRPr="00A56604">
        <w:rPr>
          <w:rFonts w:ascii="Arial" w:hAnsi="Arial" w:cs="Arial"/>
          <w:b/>
          <w:bCs/>
          <w:color w:val="00B0F0"/>
          <w:sz w:val="21"/>
          <w:szCs w:val="21"/>
          <w:shd w:val="clear" w:color="auto" w:fill="FFFFFF"/>
        </w:rPr>
        <w:t xml:space="preserve"> </w:t>
      </w:r>
      <w:proofErr w:type="spellStart"/>
      <w:r w:rsidRPr="00A56604">
        <w:rPr>
          <w:rFonts w:ascii="Arial" w:hAnsi="Arial" w:cs="Arial"/>
          <w:b/>
          <w:bCs/>
          <w:color w:val="00B0F0"/>
          <w:sz w:val="21"/>
          <w:szCs w:val="21"/>
          <w:shd w:val="clear" w:color="auto" w:fill="FFFFFF"/>
        </w:rPr>
        <w:t>buddhibuddheh</w:t>
      </w:r>
      <w:proofErr w:type="spellEnd"/>
      <w:r w:rsidRPr="00A56604">
        <w:rPr>
          <w:rFonts w:ascii="Arial" w:hAnsi="Arial" w:cs="Arial"/>
          <w:b/>
          <w:bCs/>
          <w:color w:val="00B0F0"/>
          <w:sz w:val="21"/>
          <w:szCs w:val="21"/>
          <w:shd w:val="clear" w:color="auto" w:fill="FFFFFF"/>
        </w:rPr>
        <w:t xml:space="preserve"> </w:t>
      </w:r>
      <w:proofErr w:type="spellStart"/>
      <w:r w:rsidRPr="00A56604">
        <w:rPr>
          <w:rFonts w:ascii="Arial" w:hAnsi="Arial" w:cs="Arial"/>
          <w:b/>
          <w:bCs/>
          <w:color w:val="00B0F0"/>
          <w:sz w:val="21"/>
          <w:szCs w:val="21"/>
          <w:shd w:val="clear" w:color="auto" w:fill="FFFFFF"/>
        </w:rPr>
        <w:t>atiprasangah</w:t>
      </w:r>
      <w:proofErr w:type="spellEnd"/>
      <w:r w:rsidRPr="00A56604">
        <w:rPr>
          <w:rFonts w:ascii="Arial" w:hAnsi="Arial" w:cs="Arial"/>
          <w:b/>
          <w:bCs/>
          <w:color w:val="00B0F0"/>
          <w:sz w:val="21"/>
          <w:szCs w:val="21"/>
          <w:shd w:val="clear" w:color="auto" w:fill="FFFFFF"/>
        </w:rPr>
        <w:t xml:space="preserve"> </w:t>
      </w:r>
      <w:proofErr w:type="spellStart"/>
      <w:r w:rsidRPr="00A56604">
        <w:rPr>
          <w:rFonts w:ascii="Arial" w:hAnsi="Arial" w:cs="Arial"/>
          <w:b/>
          <w:bCs/>
          <w:color w:val="00B0F0"/>
          <w:sz w:val="21"/>
          <w:szCs w:val="21"/>
          <w:shd w:val="clear" w:color="auto" w:fill="FFFFFF"/>
        </w:rPr>
        <w:t>si</w:t>
      </w:r>
      <w:r>
        <w:rPr>
          <w:rFonts w:ascii="Arial" w:hAnsi="Arial" w:cs="Arial"/>
          <w:b/>
          <w:bCs/>
          <w:color w:val="00B0F0"/>
          <w:sz w:val="21"/>
          <w:szCs w:val="21"/>
          <w:shd w:val="clear" w:color="auto" w:fill="FFFFFF"/>
        </w:rPr>
        <w:t>nrrisankarah</w:t>
      </w:r>
      <w:proofErr w:type="spellEnd"/>
      <w:r>
        <w:rPr>
          <w:rFonts w:ascii="Arial" w:hAnsi="Arial" w:cs="Arial"/>
          <w:b/>
          <w:bCs/>
          <w:color w:val="00B0F0"/>
          <w:sz w:val="21"/>
          <w:szCs w:val="21"/>
          <w:shd w:val="clear" w:color="auto" w:fill="FFFFFF"/>
        </w:rPr>
        <w:t xml:space="preserve"> ca</w:t>
      </w:r>
    </w:p>
    <w:p w14:paraId="30D317B4" w14:textId="77777777" w:rsidR="00831B05" w:rsidRPr="00C70464" w:rsidRDefault="00831B05" w:rsidP="00831B05">
      <w:pPr>
        <w:rPr>
          <w:rFonts w:ascii="Arial" w:hAnsi="Arial" w:cs="Arial"/>
          <w:color w:val="202122"/>
          <w:sz w:val="21"/>
          <w:szCs w:val="21"/>
          <w:shd w:val="clear" w:color="auto" w:fill="FFFFFF"/>
        </w:rPr>
      </w:pPr>
    </w:p>
    <w:p w14:paraId="2D41307B" w14:textId="77777777" w:rsidR="00831B05" w:rsidRPr="000267F8" w:rsidRDefault="00831B05" w:rsidP="00831B05">
      <w:pPr>
        <w:rPr>
          <w:rFonts w:ascii="Arial" w:hAnsi="Arial" w:cs="Arial"/>
          <w:b/>
          <w:bCs/>
          <w:color w:val="00B0F0"/>
          <w:sz w:val="21"/>
          <w:szCs w:val="21"/>
          <w:shd w:val="clear" w:color="auto" w:fill="FFFFFF"/>
        </w:rPr>
      </w:pPr>
      <w:r w:rsidRPr="000267F8">
        <w:rPr>
          <w:rFonts w:ascii="Arial" w:hAnsi="Arial" w:cs="Arial" w:hint="eastAsia"/>
          <w:b/>
          <w:bCs/>
          <w:color w:val="00B0F0"/>
          <w:sz w:val="21"/>
          <w:szCs w:val="21"/>
          <w:shd w:val="clear" w:color="auto" w:fill="FFFFFF"/>
        </w:rPr>
        <w:t>«</w:t>
      </w:r>
      <w:r w:rsidRPr="000267F8">
        <w:rPr>
          <w:rFonts w:ascii="Arial" w:hAnsi="Arial" w:cs="Arial"/>
          <w:b/>
          <w:bCs/>
          <w:color w:val="00B0F0"/>
          <w:sz w:val="21"/>
          <w:szCs w:val="21"/>
          <w:shd w:val="clear" w:color="auto" w:fill="FFFFFF"/>
        </w:rPr>
        <w:t xml:space="preserve"> Si le mental pouvait être connu par une autre intelligence plus</w:t>
      </w:r>
      <w:r>
        <w:rPr>
          <w:rFonts w:ascii="Arial" w:hAnsi="Arial" w:cs="Arial"/>
          <w:b/>
          <w:bCs/>
          <w:color w:val="00B0F0"/>
          <w:sz w:val="21"/>
          <w:szCs w:val="21"/>
          <w:shd w:val="clear" w:color="auto" w:fill="FFFFFF"/>
        </w:rPr>
        <w:t xml:space="preserve"> </w:t>
      </w:r>
      <w:r w:rsidRPr="000267F8">
        <w:rPr>
          <w:rFonts w:ascii="Arial" w:hAnsi="Arial" w:cs="Arial"/>
          <w:b/>
          <w:bCs/>
          <w:color w:val="00B0F0"/>
          <w:sz w:val="21"/>
          <w:szCs w:val="21"/>
          <w:shd w:val="clear" w:color="auto" w:fill="FFFFFF"/>
        </w:rPr>
        <w:t>subtile, cela créerait un excès de consciences mentales et une</w:t>
      </w:r>
      <w:r>
        <w:rPr>
          <w:rFonts w:ascii="Arial" w:hAnsi="Arial" w:cs="Arial"/>
          <w:b/>
          <w:bCs/>
          <w:color w:val="00B0F0"/>
          <w:sz w:val="21"/>
          <w:szCs w:val="21"/>
          <w:shd w:val="clear" w:color="auto" w:fill="FFFFFF"/>
        </w:rPr>
        <w:t xml:space="preserve"> </w:t>
      </w:r>
      <w:r w:rsidRPr="000267F8">
        <w:rPr>
          <w:rFonts w:ascii="Arial" w:hAnsi="Arial" w:cs="Arial"/>
          <w:b/>
          <w:bCs/>
          <w:color w:val="00B0F0"/>
          <w:sz w:val="21"/>
          <w:szCs w:val="21"/>
          <w:shd w:val="clear" w:color="auto" w:fill="FFFFFF"/>
        </w:rPr>
        <w:t>confusion de leurs mémoires. »</w:t>
      </w:r>
    </w:p>
    <w:p w14:paraId="38ED9B3A"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chitta</w:t>
      </w:r>
      <w:proofErr w:type="spellEnd"/>
      <w:r w:rsidRPr="000267F8">
        <w:rPr>
          <w:rFonts w:ascii="Arial" w:hAnsi="Arial" w:cs="Arial"/>
          <w:color w:val="202122"/>
          <w:sz w:val="21"/>
          <w:szCs w:val="21"/>
          <w:shd w:val="clear" w:color="auto" w:fill="FFFFFF"/>
        </w:rPr>
        <w:t xml:space="preserve"> : mental</w:t>
      </w:r>
    </w:p>
    <w:p w14:paraId="0E68D0EC"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antara</w:t>
      </w:r>
      <w:proofErr w:type="spellEnd"/>
      <w:r w:rsidRPr="000267F8">
        <w:rPr>
          <w:rFonts w:ascii="Arial" w:hAnsi="Arial" w:cs="Arial"/>
          <w:color w:val="202122"/>
          <w:sz w:val="21"/>
          <w:szCs w:val="21"/>
          <w:shd w:val="clear" w:color="auto" w:fill="FFFFFF"/>
        </w:rPr>
        <w:t xml:space="preserve"> : intérieur, différent de</w:t>
      </w:r>
    </w:p>
    <w:p w14:paraId="6623A0D5"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drishya</w:t>
      </w:r>
      <w:proofErr w:type="spellEnd"/>
      <w:r w:rsidRPr="000267F8">
        <w:rPr>
          <w:rFonts w:ascii="Arial" w:hAnsi="Arial" w:cs="Arial"/>
          <w:color w:val="202122"/>
          <w:sz w:val="21"/>
          <w:szCs w:val="21"/>
          <w:shd w:val="clear" w:color="auto" w:fill="FFFFFF"/>
        </w:rPr>
        <w:t xml:space="preserve"> : qui peut être perçu, connu</w:t>
      </w:r>
    </w:p>
    <w:p w14:paraId="7FDE06EF" w14:textId="77777777" w:rsidR="00831B05" w:rsidRPr="000267F8" w:rsidRDefault="00831B05" w:rsidP="00831B05">
      <w:pPr>
        <w:rPr>
          <w:rFonts w:ascii="Arial" w:hAnsi="Arial" w:cs="Arial"/>
          <w:color w:val="202122"/>
          <w:sz w:val="21"/>
          <w:szCs w:val="21"/>
          <w:shd w:val="clear" w:color="auto" w:fill="FFFFFF"/>
        </w:rPr>
      </w:pPr>
      <w:r w:rsidRPr="000267F8">
        <w:rPr>
          <w:rFonts w:ascii="Arial" w:hAnsi="Arial" w:cs="Arial"/>
          <w:color w:val="202122"/>
          <w:sz w:val="21"/>
          <w:szCs w:val="21"/>
          <w:shd w:val="clear" w:color="auto" w:fill="FFFFFF"/>
        </w:rPr>
        <w:t>buddhi : esprit, intelligence, discernement, impression juste</w:t>
      </w:r>
    </w:p>
    <w:p w14:paraId="03BCECD3"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ati-prasanga</w:t>
      </w:r>
      <w:proofErr w:type="spellEnd"/>
      <w:r w:rsidRPr="000267F8">
        <w:rPr>
          <w:rFonts w:ascii="Arial" w:hAnsi="Arial" w:cs="Arial"/>
          <w:color w:val="202122"/>
          <w:sz w:val="21"/>
          <w:szCs w:val="21"/>
          <w:shd w:val="clear" w:color="auto" w:fill="FFFFFF"/>
        </w:rPr>
        <w:t xml:space="preserve"> : parole excessive, prolixité</w:t>
      </w:r>
    </w:p>
    <w:p w14:paraId="01D600A5"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smriti</w:t>
      </w:r>
      <w:proofErr w:type="spellEnd"/>
      <w:r w:rsidRPr="000267F8">
        <w:rPr>
          <w:rFonts w:ascii="Arial" w:hAnsi="Arial" w:cs="Arial"/>
          <w:color w:val="202122"/>
          <w:sz w:val="21"/>
          <w:szCs w:val="21"/>
          <w:shd w:val="clear" w:color="auto" w:fill="FFFFFF"/>
        </w:rPr>
        <w:t xml:space="preserve"> : mémoire</w:t>
      </w:r>
    </w:p>
    <w:p w14:paraId="09E370F1" w14:textId="77777777" w:rsidR="00831B05" w:rsidRPr="000267F8"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samkara</w:t>
      </w:r>
      <w:proofErr w:type="spellEnd"/>
      <w:r w:rsidRPr="000267F8">
        <w:rPr>
          <w:rFonts w:ascii="Arial" w:hAnsi="Arial" w:cs="Arial"/>
          <w:color w:val="202122"/>
          <w:sz w:val="21"/>
          <w:szCs w:val="21"/>
          <w:shd w:val="clear" w:color="auto" w:fill="FFFFFF"/>
        </w:rPr>
        <w:t xml:space="preserve"> : confusion</w:t>
      </w:r>
    </w:p>
    <w:p w14:paraId="75708D77" w14:textId="77777777" w:rsidR="00831B05" w:rsidRPr="00C70464" w:rsidRDefault="00831B05" w:rsidP="00831B05">
      <w:pPr>
        <w:rPr>
          <w:rFonts w:ascii="Arial" w:hAnsi="Arial" w:cs="Arial"/>
          <w:color w:val="202122"/>
          <w:sz w:val="21"/>
          <w:szCs w:val="21"/>
          <w:shd w:val="clear" w:color="auto" w:fill="FFFFFF"/>
        </w:rPr>
      </w:pPr>
      <w:proofErr w:type="spellStart"/>
      <w:r w:rsidRPr="000267F8">
        <w:rPr>
          <w:rFonts w:ascii="Arial" w:hAnsi="Arial" w:cs="Arial"/>
          <w:color w:val="202122"/>
          <w:sz w:val="21"/>
          <w:szCs w:val="21"/>
          <w:shd w:val="clear" w:color="auto" w:fill="FFFFFF"/>
        </w:rPr>
        <w:t>cha</w:t>
      </w:r>
      <w:proofErr w:type="spellEnd"/>
      <w:r w:rsidRPr="000267F8">
        <w:rPr>
          <w:rFonts w:ascii="Arial" w:hAnsi="Arial" w:cs="Arial"/>
          <w:color w:val="202122"/>
          <w:sz w:val="21"/>
          <w:szCs w:val="21"/>
          <w:shd w:val="clear" w:color="auto" w:fill="FFFFFF"/>
        </w:rPr>
        <w:t xml:space="preserve"> : et</w:t>
      </w:r>
    </w:p>
    <w:p w14:paraId="79EFFCBD" w14:textId="77777777" w:rsidR="00831B05" w:rsidRPr="00C70464" w:rsidRDefault="00831B05" w:rsidP="00831B05">
      <w:pPr>
        <w:rPr>
          <w:rFonts w:ascii="Arial" w:hAnsi="Arial" w:cs="Arial"/>
          <w:color w:val="202122"/>
          <w:sz w:val="21"/>
          <w:szCs w:val="21"/>
          <w:shd w:val="clear" w:color="auto" w:fill="FFFFFF"/>
        </w:rPr>
      </w:pPr>
      <w:r w:rsidRPr="00E86FEF">
        <w:rPr>
          <w:noProof/>
        </w:rPr>
        <w:drawing>
          <wp:inline distT="0" distB="0" distL="0" distR="0" wp14:anchorId="42133760" wp14:editId="76403F34">
            <wp:extent cx="5760085" cy="52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60085" cy="520700"/>
                    </a:xfrm>
                    <a:prstGeom prst="rect">
                      <a:avLst/>
                    </a:prstGeom>
                    <a:noFill/>
                    <a:ln>
                      <a:noFill/>
                    </a:ln>
                  </pic:spPr>
                </pic:pic>
              </a:graphicData>
            </a:graphic>
          </wp:inline>
        </w:drawing>
      </w:r>
    </w:p>
    <w:p w14:paraId="06BFCC9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S’il y a pluralité d’état de conscience,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peut se retrouver dans une grande confusion ou colère. Patanjali en conclue que la conscience est unique et non multiple.</w:t>
      </w:r>
    </w:p>
    <w:p w14:paraId="0718359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Comme l’arbre et ses nombreuses branches qui sont toutes est connectées au tronc, les fluctuations de pensée sont reliées à une conscience profonde unique. Cette conscience demeure pure et divine au sein de sa source dans le cœur spirituel. Les fluctuations de pensées qui cheminent de ce cœur à la tête, sont appelées la conscience créative, </w:t>
      </w:r>
      <w:proofErr w:type="spellStart"/>
      <w:r>
        <w:rPr>
          <w:rFonts w:ascii="Arial" w:hAnsi="Arial" w:cs="Arial"/>
          <w:color w:val="202122"/>
          <w:sz w:val="21"/>
          <w:szCs w:val="21"/>
          <w:shd w:val="clear" w:color="auto" w:fill="FFFFFF"/>
        </w:rPr>
        <w:t>nirmita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qui à l’état </w:t>
      </w:r>
      <w:r>
        <w:rPr>
          <w:rFonts w:ascii="Arial" w:hAnsi="Arial" w:cs="Arial"/>
          <w:color w:val="202122"/>
          <w:sz w:val="21"/>
          <w:szCs w:val="21"/>
          <w:shd w:val="clear" w:color="auto" w:fill="FFFFFF"/>
        </w:rPr>
        <w:lastRenderedPageBreak/>
        <w:t xml:space="preserve">frais, n’est pas éduquer et discipliner. C’est pour cela qu’au contact des objets, cette </w:t>
      </w:r>
      <w:proofErr w:type="spellStart"/>
      <w:r>
        <w:rPr>
          <w:rFonts w:ascii="Arial" w:hAnsi="Arial" w:cs="Arial"/>
          <w:color w:val="202122"/>
          <w:sz w:val="21"/>
          <w:szCs w:val="21"/>
          <w:shd w:val="clear" w:color="auto" w:fill="FFFFFF"/>
        </w:rPr>
        <w:t>Nirmita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va se teinter de l’observé, en créant des humeurs dans les pensées.</w:t>
      </w:r>
    </w:p>
    <w:p w14:paraId="46CCA3F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Ces humeurs sont les 5 fluctuations, </w:t>
      </w:r>
      <w:proofErr w:type="spellStart"/>
      <w:r>
        <w:rPr>
          <w:rFonts w:ascii="Arial" w:hAnsi="Arial" w:cs="Arial"/>
          <w:color w:val="202122"/>
          <w:sz w:val="21"/>
          <w:szCs w:val="21"/>
          <w:shd w:val="clear" w:color="auto" w:fill="FFFFFF"/>
        </w:rPr>
        <w:t>vritti</w:t>
      </w:r>
      <w:proofErr w:type="spellEnd"/>
      <w:r>
        <w:rPr>
          <w:rFonts w:ascii="Arial" w:hAnsi="Arial" w:cs="Arial"/>
          <w:color w:val="202122"/>
          <w:sz w:val="21"/>
          <w:szCs w:val="21"/>
          <w:shd w:val="clear" w:color="auto" w:fill="FFFFFF"/>
        </w:rPr>
        <w:t xml:space="preserve"> et les 5 afflictions (</w:t>
      </w:r>
      <w:proofErr w:type="spellStart"/>
      <w:r>
        <w:rPr>
          <w:rFonts w:ascii="Arial" w:hAnsi="Arial" w:cs="Arial"/>
          <w:color w:val="202122"/>
          <w:sz w:val="21"/>
          <w:szCs w:val="21"/>
          <w:shd w:val="clear" w:color="auto" w:fill="FFFFFF"/>
        </w:rPr>
        <w:t>klesa</w:t>
      </w:r>
      <w:proofErr w:type="spellEnd"/>
      <w:r>
        <w:rPr>
          <w:rFonts w:ascii="Arial" w:hAnsi="Arial" w:cs="Arial"/>
          <w:color w:val="202122"/>
          <w:sz w:val="21"/>
          <w:szCs w:val="21"/>
          <w:shd w:val="clear" w:color="auto" w:fill="FFFFFF"/>
        </w:rPr>
        <w:t>).</w:t>
      </w:r>
    </w:p>
    <w:p w14:paraId="33BA365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commentateurs du Yoga sutra ont emprunté des termes pour désigner les différentes variantes de la conscience, dans la philosophie Bouddhiste.</w:t>
      </w:r>
    </w:p>
    <w:p w14:paraId="09C3364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y’a :</w:t>
      </w:r>
    </w:p>
    <w:p w14:paraId="2106A5CD"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Le savoir distinctif (</w:t>
      </w:r>
      <w:proofErr w:type="spellStart"/>
      <w:r>
        <w:rPr>
          <w:rFonts w:ascii="Arial" w:hAnsi="Arial" w:cs="Arial"/>
          <w:color w:val="202122"/>
          <w:sz w:val="21"/>
          <w:szCs w:val="21"/>
          <w:shd w:val="clear" w:color="auto" w:fill="FFFFFF"/>
        </w:rPr>
        <w:t>vijnana</w:t>
      </w:r>
      <w:proofErr w:type="spellEnd"/>
      <w:r>
        <w:rPr>
          <w:rFonts w:ascii="Arial" w:hAnsi="Arial" w:cs="Arial"/>
          <w:color w:val="202122"/>
          <w:sz w:val="21"/>
          <w:szCs w:val="21"/>
          <w:shd w:val="clear" w:color="auto" w:fill="FFFFFF"/>
        </w:rPr>
        <w:t>)</w:t>
      </w:r>
    </w:p>
    <w:p w14:paraId="1713790D"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Le savoir sur la joie et la peine. (</w:t>
      </w:r>
      <w:proofErr w:type="spellStart"/>
      <w:r>
        <w:rPr>
          <w:rFonts w:ascii="Arial" w:hAnsi="Arial" w:cs="Arial"/>
          <w:color w:val="202122"/>
          <w:sz w:val="21"/>
          <w:szCs w:val="21"/>
          <w:shd w:val="clear" w:color="auto" w:fill="FFFFFF"/>
        </w:rPr>
        <w:t>vedana</w:t>
      </w:r>
      <w:proofErr w:type="spellEnd"/>
      <w:r>
        <w:rPr>
          <w:rFonts w:ascii="Arial" w:hAnsi="Arial" w:cs="Arial"/>
          <w:color w:val="202122"/>
          <w:sz w:val="21"/>
          <w:szCs w:val="21"/>
          <w:shd w:val="clear" w:color="auto" w:fill="FFFFFF"/>
        </w:rPr>
        <w:t>)</w:t>
      </w:r>
    </w:p>
    <w:p w14:paraId="61179773"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Résolution (</w:t>
      </w:r>
      <w:proofErr w:type="spellStart"/>
      <w:r>
        <w:rPr>
          <w:rFonts w:ascii="Arial" w:hAnsi="Arial" w:cs="Arial"/>
          <w:color w:val="202122"/>
          <w:sz w:val="21"/>
          <w:szCs w:val="21"/>
          <w:shd w:val="clear" w:color="auto" w:fill="FFFFFF"/>
        </w:rPr>
        <w:t>samjna</w:t>
      </w:r>
      <w:proofErr w:type="spellEnd"/>
      <w:r>
        <w:rPr>
          <w:rFonts w:ascii="Arial" w:hAnsi="Arial" w:cs="Arial"/>
          <w:color w:val="202122"/>
          <w:sz w:val="21"/>
          <w:szCs w:val="21"/>
          <w:shd w:val="clear" w:color="auto" w:fill="FFFFFF"/>
        </w:rPr>
        <w:t>)</w:t>
      </w:r>
    </w:p>
    <w:p w14:paraId="611A0BAA"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Ressemblance et apparence (rupa) </w:t>
      </w:r>
    </w:p>
    <w:p w14:paraId="3F3E6062"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Impressions (</w:t>
      </w:r>
      <w:proofErr w:type="spellStart"/>
      <w:r>
        <w:rPr>
          <w:rFonts w:ascii="Arial" w:hAnsi="Arial" w:cs="Arial"/>
          <w:color w:val="202122"/>
          <w:sz w:val="21"/>
          <w:szCs w:val="21"/>
          <w:shd w:val="clear" w:color="auto" w:fill="FFFFFF"/>
        </w:rPr>
        <w:t>samskara</w:t>
      </w:r>
      <w:proofErr w:type="spellEnd"/>
      <w:r>
        <w:rPr>
          <w:rFonts w:ascii="Arial" w:hAnsi="Arial" w:cs="Arial"/>
          <w:color w:val="202122"/>
          <w:sz w:val="21"/>
          <w:szCs w:val="21"/>
          <w:shd w:val="clear" w:color="auto" w:fill="FFFFFF"/>
        </w:rPr>
        <w:t>)</w:t>
      </w:r>
    </w:p>
    <w:p w14:paraId="5704717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Tous ces modes sont surveillés par la conscience créatif </w:t>
      </w:r>
      <w:proofErr w:type="spellStart"/>
      <w:r>
        <w:rPr>
          <w:rFonts w:ascii="Arial" w:hAnsi="Arial" w:cs="Arial"/>
          <w:color w:val="202122"/>
          <w:sz w:val="21"/>
          <w:szCs w:val="21"/>
          <w:shd w:val="clear" w:color="auto" w:fill="FFFFFF"/>
        </w:rPr>
        <w:t>Nirmita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w:t>
      </w:r>
    </w:p>
    <w:p w14:paraId="608177E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est conseillé d’éviter de considérer ces humeurs pour une pluralité d’esprit.  L’esprit est toujours le même si les humeurs donnent cette illusion du contraire. Si le yogi s’ancre dans cette illusion alors il deviendra confus et absurde.</w:t>
      </w:r>
      <w:r>
        <w:rPr>
          <w:rFonts w:ascii="Arial" w:hAnsi="Arial" w:cs="Arial"/>
          <w:color w:val="202122"/>
          <w:sz w:val="21"/>
          <w:szCs w:val="21"/>
          <w:shd w:val="clear" w:color="auto" w:fill="FFFFFF"/>
        </w:rPr>
        <w:br/>
        <w:t>La pratique du yoga discipline et cultive cette conscience de la tête :</w:t>
      </w:r>
    </w:p>
    <w:p w14:paraId="61E105E5"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perfectionnant son art de l’analyse, </w:t>
      </w:r>
      <w:proofErr w:type="spellStart"/>
      <w:r>
        <w:rPr>
          <w:rFonts w:ascii="Arial" w:hAnsi="Arial" w:cs="Arial"/>
          <w:color w:val="202122"/>
          <w:sz w:val="21"/>
          <w:szCs w:val="21"/>
          <w:shd w:val="clear" w:color="auto" w:fill="FFFFFF"/>
        </w:rPr>
        <w:t>savitarka</w:t>
      </w:r>
      <w:proofErr w:type="spellEnd"/>
      <w:r>
        <w:rPr>
          <w:rFonts w:ascii="Arial" w:hAnsi="Arial" w:cs="Arial"/>
          <w:color w:val="202122"/>
          <w:sz w:val="21"/>
          <w:szCs w:val="21"/>
          <w:shd w:val="clear" w:color="auto" w:fill="FFFFFF"/>
        </w:rPr>
        <w:t>.</w:t>
      </w:r>
    </w:p>
    <w:p w14:paraId="10AC1882"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évaluant précisément, </w:t>
      </w:r>
      <w:proofErr w:type="spellStart"/>
      <w:r>
        <w:rPr>
          <w:rFonts w:ascii="Arial" w:hAnsi="Arial" w:cs="Arial"/>
          <w:color w:val="202122"/>
          <w:sz w:val="21"/>
          <w:szCs w:val="21"/>
          <w:shd w:val="clear" w:color="auto" w:fill="FFFFFF"/>
        </w:rPr>
        <w:t>savicara</w:t>
      </w:r>
      <w:proofErr w:type="spellEnd"/>
      <w:r>
        <w:rPr>
          <w:rFonts w:ascii="Arial" w:hAnsi="Arial" w:cs="Arial"/>
          <w:color w:val="202122"/>
          <w:sz w:val="21"/>
          <w:szCs w:val="21"/>
          <w:shd w:val="clear" w:color="auto" w:fill="FFFFFF"/>
        </w:rPr>
        <w:t>.</w:t>
      </w:r>
    </w:p>
    <w:p w14:paraId="3534DF6F"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 expérimentant cette bénédiction pure, </w:t>
      </w:r>
      <w:proofErr w:type="spellStart"/>
      <w:r>
        <w:rPr>
          <w:rFonts w:ascii="Arial" w:hAnsi="Arial" w:cs="Arial"/>
          <w:color w:val="202122"/>
          <w:sz w:val="21"/>
          <w:szCs w:val="21"/>
          <w:shd w:val="clear" w:color="auto" w:fill="FFFFFF"/>
        </w:rPr>
        <w:t>ananda</w:t>
      </w:r>
      <w:proofErr w:type="spellEnd"/>
    </w:p>
    <w:p w14:paraId="486C859B" w14:textId="77777777" w:rsidR="00831B05" w:rsidRPr="00A51D5D" w:rsidRDefault="00831B05" w:rsidP="00831B05">
      <w:pPr>
        <w:numPr>
          <w:ilvl w:val="0"/>
          <w:numId w:val="14"/>
        </w:numPr>
        <w:shd w:val="clear" w:color="auto" w:fill="FFFFFF"/>
        <w:suppressAutoHyphens w:val="0"/>
        <w:rPr>
          <w:rFonts w:ascii="Arial" w:hAnsi="Arial" w:cs="Arial"/>
          <w:color w:val="202122"/>
          <w:sz w:val="21"/>
          <w:szCs w:val="21"/>
          <w:shd w:val="clear" w:color="auto" w:fill="FFFFFF"/>
        </w:rPr>
      </w:pPr>
      <w:r>
        <w:rPr>
          <w:rFonts w:ascii="Arial" w:hAnsi="Arial" w:cs="Arial"/>
          <w:color w:val="202122"/>
          <w:sz w:val="21"/>
          <w:szCs w:val="21"/>
          <w:shd w:val="clear" w:color="auto" w:fill="FFFFFF"/>
        </w:rPr>
        <w:t>En devenant bien disposé (</w:t>
      </w:r>
      <w:proofErr w:type="spellStart"/>
      <w:r>
        <w:rPr>
          <w:rFonts w:ascii="Arial" w:hAnsi="Arial" w:cs="Arial"/>
          <w:color w:val="202122"/>
          <w:sz w:val="21"/>
          <w:szCs w:val="21"/>
          <w:shd w:val="clear" w:color="auto" w:fill="FFFFFF"/>
        </w:rPr>
        <w:t>samisthas</w:t>
      </w:r>
      <w:proofErr w:type="spellEnd"/>
      <w:r>
        <w:rPr>
          <w:rFonts w:ascii="Arial" w:hAnsi="Arial" w:cs="Arial"/>
          <w:color w:val="202122"/>
          <w:sz w:val="21"/>
          <w:szCs w:val="21"/>
          <w:shd w:val="clear" w:color="auto" w:fill="FFFFFF"/>
        </w:rPr>
        <w:t xml:space="preserve">) </w:t>
      </w:r>
      <w:r w:rsidRPr="00A51D5D">
        <w:rPr>
          <w:rFonts w:ascii="Arial" w:hAnsi="Arial" w:cs="Arial"/>
          <w:color w:val="202122"/>
          <w:sz w:val="21"/>
          <w:szCs w:val="21"/>
          <w:shd w:val="clear" w:color="auto" w:fill="FFFFFF"/>
        </w:rPr>
        <w:t>Bien disposé, favorable</w:t>
      </w:r>
      <w:r>
        <w:rPr>
          <w:rFonts w:ascii="Arial" w:hAnsi="Arial" w:cs="Arial"/>
          <w:color w:val="202122"/>
          <w:sz w:val="21"/>
          <w:szCs w:val="21"/>
          <w:shd w:val="clear" w:color="auto" w:fill="FFFFFF"/>
        </w:rPr>
        <w:t>, propice</w:t>
      </w:r>
      <w:r w:rsidRPr="00A51D5D">
        <w:rPr>
          <w:rFonts w:ascii="Arial" w:hAnsi="Arial" w:cs="Arial"/>
          <w:color w:val="202122"/>
          <w:sz w:val="21"/>
          <w:szCs w:val="21"/>
          <w:shd w:val="clear" w:color="auto" w:fill="FFFFFF"/>
        </w:rPr>
        <w:t>.</w:t>
      </w:r>
    </w:p>
    <w:p w14:paraId="064E74D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En s’exerçant à cela le yogi atteindra une intelligence mature et une sagesse pure.</w:t>
      </w:r>
    </w:p>
    <w:p w14:paraId="0AE3F973" w14:textId="77777777" w:rsidR="00831B05" w:rsidRPr="00A51D5D" w:rsidRDefault="00831B05" w:rsidP="00831B05">
      <w:pPr>
        <w:shd w:val="clear" w:color="auto" w:fill="FFFFFF"/>
        <w:suppressAutoHyphens w:val="0"/>
        <w:rPr>
          <w:rFonts w:ascii="Arial" w:hAnsi="Arial" w:cs="Arial"/>
          <w:color w:val="202122"/>
          <w:sz w:val="21"/>
          <w:szCs w:val="21"/>
          <w:shd w:val="clear" w:color="auto" w:fill="FFFFFF"/>
        </w:rPr>
      </w:pPr>
    </w:p>
    <w:p w14:paraId="66E578DB" w14:textId="77777777" w:rsidR="00831B05" w:rsidRPr="00A56604" w:rsidRDefault="00831B05" w:rsidP="00831B05">
      <w:pPr>
        <w:rPr>
          <w:rFonts w:ascii="Arial" w:hAnsi="Arial" w:cs="Arial"/>
          <w:b/>
          <w:bCs/>
          <w:color w:val="00B0F0"/>
          <w:sz w:val="21"/>
          <w:szCs w:val="21"/>
          <w:shd w:val="clear" w:color="auto" w:fill="FFFFFF"/>
        </w:rPr>
      </w:pPr>
      <w:r w:rsidRPr="00A56604">
        <w:rPr>
          <w:rFonts w:ascii="Arial" w:hAnsi="Arial" w:cs="Arial"/>
          <w:b/>
          <w:bCs/>
          <w:color w:val="00B0F0"/>
          <w:sz w:val="21"/>
          <w:szCs w:val="21"/>
          <w:shd w:val="clear" w:color="auto" w:fill="FFFFFF"/>
        </w:rPr>
        <w:t>IV.</w:t>
      </w:r>
      <w:r>
        <w:rPr>
          <w:rFonts w:ascii="Arial" w:hAnsi="Arial" w:cs="Arial"/>
          <w:b/>
          <w:bCs/>
          <w:color w:val="00B0F0"/>
          <w:sz w:val="21"/>
          <w:szCs w:val="21"/>
          <w:shd w:val="clear" w:color="auto" w:fill="FFFFFF"/>
        </w:rPr>
        <w:t xml:space="preserve">22 </w:t>
      </w:r>
      <w:proofErr w:type="spellStart"/>
      <w:r>
        <w:rPr>
          <w:rFonts w:ascii="Arial" w:hAnsi="Arial" w:cs="Arial"/>
          <w:b/>
          <w:bCs/>
          <w:color w:val="00B0F0"/>
          <w:sz w:val="21"/>
          <w:szCs w:val="21"/>
          <w:shd w:val="clear" w:color="auto" w:fill="FFFFFF"/>
        </w:rPr>
        <w:t>Citeh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apratisamkramayah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tadakarapattau</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svabuddhisamvedanam</w:t>
      </w:r>
      <w:proofErr w:type="spellEnd"/>
    </w:p>
    <w:p w14:paraId="0C5A5FB9" w14:textId="77777777" w:rsidR="00831B05" w:rsidRPr="00C70464" w:rsidRDefault="00831B05" w:rsidP="00831B05">
      <w:pPr>
        <w:rPr>
          <w:rFonts w:ascii="Arial" w:hAnsi="Arial" w:cs="Arial"/>
          <w:color w:val="202122"/>
          <w:sz w:val="21"/>
          <w:szCs w:val="21"/>
          <w:shd w:val="clear" w:color="auto" w:fill="FFFFFF"/>
        </w:rPr>
      </w:pPr>
    </w:p>
    <w:p w14:paraId="021700D8" w14:textId="77777777" w:rsidR="00831B05" w:rsidRPr="00175CAC" w:rsidRDefault="00831B05" w:rsidP="00831B05">
      <w:pPr>
        <w:rPr>
          <w:rFonts w:ascii="Arial" w:hAnsi="Arial" w:cs="Arial"/>
          <w:b/>
          <w:bCs/>
          <w:color w:val="00B0F0"/>
          <w:sz w:val="21"/>
          <w:szCs w:val="21"/>
          <w:shd w:val="clear" w:color="auto" w:fill="FFFFFF"/>
        </w:rPr>
      </w:pPr>
      <w:r w:rsidRPr="00175CAC">
        <w:rPr>
          <w:rFonts w:ascii="Arial" w:hAnsi="Arial" w:cs="Arial" w:hint="eastAsia"/>
          <w:b/>
          <w:bCs/>
          <w:color w:val="00B0F0"/>
          <w:sz w:val="21"/>
          <w:szCs w:val="21"/>
          <w:shd w:val="clear" w:color="auto" w:fill="FFFFFF"/>
        </w:rPr>
        <w:t>«</w:t>
      </w:r>
      <w:r w:rsidRPr="00175CAC">
        <w:rPr>
          <w:rFonts w:ascii="Arial" w:hAnsi="Arial" w:cs="Arial"/>
          <w:b/>
          <w:bCs/>
          <w:color w:val="00B0F0"/>
          <w:sz w:val="21"/>
          <w:szCs w:val="21"/>
          <w:shd w:val="clear" w:color="auto" w:fill="FFFFFF"/>
        </w:rPr>
        <w:t xml:space="preserve"> Le mental a une connaissance parfaite de sa propre intelligence quand il ne passe pas d'un objet à un autre et qu'il rejoint la forme de la conscience profonde. »</w:t>
      </w:r>
    </w:p>
    <w:p w14:paraId="478820A1"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color w:val="202122"/>
          <w:sz w:val="21"/>
          <w:szCs w:val="21"/>
          <w:shd w:val="clear" w:color="auto" w:fill="FFFFFF"/>
        </w:rPr>
        <w:t>chiti</w:t>
      </w:r>
      <w:proofErr w:type="spellEnd"/>
      <w:r w:rsidRPr="00175CAC">
        <w:rPr>
          <w:rFonts w:ascii="Arial" w:hAnsi="Arial" w:cs="Arial"/>
          <w:color w:val="202122"/>
          <w:sz w:val="21"/>
          <w:szCs w:val="21"/>
          <w:shd w:val="clear" w:color="auto" w:fill="FFFFFF"/>
        </w:rPr>
        <w:t xml:space="preserve"> : mental</w:t>
      </w:r>
    </w:p>
    <w:p w14:paraId="4C58A93D"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color w:val="202122"/>
          <w:sz w:val="21"/>
          <w:szCs w:val="21"/>
          <w:shd w:val="clear" w:color="auto" w:fill="FFFFFF"/>
        </w:rPr>
        <w:t>pratisamkrama</w:t>
      </w:r>
      <w:proofErr w:type="spellEnd"/>
      <w:r w:rsidRPr="00175CAC">
        <w:rPr>
          <w:rFonts w:ascii="Arial" w:hAnsi="Arial" w:cs="Arial"/>
          <w:color w:val="202122"/>
          <w:sz w:val="21"/>
          <w:szCs w:val="21"/>
          <w:shd w:val="clear" w:color="auto" w:fill="FFFFFF"/>
        </w:rPr>
        <w:t xml:space="preserve"> : revenu, interrompu dans son cours</w:t>
      </w:r>
    </w:p>
    <w:p w14:paraId="00617775"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color w:val="202122"/>
          <w:sz w:val="21"/>
          <w:szCs w:val="21"/>
          <w:shd w:val="clear" w:color="auto" w:fill="FFFFFF"/>
        </w:rPr>
        <w:t>tad</w:t>
      </w:r>
      <w:proofErr w:type="spellEnd"/>
      <w:r w:rsidRPr="00175CAC">
        <w:rPr>
          <w:rFonts w:ascii="Arial" w:hAnsi="Arial" w:cs="Arial"/>
          <w:color w:val="202122"/>
          <w:sz w:val="21"/>
          <w:szCs w:val="21"/>
          <w:shd w:val="clear" w:color="auto" w:fill="FFFFFF"/>
        </w:rPr>
        <w:t xml:space="preserve"> : cela</w:t>
      </w:r>
    </w:p>
    <w:p w14:paraId="3630855E"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hint="eastAsia"/>
          <w:color w:val="202122"/>
          <w:sz w:val="21"/>
          <w:szCs w:val="21"/>
          <w:shd w:val="clear" w:color="auto" w:fill="FFFFFF"/>
        </w:rPr>
        <w:t>ā</w:t>
      </w:r>
      <w:r w:rsidRPr="00175CAC">
        <w:rPr>
          <w:rFonts w:ascii="Arial" w:hAnsi="Arial" w:cs="Arial"/>
          <w:color w:val="202122"/>
          <w:sz w:val="21"/>
          <w:szCs w:val="21"/>
          <w:shd w:val="clear" w:color="auto" w:fill="FFFFFF"/>
        </w:rPr>
        <w:t>kāra</w:t>
      </w:r>
      <w:proofErr w:type="spellEnd"/>
      <w:r w:rsidRPr="00175CAC">
        <w:rPr>
          <w:rFonts w:ascii="Arial" w:hAnsi="Arial" w:cs="Arial"/>
          <w:color w:val="202122"/>
          <w:sz w:val="21"/>
          <w:szCs w:val="21"/>
          <w:shd w:val="clear" w:color="auto" w:fill="FFFFFF"/>
        </w:rPr>
        <w:t xml:space="preserve"> : forme, figure, aspect</w:t>
      </w:r>
    </w:p>
    <w:p w14:paraId="7E793406"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hint="eastAsia"/>
          <w:color w:val="202122"/>
          <w:sz w:val="21"/>
          <w:szCs w:val="21"/>
          <w:shd w:val="clear" w:color="auto" w:fill="FFFFFF"/>
        </w:rPr>
        <w:t>ā</w:t>
      </w:r>
      <w:r w:rsidRPr="00175CAC">
        <w:rPr>
          <w:rFonts w:ascii="Arial" w:hAnsi="Arial" w:cs="Arial"/>
          <w:color w:val="202122"/>
          <w:sz w:val="21"/>
          <w:szCs w:val="21"/>
          <w:shd w:val="clear" w:color="auto" w:fill="FFFFFF"/>
        </w:rPr>
        <w:t>patti</w:t>
      </w:r>
      <w:proofErr w:type="spellEnd"/>
      <w:r w:rsidRPr="00175CAC">
        <w:rPr>
          <w:rFonts w:ascii="Arial" w:hAnsi="Arial" w:cs="Arial"/>
          <w:color w:val="202122"/>
          <w:sz w:val="21"/>
          <w:szCs w:val="21"/>
          <w:shd w:val="clear" w:color="auto" w:fill="FFFFFF"/>
        </w:rPr>
        <w:t xml:space="preserve"> : occurrence</w:t>
      </w:r>
    </w:p>
    <w:p w14:paraId="0ACDC058" w14:textId="77777777" w:rsidR="00831B05" w:rsidRPr="00175CAC" w:rsidRDefault="00831B05" w:rsidP="00831B05">
      <w:pPr>
        <w:rPr>
          <w:rFonts w:ascii="Arial" w:hAnsi="Arial" w:cs="Arial"/>
          <w:color w:val="202122"/>
          <w:sz w:val="21"/>
          <w:szCs w:val="21"/>
          <w:shd w:val="clear" w:color="auto" w:fill="FFFFFF"/>
        </w:rPr>
      </w:pPr>
      <w:proofErr w:type="spellStart"/>
      <w:r w:rsidRPr="00175CAC">
        <w:rPr>
          <w:rFonts w:ascii="Arial" w:hAnsi="Arial" w:cs="Arial"/>
          <w:color w:val="202122"/>
          <w:sz w:val="21"/>
          <w:szCs w:val="21"/>
          <w:shd w:val="clear" w:color="auto" w:fill="FFFFFF"/>
        </w:rPr>
        <w:t>svabuddhi</w:t>
      </w:r>
      <w:proofErr w:type="spellEnd"/>
      <w:r w:rsidRPr="00175CAC">
        <w:rPr>
          <w:rFonts w:ascii="Arial" w:hAnsi="Arial" w:cs="Arial"/>
          <w:color w:val="202122"/>
          <w:sz w:val="21"/>
          <w:szCs w:val="21"/>
          <w:shd w:val="clear" w:color="auto" w:fill="FFFFFF"/>
        </w:rPr>
        <w:t xml:space="preserve"> : sa propre intelligence</w:t>
      </w:r>
    </w:p>
    <w:p w14:paraId="1258B4AE" w14:textId="77777777" w:rsidR="00831B05" w:rsidRDefault="00831B05" w:rsidP="00831B05">
      <w:pPr>
        <w:rPr>
          <w:rFonts w:ascii="Arial" w:hAnsi="Arial" w:cs="Arial"/>
          <w:color w:val="202122"/>
          <w:sz w:val="21"/>
          <w:szCs w:val="21"/>
          <w:shd w:val="clear" w:color="auto" w:fill="FFFFFF"/>
        </w:rPr>
      </w:pPr>
      <w:proofErr w:type="spellStart"/>
      <w:r w:rsidRPr="00175CAC">
        <w:rPr>
          <w:rFonts w:ascii="Arial" w:hAnsi="Arial" w:cs="Arial"/>
          <w:color w:val="202122"/>
          <w:sz w:val="21"/>
          <w:szCs w:val="21"/>
          <w:shd w:val="clear" w:color="auto" w:fill="FFFFFF"/>
        </w:rPr>
        <w:t>samvédana</w:t>
      </w:r>
      <w:proofErr w:type="spellEnd"/>
      <w:r w:rsidRPr="00175CAC">
        <w:rPr>
          <w:rFonts w:ascii="Arial" w:hAnsi="Arial" w:cs="Arial"/>
          <w:color w:val="202122"/>
          <w:sz w:val="21"/>
          <w:szCs w:val="21"/>
          <w:shd w:val="clear" w:color="auto" w:fill="FFFFFF"/>
        </w:rPr>
        <w:t xml:space="preserve"> : connaissance parfaite</w:t>
      </w:r>
    </w:p>
    <w:p w14:paraId="70184057" w14:textId="77777777" w:rsidR="00831B05" w:rsidRDefault="00831B05" w:rsidP="00831B05">
      <w:pPr>
        <w:rPr>
          <w:rFonts w:ascii="Arial" w:hAnsi="Arial" w:cs="Arial"/>
          <w:color w:val="202122"/>
          <w:sz w:val="21"/>
          <w:szCs w:val="21"/>
          <w:shd w:val="clear" w:color="auto" w:fill="FFFFFF"/>
        </w:rPr>
      </w:pPr>
    </w:p>
    <w:p w14:paraId="6D692E3B" w14:textId="77777777" w:rsidR="00831B05" w:rsidRDefault="00831B05" w:rsidP="00831B05">
      <w:pPr>
        <w:rPr>
          <w:rFonts w:ascii="Arial" w:hAnsi="Arial" w:cs="Arial"/>
          <w:color w:val="202122"/>
          <w:sz w:val="21"/>
          <w:szCs w:val="21"/>
          <w:shd w:val="clear" w:color="auto" w:fill="FFFFFF"/>
        </w:rPr>
      </w:pPr>
    </w:p>
    <w:p w14:paraId="771F8B89" w14:textId="77777777" w:rsidR="00831B05" w:rsidRDefault="00831B05" w:rsidP="00831B05">
      <w:pPr>
        <w:rPr>
          <w:rFonts w:ascii="Arial" w:hAnsi="Arial" w:cs="Arial"/>
          <w:color w:val="202122"/>
          <w:sz w:val="21"/>
          <w:szCs w:val="21"/>
          <w:shd w:val="clear" w:color="auto" w:fill="FFFFFF"/>
        </w:rPr>
      </w:pPr>
      <w:r w:rsidRPr="00E86FEF">
        <w:rPr>
          <w:noProof/>
        </w:rPr>
        <w:drawing>
          <wp:inline distT="0" distB="0" distL="0" distR="0" wp14:anchorId="19C5AC39" wp14:editId="4F6CC3C6">
            <wp:extent cx="4690745" cy="3568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690745" cy="356870"/>
                    </a:xfrm>
                    <a:prstGeom prst="rect">
                      <a:avLst/>
                    </a:prstGeom>
                    <a:noFill/>
                    <a:ln>
                      <a:noFill/>
                    </a:ln>
                  </pic:spPr>
                </pic:pic>
              </a:graphicData>
            </a:graphic>
          </wp:inline>
        </w:drawing>
      </w:r>
    </w:p>
    <w:p w14:paraId="1038FB96" w14:textId="77777777" w:rsidR="00831B05" w:rsidRDefault="00831B05" w:rsidP="00831B05">
      <w:pPr>
        <w:rPr>
          <w:rFonts w:ascii="Arial" w:hAnsi="Arial" w:cs="Arial"/>
          <w:color w:val="202122"/>
          <w:sz w:val="21"/>
          <w:szCs w:val="21"/>
          <w:shd w:val="clear" w:color="auto" w:fill="FFFFFF"/>
        </w:rPr>
      </w:pPr>
    </w:p>
    <w:p w14:paraId="751863DC" w14:textId="77777777" w:rsidR="00831B05" w:rsidRPr="00175CAC" w:rsidRDefault="00831B05" w:rsidP="00831B05">
      <w:pPr>
        <w:rPr>
          <w:rFonts w:ascii="Arial" w:hAnsi="Arial" w:cs="Arial"/>
          <w:b/>
          <w:bCs/>
          <w:color w:val="00B0F0"/>
          <w:sz w:val="21"/>
          <w:szCs w:val="21"/>
          <w:shd w:val="clear" w:color="auto" w:fill="FFFFFF"/>
          <w:lang w:val="en-US"/>
        </w:rPr>
      </w:pPr>
      <w:r w:rsidRPr="00175CAC">
        <w:rPr>
          <w:rFonts w:ascii="Arial" w:hAnsi="Arial" w:cs="Arial"/>
          <w:b/>
          <w:bCs/>
          <w:color w:val="00B0F0"/>
          <w:sz w:val="21"/>
          <w:szCs w:val="21"/>
          <w:shd w:val="clear" w:color="auto" w:fill="FFFFFF"/>
          <w:lang w:val="en-US"/>
        </w:rPr>
        <w:t xml:space="preserve">IV.23 </w:t>
      </w:r>
      <w:proofErr w:type="spellStart"/>
      <w:r w:rsidRPr="00175CAC">
        <w:rPr>
          <w:rFonts w:ascii="Arial" w:hAnsi="Arial" w:cs="Arial"/>
          <w:b/>
          <w:bCs/>
          <w:color w:val="00B0F0"/>
          <w:sz w:val="21"/>
          <w:szCs w:val="21"/>
          <w:shd w:val="clear" w:color="auto" w:fill="FFFFFF"/>
          <w:lang w:val="en-US"/>
        </w:rPr>
        <w:t>Drastri</w:t>
      </w:r>
      <w:proofErr w:type="spellEnd"/>
      <w:r w:rsidRPr="00175CAC">
        <w:rPr>
          <w:rFonts w:ascii="Arial" w:hAnsi="Arial" w:cs="Arial"/>
          <w:b/>
          <w:bCs/>
          <w:color w:val="00B0F0"/>
          <w:sz w:val="21"/>
          <w:szCs w:val="21"/>
          <w:shd w:val="clear" w:color="auto" w:fill="FFFFFF"/>
          <w:lang w:val="en-US"/>
        </w:rPr>
        <w:t xml:space="preserve"> </w:t>
      </w:r>
      <w:proofErr w:type="spellStart"/>
      <w:r w:rsidRPr="00175CAC">
        <w:rPr>
          <w:rFonts w:ascii="Arial" w:hAnsi="Arial" w:cs="Arial"/>
          <w:b/>
          <w:bCs/>
          <w:color w:val="00B0F0"/>
          <w:sz w:val="21"/>
          <w:szCs w:val="21"/>
          <w:shd w:val="clear" w:color="auto" w:fill="FFFFFF"/>
          <w:lang w:val="en-US"/>
        </w:rPr>
        <w:t>drisyq</w:t>
      </w:r>
      <w:proofErr w:type="spellEnd"/>
      <w:r w:rsidRPr="00175CAC">
        <w:rPr>
          <w:rFonts w:ascii="Arial" w:hAnsi="Arial" w:cs="Arial"/>
          <w:b/>
          <w:bCs/>
          <w:color w:val="00B0F0"/>
          <w:sz w:val="21"/>
          <w:szCs w:val="21"/>
          <w:shd w:val="clear" w:color="auto" w:fill="FFFFFF"/>
          <w:lang w:val="en-US"/>
        </w:rPr>
        <w:t xml:space="preserve"> </w:t>
      </w:r>
      <w:proofErr w:type="spellStart"/>
      <w:r w:rsidRPr="00175CAC">
        <w:rPr>
          <w:rFonts w:ascii="Arial" w:hAnsi="Arial" w:cs="Arial"/>
          <w:b/>
          <w:bCs/>
          <w:color w:val="00B0F0"/>
          <w:sz w:val="21"/>
          <w:szCs w:val="21"/>
          <w:shd w:val="clear" w:color="auto" w:fill="FFFFFF"/>
          <w:lang w:val="en-US"/>
        </w:rPr>
        <w:t>uparaktam</w:t>
      </w:r>
      <w:proofErr w:type="spellEnd"/>
      <w:r w:rsidRPr="00175CAC">
        <w:rPr>
          <w:rFonts w:ascii="Arial" w:hAnsi="Arial" w:cs="Arial"/>
          <w:b/>
          <w:bCs/>
          <w:color w:val="00B0F0"/>
          <w:sz w:val="21"/>
          <w:szCs w:val="21"/>
          <w:shd w:val="clear" w:color="auto" w:fill="FFFFFF"/>
          <w:lang w:val="en-US"/>
        </w:rPr>
        <w:t xml:space="preserve"> </w:t>
      </w:r>
      <w:proofErr w:type="spellStart"/>
      <w:r w:rsidRPr="00175CAC">
        <w:rPr>
          <w:rFonts w:ascii="Arial" w:hAnsi="Arial" w:cs="Arial"/>
          <w:b/>
          <w:bCs/>
          <w:color w:val="00B0F0"/>
          <w:sz w:val="21"/>
          <w:szCs w:val="21"/>
          <w:shd w:val="clear" w:color="auto" w:fill="FFFFFF"/>
          <w:lang w:val="en-US"/>
        </w:rPr>
        <w:t>cittam</w:t>
      </w:r>
      <w:proofErr w:type="spellEnd"/>
      <w:r w:rsidRPr="00175CAC">
        <w:rPr>
          <w:rFonts w:ascii="Arial" w:hAnsi="Arial" w:cs="Arial"/>
          <w:b/>
          <w:bCs/>
          <w:color w:val="00B0F0"/>
          <w:sz w:val="21"/>
          <w:szCs w:val="21"/>
          <w:shd w:val="clear" w:color="auto" w:fill="FFFFFF"/>
          <w:lang w:val="en-US"/>
        </w:rPr>
        <w:t xml:space="preserve"> </w:t>
      </w:r>
      <w:proofErr w:type="spellStart"/>
      <w:r w:rsidRPr="00175CAC">
        <w:rPr>
          <w:rFonts w:ascii="Arial" w:hAnsi="Arial" w:cs="Arial"/>
          <w:b/>
          <w:bCs/>
          <w:color w:val="00B0F0"/>
          <w:sz w:val="21"/>
          <w:szCs w:val="21"/>
          <w:shd w:val="clear" w:color="auto" w:fill="FFFFFF"/>
          <w:lang w:val="en-US"/>
        </w:rPr>
        <w:t>s</w:t>
      </w:r>
      <w:r>
        <w:rPr>
          <w:rFonts w:ascii="Arial" w:hAnsi="Arial" w:cs="Arial"/>
          <w:b/>
          <w:bCs/>
          <w:color w:val="00B0F0"/>
          <w:sz w:val="21"/>
          <w:szCs w:val="21"/>
          <w:shd w:val="clear" w:color="auto" w:fill="FFFFFF"/>
          <w:lang w:val="en-US"/>
        </w:rPr>
        <w:t>arvartham</w:t>
      </w:r>
      <w:proofErr w:type="spellEnd"/>
    </w:p>
    <w:p w14:paraId="43BBDBDE" w14:textId="77777777" w:rsidR="00831B05" w:rsidRDefault="00831B05" w:rsidP="00831B05">
      <w:pPr>
        <w:rPr>
          <w:rFonts w:ascii="Arial" w:hAnsi="Arial" w:cs="Arial"/>
          <w:color w:val="202122"/>
          <w:sz w:val="21"/>
          <w:szCs w:val="21"/>
          <w:shd w:val="clear" w:color="auto" w:fill="FFFFFF"/>
          <w:lang w:val="en-US"/>
        </w:rPr>
      </w:pPr>
    </w:p>
    <w:p w14:paraId="18EEB1B0"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hint="eastAsia"/>
          <w:b/>
          <w:bCs/>
          <w:color w:val="00B0F0"/>
          <w:sz w:val="21"/>
          <w:szCs w:val="21"/>
          <w:shd w:val="clear" w:color="auto" w:fill="FFFFFF"/>
        </w:rPr>
        <w:t>«</w:t>
      </w:r>
      <w:r w:rsidRPr="002A0773">
        <w:rPr>
          <w:rFonts w:ascii="Arial" w:hAnsi="Arial" w:cs="Arial"/>
          <w:b/>
          <w:bCs/>
          <w:color w:val="00B0F0"/>
          <w:sz w:val="21"/>
          <w:szCs w:val="21"/>
          <w:shd w:val="clear" w:color="auto" w:fill="FFFFFF"/>
        </w:rPr>
        <w:t xml:space="preserve"> Le mental coloré par le Soi devient conscience totale. »</w:t>
      </w:r>
    </w:p>
    <w:p w14:paraId="18235ED8" w14:textId="77777777" w:rsidR="00831B05" w:rsidRPr="007E774A" w:rsidRDefault="00831B05" w:rsidP="00831B05">
      <w:pPr>
        <w:rPr>
          <w:rFonts w:ascii="Arial" w:hAnsi="Arial" w:cs="Arial"/>
          <w:color w:val="202122"/>
          <w:sz w:val="21"/>
          <w:szCs w:val="21"/>
          <w:shd w:val="clear" w:color="auto" w:fill="FFFFFF"/>
        </w:rPr>
      </w:pPr>
      <w:proofErr w:type="spellStart"/>
      <w:r w:rsidRPr="007E774A">
        <w:rPr>
          <w:rFonts w:ascii="Arial" w:hAnsi="Arial" w:cs="Arial"/>
          <w:color w:val="202122"/>
          <w:sz w:val="21"/>
          <w:szCs w:val="21"/>
          <w:shd w:val="clear" w:color="auto" w:fill="FFFFFF"/>
        </w:rPr>
        <w:t>drashtar</w:t>
      </w:r>
      <w:proofErr w:type="spellEnd"/>
      <w:r w:rsidRPr="007E774A">
        <w:rPr>
          <w:rFonts w:ascii="Arial" w:hAnsi="Arial" w:cs="Arial"/>
          <w:color w:val="202122"/>
          <w:sz w:val="21"/>
          <w:szCs w:val="21"/>
          <w:shd w:val="clear" w:color="auto" w:fill="FFFFFF"/>
        </w:rPr>
        <w:t xml:space="preserve"> : le Soi, celui qui voit, le témoin</w:t>
      </w:r>
    </w:p>
    <w:p w14:paraId="1FFA36E6" w14:textId="77777777" w:rsidR="00831B05" w:rsidRPr="007E774A" w:rsidRDefault="00831B05" w:rsidP="00831B05">
      <w:pPr>
        <w:rPr>
          <w:rFonts w:ascii="Arial" w:hAnsi="Arial" w:cs="Arial"/>
          <w:color w:val="202122"/>
          <w:sz w:val="21"/>
          <w:szCs w:val="21"/>
          <w:shd w:val="clear" w:color="auto" w:fill="FFFFFF"/>
        </w:rPr>
      </w:pPr>
      <w:proofErr w:type="spellStart"/>
      <w:r w:rsidRPr="007E774A">
        <w:rPr>
          <w:rFonts w:ascii="Arial" w:hAnsi="Arial" w:cs="Arial"/>
          <w:color w:val="202122"/>
          <w:sz w:val="21"/>
          <w:szCs w:val="21"/>
          <w:shd w:val="clear" w:color="auto" w:fill="FFFFFF"/>
        </w:rPr>
        <w:t>drishya</w:t>
      </w:r>
      <w:proofErr w:type="spellEnd"/>
      <w:r w:rsidRPr="007E774A">
        <w:rPr>
          <w:rFonts w:ascii="Arial" w:hAnsi="Arial" w:cs="Arial"/>
          <w:color w:val="202122"/>
          <w:sz w:val="21"/>
          <w:szCs w:val="21"/>
          <w:shd w:val="clear" w:color="auto" w:fill="FFFFFF"/>
        </w:rPr>
        <w:t xml:space="preserve"> : ce qui peut être vu, le spectacle</w:t>
      </w:r>
    </w:p>
    <w:p w14:paraId="5D18D265" w14:textId="77777777" w:rsidR="00831B05" w:rsidRPr="007E774A" w:rsidRDefault="00831B05" w:rsidP="00831B05">
      <w:pPr>
        <w:rPr>
          <w:rFonts w:ascii="Arial" w:hAnsi="Arial" w:cs="Arial"/>
          <w:color w:val="202122"/>
          <w:sz w:val="21"/>
          <w:szCs w:val="21"/>
          <w:shd w:val="clear" w:color="auto" w:fill="FFFFFF"/>
        </w:rPr>
      </w:pPr>
      <w:proofErr w:type="spellStart"/>
      <w:r w:rsidRPr="007E774A">
        <w:rPr>
          <w:rFonts w:ascii="Arial" w:hAnsi="Arial" w:cs="Arial"/>
          <w:color w:val="202122"/>
          <w:sz w:val="21"/>
          <w:szCs w:val="21"/>
          <w:shd w:val="clear" w:color="auto" w:fill="FFFFFF"/>
        </w:rPr>
        <w:t>uparakta</w:t>
      </w:r>
      <w:proofErr w:type="spellEnd"/>
      <w:r w:rsidRPr="007E774A">
        <w:rPr>
          <w:rFonts w:ascii="Arial" w:hAnsi="Arial" w:cs="Arial"/>
          <w:color w:val="202122"/>
          <w:sz w:val="21"/>
          <w:szCs w:val="21"/>
          <w:shd w:val="clear" w:color="auto" w:fill="FFFFFF"/>
        </w:rPr>
        <w:t xml:space="preserve"> : coloré, influencé par</w:t>
      </w:r>
    </w:p>
    <w:p w14:paraId="1C4C596A" w14:textId="77777777" w:rsidR="00831B05" w:rsidRPr="007E774A" w:rsidRDefault="00831B05" w:rsidP="00831B05">
      <w:pPr>
        <w:rPr>
          <w:rFonts w:ascii="Arial" w:hAnsi="Arial" w:cs="Arial"/>
          <w:color w:val="202122"/>
          <w:sz w:val="21"/>
          <w:szCs w:val="21"/>
          <w:shd w:val="clear" w:color="auto" w:fill="FFFFFF"/>
        </w:rPr>
      </w:pPr>
      <w:proofErr w:type="spellStart"/>
      <w:r w:rsidRPr="007E774A">
        <w:rPr>
          <w:rFonts w:ascii="Arial" w:hAnsi="Arial" w:cs="Arial"/>
          <w:color w:val="202122"/>
          <w:sz w:val="21"/>
          <w:szCs w:val="21"/>
          <w:shd w:val="clear" w:color="auto" w:fill="FFFFFF"/>
        </w:rPr>
        <w:t>chitta</w:t>
      </w:r>
      <w:proofErr w:type="spellEnd"/>
      <w:r w:rsidRPr="007E774A">
        <w:rPr>
          <w:rFonts w:ascii="Arial" w:hAnsi="Arial" w:cs="Arial"/>
          <w:color w:val="202122"/>
          <w:sz w:val="21"/>
          <w:szCs w:val="21"/>
          <w:shd w:val="clear" w:color="auto" w:fill="FFFFFF"/>
        </w:rPr>
        <w:t xml:space="preserve"> : mental</w:t>
      </w:r>
    </w:p>
    <w:p w14:paraId="380F007D" w14:textId="77777777" w:rsidR="00831B05" w:rsidRPr="00175CAC" w:rsidRDefault="00831B05" w:rsidP="00831B05">
      <w:pPr>
        <w:rPr>
          <w:rFonts w:ascii="Arial" w:hAnsi="Arial" w:cs="Arial"/>
          <w:color w:val="202122"/>
          <w:sz w:val="21"/>
          <w:szCs w:val="21"/>
          <w:shd w:val="clear" w:color="auto" w:fill="FFFFFF"/>
          <w:lang w:val="en-US"/>
        </w:rPr>
      </w:pPr>
      <w:proofErr w:type="spellStart"/>
      <w:r w:rsidRPr="007E774A">
        <w:rPr>
          <w:rFonts w:ascii="Arial" w:hAnsi="Arial" w:cs="Arial"/>
          <w:color w:val="202122"/>
          <w:sz w:val="21"/>
          <w:szCs w:val="21"/>
          <w:shd w:val="clear" w:color="auto" w:fill="FFFFFF"/>
          <w:lang w:val="en-US"/>
        </w:rPr>
        <w:t>sarvartha</w:t>
      </w:r>
      <w:proofErr w:type="spellEnd"/>
      <w:r w:rsidRPr="007E774A">
        <w:rPr>
          <w:rFonts w:ascii="Arial" w:hAnsi="Arial" w:cs="Arial"/>
          <w:color w:val="202122"/>
          <w:sz w:val="21"/>
          <w:szCs w:val="21"/>
          <w:shd w:val="clear" w:color="auto" w:fill="FFFFFF"/>
          <w:lang w:val="en-US"/>
        </w:rPr>
        <w:t xml:space="preserve"> : tout </w:t>
      </w:r>
      <w:proofErr w:type="spellStart"/>
      <w:r w:rsidRPr="007E774A">
        <w:rPr>
          <w:rFonts w:ascii="Arial" w:hAnsi="Arial" w:cs="Arial"/>
          <w:color w:val="202122"/>
          <w:sz w:val="21"/>
          <w:szCs w:val="21"/>
          <w:shd w:val="clear" w:color="auto" w:fill="FFFFFF"/>
          <w:lang w:val="en-US"/>
        </w:rPr>
        <w:t>objet</w:t>
      </w:r>
      <w:proofErr w:type="spellEnd"/>
      <w:r w:rsidRPr="007E774A">
        <w:rPr>
          <w:rFonts w:ascii="Arial" w:hAnsi="Arial" w:cs="Arial"/>
          <w:color w:val="202122"/>
          <w:sz w:val="21"/>
          <w:szCs w:val="21"/>
          <w:shd w:val="clear" w:color="auto" w:fill="FFFFFF"/>
          <w:lang w:val="en-US"/>
        </w:rPr>
        <w:t xml:space="preserve">, </w:t>
      </w:r>
      <w:proofErr w:type="spellStart"/>
      <w:r w:rsidRPr="007E774A">
        <w:rPr>
          <w:rFonts w:ascii="Arial" w:hAnsi="Arial" w:cs="Arial"/>
          <w:color w:val="202122"/>
          <w:sz w:val="21"/>
          <w:szCs w:val="21"/>
          <w:shd w:val="clear" w:color="auto" w:fill="FFFFFF"/>
          <w:lang w:val="en-US"/>
        </w:rPr>
        <w:t>universel</w:t>
      </w:r>
      <w:proofErr w:type="spellEnd"/>
    </w:p>
    <w:p w14:paraId="3292921A" w14:textId="77777777" w:rsidR="00831B05" w:rsidRPr="00175CAC" w:rsidRDefault="00831B05" w:rsidP="00831B05">
      <w:pPr>
        <w:rPr>
          <w:rFonts w:ascii="Arial" w:hAnsi="Arial" w:cs="Arial"/>
          <w:color w:val="202122"/>
          <w:sz w:val="21"/>
          <w:szCs w:val="21"/>
          <w:shd w:val="clear" w:color="auto" w:fill="FFFFFF"/>
          <w:lang w:val="en-US"/>
        </w:rPr>
      </w:pPr>
    </w:p>
    <w:p w14:paraId="3BFBCF5B" w14:textId="77777777" w:rsidR="00831B05" w:rsidRPr="00175CAC" w:rsidRDefault="00831B05" w:rsidP="00831B05">
      <w:pPr>
        <w:rPr>
          <w:rFonts w:ascii="Arial" w:hAnsi="Arial" w:cs="Arial"/>
          <w:color w:val="202122"/>
          <w:sz w:val="21"/>
          <w:szCs w:val="21"/>
          <w:shd w:val="clear" w:color="auto" w:fill="FFFFFF"/>
          <w:lang w:val="en-US"/>
        </w:rPr>
      </w:pPr>
      <w:r w:rsidRPr="00E86FEF">
        <w:rPr>
          <w:noProof/>
        </w:rPr>
        <w:drawing>
          <wp:inline distT="0" distB="0" distL="0" distR="0" wp14:anchorId="1A9F5E32" wp14:editId="6EED60C7">
            <wp:extent cx="4609465" cy="3492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609465" cy="349250"/>
                    </a:xfrm>
                    <a:prstGeom prst="rect">
                      <a:avLst/>
                    </a:prstGeom>
                    <a:noFill/>
                    <a:ln>
                      <a:noFill/>
                    </a:ln>
                  </pic:spPr>
                </pic:pic>
              </a:graphicData>
            </a:graphic>
          </wp:inline>
        </w:drawing>
      </w:r>
    </w:p>
    <w:p w14:paraId="464E9CB7" w14:textId="77777777" w:rsidR="00831B05" w:rsidRPr="00175CAC" w:rsidRDefault="00831B05" w:rsidP="00831B05">
      <w:pPr>
        <w:rPr>
          <w:rFonts w:ascii="Arial" w:hAnsi="Arial" w:cs="Arial"/>
          <w:color w:val="202122"/>
          <w:sz w:val="21"/>
          <w:szCs w:val="21"/>
          <w:shd w:val="clear" w:color="auto" w:fill="FFFFFF"/>
          <w:lang w:val="en-US"/>
        </w:rPr>
      </w:pPr>
    </w:p>
    <w:p w14:paraId="50DEFD55" w14:textId="77777777" w:rsidR="00831B05" w:rsidRDefault="00831B05" w:rsidP="00831B05">
      <w:pPr>
        <w:rPr>
          <w:rFonts w:ascii="Arial" w:hAnsi="Arial" w:cs="Arial"/>
          <w:color w:val="202122"/>
          <w:sz w:val="21"/>
          <w:szCs w:val="21"/>
          <w:shd w:val="clear" w:color="auto" w:fill="FFFFFF"/>
        </w:rPr>
      </w:pPr>
      <w:r w:rsidRPr="00430341">
        <w:rPr>
          <w:rFonts w:ascii="Arial" w:hAnsi="Arial" w:cs="Arial"/>
          <w:color w:val="202122"/>
          <w:sz w:val="21"/>
          <w:szCs w:val="21"/>
          <w:shd w:val="clear" w:color="auto" w:fill="FFFFFF"/>
        </w:rPr>
        <w:t>Lorsque les vagues de l</w:t>
      </w:r>
      <w:r>
        <w:rPr>
          <w:rFonts w:ascii="Arial" w:hAnsi="Arial" w:cs="Arial"/>
          <w:color w:val="202122"/>
          <w:sz w:val="21"/>
          <w:szCs w:val="21"/>
          <w:shd w:val="clear" w:color="auto" w:fill="FFFFFF"/>
        </w:rPr>
        <w:t>a mer se calment, elles perdent leur identité et deviennent la mer.</w:t>
      </w:r>
    </w:p>
    <w:p w14:paraId="15A9927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En reprenant cette image, les vagues de la mer représentent les vagues de l’observateur.</w:t>
      </w:r>
    </w:p>
    <w:p w14:paraId="25642730" w14:textId="77777777" w:rsidR="00831B05" w:rsidRPr="00430341"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 vagues sont les sens de perception, le mental, l’intelligence et la conscience. Lorsque celles-ci sont atténué, l’observateur se détachent de ses vagues et plonge dans l’océan de l’Observateur et il peut ainsi se baigner dans la lumière de l’âme.</w:t>
      </w:r>
    </w:p>
    <w:p w14:paraId="0E401503" w14:textId="77777777" w:rsidR="00831B05" w:rsidRPr="00430341" w:rsidRDefault="00831B05" w:rsidP="00831B05">
      <w:pPr>
        <w:rPr>
          <w:rFonts w:ascii="Arial" w:hAnsi="Arial" w:cs="Arial"/>
          <w:color w:val="202122"/>
          <w:sz w:val="21"/>
          <w:szCs w:val="21"/>
          <w:shd w:val="clear" w:color="auto" w:fill="FFFFFF"/>
        </w:rPr>
      </w:pPr>
    </w:p>
    <w:p w14:paraId="4B72CCE3" w14:textId="77777777" w:rsidR="00831B05" w:rsidRPr="00430341" w:rsidRDefault="00831B05" w:rsidP="00831B05">
      <w:pPr>
        <w:rPr>
          <w:rFonts w:ascii="Arial" w:hAnsi="Arial" w:cs="Arial"/>
          <w:color w:val="202122"/>
          <w:sz w:val="21"/>
          <w:szCs w:val="21"/>
          <w:shd w:val="clear" w:color="auto" w:fill="FFFFFF"/>
        </w:rPr>
      </w:pPr>
    </w:p>
    <w:p w14:paraId="0E2AEE2B" w14:textId="77777777" w:rsidR="00831B05" w:rsidRPr="004946C8" w:rsidRDefault="00831B05" w:rsidP="00831B05">
      <w:pPr>
        <w:rPr>
          <w:rFonts w:ascii="Arial" w:hAnsi="Arial" w:cs="Arial"/>
          <w:b/>
          <w:bCs/>
          <w:color w:val="00B0F0"/>
          <w:sz w:val="21"/>
          <w:szCs w:val="21"/>
          <w:shd w:val="clear" w:color="auto" w:fill="FFFFFF"/>
        </w:rPr>
      </w:pPr>
      <w:r w:rsidRPr="004946C8">
        <w:rPr>
          <w:rFonts w:ascii="Arial" w:hAnsi="Arial" w:cs="Arial"/>
          <w:b/>
          <w:bCs/>
          <w:color w:val="00B0F0"/>
          <w:sz w:val="21"/>
          <w:szCs w:val="21"/>
          <w:shd w:val="clear" w:color="auto" w:fill="FFFFFF"/>
        </w:rPr>
        <w:lastRenderedPageBreak/>
        <w:t xml:space="preserve">IV.24 Tat </w:t>
      </w:r>
      <w:proofErr w:type="spellStart"/>
      <w:r w:rsidRPr="004946C8">
        <w:rPr>
          <w:rFonts w:ascii="Arial" w:hAnsi="Arial" w:cs="Arial"/>
          <w:b/>
          <w:bCs/>
          <w:color w:val="00B0F0"/>
          <w:sz w:val="21"/>
          <w:szCs w:val="21"/>
          <w:shd w:val="clear" w:color="auto" w:fill="FFFFFF"/>
        </w:rPr>
        <w:t>asankheya</w:t>
      </w:r>
      <w:proofErr w:type="spellEnd"/>
      <w:r w:rsidRPr="004946C8">
        <w:rPr>
          <w:rFonts w:ascii="Arial" w:hAnsi="Arial" w:cs="Arial"/>
          <w:b/>
          <w:bCs/>
          <w:color w:val="00B0F0"/>
          <w:sz w:val="21"/>
          <w:szCs w:val="21"/>
          <w:shd w:val="clear" w:color="auto" w:fill="FFFFFF"/>
        </w:rPr>
        <w:t xml:space="preserve"> </w:t>
      </w:r>
      <w:proofErr w:type="spellStart"/>
      <w:r w:rsidRPr="004946C8">
        <w:rPr>
          <w:rFonts w:ascii="Arial" w:hAnsi="Arial" w:cs="Arial"/>
          <w:b/>
          <w:bCs/>
          <w:color w:val="00B0F0"/>
          <w:sz w:val="21"/>
          <w:szCs w:val="21"/>
          <w:shd w:val="clear" w:color="auto" w:fill="FFFFFF"/>
        </w:rPr>
        <w:t>vasanabhih</w:t>
      </w:r>
      <w:proofErr w:type="spellEnd"/>
      <w:r w:rsidRPr="004946C8">
        <w:rPr>
          <w:rFonts w:ascii="Arial" w:hAnsi="Arial" w:cs="Arial"/>
          <w:b/>
          <w:bCs/>
          <w:color w:val="00B0F0"/>
          <w:sz w:val="21"/>
          <w:szCs w:val="21"/>
          <w:shd w:val="clear" w:color="auto" w:fill="FFFFFF"/>
        </w:rPr>
        <w:t xml:space="preserve"> </w:t>
      </w:r>
      <w:proofErr w:type="spellStart"/>
      <w:r w:rsidRPr="004946C8">
        <w:rPr>
          <w:rFonts w:ascii="Arial" w:hAnsi="Arial" w:cs="Arial"/>
          <w:b/>
          <w:bCs/>
          <w:color w:val="00B0F0"/>
          <w:sz w:val="21"/>
          <w:szCs w:val="21"/>
          <w:shd w:val="clear" w:color="auto" w:fill="FFFFFF"/>
        </w:rPr>
        <w:t>citram</w:t>
      </w:r>
      <w:proofErr w:type="spellEnd"/>
      <w:r w:rsidRPr="004946C8">
        <w:rPr>
          <w:rFonts w:ascii="Arial" w:hAnsi="Arial" w:cs="Arial"/>
          <w:b/>
          <w:bCs/>
          <w:color w:val="00B0F0"/>
          <w:sz w:val="21"/>
          <w:szCs w:val="21"/>
          <w:shd w:val="clear" w:color="auto" w:fill="FFFFFF"/>
        </w:rPr>
        <w:t xml:space="preserve"> api </w:t>
      </w:r>
      <w:proofErr w:type="spellStart"/>
      <w:r w:rsidRPr="004946C8">
        <w:rPr>
          <w:rFonts w:ascii="Arial" w:hAnsi="Arial" w:cs="Arial"/>
          <w:b/>
          <w:bCs/>
          <w:color w:val="00B0F0"/>
          <w:sz w:val="21"/>
          <w:szCs w:val="21"/>
          <w:shd w:val="clear" w:color="auto" w:fill="FFFFFF"/>
        </w:rPr>
        <w:t>parartham</w:t>
      </w:r>
      <w:proofErr w:type="spellEnd"/>
      <w:r w:rsidRPr="004946C8">
        <w:rPr>
          <w:rFonts w:ascii="Arial" w:hAnsi="Arial" w:cs="Arial"/>
          <w:b/>
          <w:bCs/>
          <w:color w:val="00B0F0"/>
          <w:sz w:val="21"/>
          <w:szCs w:val="21"/>
          <w:shd w:val="clear" w:color="auto" w:fill="FFFFFF"/>
        </w:rPr>
        <w:t xml:space="preserve"> </w:t>
      </w:r>
      <w:proofErr w:type="spellStart"/>
      <w:r w:rsidRPr="004946C8">
        <w:rPr>
          <w:rFonts w:ascii="Arial" w:hAnsi="Arial" w:cs="Arial"/>
          <w:b/>
          <w:bCs/>
          <w:color w:val="00B0F0"/>
          <w:sz w:val="21"/>
          <w:szCs w:val="21"/>
          <w:shd w:val="clear" w:color="auto" w:fill="FFFFFF"/>
        </w:rPr>
        <w:t>samh</w:t>
      </w:r>
      <w:r>
        <w:rPr>
          <w:rFonts w:ascii="Arial" w:hAnsi="Arial" w:cs="Arial"/>
          <w:b/>
          <w:bCs/>
          <w:color w:val="00B0F0"/>
          <w:sz w:val="21"/>
          <w:szCs w:val="21"/>
          <w:shd w:val="clear" w:color="auto" w:fill="FFFFFF"/>
        </w:rPr>
        <w:t>atyakaritvat</w:t>
      </w:r>
      <w:proofErr w:type="spellEnd"/>
    </w:p>
    <w:p w14:paraId="1FFFA8F6" w14:textId="77777777" w:rsidR="00831B05" w:rsidRDefault="00831B05" w:rsidP="00831B05">
      <w:pPr>
        <w:rPr>
          <w:rFonts w:ascii="Arial" w:hAnsi="Arial" w:cs="Arial"/>
          <w:color w:val="202122"/>
          <w:sz w:val="21"/>
          <w:szCs w:val="21"/>
          <w:shd w:val="clear" w:color="auto" w:fill="FFFFFF"/>
        </w:rPr>
      </w:pPr>
    </w:p>
    <w:p w14:paraId="2E01A7D4" w14:textId="77777777" w:rsidR="00831B05" w:rsidRPr="00A127A6" w:rsidRDefault="00831B05" w:rsidP="00831B05">
      <w:pPr>
        <w:rPr>
          <w:rFonts w:ascii="Arial" w:hAnsi="Arial" w:cs="Arial"/>
          <w:b/>
          <w:bCs/>
          <w:color w:val="00B0F0"/>
          <w:sz w:val="21"/>
          <w:szCs w:val="21"/>
          <w:shd w:val="clear" w:color="auto" w:fill="FFFFFF"/>
        </w:rPr>
      </w:pPr>
      <w:r w:rsidRPr="00A127A6">
        <w:rPr>
          <w:rFonts w:ascii="Arial" w:hAnsi="Arial" w:cs="Arial" w:hint="eastAsia"/>
          <w:b/>
          <w:bCs/>
          <w:color w:val="00B0F0"/>
          <w:sz w:val="21"/>
          <w:szCs w:val="21"/>
          <w:shd w:val="clear" w:color="auto" w:fill="FFFFFF"/>
        </w:rPr>
        <w:t>«</w:t>
      </w:r>
      <w:r w:rsidRPr="00A127A6">
        <w:rPr>
          <w:rFonts w:ascii="Arial" w:hAnsi="Arial" w:cs="Arial"/>
          <w:b/>
          <w:bCs/>
          <w:color w:val="00B0F0"/>
          <w:sz w:val="21"/>
          <w:szCs w:val="21"/>
          <w:shd w:val="clear" w:color="auto" w:fill="FFFFFF"/>
        </w:rPr>
        <w:t xml:space="preserve"> Le mental, bien qu'il soit coloré par d'innombrables imprégnations, dépend du Soi, auquel il est associé dans son activité. »</w:t>
      </w:r>
    </w:p>
    <w:p w14:paraId="10904E47" w14:textId="77777777" w:rsidR="00831B05" w:rsidRPr="00A127A6"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tad</w:t>
      </w:r>
      <w:proofErr w:type="spellEnd"/>
      <w:r w:rsidRPr="00A127A6">
        <w:rPr>
          <w:rFonts w:ascii="Arial" w:hAnsi="Arial" w:cs="Arial"/>
          <w:color w:val="202122"/>
          <w:sz w:val="21"/>
          <w:szCs w:val="21"/>
          <w:shd w:val="clear" w:color="auto" w:fill="FFFFFF"/>
        </w:rPr>
        <w:t xml:space="preserve"> : cela</w:t>
      </w:r>
    </w:p>
    <w:p w14:paraId="0B17C09B" w14:textId="77777777" w:rsidR="00831B05" w:rsidRPr="00A127A6" w:rsidRDefault="00831B05" w:rsidP="00831B05">
      <w:pPr>
        <w:rPr>
          <w:rFonts w:ascii="Arial" w:hAnsi="Arial" w:cs="Arial"/>
          <w:color w:val="202122"/>
          <w:sz w:val="21"/>
          <w:szCs w:val="21"/>
          <w:shd w:val="clear" w:color="auto" w:fill="FFFFFF"/>
        </w:rPr>
      </w:pPr>
      <w:r w:rsidRPr="00A127A6">
        <w:rPr>
          <w:rFonts w:ascii="Arial" w:hAnsi="Arial" w:cs="Arial"/>
          <w:color w:val="202122"/>
          <w:sz w:val="21"/>
          <w:szCs w:val="21"/>
          <w:shd w:val="clear" w:color="auto" w:fill="FFFFFF"/>
        </w:rPr>
        <w:t>a-</w:t>
      </w:r>
      <w:proofErr w:type="spellStart"/>
      <w:r w:rsidRPr="00A127A6">
        <w:rPr>
          <w:rFonts w:ascii="Arial" w:hAnsi="Arial" w:cs="Arial"/>
          <w:color w:val="202122"/>
          <w:sz w:val="21"/>
          <w:szCs w:val="21"/>
          <w:shd w:val="clear" w:color="auto" w:fill="FFFFFF"/>
        </w:rPr>
        <w:t>samkhyéya</w:t>
      </w:r>
      <w:proofErr w:type="spellEnd"/>
      <w:r w:rsidRPr="00A127A6">
        <w:rPr>
          <w:rFonts w:ascii="Arial" w:hAnsi="Arial" w:cs="Arial"/>
          <w:color w:val="202122"/>
          <w:sz w:val="21"/>
          <w:szCs w:val="21"/>
          <w:shd w:val="clear" w:color="auto" w:fill="FFFFFF"/>
        </w:rPr>
        <w:t xml:space="preserve"> : innombrable</w:t>
      </w:r>
    </w:p>
    <w:p w14:paraId="2944A060" w14:textId="77777777" w:rsidR="00831B05" w:rsidRPr="00A127A6"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vāsanā</w:t>
      </w:r>
      <w:proofErr w:type="spellEnd"/>
      <w:r w:rsidRPr="00A127A6">
        <w:rPr>
          <w:rFonts w:ascii="Arial" w:hAnsi="Arial" w:cs="Arial"/>
          <w:color w:val="202122"/>
          <w:sz w:val="21"/>
          <w:szCs w:val="21"/>
          <w:shd w:val="clear" w:color="auto" w:fill="FFFFFF"/>
        </w:rPr>
        <w:t xml:space="preserve"> : imprégnation d'un parfum, imprégnation mentale, souvenir subconscient</w:t>
      </w:r>
    </w:p>
    <w:p w14:paraId="48C940D7" w14:textId="77777777" w:rsidR="00831B05" w:rsidRPr="00A127A6"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chitra</w:t>
      </w:r>
      <w:proofErr w:type="spellEnd"/>
      <w:r w:rsidRPr="00A127A6">
        <w:rPr>
          <w:rFonts w:ascii="Arial" w:hAnsi="Arial" w:cs="Arial"/>
          <w:color w:val="202122"/>
          <w:sz w:val="21"/>
          <w:szCs w:val="21"/>
          <w:shd w:val="clear" w:color="auto" w:fill="FFFFFF"/>
        </w:rPr>
        <w:t xml:space="preserve"> : multicolore, bariolé</w:t>
      </w:r>
    </w:p>
    <w:p w14:paraId="6BC95A42" w14:textId="77777777" w:rsidR="00831B05" w:rsidRPr="00A127A6" w:rsidRDefault="00831B05" w:rsidP="00831B05">
      <w:pPr>
        <w:rPr>
          <w:rFonts w:ascii="Arial" w:hAnsi="Arial" w:cs="Arial"/>
          <w:color w:val="202122"/>
          <w:sz w:val="21"/>
          <w:szCs w:val="21"/>
          <w:shd w:val="clear" w:color="auto" w:fill="FFFFFF"/>
        </w:rPr>
      </w:pPr>
      <w:r w:rsidRPr="00A127A6">
        <w:rPr>
          <w:rFonts w:ascii="Arial" w:hAnsi="Arial" w:cs="Arial"/>
          <w:color w:val="202122"/>
          <w:sz w:val="21"/>
          <w:szCs w:val="21"/>
          <w:shd w:val="clear" w:color="auto" w:fill="FFFFFF"/>
        </w:rPr>
        <w:t>api : bien que</w:t>
      </w:r>
    </w:p>
    <w:p w14:paraId="2698943C" w14:textId="77777777" w:rsidR="00831B05" w:rsidRPr="00A127A6"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parārtha</w:t>
      </w:r>
      <w:proofErr w:type="spellEnd"/>
      <w:r w:rsidRPr="00A127A6">
        <w:rPr>
          <w:rFonts w:ascii="Arial" w:hAnsi="Arial" w:cs="Arial"/>
          <w:color w:val="202122"/>
          <w:sz w:val="21"/>
          <w:szCs w:val="21"/>
          <w:shd w:val="clear" w:color="auto" w:fill="FFFFFF"/>
        </w:rPr>
        <w:t xml:space="preserve"> : qui dépend de quelque chose d'autre</w:t>
      </w:r>
    </w:p>
    <w:p w14:paraId="467B77D2" w14:textId="77777777" w:rsidR="00831B05" w:rsidRPr="00A127A6"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samhatya</w:t>
      </w:r>
      <w:proofErr w:type="spellEnd"/>
      <w:r w:rsidRPr="00A127A6">
        <w:rPr>
          <w:rFonts w:ascii="Arial" w:hAnsi="Arial" w:cs="Arial"/>
          <w:color w:val="202122"/>
          <w:sz w:val="21"/>
          <w:szCs w:val="21"/>
          <w:shd w:val="clear" w:color="auto" w:fill="FFFFFF"/>
        </w:rPr>
        <w:t xml:space="preserve"> : ayant réuni, combiné</w:t>
      </w:r>
    </w:p>
    <w:p w14:paraId="09B08BB5" w14:textId="77777777" w:rsidR="00831B05" w:rsidRPr="004946C8" w:rsidRDefault="00831B05" w:rsidP="00831B05">
      <w:pPr>
        <w:rPr>
          <w:rFonts w:ascii="Arial" w:hAnsi="Arial" w:cs="Arial"/>
          <w:color w:val="202122"/>
          <w:sz w:val="21"/>
          <w:szCs w:val="21"/>
          <w:shd w:val="clear" w:color="auto" w:fill="FFFFFF"/>
        </w:rPr>
      </w:pPr>
      <w:proofErr w:type="spellStart"/>
      <w:r w:rsidRPr="00A127A6">
        <w:rPr>
          <w:rFonts w:ascii="Arial" w:hAnsi="Arial" w:cs="Arial"/>
          <w:color w:val="202122"/>
          <w:sz w:val="21"/>
          <w:szCs w:val="21"/>
          <w:shd w:val="clear" w:color="auto" w:fill="FFFFFF"/>
        </w:rPr>
        <w:t>kāri</w:t>
      </w:r>
      <w:proofErr w:type="spellEnd"/>
      <w:r w:rsidRPr="00A127A6">
        <w:rPr>
          <w:rFonts w:ascii="Arial" w:hAnsi="Arial" w:cs="Arial"/>
          <w:color w:val="202122"/>
          <w:sz w:val="21"/>
          <w:szCs w:val="21"/>
          <w:shd w:val="clear" w:color="auto" w:fill="FFFFFF"/>
        </w:rPr>
        <w:t xml:space="preserve"> : activité</w:t>
      </w:r>
    </w:p>
    <w:p w14:paraId="54EC5F1E" w14:textId="77777777" w:rsidR="00831B05" w:rsidRPr="004946C8" w:rsidRDefault="00831B05" w:rsidP="00831B05">
      <w:pPr>
        <w:rPr>
          <w:rFonts w:ascii="Arial" w:hAnsi="Arial" w:cs="Arial"/>
          <w:color w:val="202122"/>
          <w:sz w:val="21"/>
          <w:szCs w:val="21"/>
          <w:shd w:val="clear" w:color="auto" w:fill="FFFFFF"/>
        </w:rPr>
      </w:pPr>
    </w:p>
    <w:p w14:paraId="0B09DCDD" w14:textId="77777777" w:rsidR="00831B05" w:rsidRPr="004946C8" w:rsidRDefault="00831B05" w:rsidP="00831B05">
      <w:pPr>
        <w:rPr>
          <w:rFonts w:ascii="Arial" w:hAnsi="Arial" w:cs="Arial"/>
          <w:color w:val="202122"/>
          <w:sz w:val="21"/>
          <w:szCs w:val="21"/>
          <w:shd w:val="clear" w:color="auto" w:fill="FFFFFF"/>
        </w:rPr>
      </w:pPr>
    </w:p>
    <w:p w14:paraId="146AD16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Une fois que l’on a trouvé la source de la conscience profonde, toutes les impressions de la nature deviennent futiles. Le Yogi comprend que la conscience n’existe non pas pour lui-même mais pour le bien de l’âme – Purusa-  et de la nature – Prakriti.</w:t>
      </w:r>
    </w:p>
    <w:p w14:paraId="60EFD1A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On pourrait comparer à un fervent de Dieu qui fait des offrandes, de nourriture et d’autres bien comme s’ils étaient essentiels à Dieu. </w:t>
      </w:r>
    </w:p>
    <w:p w14:paraId="6B49E15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Une conscience éduquée par les pratiques Yogi, réalisera que Dieu n’est pas intéressé par les objets de plaisirs et optera de le servir avec détachement.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se détournera des plaisirs de la nature et portera son attention sur le chemin de la Réalisation- Personnel.</w:t>
      </w:r>
    </w:p>
    <w:p w14:paraId="0C565D8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Ainsi résolu, le voyage du yogi débute pour l’émancipation. Si son karma est bon, il éclairera le pratiquant du Yoga le sentier du Kaivalya. La récompense de ses efforts sera la vision de l’âme.</w:t>
      </w:r>
    </w:p>
    <w:p w14:paraId="684F1AB9" w14:textId="77777777" w:rsidR="00831B05" w:rsidRPr="004946C8"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pratique yogique ne fait qu’accélérer ce process, en commençant par la quête du corps et se terminant en apothéose dans la vision de l’âme. C’est la Salvation.</w:t>
      </w:r>
    </w:p>
    <w:p w14:paraId="3DC10FC3" w14:textId="77777777" w:rsidR="00831B05" w:rsidRPr="004946C8" w:rsidRDefault="00831B05" w:rsidP="00831B05">
      <w:pPr>
        <w:rPr>
          <w:rFonts w:ascii="Arial" w:hAnsi="Arial" w:cs="Arial"/>
          <w:color w:val="202122"/>
          <w:sz w:val="21"/>
          <w:szCs w:val="21"/>
          <w:shd w:val="clear" w:color="auto" w:fill="FFFFFF"/>
        </w:rPr>
      </w:pPr>
    </w:p>
    <w:p w14:paraId="32867C8A" w14:textId="77777777" w:rsidR="00831B05" w:rsidRPr="004946C8" w:rsidRDefault="00831B05" w:rsidP="00831B05">
      <w:pPr>
        <w:rPr>
          <w:rFonts w:ascii="Arial" w:hAnsi="Arial" w:cs="Arial"/>
          <w:color w:val="202122"/>
          <w:sz w:val="21"/>
          <w:szCs w:val="21"/>
          <w:shd w:val="clear" w:color="auto" w:fill="FFFFFF"/>
        </w:rPr>
      </w:pPr>
    </w:p>
    <w:p w14:paraId="6C6485A8" w14:textId="77777777" w:rsidR="00831B05" w:rsidRPr="004946C8" w:rsidRDefault="00831B05" w:rsidP="00831B05">
      <w:pPr>
        <w:rPr>
          <w:rFonts w:ascii="Arial" w:hAnsi="Arial" w:cs="Arial"/>
          <w:color w:val="202122"/>
          <w:sz w:val="21"/>
          <w:szCs w:val="21"/>
          <w:shd w:val="clear" w:color="auto" w:fill="FFFFFF"/>
        </w:rPr>
      </w:pPr>
    </w:p>
    <w:p w14:paraId="676881D4" w14:textId="77777777" w:rsidR="00831B05" w:rsidRPr="004946C8" w:rsidRDefault="00831B05" w:rsidP="00831B05">
      <w:pPr>
        <w:rPr>
          <w:rFonts w:ascii="Arial" w:hAnsi="Arial" w:cs="Arial"/>
          <w:color w:val="202122"/>
          <w:sz w:val="21"/>
          <w:szCs w:val="21"/>
          <w:shd w:val="clear" w:color="auto" w:fill="FFFFFF"/>
        </w:rPr>
      </w:pPr>
    </w:p>
    <w:p w14:paraId="2F498F56" w14:textId="77777777" w:rsidR="00831B05" w:rsidRPr="004946C8" w:rsidRDefault="00831B05" w:rsidP="00831B05">
      <w:pPr>
        <w:rPr>
          <w:rFonts w:ascii="Arial" w:hAnsi="Arial" w:cs="Arial"/>
          <w:color w:val="202122"/>
          <w:sz w:val="21"/>
          <w:szCs w:val="21"/>
          <w:shd w:val="clear" w:color="auto" w:fill="FFFFFF"/>
        </w:rPr>
      </w:pPr>
    </w:p>
    <w:p w14:paraId="340CB09B" w14:textId="77777777" w:rsidR="00831B05" w:rsidRPr="004946C8" w:rsidRDefault="00831B05" w:rsidP="00831B05">
      <w:pPr>
        <w:rPr>
          <w:rFonts w:ascii="Arial" w:hAnsi="Arial" w:cs="Arial"/>
          <w:color w:val="202122"/>
          <w:sz w:val="21"/>
          <w:szCs w:val="21"/>
          <w:shd w:val="clear" w:color="auto" w:fill="FFFFFF"/>
        </w:rPr>
      </w:pPr>
    </w:p>
    <w:p w14:paraId="65E00665" w14:textId="77777777" w:rsidR="00831B05" w:rsidRPr="004946C8" w:rsidRDefault="00831B05" w:rsidP="00831B05">
      <w:pPr>
        <w:rPr>
          <w:rFonts w:ascii="Arial" w:hAnsi="Arial" w:cs="Arial"/>
          <w:color w:val="202122"/>
          <w:sz w:val="21"/>
          <w:szCs w:val="21"/>
          <w:shd w:val="clear" w:color="auto" w:fill="FFFFFF"/>
        </w:rPr>
      </w:pPr>
    </w:p>
    <w:p w14:paraId="5E623398" w14:textId="77777777" w:rsidR="00831B05" w:rsidRPr="004946C8" w:rsidRDefault="00831B05" w:rsidP="00831B05">
      <w:pPr>
        <w:rPr>
          <w:rFonts w:ascii="Arial" w:hAnsi="Arial" w:cs="Arial"/>
          <w:color w:val="202122"/>
          <w:sz w:val="21"/>
          <w:szCs w:val="21"/>
          <w:shd w:val="clear" w:color="auto" w:fill="FFFFFF"/>
        </w:rPr>
      </w:pPr>
    </w:p>
    <w:p w14:paraId="7862456D" w14:textId="77777777" w:rsidR="00831B05" w:rsidRPr="004946C8" w:rsidRDefault="00831B05" w:rsidP="00831B05">
      <w:pPr>
        <w:rPr>
          <w:rFonts w:ascii="Arial" w:hAnsi="Arial" w:cs="Arial"/>
          <w:b/>
          <w:bCs/>
          <w:color w:val="00B0F0"/>
          <w:sz w:val="21"/>
          <w:szCs w:val="21"/>
          <w:shd w:val="clear" w:color="auto" w:fill="FFFFFF"/>
        </w:rPr>
      </w:pPr>
      <w:r w:rsidRPr="004946C8">
        <w:rPr>
          <w:rFonts w:ascii="Arial" w:hAnsi="Arial" w:cs="Arial"/>
          <w:b/>
          <w:bCs/>
          <w:color w:val="00B0F0"/>
          <w:sz w:val="21"/>
          <w:szCs w:val="21"/>
          <w:shd w:val="clear" w:color="auto" w:fill="FFFFFF"/>
        </w:rPr>
        <w:t>IV.</w:t>
      </w:r>
      <w:r>
        <w:rPr>
          <w:rFonts w:ascii="Arial" w:hAnsi="Arial" w:cs="Arial"/>
          <w:b/>
          <w:bCs/>
          <w:color w:val="00B0F0"/>
          <w:sz w:val="21"/>
          <w:szCs w:val="21"/>
          <w:shd w:val="clear" w:color="auto" w:fill="FFFFFF"/>
        </w:rPr>
        <w:t xml:space="preserve">25 </w:t>
      </w:r>
      <w:proofErr w:type="spellStart"/>
      <w:r>
        <w:rPr>
          <w:rFonts w:ascii="Arial" w:hAnsi="Arial" w:cs="Arial"/>
          <w:b/>
          <w:bCs/>
          <w:color w:val="00B0F0"/>
          <w:sz w:val="21"/>
          <w:szCs w:val="21"/>
          <w:shd w:val="clear" w:color="auto" w:fill="FFFFFF"/>
        </w:rPr>
        <w:t>Visedarsinah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atmabhava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bhavananivritti</w:t>
      </w:r>
      <w:proofErr w:type="spellEnd"/>
    </w:p>
    <w:p w14:paraId="6D0E666C" w14:textId="77777777" w:rsidR="00831B05" w:rsidRPr="004946C8" w:rsidRDefault="00831B05" w:rsidP="00831B05">
      <w:pPr>
        <w:rPr>
          <w:rFonts w:ascii="Arial" w:hAnsi="Arial" w:cs="Arial"/>
          <w:color w:val="202122"/>
          <w:sz w:val="21"/>
          <w:szCs w:val="21"/>
          <w:shd w:val="clear" w:color="auto" w:fill="FFFFFF"/>
        </w:rPr>
      </w:pPr>
    </w:p>
    <w:p w14:paraId="5C7C38F1" w14:textId="77777777" w:rsidR="00831B05" w:rsidRDefault="00831B05" w:rsidP="00831B05">
      <w:pPr>
        <w:rPr>
          <w:rFonts w:ascii="Arial" w:hAnsi="Arial" w:cs="Arial"/>
          <w:b/>
          <w:bCs/>
          <w:color w:val="00B0F0"/>
          <w:sz w:val="21"/>
          <w:szCs w:val="21"/>
          <w:shd w:val="clear" w:color="auto" w:fill="FFFFFF"/>
        </w:rPr>
      </w:pPr>
      <w:r w:rsidRPr="00115DF4">
        <w:rPr>
          <w:rFonts w:ascii="Arial" w:hAnsi="Arial" w:cs="Arial" w:hint="eastAsia"/>
          <w:b/>
          <w:bCs/>
          <w:color w:val="00B0F0"/>
          <w:sz w:val="21"/>
          <w:szCs w:val="21"/>
          <w:shd w:val="clear" w:color="auto" w:fill="FFFFFF"/>
        </w:rPr>
        <w:t>«</w:t>
      </w:r>
      <w:r w:rsidRPr="00115DF4">
        <w:rPr>
          <w:rFonts w:ascii="Arial" w:hAnsi="Arial" w:cs="Arial"/>
          <w:b/>
          <w:bCs/>
          <w:color w:val="00B0F0"/>
          <w:sz w:val="21"/>
          <w:szCs w:val="21"/>
          <w:shd w:val="clear" w:color="auto" w:fill="FFFFFF"/>
        </w:rPr>
        <w:t xml:space="preserve"> Pour celui qui est capable de discrimination, cessent les doutes et</w:t>
      </w:r>
      <w:r>
        <w:rPr>
          <w:rFonts w:ascii="Arial" w:hAnsi="Arial" w:cs="Arial"/>
          <w:b/>
          <w:bCs/>
          <w:color w:val="00B0F0"/>
          <w:sz w:val="21"/>
          <w:szCs w:val="21"/>
          <w:shd w:val="clear" w:color="auto" w:fill="FFFFFF"/>
        </w:rPr>
        <w:t xml:space="preserve"> </w:t>
      </w:r>
      <w:r w:rsidRPr="00115DF4">
        <w:rPr>
          <w:rFonts w:ascii="Arial" w:hAnsi="Arial" w:cs="Arial"/>
          <w:b/>
          <w:bCs/>
          <w:color w:val="00B0F0"/>
          <w:sz w:val="21"/>
          <w:szCs w:val="21"/>
          <w:shd w:val="clear" w:color="auto" w:fill="FFFFFF"/>
        </w:rPr>
        <w:t>les interrogations sur l'existence et la nature du Soi. »</w:t>
      </w:r>
    </w:p>
    <w:p w14:paraId="24A14B32" w14:textId="77777777" w:rsidR="00831B05" w:rsidRPr="00F204F2"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tadā</w:t>
      </w:r>
      <w:proofErr w:type="spellEnd"/>
      <w:r w:rsidRPr="00F204F2">
        <w:rPr>
          <w:rFonts w:ascii="Arial" w:hAnsi="Arial" w:cs="Arial"/>
          <w:color w:val="202122"/>
          <w:sz w:val="21"/>
          <w:szCs w:val="21"/>
          <w:shd w:val="clear" w:color="auto" w:fill="FFFFFF"/>
        </w:rPr>
        <w:t xml:space="preserve"> : alors</w:t>
      </w:r>
    </w:p>
    <w:p w14:paraId="5ACE883E" w14:textId="77777777" w:rsidR="00831B05" w:rsidRPr="00F204F2" w:rsidRDefault="00831B05" w:rsidP="00831B05">
      <w:pPr>
        <w:rPr>
          <w:rFonts w:ascii="Arial" w:hAnsi="Arial" w:cs="Arial"/>
          <w:color w:val="202122"/>
          <w:sz w:val="21"/>
          <w:szCs w:val="21"/>
          <w:shd w:val="clear" w:color="auto" w:fill="FFFFFF"/>
        </w:rPr>
      </w:pPr>
      <w:r w:rsidRPr="00F204F2">
        <w:rPr>
          <w:rFonts w:ascii="Arial" w:hAnsi="Arial" w:cs="Arial"/>
          <w:color w:val="202122"/>
          <w:sz w:val="21"/>
          <w:szCs w:val="21"/>
          <w:shd w:val="clear" w:color="auto" w:fill="FFFFFF"/>
        </w:rPr>
        <w:t>hi : en vérité</w:t>
      </w:r>
    </w:p>
    <w:p w14:paraId="404D8C83" w14:textId="77777777" w:rsidR="00831B05" w:rsidRPr="00F204F2"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vivéka</w:t>
      </w:r>
      <w:proofErr w:type="spellEnd"/>
      <w:r w:rsidRPr="00F204F2">
        <w:rPr>
          <w:rFonts w:ascii="Arial" w:hAnsi="Arial" w:cs="Arial"/>
          <w:color w:val="202122"/>
          <w:sz w:val="21"/>
          <w:szCs w:val="21"/>
          <w:shd w:val="clear" w:color="auto" w:fill="FFFFFF"/>
        </w:rPr>
        <w:t xml:space="preserve"> : discernement, discrimination</w:t>
      </w:r>
    </w:p>
    <w:p w14:paraId="7A145D32" w14:textId="77777777" w:rsidR="00831B05" w:rsidRPr="00F204F2"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nimna</w:t>
      </w:r>
      <w:proofErr w:type="spellEnd"/>
      <w:r w:rsidRPr="00F204F2">
        <w:rPr>
          <w:rFonts w:ascii="Arial" w:hAnsi="Arial" w:cs="Arial"/>
          <w:color w:val="202122"/>
          <w:sz w:val="21"/>
          <w:szCs w:val="21"/>
          <w:shd w:val="clear" w:color="auto" w:fill="FFFFFF"/>
        </w:rPr>
        <w:t xml:space="preserve"> : profond, bas, incliné</w:t>
      </w:r>
    </w:p>
    <w:p w14:paraId="7A483EAC" w14:textId="77777777" w:rsidR="00831B05" w:rsidRPr="00F204F2"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kaïvalya</w:t>
      </w:r>
      <w:proofErr w:type="spellEnd"/>
      <w:r w:rsidRPr="00F204F2">
        <w:rPr>
          <w:rFonts w:ascii="Arial" w:hAnsi="Arial" w:cs="Arial"/>
          <w:color w:val="202122"/>
          <w:sz w:val="21"/>
          <w:szCs w:val="21"/>
          <w:shd w:val="clear" w:color="auto" w:fill="FFFFFF"/>
        </w:rPr>
        <w:t xml:space="preserve"> : béatitude, libération, </w:t>
      </w:r>
      <w:proofErr w:type="spellStart"/>
      <w:r w:rsidRPr="00F204F2">
        <w:rPr>
          <w:rFonts w:ascii="Arial" w:hAnsi="Arial" w:cs="Arial"/>
          <w:color w:val="202122"/>
          <w:sz w:val="21"/>
          <w:szCs w:val="21"/>
          <w:shd w:val="clear" w:color="auto" w:fill="FFFFFF"/>
        </w:rPr>
        <w:t>non-dualité</w:t>
      </w:r>
      <w:proofErr w:type="spellEnd"/>
    </w:p>
    <w:p w14:paraId="409941E6" w14:textId="77777777" w:rsidR="00831B05" w:rsidRPr="00F204F2"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prāgbhāra</w:t>
      </w:r>
      <w:proofErr w:type="spellEnd"/>
      <w:r w:rsidRPr="00F204F2">
        <w:rPr>
          <w:rFonts w:ascii="Arial" w:hAnsi="Arial" w:cs="Arial"/>
          <w:color w:val="202122"/>
          <w:sz w:val="21"/>
          <w:szCs w:val="21"/>
          <w:shd w:val="clear" w:color="auto" w:fill="FFFFFF"/>
        </w:rPr>
        <w:t xml:space="preserve"> : porté en avant</w:t>
      </w:r>
    </w:p>
    <w:p w14:paraId="5281E04E" w14:textId="77777777" w:rsidR="00831B05" w:rsidRPr="004946C8" w:rsidRDefault="00831B05" w:rsidP="00831B05">
      <w:pPr>
        <w:rPr>
          <w:rFonts w:ascii="Arial" w:hAnsi="Arial" w:cs="Arial"/>
          <w:color w:val="202122"/>
          <w:sz w:val="21"/>
          <w:szCs w:val="21"/>
          <w:shd w:val="clear" w:color="auto" w:fill="FFFFFF"/>
        </w:rPr>
      </w:pPr>
      <w:proofErr w:type="spellStart"/>
      <w:r w:rsidRPr="00F204F2">
        <w:rPr>
          <w:rFonts w:ascii="Arial" w:hAnsi="Arial" w:cs="Arial"/>
          <w:color w:val="202122"/>
          <w:sz w:val="21"/>
          <w:szCs w:val="21"/>
          <w:shd w:val="clear" w:color="auto" w:fill="FFFFFF"/>
        </w:rPr>
        <w:t>chitta</w:t>
      </w:r>
      <w:proofErr w:type="spellEnd"/>
      <w:r w:rsidRPr="00F204F2">
        <w:rPr>
          <w:rFonts w:ascii="Arial" w:hAnsi="Arial" w:cs="Arial"/>
          <w:color w:val="202122"/>
          <w:sz w:val="21"/>
          <w:szCs w:val="21"/>
          <w:shd w:val="clear" w:color="auto" w:fill="FFFFFF"/>
        </w:rPr>
        <w:t xml:space="preserve"> : mental</w:t>
      </w:r>
    </w:p>
    <w:p w14:paraId="5B8702AD" w14:textId="77777777" w:rsidR="00831B05" w:rsidRPr="004946C8" w:rsidRDefault="00831B05" w:rsidP="00831B05">
      <w:pPr>
        <w:rPr>
          <w:rFonts w:ascii="Arial" w:hAnsi="Arial" w:cs="Arial"/>
          <w:color w:val="202122"/>
          <w:sz w:val="21"/>
          <w:szCs w:val="21"/>
          <w:shd w:val="clear" w:color="auto" w:fill="FFFFFF"/>
        </w:rPr>
      </w:pPr>
    </w:p>
    <w:p w14:paraId="657E87B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Lorsque la différence entre la conscience –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 et le projecteur de la conscience (</w:t>
      </w:r>
      <w:proofErr w:type="spellStart"/>
      <w:r>
        <w:rPr>
          <w:rFonts w:ascii="Arial" w:hAnsi="Arial" w:cs="Arial"/>
          <w:color w:val="202122"/>
          <w:sz w:val="21"/>
          <w:szCs w:val="21"/>
          <w:shd w:val="clear" w:color="auto" w:fill="FFFFFF"/>
        </w:rPr>
        <w:t>citi</w:t>
      </w:r>
      <w:proofErr w:type="spellEnd"/>
      <w:r>
        <w:rPr>
          <w:rFonts w:ascii="Arial" w:hAnsi="Arial" w:cs="Arial"/>
          <w:color w:val="202122"/>
          <w:sz w:val="21"/>
          <w:szCs w:val="21"/>
          <w:shd w:val="clear" w:color="auto" w:fill="FFFFFF"/>
        </w:rPr>
        <w:t>) est reconnue, la quête de la Réalisation Personnelle touche à sa fin.</w:t>
      </w:r>
    </w:p>
    <w:p w14:paraId="4229E57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Des sutras IV.15 </w:t>
      </w:r>
      <w:proofErr w:type="spellStart"/>
      <w:r>
        <w:rPr>
          <w:rFonts w:ascii="Arial" w:hAnsi="Arial" w:cs="Arial"/>
          <w:color w:val="202122"/>
          <w:sz w:val="21"/>
          <w:szCs w:val="21"/>
          <w:shd w:val="clear" w:color="auto" w:fill="FFFFFF"/>
        </w:rPr>
        <w:t>à</w:t>
      </w:r>
      <w:proofErr w:type="spellEnd"/>
      <w:r>
        <w:rPr>
          <w:rFonts w:ascii="Arial" w:hAnsi="Arial" w:cs="Arial"/>
          <w:color w:val="202122"/>
          <w:sz w:val="21"/>
          <w:szCs w:val="21"/>
          <w:shd w:val="clear" w:color="auto" w:fill="FFFFFF"/>
        </w:rPr>
        <w:t xml:space="preserve"> IV.25, Patanjali explique progressivement au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que la conscience n’est pas la source de l’omniscience, mais juste un instrument de l’âme.</w:t>
      </w:r>
    </w:p>
    <w:p w14:paraId="5C5468C8" w14:textId="77777777" w:rsidR="00831B05" w:rsidRDefault="00831B05" w:rsidP="00831B05">
      <w:pPr>
        <w:rPr>
          <w:rFonts w:ascii="Arial" w:hAnsi="Arial" w:cs="Arial"/>
          <w:color w:val="202122"/>
          <w:sz w:val="21"/>
          <w:szCs w:val="21"/>
          <w:shd w:val="clear" w:color="auto" w:fill="FFFFFF"/>
        </w:rPr>
      </w:pPr>
    </w:p>
    <w:p w14:paraId="2D44B21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Pour bien comprendre cette différence entre le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et le </w:t>
      </w:r>
      <w:proofErr w:type="spellStart"/>
      <w:r>
        <w:rPr>
          <w:rFonts w:ascii="Arial" w:hAnsi="Arial" w:cs="Arial"/>
          <w:color w:val="202122"/>
          <w:sz w:val="21"/>
          <w:szCs w:val="21"/>
          <w:shd w:val="clear" w:color="auto" w:fill="FFFFFF"/>
        </w:rPr>
        <w:t>citi</w:t>
      </w:r>
      <w:proofErr w:type="spellEnd"/>
      <w:r>
        <w:rPr>
          <w:rFonts w:ascii="Arial" w:hAnsi="Arial" w:cs="Arial"/>
          <w:color w:val="202122"/>
          <w:sz w:val="21"/>
          <w:szCs w:val="21"/>
          <w:shd w:val="clear" w:color="auto" w:fill="FFFFFF"/>
        </w:rPr>
        <w:t xml:space="preserve"> prenons en analogie les brins d’herbes qui poussent en temps de pluie, ce phénomène implique une existence des graines.</w:t>
      </w:r>
    </w:p>
    <w:p w14:paraId="3F71431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Patanjali explique dans ce sutra </w:t>
      </w:r>
      <w:proofErr w:type="spellStart"/>
      <w:r>
        <w:rPr>
          <w:rFonts w:ascii="Arial" w:hAnsi="Arial" w:cs="Arial"/>
          <w:color w:val="202122"/>
          <w:sz w:val="21"/>
          <w:szCs w:val="21"/>
          <w:shd w:val="clear" w:color="auto" w:fill="FFFFFF"/>
        </w:rPr>
        <w:t>quecles</w:t>
      </w:r>
      <w:proofErr w:type="spellEnd"/>
      <w:r>
        <w:rPr>
          <w:rFonts w:ascii="Arial" w:hAnsi="Arial" w:cs="Arial"/>
          <w:color w:val="202122"/>
          <w:sz w:val="21"/>
          <w:szCs w:val="21"/>
          <w:shd w:val="clear" w:color="auto" w:fill="FFFFFF"/>
        </w:rPr>
        <w:t xml:space="preserve"> graines de l’âme (</w:t>
      </w:r>
      <w:proofErr w:type="spellStart"/>
      <w:r>
        <w:rPr>
          <w:rFonts w:ascii="Arial" w:hAnsi="Arial" w:cs="Arial"/>
          <w:color w:val="202122"/>
          <w:sz w:val="21"/>
          <w:szCs w:val="21"/>
          <w:shd w:val="clear" w:color="auto" w:fill="FFFFFF"/>
        </w:rPr>
        <w:t>atma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bija</w:t>
      </w:r>
      <w:proofErr w:type="spellEnd"/>
      <w:r>
        <w:rPr>
          <w:rFonts w:ascii="Arial" w:hAnsi="Arial" w:cs="Arial"/>
          <w:color w:val="202122"/>
          <w:sz w:val="21"/>
          <w:szCs w:val="21"/>
          <w:shd w:val="clear" w:color="auto" w:fill="FFFFFF"/>
        </w:rPr>
        <w:t>) sont semées au moment juste pour que le savoir de l’âme (</w:t>
      </w:r>
      <w:proofErr w:type="spellStart"/>
      <w:r>
        <w:rPr>
          <w:rFonts w:ascii="Arial" w:hAnsi="Arial" w:cs="Arial"/>
          <w:color w:val="202122"/>
          <w:sz w:val="21"/>
          <w:szCs w:val="21"/>
          <w:shd w:val="clear" w:color="auto" w:fill="FFFFFF"/>
        </w:rPr>
        <w:t>atma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jnana</w:t>
      </w:r>
      <w:proofErr w:type="spellEnd"/>
      <w:r>
        <w:rPr>
          <w:rFonts w:ascii="Arial" w:hAnsi="Arial" w:cs="Arial"/>
          <w:color w:val="202122"/>
          <w:sz w:val="21"/>
          <w:szCs w:val="21"/>
          <w:shd w:val="clear" w:color="auto" w:fill="FFFFFF"/>
        </w:rPr>
        <w:t>) soit fermement établie.</w:t>
      </w:r>
    </w:p>
    <w:p w14:paraId="7726E92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Ayant compris cela, le pratiquant expérimente objectivement et subjectivement le savoir, sans s’attacher à ce savoir. </w:t>
      </w:r>
    </w:p>
    <w:p w14:paraId="2ACB27F4"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Alors le yogi n’est plus attiré par les tentations du monde. Sa recherche du Soi est terminés.</w:t>
      </w:r>
    </w:p>
    <w:p w14:paraId="4EC88AB0" w14:textId="77777777" w:rsidR="00831B05" w:rsidRPr="004946C8"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devient un maître du yoga et un maître de lui-même. C’est un </w:t>
      </w:r>
      <w:proofErr w:type="spellStart"/>
      <w:r>
        <w:rPr>
          <w:rFonts w:ascii="Arial" w:hAnsi="Arial" w:cs="Arial"/>
          <w:color w:val="202122"/>
          <w:sz w:val="21"/>
          <w:szCs w:val="21"/>
          <w:shd w:val="clear" w:color="auto" w:fill="FFFFFF"/>
        </w:rPr>
        <w:t>Yogesvara</w:t>
      </w:r>
      <w:proofErr w:type="spellEnd"/>
      <w:r>
        <w:rPr>
          <w:rFonts w:ascii="Arial" w:hAnsi="Arial" w:cs="Arial"/>
          <w:color w:val="202122"/>
          <w:sz w:val="21"/>
          <w:szCs w:val="21"/>
          <w:shd w:val="clear" w:color="auto" w:fill="FFFFFF"/>
        </w:rPr>
        <w:t>. C’est une substance du yoga et un attribut distinct de l’Observateur.</w:t>
      </w:r>
    </w:p>
    <w:p w14:paraId="7E7D73FA" w14:textId="77777777" w:rsidR="00831B05" w:rsidRPr="004946C8" w:rsidRDefault="00831B05" w:rsidP="00831B05">
      <w:pPr>
        <w:rPr>
          <w:rFonts w:ascii="Arial" w:hAnsi="Arial" w:cs="Arial"/>
          <w:color w:val="202122"/>
          <w:sz w:val="21"/>
          <w:szCs w:val="21"/>
          <w:shd w:val="clear" w:color="auto" w:fill="FFFFFF"/>
        </w:rPr>
      </w:pPr>
    </w:p>
    <w:p w14:paraId="2DD72932" w14:textId="77777777" w:rsidR="00831B05" w:rsidRPr="004946C8" w:rsidRDefault="00831B05" w:rsidP="00831B05">
      <w:pPr>
        <w:rPr>
          <w:rFonts w:ascii="Arial" w:hAnsi="Arial" w:cs="Arial"/>
          <w:color w:val="202122"/>
          <w:sz w:val="21"/>
          <w:szCs w:val="21"/>
          <w:shd w:val="clear" w:color="auto" w:fill="FFFFFF"/>
        </w:rPr>
      </w:pPr>
    </w:p>
    <w:p w14:paraId="325421E1"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t xml:space="preserve">IV.26 Tada </w:t>
      </w:r>
      <w:proofErr w:type="spellStart"/>
      <w:r w:rsidRPr="002A0773">
        <w:rPr>
          <w:rFonts w:ascii="Arial" w:hAnsi="Arial" w:cs="Arial"/>
          <w:b/>
          <w:bCs/>
          <w:color w:val="00B0F0"/>
          <w:sz w:val="21"/>
          <w:szCs w:val="21"/>
          <w:shd w:val="clear" w:color="auto" w:fill="FFFFFF"/>
        </w:rPr>
        <w:t>vivekanimham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kaivalya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pragbharam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cittam</w:t>
      </w:r>
      <w:proofErr w:type="spellEnd"/>
    </w:p>
    <w:p w14:paraId="60A48FD9" w14:textId="77777777" w:rsidR="00831B05" w:rsidRPr="00065F26" w:rsidRDefault="00831B05" w:rsidP="00831B05">
      <w:pPr>
        <w:rPr>
          <w:rFonts w:ascii="Arial" w:hAnsi="Arial" w:cs="Arial"/>
          <w:b/>
          <w:bCs/>
          <w:color w:val="00B0F0"/>
          <w:sz w:val="21"/>
          <w:szCs w:val="21"/>
          <w:shd w:val="clear" w:color="auto" w:fill="FFFFFF"/>
        </w:rPr>
      </w:pPr>
      <w:r w:rsidRPr="00065F26">
        <w:rPr>
          <w:rFonts w:ascii="Arial" w:hAnsi="Arial" w:cs="Arial" w:hint="eastAsia"/>
          <w:b/>
          <w:bCs/>
          <w:color w:val="00B0F0"/>
          <w:sz w:val="21"/>
          <w:szCs w:val="21"/>
          <w:shd w:val="clear" w:color="auto" w:fill="FFFFFF"/>
        </w:rPr>
        <w:t>«</w:t>
      </w:r>
      <w:r w:rsidRPr="00065F26">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Alors la conscience est fortement attiré vers l’âme de par sa force gravitationnelle de son intelligence exaltée</w:t>
      </w:r>
      <w:r w:rsidRPr="00065F26">
        <w:rPr>
          <w:rFonts w:ascii="Arial" w:hAnsi="Arial" w:cs="Arial"/>
          <w:b/>
          <w:bCs/>
          <w:color w:val="00B0F0"/>
          <w:sz w:val="21"/>
          <w:szCs w:val="21"/>
          <w:shd w:val="clear" w:color="auto" w:fill="FFFFFF"/>
        </w:rPr>
        <w:t xml:space="preserve"> »</w:t>
      </w:r>
    </w:p>
    <w:p w14:paraId="242F733E" w14:textId="77777777" w:rsidR="00831B05" w:rsidRPr="00FE57D7" w:rsidRDefault="00831B05" w:rsidP="00831B05">
      <w:pPr>
        <w:rPr>
          <w:rFonts w:ascii="Arial" w:hAnsi="Arial" w:cs="Arial"/>
          <w:color w:val="202122"/>
          <w:sz w:val="21"/>
          <w:szCs w:val="21"/>
          <w:shd w:val="clear" w:color="auto" w:fill="FFFFFF"/>
        </w:rPr>
      </w:pPr>
      <w:proofErr w:type="spellStart"/>
      <w:r w:rsidRPr="00FE57D7">
        <w:rPr>
          <w:rFonts w:ascii="Arial" w:hAnsi="Arial" w:cs="Arial"/>
          <w:color w:val="202122"/>
          <w:sz w:val="21"/>
          <w:szCs w:val="21"/>
          <w:shd w:val="clear" w:color="auto" w:fill="FFFFFF"/>
        </w:rPr>
        <w:t>tada</w:t>
      </w:r>
      <w:proofErr w:type="spellEnd"/>
      <w:r w:rsidRPr="00FE57D7">
        <w:rPr>
          <w:rFonts w:ascii="Arial" w:hAnsi="Arial" w:cs="Arial"/>
          <w:color w:val="202122"/>
          <w:sz w:val="21"/>
          <w:szCs w:val="21"/>
          <w:shd w:val="clear" w:color="auto" w:fill="FFFFFF"/>
        </w:rPr>
        <w:t xml:space="preserve"> : alors</w:t>
      </w:r>
    </w:p>
    <w:p w14:paraId="4B64CB38" w14:textId="77777777" w:rsidR="00831B05" w:rsidRPr="00FE57D7" w:rsidRDefault="00831B05" w:rsidP="00831B05">
      <w:pPr>
        <w:rPr>
          <w:rFonts w:ascii="Arial" w:hAnsi="Arial" w:cs="Arial"/>
          <w:color w:val="202122"/>
          <w:sz w:val="21"/>
          <w:szCs w:val="21"/>
          <w:shd w:val="clear" w:color="auto" w:fill="FFFFFF"/>
        </w:rPr>
      </w:pPr>
      <w:proofErr w:type="spellStart"/>
      <w:r w:rsidRPr="00FE57D7">
        <w:rPr>
          <w:rFonts w:ascii="Arial" w:hAnsi="Arial" w:cs="Arial"/>
          <w:color w:val="202122"/>
          <w:sz w:val="21"/>
          <w:szCs w:val="21"/>
          <w:shd w:val="clear" w:color="auto" w:fill="FFFFFF"/>
        </w:rPr>
        <w:t>vivekanimanam</w:t>
      </w:r>
      <w:proofErr w:type="spellEnd"/>
      <w:r w:rsidRPr="00FE57D7">
        <w:rPr>
          <w:rFonts w:ascii="Arial" w:hAnsi="Arial" w:cs="Arial"/>
          <w:color w:val="202122"/>
          <w:sz w:val="21"/>
          <w:szCs w:val="21"/>
          <w:shd w:val="clear" w:color="auto" w:fill="FFFFFF"/>
        </w:rPr>
        <w:t xml:space="preserve"> : flux de l’intelligence suprême.</w:t>
      </w:r>
    </w:p>
    <w:p w14:paraId="74D4F7EF" w14:textId="77777777" w:rsidR="00831B05" w:rsidRPr="00FE57D7" w:rsidRDefault="00831B05" w:rsidP="00831B05">
      <w:pPr>
        <w:rPr>
          <w:rFonts w:ascii="Arial" w:hAnsi="Arial" w:cs="Arial"/>
          <w:color w:val="202122"/>
          <w:sz w:val="21"/>
          <w:szCs w:val="21"/>
          <w:shd w:val="clear" w:color="auto" w:fill="FFFFFF"/>
        </w:rPr>
      </w:pPr>
      <w:r w:rsidRPr="00FE57D7">
        <w:rPr>
          <w:rFonts w:ascii="Arial" w:hAnsi="Arial" w:cs="Arial"/>
          <w:color w:val="202122"/>
          <w:sz w:val="21"/>
          <w:szCs w:val="21"/>
          <w:shd w:val="clear" w:color="auto" w:fill="FFFFFF"/>
        </w:rPr>
        <w:t xml:space="preserve">Kaivalya : Libération, Emancipation </w:t>
      </w:r>
    </w:p>
    <w:p w14:paraId="29388ECD" w14:textId="77777777" w:rsidR="00831B05" w:rsidRPr="00FE57D7" w:rsidRDefault="00831B05" w:rsidP="00831B05">
      <w:pPr>
        <w:rPr>
          <w:rFonts w:ascii="Arial" w:hAnsi="Arial" w:cs="Arial"/>
          <w:color w:val="202122"/>
          <w:sz w:val="21"/>
          <w:szCs w:val="21"/>
          <w:shd w:val="clear" w:color="auto" w:fill="FFFFFF"/>
        </w:rPr>
      </w:pPr>
      <w:proofErr w:type="spellStart"/>
      <w:r w:rsidRPr="00FE57D7">
        <w:rPr>
          <w:rFonts w:ascii="Arial" w:hAnsi="Arial" w:cs="Arial"/>
          <w:color w:val="202122"/>
          <w:sz w:val="21"/>
          <w:szCs w:val="21"/>
          <w:shd w:val="clear" w:color="auto" w:fill="FFFFFF"/>
        </w:rPr>
        <w:t>prag</w:t>
      </w:r>
      <w:proofErr w:type="spellEnd"/>
      <w:r w:rsidRPr="00FE57D7">
        <w:rPr>
          <w:rFonts w:ascii="Arial" w:hAnsi="Arial" w:cs="Arial"/>
          <w:color w:val="202122"/>
          <w:sz w:val="21"/>
          <w:szCs w:val="21"/>
          <w:shd w:val="clear" w:color="auto" w:fill="FFFFFF"/>
        </w:rPr>
        <w:t xml:space="preserve"> : vers </w:t>
      </w:r>
    </w:p>
    <w:p w14:paraId="79CB156D" w14:textId="77777777" w:rsidR="00831B05" w:rsidRPr="00FE57D7" w:rsidRDefault="00831B05" w:rsidP="00831B05">
      <w:pPr>
        <w:rPr>
          <w:rFonts w:ascii="Arial" w:hAnsi="Arial" w:cs="Arial"/>
          <w:color w:val="202122"/>
          <w:sz w:val="21"/>
          <w:szCs w:val="21"/>
          <w:shd w:val="clear" w:color="auto" w:fill="FFFFFF"/>
        </w:rPr>
      </w:pPr>
      <w:proofErr w:type="spellStart"/>
      <w:r w:rsidRPr="00FE57D7">
        <w:rPr>
          <w:rFonts w:ascii="Arial" w:hAnsi="Arial" w:cs="Arial"/>
          <w:color w:val="202122"/>
          <w:sz w:val="21"/>
          <w:szCs w:val="21"/>
          <w:shd w:val="clear" w:color="auto" w:fill="FFFFFF"/>
        </w:rPr>
        <w:t>bharum</w:t>
      </w:r>
      <w:proofErr w:type="spellEnd"/>
      <w:r w:rsidRPr="00FE57D7">
        <w:rPr>
          <w:rFonts w:ascii="Arial" w:hAnsi="Arial" w:cs="Arial"/>
          <w:color w:val="202122"/>
          <w:sz w:val="21"/>
          <w:szCs w:val="21"/>
          <w:shd w:val="clear" w:color="auto" w:fill="FFFFFF"/>
        </w:rPr>
        <w:t xml:space="preserve"> : gravitation, influence, importance</w:t>
      </w:r>
    </w:p>
    <w:p w14:paraId="7F01F752" w14:textId="77777777" w:rsidR="00831B05" w:rsidRPr="00FE57D7" w:rsidRDefault="00831B05" w:rsidP="00831B05">
      <w:pPr>
        <w:rPr>
          <w:rFonts w:ascii="Arial" w:hAnsi="Arial" w:cs="Arial"/>
          <w:color w:val="202122"/>
          <w:sz w:val="21"/>
          <w:szCs w:val="21"/>
          <w:shd w:val="clear" w:color="auto" w:fill="FFFFFF"/>
        </w:rPr>
      </w:pPr>
      <w:proofErr w:type="spellStart"/>
      <w:r w:rsidRPr="00FE57D7">
        <w:rPr>
          <w:rFonts w:ascii="Arial" w:hAnsi="Arial" w:cs="Arial"/>
          <w:color w:val="202122"/>
          <w:sz w:val="21"/>
          <w:szCs w:val="21"/>
          <w:shd w:val="clear" w:color="auto" w:fill="FFFFFF"/>
        </w:rPr>
        <w:t>cittam</w:t>
      </w:r>
      <w:proofErr w:type="spellEnd"/>
      <w:r w:rsidRPr="00FE57D7">
        <w:rPr>
          <w:rFonts w:ascii="Arial" w:hAnsi="Arial" w:cs="Arial"/>
          <w:color w:val="202122"/>
          <w:sz w:val="21"/>
          <w:szCs w:val="21"/>
          <w:shd w:val="clear" w:color="auto" w:fill="FFFFFF"/>
        </w:rPr>
        <w:t xml:space="preserve"> : conscience</w:t>
      </w:r>
    </w:p>
    <w:p w14:paraId="097A0765" w14:textId="77777777" w:rsidR="00831B05" w:rsidRDefault="00831B05" w:rsidP="00831B05">
      <w:pPr>
        <w:rPr>
          <w:rFonts w:ascii="Arial" w:hAnsi="Arial" w:cs="Arial"/>
          <w:color w:val="202122"/>
          <w:sz w:val="21"/>
          <w:szCs w:val="21"/>
          <w:shd w:val="clear" w:color="auto" w:fill="FFFFFF"/>
        </w:rPr>
      </w:pPr>
    </w:p>
    <w:p w14:paraId="297A51E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Quand l’intelligence de l’âme est éveillée, elle illumine la conscience, qui devient libre et teinté du divin –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suddhi</w:t>
      </w:r>
      <w:proofErr w:type="spellEnd"/>
      <w:r>
        <w:rPr>
          <w:rFonts w:ascii="Arial" w:hAnsi="Arial" w:cs="Arial"/>
          <w:color w:val="202122"/>
          <w:sz w:val="21"/>
          <w:szCs w:val="21"/>
          <w:shd w:val="clear" w:color="auto" w:fill="FFFFFF"/>
        </w:rPr>
        <w:t xml:space="preserve">. Lorsque son intelligence est libéré du joug des doutes et des préjugés, elle gravitera autour de la Vision Absolue de l’Observateur. C’est l’entrée du Kaivalya et l’existence du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s’emplie de liberté et de béatitude.</w:t>
      </w:r>
    </w:p>
    <w:p w14:paraId="54A41AA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Une telle personne est un roi parmi les hommes.</w:t>
      </w:r>
    </w:p>
    <w:p w14:paraId="36A034F1" w14:textId="77777777" w:rsidR="00831B05" w:rsidRDefault="00831B05" w:rsidP="00831B05">
      <w:pPr>
        <w:rPr>
          <w:rFonts w:ascii="Arial" w:hAnsi="Arial" w:cs="Arial"/>
          <w:color w:val="202122"/>
          <w:sz w:val="21"/>
          <w:szCs w:val="21"/>
          <w:shd w:val="clear" w:color="auto" w:fill="FFFFFF"/>
        </w:rPr>
      </w:pPr>
    </w:p>
    <w:p w14:paraId="3B1BD014" w14:textId="77777777" w:rsidR="00831B05" w:rsidRPr="00633132" w:rsidRDefault="00831B05" w:rsidP="00831B05">
      <w:pPr>
        <w:rPr>
          <w:rFonts w:ascii="Arial" w:hAnsi="Arial" w:cs="Arial"/>
          <w:color w:val="202122"/>
          <w:sz w:val="21"/>
          <w:szCs w:val="21"/>
          <w:shd w:val="clear" w:color="auto" w:fill="FFFFFF"/>
        </w:rPr>
      </w:pPr>
    </w:p>
    <w:p w14:paraId="350A5087" w14:textId="77777777" w:rsidR="00831B05" w:rsidRPr="00DC008D" w:rsidRDefault="00831B05" w:rsidP="00831B05">
      <w:pPr>
        <w:rPr>
          <w:rFonts w:ascii="Arial" w:hAnsi="Arial" w:cs="Arial"/>
          <w:b/>
          <w:bCs/>
          <w:color w:val="00B0F0"/>
          <w:sz w:val="21"/>
          <w:szCs w:val="21"/>
          <w:shd w:val="clear" w:color="auto" w:fill="FFFFFF"/>
        </w:rPr>
      </w:pPr>
      <w:r w:rsidRPr="00DC008D">
        <w:rPr>
          <w:rFonts w:ascii="Arial" w:hAnsi="Arial" w:cs="Arial"/>
          <w:b/>
          <w:bCs/>
          <w:color w:val="00B0F0"/>
          <w:sz w:val="21"/>
          <w:szCs w:val="21"/>
          <w:shd w:val="clear" w:color="auto" w:fill="FFFFFF"/>
        </w:rPr>
        <w:t xml:space="preserve">IV.27 Tat </w:t>
      </w:r>
      <w:proofErr w:type="spellStart"/>
      <w:r w:rsidRPr="00DC008D">
        <w:rPr>
          <w:rFonts w:ascii="Arial" w:hAnsi="Arial" w:cs="Arial"/>
          <w:b/>
          <w:bCs/>
          <w:color w:val="00B0F0"/>
          <w:sz w:val="21"/>
          <w:szCs w:val="21"/>
          <w:shd w:val="clear" w:color="auto" w:fill="FFFFFF"/>
        </w:rPr>
        <w:t>cchidresu</w:t>
      </w:r>
      <w:proofErr w:type="spellEnd"/>
      <w:r w:rsidRPr="00DC008D">
        <w:rPr>
          <w:rFonts w:ascii="Arial" w:hAnsi="Arial" w:cs="Arial"/>
          <w:b/>
          <w:bCs/>
          <w:color w:val="00B0F0"/>
          <w:sz w:val="21"/>
          <w:szCs w:val="21"/>
          <w:shd w:val="clear" w:color="auto" w:fill="FFFFFF"/>
        </w:rPr>
        <w:t xml:space="preserve"> </w:t>
      </w:r>
      <w:proofErr w:type="spellStart"/>
      <w:r w:rsidRPr="00DC008D">
        <w:rPr>
          <w:rFonts w:ascii="Arial" w:hAnsi="Arial" w:cs="Arial"/>
          <w:b/>
          <w:bCs/>
          <w:color w:val="00B0F0"/>
          <w:sz w:val="21"/>
          <w:szCs w:val="21"/>
          <w:shd w:val="clear" w:color="auto" w:fill="FFFFFF"/>
        </w:rPr>
        <w:t>pratyayantarani</w:t>
      </w:r>
      <w:proofErr w:type="spellEnd"/>
      <w:r w:rsidRPr="00DC008D">
        <w:rPr>
          <w:rFonts w:ascii="Arial" w:hAnsi="Arial" w:cs="Arial"/>
          <w:b/>
          <w:bCs/>
          <w:color w:val="00B0F0"/>
          <w:sz w:val="21"/>
          <w:szCs w:val="21"/>
          <w:shd w:val="clear" w:color="auto" w:fill="FFFFFF"/>
        </w:rPr>
        <w:t xml:space="preserve"> </w:t>
      </w:r>
      <w:proofErr w:type="spellStart"/>
      <w:r w:rsidRPr="00DC008D">
        <w:rPr>
          <w:rFonts w:ascii="Arial" w:hAnsi="Arial" w:cs="Arial"/>
          <w:b/>
          <w:bCs/>
          <w:color w:val="00B0F0"/>
          <w:sz w:val="21"/>
          <w:szCs w:val="21"/>
          <w:shd w:val="clear" w:color="auto" w:fill="FFFFFF"/>
        </w:rPr>
        <w:t>s</w:t>
      </w:r>
      <w:r>
        <w:rPr>
          <w:rFonts w:ascii="Arial" w:hAnsi="Arial" w:cs="Arial"/>
          <w:b/>
          <w:bCs/>
          <w:color w:val="00B0F0"/>
          <w:sz w:val="21"/>
          <w:szCs w:val="21"/>
          <w:shd w:val="clear" w:color="auto" w:fill="FFFFFF"/>
        </w:rPr>
        <w:t>amskarebhyah</w:t>
      </w:r>
      <w:proofErr w:type="spellEnd"/>
    </w:p>
    <w:p w14:paraId="67C02CE6" w14:textId="77777777" w:rsidR="00831B05" w:rsidRPr="00633132" w:rsidRDefault="00831B05" w:rsidP="00831B05">
      <w:pPr>
        <w:rPr>
          <w:rFonts w:ascii="Arial" w:hAnsi="Arial" w:cs="Arial"/>
          <w:color w:val="202122"/>
          <w:sz w:val="21"/>
          <w:szCs w:val="21"/>
          <w:shd w:val="clear" w:color="auto" w:fill="FFFFFF"/>
        </w:rPr>
      </w:pPr>
    </w:p>
    <w:p w14:paraId="528755EF" w14:textId="77777777" w:rsidR="00831B05" w:rsidRPr="007971B2" w:rsidRDefault="00831B05" w:rsidP="00831B05">
      <w:pPr>
        <w:rPr>
          <w:rFonts w:ascii="Arial" w:hAnsi="Arial" w:cs="Arial"/>
          <w:color w:val="202122"/>
          <w:sz w:val="21"/>
          <w:szCs w:val="21"/>
          <w:shd w:val="clear" w:color="auto" w:fill="FFFFFF"/>
        </w:rPr>
      </w:pPr>
      <w:r w:rsidRPr="00555B8F">
        <w:rPr>
          <w:rFonts w:ascii="Arial" w:hAnsi="Arial" w:cs="Arial" w:hint="eastAsia"/>
          <w:b/>
          <w:bCs/>
          <w:color w:val="00B0F0"/>
          <w:sz w:val="21"/>
          <w:szCs w:val="21"/>
          <w:shd w:val="clear" w:color="auto" w:fill="FFFFFF"/>
        </w:rPr>
        <w:t>«</w:t>
      </w:r>
      <w:r w:rsidRPr="00555B8F">
        <w:rPr>
          <w:rFonts w:ascii="Arial" w:hAnsi="Arial" w:cs="Arial"/>
          <w:b/>
          <w:bCs/>
          <w:color w:val="00B0F0"/>
          <w:sz w:val="21"/>
          <w:szCs w:val="21"/>
          <w:shd w:val="clear" w:color="auto" w:fill="FFFFFF"/>
        </w:rPr>
        <w:t xml:space="preserve"> En raison des impressions latentes, des pensées parasites ont accès </w:t>
      </w:r>
      <w:r w:rsidRPr="00555B8F">
        <w:rPr>
          <w:rFonts w:ascii="Arial" w:hAnsi="Arial" w:cs="Arial" w:hint="eastAsia"/>
          <w:b/>
          <w:bCs/>
          <w:color w:val="00B0F0"/>
          <w:sz w:val="21"/>
          <w:szCs w:val="21"/>
          <w:shd w:val="clear" w:color="auto" w:fill="FFFFFF"/>
        </w:rPr>
        <w:t>à</w:t>
      </w:r>
      <w:r w:rsidRPr="00555B8F">
        <w:rPr>
          <w:rFonts w:ascii="Arial" w:hAnsi="Arial" w:cs="Arial"/>
          <w:b/>
          <w:bCs/>
          <w:color w:val="00B0F0"/>
          <w:sz w:val="21"/>
          <w:szCs w:val="21"/>
          <w:shd w:val="clear" w:color="auto" w:fill="FFFFFF"/>
        </w:rPr>
        <w:t xml:space="preserve"> la conscience. »</w:t>
      </w:r>
    </w:p>
    <w:p w14:paraId="2CF89E9F" w14:textId="77777777" w:rsidR="00831B05" w:rsidRPr="007971B2" w:rsidRDefault="00831B05" w:rsidP="00831B05">
      <w:pPr>
        <w:rPr>
          <w:rFonts w:ascii="Arial" w:hAnsi="Arial" w:cs="Arial"/>
          <w:color w:val="202122"/>
          <w:sz w:val="21"/>
          <w:szCs w:val="21"/>
          <w:shd w:val="clear" w:color="auto" w:fill="FFFFFF"/>
        </w:rPr>
      </w:pPr>
      <w:proofErr w:type="spellStart"/>
      <w:r w:rsidRPr="007971B2">
        <w:rPr>
          <w:rFonts w:ascii="Arial" w:hAnsi="Arial" w:cs="Arial"/>
          <w:color w:val="202122"/>
          <w:sz w:val="21"/>
          <w:szCs w:val="21"/>
          <w:shd w:val="clear" w:color="auto" w:fill="FFFFFF"/>
        </w:rPr>
        <w:t>tad</w:t>
      </w:r>
      <w:proofErr w:type="spellEnd"/>
      <w:r w:rsidRPr="007971B2">
        <w:rPr>
          <w:rFonts w:ascii="Arial" w:hAnsi="Arial" w:cs="Arial"/>
          <w:color w:val="202122"/>
          <w:sz w:val="21"/>
          <w:szCs w:val="21"/>
          <w:shd w:val="clear" w:color="auto" w:fill="FFFFFF"/>
        </w:rPr>
        <w:t xml:space="preserve"> : celle-ci (la conscience mentale)</w:t>
      </w:r>
    </w:p>
    <w:p w14:paraId="58EA09B6" w14:textId="77777777" w:rsidR="00831B05" w:rsidRPr="007971B2" w:rsidRDefault="00831B05" w:rsidP="00831B05">
      <w:pPr>
        <w:rPr>
          <w:rFonts w:ascii="Arial" w:hAnsi="Arial" w:cs="Arial"/>
          <w:color w:val="202122"/>
          <w:sz w:val="21"/>
          <w:szCs w:val="21"/>
          <w:shd w:val="clear" w:color="auto" w:fill="FFFFFF"/>
        </w:rPr>
      </w:pPr>
      <w:proofErr w:type="spellStart"/>
      <w:r w:rsidRPr="007971B2">
        <w:rPr>
          <w:rFonts w:ascii="Arial" w:hAnsi="Arial" w:cs="Arial"/>
          <w:color w:val="202122"/>
          <w:sz w:val="21"/>
          <w:szCs w:val="21"/>
          <w:shd w:val="clear" w:color="auto" w:fill="FFFFFF"/>
        </w:rPr>
        <w:t>chidra</w:t>
      </w:r>
      <w:proofErr w:type="spellEnd"/>
      <w:r w:rsidRPr="007971B2">
        <w:rPr>
          <w:rFonts w:ascii="Arial" w:hAnsi="Arial" w:cs="Arial"/>
          <w:color w:val="202122"/>
          <w:sz w:val="21"/>
          <w:szCs w:val="21"/>
          <w:shd w:val="clear" w:color="auto" w:fill="FFFFFF"/>
        </w:rPr>
        <w:t xml:space="preserve"> : fente, ouverture, accès, point faible, défaut</w:t>
      </w:r>
    </w:p>
    <w:p w14:paraId="25835DB1" w14:textId="77777777" w:rsidR="00831B05" w:rsidRPr="007971B2" w:rsidRDefault="00831B05" w:rsidP="00831B05">
      <w:pPr>
        <w:rPr>
          <w:rFonts w:ascii="Arial" w:hAnsi="Arial" w:cs="Arial"/>
          <w:color w:val="202122"/>
          <w:sz w:val="21"/>
          <w:szCs w:val="21"/>
          <w:shd w:val="clear" w:color="auto" w:fill="FFFFFF"/>
        </w:rPr>
      </w:pPr>
      <w:proofErr w:type="spellStart"/>
      <w:r w:rsidRPr="007971B2">
        <w:rPr>
          <w:rFonts w:ascii="Arial" w:hAnsi="Arial" w:cs="Arial"/>
          <w:color w:val="202122"/>
          <w:sz w:val="21"/>
          <w:szCs w:val="21"/>
          <w:shd w:val="clear" w:color="auto" w:fill="FFFFFF"/>
        </w:rPr>
        <w:t>pratyaya</w:t>
      </w:r>
      <w:proofErr w:type="spellEnd"/>
      <w:r w:rsidRPr="007971B2">
        <w:rPr>
          <w:rFonts w:ascii="Arial" w:hAnsi="Arial" w:cs="Arial"/>
          <w:color w:val="202122"/>
          <w:sz w:val="21"/>
          <w:szCs w:val="21"/>
          <w:shd w:val="clear" w:color="auto" w:fill="FFFFFF"/>
        </w:rPr>
        <w:t xml:space="preserve"> : croyance, opinion, idée</w:t>
      </w:r>
    </w:p>
    <w:p w14:paraId="3BAE0939" w14:textId="77777777" w:rsidR="00831B05" w:rsidRPr="007971B2" w:rsidRDefault="00831B05" w:rsidP="00831B05">
      <w:pPr>
        <w:rPr>
          <w:rFonts w:ascii="Arial" w:hAnsi="Arial" w:cs="Arial"/>
          <w:color w:val="202122"/>
          <w:sz w:val="21"/>
          <w:szCs w:val="21"/>
          <w:shd w:val="clear" w:color="auto" w:fill="FFFFFF"/>
        </w:rPr>
      </w:pPr>
      <w:proofErr w:type="spellStart"/>
      <w:r w:rsidRPr="007971B2">
        <w:rPr>
          <w:rFonts w:ascii="Arial" w:hAnsi="Arial" w:cs="Arial"/>
          <w:color w:val="202122"/>
          <w:sz w:val="21"/>
          <w:szCs w:val="21"/>
          <w:shd w:val="clear" w:color="auto" w:fill="FFFFFF"/>
        </w:rPr>
        <w:t>antara</w:t>
      </w:r>
      <w:proofErr w:type="spellEnd"/>
      <w:r w:rsidRPr="007971B2">
        <w:rPr>
          <w:rFonts w:ascii="Arial" w:hAnsi="Arial" w:cs="Arial"/>
          <w:color w:val="202122"/>
          <w:sz w:val="21"/>
          <w:szCs w:val="21"/>
          <w:shd w:val="clear" w:color="auto" w:fill="FFFFFF"/>
        </w:rPr>
        <w:t xml:space="preserve"> : intérieur</w:t>
      </w:r>
    </w:p>
    <w:p w14:paraId="1EA492D8" w14:textId="77777777" w:rsidR="00831B05" w:rsidRPr="00633132" w:rsidRDefault="00831B05" w:rsidP="00831B05">
      <w:pPr>
        <w:rPr>
          <w:rFonts w:ascii="Arial" w:hAnsi="Arial" w:cs="Arial"/>
          <w:color w:val="202122"/>
          <w:sz w:val="21"/>
          <w:szCs w:val="21"/>
          <w:shd w:val="clear" w:color="auto" w:fill="FFFFFF"/>
        </w:rPr>
      </w:pPr>
      <w:proofErr w:type="spellStart"/>
      <w:r w:rsidRPr="007971B2">
        <w:rPr>
          <w:rFonts w:ascii="Arial" w:hAnsi="Arial" w:cs="Arial"/>
          <w:color w:val="202122"/>
          <w:sz w:val="21"/>
          <w:szCs w:val="21"/>
          <w:shd w:val="clear" w:color="auto" w:fill="FFFFFF"/>
        </w:rPr>
        <w:t>samskāra</w:t>
      </w:r>
      <w:proofErr w:type="spellEnd"/>
      <w:r w:rsidRPr="007971B2">
        <w:rPr>
          <w:rFonts w:ascii="Arial" w:hAnsi="Arial" w:cs="Arial"/>
          <w:color w:val="202122"/>
          <w:sz w:val="21"/>
          <w:szCs w:val="21"/>
          <w:shd w:val="clear" w:color="auto" w:fill="FFFFFF"/>
        </w:rPr>
        <w:t xml:space="preserve"> : latence</w:t>
      </w:r>
    </w:p>
    <w:p w14:paraId="2AA238B8" w14:textId="77777777" w:rsidR="00831B05" w:rsidRDefault="00831B05" w:rsidP="00831B05">
      <w:pPr>
        <w:rPr>
          <w:rFonts w:ascii="Arial" w:hAnsi="Arial" w:cs="Arial"/>
          <w:color w:val="202122"/>
          <w:sz w:val="21"/>
          <w:szCs w:val="21"/>
          <w:shd w:val="clear" w:color="auto" w:fill="FFFFFF"/>
        </w:rPr>
      </w:pPr>
    </w:p>
    <w:p w14:paraId="2C66B2ED" w14:textId="77777777" w:rsidR="00831B05" w:rsidRPr="00633132" w:rsidRDefault="00831B05" w:rsidP="00831B05">
      <w:pPr>
        <w:rPr>
          <w:rFonts w:ascii="Arial" w:hAnsi="Arial" w:cs="Arial"/>
          <w:color w:val="202122"/>
          <w:sz w:val="21"/>
          <w:szCs w:val="21"/>
          <w:shd w:val="clear" w:color="auto" w:fill="FFFFFF"/>
        </w:rPr>
      </w:pPr>
      <w:r w:rsidRPr="008F52C9">
        <w:rPr>
          <w:noProof/>
        </w:rPr>
        <w:drawing>
          <wp:inline distT="0" distB="0" distL="0" distR="0" wp14:anchorId="23A6B079" wp14:editId="4CCCE74D">
            <wp:extent cx="2557145" cy="327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557145" cy="327025"/>
                    </a:xfrm>
                    <a:prstGeom prst="rect">
                      <a:avLst/>
                    </a:prstGeom>
                    <a:noFill/>
                    <a:ln>
                      <a:noFill/>
                    </a:ln>
                  </pic:spPr>
                </pic:pic>
              </a:graphicData>
            </a:graphic>
          </wp:inline>
        </w:drawing>
      </w:r>
    </w:p>
    <w:p w14:paraId="7AEAFDE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Cette force des impressions passés peut créer un vide représentée sous forme d’une intelligence fier ou sous autres formes d’humeurs ou mode de pensées.</w:t>
      </w:r>
    </w:p>
    <w:p w14:paraId="241B253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vide peut briser la conscience et la déranger l’</w:t>
      </w:r>
      <w:proofErr w:type="spellStart"/>
      <w:r>
        <w:rPr>
          <w:rFonts w:ascii="Arial" w:hAnsi="Arial" w:cs="Arial"/>
          <w:color w:val="202122"/>
          <w:sz w:val="21"/>
          <w:szCs w:val="21"/>
          <w:shd w:val="clear" w:color="auto" w:fill="FFFFFF"/>
        </w:rPr>
        <w:t>armonie</w:t>
      </w:r>
      <w:proofErr w:type="spellEnd"/>
      <w:r>
        <w:rPr>
          <w:rFonts w:ascii="Arial" w:hAnsi="Arial" w:cs="Arial"/>
          <w:color w:val="202122"/>
          <w:sz w:val="21"/>
          <w:szCs w:val="21"/>
          <w:shd w:val="clear" w:color="auto" w:fill="FFFFFF"/>
        </w:rPr>
        <w:t xml:space="preserve"> et la sérénité de l’union avec le Soi (</w:t>
      </w:r>
      <w:proofErr w:type="spellStart"/>
      <w:r>
        <w:rPr>
          <w:rFonts w:ascii="Arial" w:hAnsi="Arial" w:cs="Arial"/>
          <w:color w:val="202122"/>
          <w:sz w:val="21"/>
          <w:szCs w:val="21"/>
          <w:shd w:val="clear" w:color="auto" w:fill="FFFFFF"/>
        </w:rPr>
        <w:t>atmabhava</w:t>
      </w:r>
      <w:proofErr w:type="spellEnd"/>
      <w:r>
        <w:rPr>
          <w:rFonts w:ascii="Arial" w:hAnsi="Arial" w:cs="Arial"/>
          <w:color w:val="202122"/>
          <w:sz w:val="21"/>
          <w:szCs w:val="21"/>
          <w:shd w:val="clear" w:color="auto" w:fill="FFFFFF"/>
        </w:rPr>
        <w:t>).</w:t>
      </w:r>
    </w:p>
    <w:p w14:paraId="406E8AF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montre une méthode de combattre ses impressions du passé qui peuvent impacter sur la conscience et la fissurer.</w:t>
      </w:r>
    </w:p>
    <w:p w14:paraId="6BD5E81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Patanjali avertis que même l’intelligence absolue peut être influencer par ses </w:t>
      </w:r>
      <w:proofErr w:type="spellStart"/>
      <w:r>
        <w:rPr>
          <w:rFonts w:ascii="Arial" w:hAnsi="Arial" w:cs="Arial"/>
          <w:color w:val="202122"/>
          <w:sz w:val="21"/>
          <w:szCs w:val="21"/>
          <w:shd w:val="clear" w:color="auto" w:fill="FFFFFF"/>
        </w:rPr>
        <w:t>Samskaras</w:t>
      </w:r>
      <w:proofErr w:type="spellEnd"/>
      <w:r>
        <w:rPr>
          <w:rFonts w:ascii="Arial" w:hAnsi="Arial" w:cs="Arial"/>
          <w:color w:val="202122"/>
          <w:sz w:val="21"/>
          <w:szCs w:val="21"/>
          <w:shd w:val="clear" w:color="auto" w:fill="FFFFFF"/>
        </w:rPr>
        <w:t xml:space="preserve"> du subconscient en divertissant la conscience. Il conseille donc  de se libérer des vieilles habitudes, afin d’éviter </w:t>
      </w:r>
      <w:r w:rsidRPr="006F3A50">
        <w:rPr>
          <w:rFonts w:ascii="Arial" w:hAnsi="Arial" w:cs="Arial"/>
          <w:color w:val="202122"/>
          <w:sz w:val="21"/>
          <w:szCs w:val="21"/>
          <w:shd w:val="clear" w:color="auto" w:fill="FFFFFF"/>
        </w:rPr>
        <w:t>que leur conscience ne vacille entre le désir de perfection et la perfection réelle</w:t>
      </w:r>
      <w:r>
        <w:rPr>
          <w:rFonts w:ascii="Arial" w:hAnsi="Arial" w:cs="Arial"/>
          <w:color w:val="202122"/>
          <w:sz w:val="21"/>
          <w:szCs w:val="21"/>
          <w:shd w:val="clear" w:color="auto" w:fill="FFFFFF"/>
        </w:rPr>
        <w:t xml:space="preserve">. </w:t>
      </w:r>
    </w:p>
    <w:p w14:paraId="08369E3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pratique ininterrompue du yoga surmonte et répare ses fissures de la conscience et supprime les doutes et les préjugés. C’est de la pure sagesse !</w:t>
      </w:r>
    </w:p>
    <w:p w14:paraId="325F88C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Krisna qu’il y’avait toujours un désir inhérent en chacun comme une fissure, même pour le plus austère des renoncés. Seule la vision du Suprême peut résoudre ces fissures pour toujours. Ce n’est qu’</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cet instant qu’aucun désir matériel, ou tentation ne peut atteindre la sérénité et la </w:t>
      </w:r>
      <w:proofErr w:type="spellStart"/>
      <w:r>
        <w:rPr>
          <w:rFonts w:ascii="Arial" w:hAnsi="Arial" w:cs="Arial"/>
          <w:color w:val="202122"/>
          <w:sz w:val="21"/>
          <w:szCs w:val="21"/>
          <w:shd w:val="clear" w:color="auto" w:fill="FFFFFF"/>
        </w:rPr>
        <w:t>virtue</w:t>
      </w:r>
      <w:proofErr w:type="spellEnd"/>
      <w:r>
        <w:rPr>
          <w:rFonts w:ascii="Arial" w:hAnsi="Arial" w:cs="Arial"/>
          <w:color w:val="202122"/>
          <w:sz w:val="21"/>
          <w:szCs w:val="21"/>
          <w:shd w:val="clear" w:color="auto" w:fill="FFFFFF"/>
        </w:rPr>
        <w:t xml:space="preserve"> d’un Yogi.</w:t>
      </w:r>
    </w:p>
    <w:p w14:paraId="161019DC" w14:textId="77777777" w:rsidR="00831B05" w:rsidRDefault="00831B05" w:rsidP="00831B05">
      <w:pPr>
        <w:rPr>
          <w:rFonts w:ascii="Arial" w:hAnsi="Arial" w:cs="Arial"/>
          <w:color w:val="202122"/>
          <w:sz w:val="21"/>
          <w:szCs w:val="21"/>
          <w:shd w:val="clear" w:color="auto" w:fill="FFFFFF"/>
        </w:rPr>
      </w:pPr>
    </w:p>
    <w:p w14:paraId="02BCCA4B" w14:textId="77777777" w:rsidR="00831B05" w:rsidRDefault="00831B05" w:rsidP="00831B05">
      <w:pPr>
        <w:rPr>
          <w:rFonts w:ascii="Arial" w:hAnsi="Arial" w:cs="Arial"/>
          <w:color w:val="202122"/>
          <w:sz w:val="21"/>
          <w:szCs w:val="21"/>
          <w:shd w:val="clear" w:color="auto" w:fill="FFFFFF"/>
        </w:rPr>
      </w:pPr>
    </w:p>
    <w:p w14:paraId="1FA949A8" w14:textId="77777777" w:rsidR="00831B05" w:rsidRDefault="00831B05" w:rsidP="00831B05">
      <w:pPr>
        <w:rPr>
          <w:rFonts w:ascii="Arial" w:hAnsi="Arial" w:cs="Arial"/>
          <w:color w:val="202122"/>
          <w:sz w:val="21"/>
          <w:szCs w:val="21"/>
          <w:shd w:val="clear" w:color="auto" w:fill="FFFFFF"/>
        </w:rPr>
      </w:pPr>
    </w:p>
    <w:p w14:paraId="3C7B8488" w14:textId="77777777" w:rsidR="00831B05" w:rsidRDefault="00831B05" w:rsidP="00831B05">
      <w:pPr>
        <w:rPr>
          <w:rFonts w:ascii="Arial" w:hAnsi="Arial" w:cs="Arial"/>
          <w:color w:val="202122"/>
          <w:sz w:val="21"/>
          <w:szCs w:val="21"/>
          <w:shd w:val="clear" w:color="auto" w:fill="FFFFFF"/>
        </w:rPr>
      </w:pPr>
    </w:p>
    <w:p w14:paraId="69981F5C" w14:textId="77777777" w:rsidR="00831B05" w:rsidRDefault="00831B05" w:rsidP="00831B05">
      <w:pPr>
        <w:rPr>
          <w:rFonts w:ascii="Arial" w:hAnsi="Arial" w:cs="Arial"/>
          <w:color w:val="202122"/>
          <w:sz w:val="21"/>
          <w:szCs w:val="21"/>
          <w:shd w:val="clear" w:color="auto" w:fill="FFFFFF"/>
        </w:rPr>
      </w:pPr>
    </w:p>
    <w:p w14:paraId="0BF7F0FB" w14:textId="77777777" w:rsidR="00831B05" w:rsidRDefault="00831B05" w:rsidP="00831B05">
      <w:pPr>
        <w:rPr>
          <w:rFonts w:ascii="Arial" w:hAnsi="Arial" w:cs="Arial"/>
          <w:color w:val="202122"/>
          <w:sz w:val="21"/>
          <w:szCs w:val="21"/>
          <w:shd w:val="clear" w:color="auto" w:fill="FFFFFF"/>
        </w:rPr>
      </w:pPr>
    </w:p>
    <w:p w14:paraId="41E47785" w14:textId="77777777" w:rsidR="00831B05" w:rsidRDefault="00831B05" w:rsidP="00831B05">
      <w:pPr>
        <w:rPr>
          <w:rFonts w:ascii="Arial" w:hAnsi="Arial" w:cs="Arial"/>
          <w:color w:val="202122"/>
          <w:sz w:val="21"/>
          <w:szCs w:val="21"/>
          <w:shd w:val="clear" w:color="auto" w:fill="FFFFFF"/>
        </w:rPr>
      </w:pPr>
    </w:p>
    <w:p w14:paraId="74C9F4D7" w14:textId="77777777" w:rsidR="00831B05" w:rsidRDefault="00831B05" w:rsidP="00831B05">
      <w:pPr>
        <w:rPr>
          <w:rFonts w:ascii="Arial" w:hAnsi="Arial" w:cs="Arial"/>
          <w:color w:val="202122"/>
          <w:sz w:val="21"/>
          <w:szCs w:val="21"/>
          <w:shd w:val="clear" w:color="auto" w:fill="FFFFFF"/>
        </w:rPr>
      </w:pPr>
    </w:p>
    <w:p w14:paraId="02C2DFE9" w14:textId="77777777" w:rsidR="00831B05" w:rsidRDefault="00831B05" w:rsidP="00831B05">
      <w:pPr>
        <w:rPr>
          <w:rFonts w:ascii="Arial" w:hAnsi="Arial" w:cs="Arial"/>
          <w:color w:val="202122"/>
          <w:sz w:val="21"/>
          <w:szCs w:val="21"/>
          <w:shd w:val="clear" w:color="auto" w:fill="FFFFFF"/>
        </w:rPr>
      </w:pPr>
    </w:p>
    <w:p w14:paraId="09148E3E" w14:textId="77777777" w:rsidR="00831B05" w:rsidRPr="002A0773" w:rsidRDefault="00831B05" w:rsidP="00831B05">
      <w:pPr>
        <w:rPr>
          <w:rFonts w:ascii="Arial" w:hAnsi="Arial" w:cs="Arial"/>
          <w:b/>
          <w:bCs/>
          <w:color w:val="00B0F0"/>
          <w:sz w:val="21"/>
          <w:szCs w:val="21"/>
          <w:shd w:val="clear" w:color="auto" w:fill="FFFFFF"/>
        </w:rPr>
      </w:pPr>
      <w:r w:rsidRPr="002A0773">
        <w:rPr>
          <w:rFonts w:ascii="Arial" w:hAnsi="Arial" w:cs="Arial"/>
          <w:b/>
          <w:bCs/>
          <w:color w:val="00B0F0"/>
          <w:sz w:val="21"/>
          <w:szCs w:val="21"/>
          <w:shd w:val="clear" w:color="auto" w:fill="FFFFFF"/>
        </w:rPr>
        <w:lastRenderedPageBreak/>
        <w:t xml:space="preserve">IV.28 Hanam </w:t>
      </w:r>
      <w:proofErr w:type="spellStart"/>
      <w:r w:rsidRPr="002A0773">
        <w:rPr>
          <w:rFonts w:ascii="Arial" w:hAnsi="Arial" w:cs="Arial"/>
          <w:b/>
          <w:bCs/>
          <w:color w:val="00B0F0"/>
          <w:sz w:val="21"/>
          <w:szCs w:val="21"/>
          <w:shd w:val="clear" w:color="auto" w:fill="FFFFFF"/>
        </w:rPr>
        <w:t>esam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klesavat</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uktam</w:t>
      </w:r>
      <w:proofErr w:type="spellEnd"/>
    </w:p>
    <w:p w14:paraId="74A19486" w14:textId="77777777" w:rsidR="00831B05" w:rsidRPr="002A0773" w:rsidRDefault="00831B05" w:rsidP="00831B05">
      <w:pPr>
        <w:rPr>
          <w:rFonts w:ascii="Arial" w:hAnsi="Arial" w:cs="Arial"/>
          <w:b/>
          <w:bCs/>
          <w:color w:val="00B0F0"/>
          <w:sz w:val="21"/>
          <w:szCs w:val="21"/>
          <w:shd w:val="clear" w:color="auto" w:fill="FFFFFF"/>
        </w:rPr>
      </w:pPr>
    </w:p>
    <w:p w14:paraId="75CBCBC2" w14:textId="77777777" w:rsidR="00831B05" w:rsidRPr="00F4441B" w:rsidRDefault="00831B05" w:rsidP="00831B05">
      <w:pPr>
        <w:rPr>
          <w:rFonts w:ascii="Arial" w:hAnsi="Arial" w:cs="Arial"/>
          <w:b/>
          <w:bCs/>
          <w:color w:val="00B0F0"/>
          <w:sz w:val="21"/>
          <w:szCs w:val="21"/>
          <w:shd w:val="clear" w:color="auto" w:fill="FFFFFF"/>
        </w:rPr>
      </w:pPr>
      <w:r w:rsidRPr="00DD4F65">
        <w:rPr>
          <w:rFonts w:ascii="Arial" w:hAnsi="Arial" w:cs="Arial" w:hint="eastAsia"/>
          <w:b/>
          <w:bCs/>
          <w:color w:val="00B0F0"/>
          <w:sz w:val="21"/>
          <w:szCs w:val="21"/>
          <w:shd w:val="clear" w:color="auto" w:fill="FFFFFF"/>
        </w:rPr>
        <w:t>«</w:t>
      </w:r>
      <w:r w:rsidRPr="00DD4F65">
        <w:rPr>
          <w:rFonts w:ascii="Arial" w:hAnsi="Arial" w:cs="Arial"/>
          <w:b/>
          <w:bCs/>
          <w:color w:val="00B0F0"/>
          <w:sz w:val="21"/>
          <w:szCs w:val="21"/>
          <w:shd w:val="clear" w:color="auto" w:fill="FFFFFF"/>
        </w:rPr>
        <w:t xml:space="preserve"> Celles-ci disparaissent de la même façon que les causes de la souffrance. »</w:t>
      </w:r>
    </w:p>
    <w:p w14:paraId="2654C28C" w14:textId="77777777" w:rsidR="00831B05" w:rsidRPr="00DD4F65" w:rsidRDefault="00831B05" w:rsidP="00831B05">
      <w:pPr>
        <w:rPr>
          <w:rFonts w:ascii="Arial" w:hAnsi="Arial" w:cs="Arial"/>
          <w:color w:val="202122"/>
          <w:sz w:val="21"/>
          <w:szCs w:val="21"/>
          <w:shd w:val="clear" w:color="auto" w:fill="FFFFFF"/>
        </w:rPr>
      </w:pPr>
    </w:p>
    <w:p w14:paraId="1CB82C16" w14:textId="77777777" w:rsidR="00831B05" w:rsidRPr="00DD4F65" w:rsidRDefault="00831B05" w:rsidP="00831B05">
      <w:pPr>
        <w:rPr>
          <w:rFonts w:ascii="Arial" w:hAnsi="Arial" w:cs="Arial"/>
          <w:color w:val="202122"/>
          <w:sz w:val="21"/>
          <w:szCs w:val="21"/>
          <w:shd w:val="clear" w:color="auto" w:fill="FFFFFF"/>
        </w:rPr>
      </w:pPr>
      <w:proofErr w:type="spellStart"/>
      <w:r w:rsidRPr="00DD4F65">
        <w:rPr>
          <w:rFonts w:ascii="Arial" w:hAnsi="Arial" w:cs="Arial"/>
          <w:color w:val="202122"/>
          <w:sz w:val="21"/>
          <w:szCs w:val="21"/>
          <w:shd w:val="clear" w:color="auto" w:fill="FFFFFF"/>
        </w:rPr>
        <w:t>hāna</w:t>
      </w:r>
      <w:proofErr w:type="spellEnd"/>
      <w:r w:rsidRPr="00DD4F65">
        <w:rPr>
          <w:rFonts w:ascii="Arial" w:hAnsi="Arial" w:cs="Arial"/>
          <w:color w:val="202122"/>
          <w:sz w:val="21"/>
          <w:szCs w:val="21"/>
          <w:shd w:val="clear" w:color="auto" w:fill="FFFFFF"/>
        </w:rPr>
        <w:t xml:space="preserve"> : ruine, destruction</w:t>
      </w:r>
    </w:p>
    <w:p w14:paraId="607FF672" w14:textId="77777777" w:rsidR="00831B05" w:rsidRPr="00DD4F65" w:rsidRDefault="00831B05" w:rsidP="00831B05">
      <w:pPr>
        <w:rPr>
          <w:rFonts w:ascii="Arial" w:hAnsi="Arial" w:cs="Arial"/>
          <w:color w:val="202122"/>
          <w:sz w:val="21"/>
          <w:szCs w:val="21"/>
          <w:shd w:val="clear" w:color="auto" w:fill="FFFFFF"/>
        </w:rPr>
      </w:pPr>
      <w:proofErr w:type="spellStart"/>
      <w:r w:rsidRPr="00DD4F65">
        <w:rPr>
          <w:rFonts w:ascii="Arial" w:hAnsi="Arial" w:cs="Arial"/>
          <w:color w:val="202122"/>
          <w:sz w:val="21"/>
          <w:szCs w:val="21"/>
          <w:shd w:val="clear" w:color="auto" w:fill="FFFFFF"/>
        </w:rPr>
        <w:t>eshām</w:t>
      </w:r>
      <w:proofErr w:type="spellEnd"/>
      <w:r w:rsidRPr="00DD4F65">
        <w:rPr>
          <w:rFonts w:ascii="Arial" w:hAnsi="Arial" w:cs="Arial"/>
          <w:color w:val="202122"/>
          <w:sz w:val="21"/>
          <w:szCs w:val="21"/>
          <w:shd w:val="clear" w:color="auto" w:fill="FFFFFF"/>
        </w:rPr>
        <w:t xml:space="preserve"> : de celles-ci</w:t>
      </w:r>
    </w:p>
    <w:p w14:paraId="281E64EF" w14:textId="77777777" w:rsidR="00831B05" w:rsidRPr="00DD4F65" w:rsidRDefault="00831B05" w:rsidP="00831B05">
      <w:pPr>
        <w:rPr>
          <w:rFonts w:ascii="Arial" w:hAnsi="Arial" w:cs="Arial"/>
          <w:color w:val="202122"/>
          <w:sz w:val="21"/>
          <w:szCs w:val="21"/>
          <w:shd w:val="clear" w:color="auto" w:fill="FFFFFF"/>
        </w:rPr>
      </w:pPr>
      <w:proofErr w:type="spellStart"/>
      <w:r w:rsidRPr="00DD4F65">
        <w:rPr>
          <w:rFonts w:ascii="Arial" w:hAnsi="Arial" w:cs="Arial"/>
          <w:color w:val="202122"/>
          <w:sz w:val="21"/>
          <w:szCs w:val="21"/>
          <w:shd w:val="clear" w:color="auto" w:fill="FFFFFF"/>
        </w:rPr>
        <w:t>klésha</w:t>
      </w:r>
      <w:proofErr w:type="spellEnd"/>
      <w:r w:rsidRPr="00DD4F65">
        <w:rPr>
          <w:rFonts w:ascii="Arial" w:hAnsi="Arial" w:cs="Arial"/>
          <w:color w:val="202122"/>
          <w:sz w:val="21"/>
          <w:szCs w:val="21"/>
          <w:shd w:val="clear" w:color="auto" w:fill="FFFFFF"/>
        </w:rPr>
        <w:t xml:space="preserve"> : cause de souffrance</w:t>
      </w:r>
    </w:p>
    <w:p w14:paraId="3112DF6B" w14:textId="77777777" w:rsidR="00831B05" w:rsidRPr="00DD4F65" w:rsidRDefault="00831B05" w:rsidP="00831B05">
      <w:pPr>
        <w:rPr>
          <w:rFonts w:ascii="Arial" w:hAnsi="Arial" w:cs="Arial"/>
          <w:color w:val="202122"/>
          <w:sz w:val="21"/>
          <w:szCs w:val="21"/>
          <w:shd w:val="clear" w:color="auto" w:fill="FFFFFF"/>
        </w:rPr>
      </w:pPr>
      <w:r w:rsidRPr="00DD4F65">
        <w:rPr>
          <w:rFonts w:ascii="Arial" w:hAnsi="Arial" w:cs="Arial"/>
          <w:color w:val="202122"/>
          <w:sz w:val="21"/>
          <w:szCs w:val="21"/>
          <w:shd w:val="clear" w:color="auto" w:fill="FFFFFF"/>
        </w:rPr>
        <w:t>-vat ; comme, pareil</w:t>
      </w:r>
    </w:p>
    <w:p w14:paraId="3C11E75C" w14:textId="77777777" w:rsidR="00831B05" w:rsidRPr="002A0773" w:rsidRDefault="00831B05" w:rsidP="00831B05">
      <w:pPr>
        <w:rPr>
          <w:rFonts w:ascii="Arial" w:hAnsi="Arial" w:cs="Arial"/>
          <w:color w:val="202122"/>
          <w:sz w:val="21"/>
          <w:szCs w:val="21"/>
          <w:shd w:val="clear" w:color="auto" w:fill="FFFFFF"/>
        </w:rPr>
      </w:pPr>
      <w:proofErr w:type="spellStart"/>
      <w:r w:rsidRPr="002A0773">
        <w:rPr>
          <w:rFonts w:ascii="Arial" w:hAnsi="Arial" w:cs="Arial"/>
          <w:color w:val="202122"/>
          <w:sz w:val="21"/>
          <w:szCs w:val="21"/>
          <w:shd w:val="clear" w:color="auto" w:fill="FFFFFF"/>
        </w:rPr>
        <w:t>ukta</w:t>
      </w:r>
      <w:proofErr w:type="spellEnd"/>
      <w:r w:rsidRPr="002A0773">
        <w:rPr>
          <w:rFonts w:ascii="Arial" w:hAnsi="Arial" w:cs="Arial"/>
          <w:color w:val="202122"/>
          <w:sz w:val="21"/>
          <w:szCs w:val="21"/>
          <w:shd w:val="clear" w:color="auto" w:fill="FFFFFF"/>
        </w:rPr>
        <w:t xml:space="preserve"> : dit, parlé</w:t>
      </w:r>
    </w:p>
    <w:p w14:paraId="15E585F2" w14:textId="77777777" w:rsidR="00831B05" w:rsidRPr="002A0773" w:rsidRDefault="00831B05" w:rsidP="00831B05">
      <w:pPr>
        <w:rPr>
          <w:rFonts w:ascii="Arial" w:hAnsi="Arial" w:cs="Arial"/>
          <w:color w:val="202122"/>
          <w:sz w:val="21"/>
          <w:szCs w:val="21"/>
          <w:shd w:val="clear" w:color="auto" w:fill="FFFFFF"/>
        </w:rPr>
      </w:pPr>
    </w:p>
    <w:p w14:paraId="2150605E" w14:textId="77777777" w:rsidR="00831B05" w:rsidRDefault="00831B05" w:rsidP="00831B05">
      <w:pPr>
        <w:rPr>
          <w:rFonts w:ascii="Arial" w:hAnsi="Arial" w:cs="Arial"/>
          <w:color w:val="202122"/>
          <w:sz w:val="21"/>
          <w:szCs w:val="21"/>
          <w:shd w:val="clear" w:color="auto" w:fill="FFFFFF"/>
        </w:rPr>
      </w:pPr>
      <w:proofErr w:type="spellStart"/>
      <w:r w:rsidRPr="00F4441B">
        <w:rPr>
          <w:rFonts w:ascii="Arial" w:hAnsi="Arial" w:cs="Arial"/>
          <w:color w:val="202122"/>
          <w:sz w:val="21"/>
          <w:szCs w:val="21"/>
          <w:shd w:val="clear" w:color="auto" w:fill="FFFFFF"/>
        </w:rPr>
        <w:t>Pantanjali</w:t>
      </w:r>
      <w:proofErr w:type="spellEnd"/>
      <w:r w:rsidRPr="00F4441B">
        <w:rPr>
          <w:rFonts w:ascii="Arial" w:hAnsi="Arial" w:cs="Arial"/>
          <w:color w:val="202122"/>
          <w:sz w:val="21"/>
          <w:szCs w:val="21"/>
          <w:shd w:val="clear" w:color="auto" w:fill="FFFFFF"/>
        </w:rPr>
        <w:t xml:space="preserve"> suggère au yogi d</w:t>
      </w:r>
      <w:r>
        <w:rPr>
          <w:rFonts w:ascii="Arial" w:hAnsi="Arial" w:cs="Arial"/>
          <w:color w:val="202122"/>
          <w:sz w:val="21"/>
          <w:szCs w:val="21"/>
          <w:shd w:val="clear" w:color="auto" w:fill="FFFFFF"/>
        </w:rPr>
        <w:t>’éradiquer toute forme de perturbations en appliquant la discipline yogique de la Foi, de la vigueur et de la vitalité.</w:t>
      </w:r>
    </w:p>
    <w:p w14:paraId="238DCC9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Comme pour se débarrasser des </w:t>
      </w:r>
      <w:proofErr w:type="spellStart"/>
      <w:r>
        <w:rPr>
          <w:rFonts w:ascii="Arial" w:hAnsi="Arial" w:cs="Arial"/>
          <w:color w:val="202122"/>
          <w:sz w:val="21"/>
          <w:szCs w:val="21"/>
          <w:shd w:val="clear" w:color="auto" w:fill="FFFFFF"/>
        </w:rPr>
        <w:t>Klesas</w:t>
      </w:r>
      <w:proofErr w:type="spellEnd"/>
      <w:r>
        <w:rPr>
          <w:rFonts w:ascii="Arial" w:hAnsi="Arial" w:cs="Arial"/>
          <w:color w:val="202122"/>
          <w:sz w:val="21"/>
          <w:szCs w:val="21"/>
          <w:shd w:val="clear" w:color="auto" w:fill="FFFFFF"/>
        </w:rPr>
        <w:t xml:space="preserve"> / source de la souffrance, le yogi accompli doit par sa pratique, trouver et réparer la perforation dans sa conscience. Le sutra IV.27 énonce que les impressions latentes du subconscient peuvent faire surface sous forme d’une intelligence pleine de fierté, cette intelligence extrême empêchera la progression vers la finalité de l’union avec l’Âme Divine.</w:t>
      </w:r>
    </w:p>
    <w:p w14:paraId="11EF9468" w14:textId="77777777" w:rsidR="00831B05" w:rsidRPr="00F4441B"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faut comme pour une mauvaise graine que l’on ne voir germé, bruler avec le feu de la sagesse, les </w:t>
      </w:r>
      <w:proofErr w:type="spellStart"/>
      <w:r>
        <w:rPr>
          <w:rFonts w:ascii="Arial" w:hAnsi="Arial" w:cs="Arial"/>
          <w:color w:val="202122"/>
          <w:sz w:val="21"/>
          <w:szCs w:val="21"/>
          <w:shd w:val="clear" w:color="auto" w:fill="FFFFFF"/>
        </w:rPr>
        <w:t>samskara</w:t>
      </w:r>
      <w:proofErr w:type="spellEnd"/>
      <w:r>
        <w:rPr>
          <w:rFonts w:ascii="Arial" w:hAnsi="Arial" w:cs="Arial"/>
          <w:color w:val="202122"/>
          <w:sz w:val="21"/>
          <w:szCs w:val="21"/>
          <w:shd w:val="clear" w:color="auto" w:fill="FFFFFF"/>
        </w:rPr>
        <w:t xml:space="preserve"> et les ambitions mettant ainsi terme à leurs pouvoir de regénérer des perturbations de </w:t>
      </w:r>
      <w:proofErr w:type="spellStart"/>
      <w:r>
        <w:rPr>
          <w:rFonts w:ascii="Arial" w:hAnsi="Arial" w:cs="Arial"/>
          <w:color w:val="202122"/>
          <w:sz w:val="21"/>
          <w:szCs w:val="21"/>
          <w:shd w:val="clear" w:color="auto" w:fill="FFFFFF"/>
        </w:rPr>
        <w:t>penséé</w:t>
      </w:r>
      <w:proofErr w:type="spellEnd"/>
      <w:r>
        <w:rPr>
          <w:rFonts w:ascii="Arial" w:hAnsi="Arial" w:cs="Arial"/>
          <w:color w:val="202122"/>
          <w:sz w:val="21"/>
          <w:szCs w:val="21"/>
          <w:shd w:val="clear" w:color="auto" w:fill="FFFFFF"/>
        </w:rPr>
        <w:t>. Cela permet alors à la conscience de maintenir son union avec le divin éternel.</w:t>
      </w:r>
    </w:p>
    <w:p w14:paraId="2F1D0671" w14:textId="77777777" w:rsidR="00831B05" w:rsidRPr="00F4441B" w:rsidRDefault="00831B05" w:rsidP="00831B05">
      <w:pPr>
        <w:rPr>
          <w:rFonts w:ascii="Arial" w:hAnsi="Arial" w:cs="Arial"/>
          <w:color w:val="202122"/>
          <w:sz w:val="21"/>
          <w:szCs w:val="21"/>
          <w:shd w:val="clear" w:color="auto" w:fill="FFFFFF"/>
        </w:rPr>
      </w:pPr>
    </w:p>
    <w:p w14:paraId="078CDA6C" w14:textId="77777777" w:rsidR="00831B05" w:rsidRPr="00F4441B" w:rsidRDefault="00831B05" w:rsidP="00831B05">
      <w:pPr>
        <w:rPr>
          <w:rFonts w:ascii="Arial" w:hAnsi="Arial" w:cs="Arial"/>
          <w:color w:val="202122"/>
          <w:sz w:val="21"/>
          <w:szCs w:val="21"/>
          <w:shd w:val="clear" w:color="auto" w:fill="FFFFFF"/>
        </w:rPr>
      </w:pPr>
    </w:p>
    <w:p w14:paraId="41A40BA5" w14:textId="77777777" w:rsidR="00831B05" w:rsidRPr="00131F83" w:rsidRDefault="00831B05" w:rsidP="00831B05">
      <w:pPr>
        <w:rPr>
          <w:rFonts w:ascii="Arial" w:hAnsi="Arial" w:cs="Arial"/>
          <w:b/>
          <w:bCs/>
          <w:color w:val="00B0F0"/>
          <w:sz w:val="21"/>
          <w:szCs w:val="21"/>
          <w:shd w:val="clear" w:color="auto" w:fill="FFFFFF"/>
        </w:rPr>
      </w:pPr>
      <w:r w:rsidRPr="00131F83">
        <w:rPr>
          <w:rFonts w:ascii="Arial" w:hAnsi="Arial" w:cs="Arial"/>
          <w:b/>
          <w:bCs/>
          <w:color w:val="00B0F0"/>
          <w:sz w:val="21"/>
          <w:szCs w:val="21"/>
          <w:shd w:val="clear" w:color="auto" w:fill="FFFFFF"/>
        </w:rPr>
        <w:t xml:space="preserve">IV.29 </w:t>
      </w:r>
      <w:proofErr w:type="spellStart"/>
      <w:r w:rsidRPr="00131F83">
        <w:rPr>
          <w:rFonts w:ascii="Arial" w:hAnsi="Arial" w:cs="Arial"/>
          <w:b/>
          <w:bCs/>
          <w:color w:val="00B0F0"/>
          <w:sz w:val="21"/>
          <w:szCs w:val="21"/>
          <w:shd w:val="clear" w:color="auto" w:fill="FFFFFF"/>
        </w:rPr>
        <w:t>Prasamkjyane</w:t>
      </w:r>
      <w:proofErr w:type="spellEnd"/>
      <w:r w:rsidRPr="00131F83">
        <w:rPr>
          <w:rFonts w:ascii="Arial" w:hAnsi="Arial" w:cs="Arial"/>
          <w:b/>
          <w:bCs/>
          <w:color w:val="00B0F0"/>
          <w:sz w:val="21"/>
          <w:szCs w:val="21"/>
          <w:shd w:val="clear" w:color="auto" w:fill="FFFFFF"/>
        </w:rPr>
        <w:t xml:space="preserve"> api </w:t>
      </w:r>
      <w:proofErr w:type="spellStart"/>
      <w:r w:rsidRPr="00131F83">
        <w:rPr>
          <w:rFonts w:ascii="Arial" w:hAnsi="Arial" w:cs="Arial"/>
          <w:b/>
          <w:bCs/>
          <w:color w:val="00B0F0"/>
          <w:sz w:val="21"/>
          <w:szCs w:val="21"/>
          <w:shd w:val="clear" w:color="auto" w:fill="FFFFFF"/>
        </w:rPr>
        <w:t>akusidasya</w:t>
      </w:r>
      <w:proofErr w:type="spellEnd"/>
      <w:r w:rsidRPr="00131F83">
        <w:rPr>
          <w:rFonts w:ascii="Arial" w:hAnsi="Arial" w:cs="Arial"/>
          <w:b/>
          <w:bCs/>
          <w:color w:val="00B0F0"/>
          <w:sz w:val="21"/>
          <w:szCs w:val="21"/>
          <w:shd w:val="clear" w:color="auto" w:fill="FFFFFF"/>
        </w:rPr>
        <w:t xml:space="preserve"> </w:t>
      </w:r>
      <w:proofErr w:type="spellStart"/>
      <w:r w:rsidRPr="00131F83">
        <w:rPr>
          <w:rFonts w:ascii="Arial" w:hAnsi="Arial" w:cs="Arial"/>
          <w:b/>
          <w:bCs/>
          <w:color w:val="00B0F0"/>
          <w:sz w:val="21"/>
          <w:szCs w:val="21"/>
          <w:shd w:val="clear" w:color="auto" w:fill="FFFFFF"/>
        </w:rPr>
        <w:t>sarvatha</w:t>
      </w:r>
      <w:proofErr w:type="spellEnd"/>
      <w:r w:rsidRPr="00131F83">
        <w:rPr>
          <w:rFonts w:ascii="Arial" w:hAnsi="Arial" w:cs="Arial"/>
          <w:b/>
          <w:bCs/>
          <w:color w:val="00B0F0"/>
          <w:sz w:val="21"/>
          <w:szCs w:val="21"/>
          <w:shd w:val="clear" w:color="auto" w:fill="FFFFFF"/>
        </w:rPr>
        <w:t xml:space="preserve"> </w:t>
      </w:r>
      <w:proofErr w:type="spellStart"/>
      <w:r w:rsidRPr="00131F83">
        <w:rPr>
          <w:rFonts w:ascii="Arial" w:hAnsi="Arial" w:cs="Arial"/>
          <w:b/>
          <w:bCs/>
          <w:color w:val="00B0F0"/>
          <w:sz w:val="21"/>
          <w:szCs w:val="21"/>
          <w:shd w:val="clear" w:color="auto" w:fill="FFFFFF"/>
        </w:rPr>
        <w:t>vi</w:t>
      </w:r>
      <w:r>
        <w:rPr>
          <w:rFonts w:ascii="Arial" w:hAnsi="Arial" w:cs="Arial"/>
          <w:b/>
          <w:bCs/>
          <w:color w:val="00B0F0"/>
          <w:sz w:val="21"/>
          <w:szCs w:val="21"/>
          <w:shd w:val="clear" w:color="auto" w:fill="FFFFFF"/>
        </w:rPr>
        <w:t>vekakhyateh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dharmameghah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samadhih</w:t>
      </w:r>
      <w:proofErr w:type="spellEnd"/>
    </w:p>
    <w:p w14:paraId="4D5F8B70" w14:textId="77777777" w:rsidR="00831B05" w:rsidRDefault="00831B05" w:rsidP="00831B05">
      <w:pPr>
        <w:rPr>
          <w:rFonts w:ascii="Arial" w:hAnsi="Arial" w:cs="Arial"/>
          <w:color w:val="202122"/>
          <w:sz w:val="21"/>
          <w:szCs w:val="21"/>
          <w:shd w:val="clear" w:color="auto" w:fill="FFFFFF"/>
        </w:rPr>
      </w:pPr>
    </w:p>
    <w:p w14:paraId="65752100" w14:textId="77777777" w:rsidR="00831B05" w:rsidRPr="00F4441B" w:rsidRDefault="00831B05" w:rsidP="00831B05">
      <w:pPr>
        <w:rPr>
          <w:rFonts w:ascii="Arial" w:hAnsi="Arial" w:cs="Arial"/>
          <w:b/>
          <w:bCs/>
          <w:color w:val="00B0F0"/>
          <w:sz w:val="21"/>
          <w:szCs w:val="21"/>
          <w:shd w:val="clear" w:color="auto" w:fill="FFFFFF"/>
        </w:rPr>
      </w:pPr>
      <w:r w:rsidRPr="00DD4F65">
        <w:rPr>
          <w:rFonts w:ascii="Arial" w:hAnsi="Arial" w:cs="Arial" w:hint="eastAsia"/>
          <w:b/>
          <w:bCs/>
          <w:color w:val="00B0F0"/>
          <w:sz w:val="21"/>
          <w:szCs w:val="21"/>
          <w:shd w:val="clear" w:color="auto" w:fill="FFFFFF"/>
        </w:rPr>
        <w:t>«</w:t>
      </w:r>
      <w:r w:rsidRPr="00DD4F65">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Celui qui ne s’intéresse pas à son évolution ultime et maintient une attention et une distinction absolue, atteint le </w:t>
      </w:r>
      <w:proofErr w:type="spellStart"/>
      <w:r>
        <w:rPr>
          <w:rFonts w:ascii="Arial" w:hAnsi="Arial" w:cs="Arial"/>
          <w:b/>
          <w:bCs/>
          <w:color w:val="00B0F0"/>
          <w:sz w:val="21"/>
          <w:szCs w:val="21"/>
          <w:shd w:val="clear" w:color="auto" w:fill="FFFFFF"/>
        </w:rPr>
        <w:t>Dharmega</w:t>
      </w:r>
      <w:proofErr w:type="spellEnd"/>
      <w:r>
        <w:rPr>
          <w:rFonts w:ascii="Arial" w:hAnsi="Arial" w:cs="Arial"/>
          <w:b/>
          <w:bCs/>
          <w:color w:val="00B0F0"/>
          <w:sz w:val="21"/>
          <w:szCs w:val="21"/>
          <w:shd w:val="clear" w:color="auto" w:fill="FFFFFF"/>
        </w:rPr>
        <w:t xml:space="preserve"> Samadhi : il contemple les parfums de la </w:t>
      </w:r>
      <w:proofErr w:type="spellStart"/>
      <w:r>
        <w:rPr>
          <w:rFonts w:ascii="Arial" w:hAnsi="Arial" w:cs="Arial"/>
          <w:b/>
          <w:bCs/>
          <w:color w:val="00B0F0"/>
          <w:sz w:val="21"/>
          <w:szCs w:val="21"/>
          <w:shd w:val="clear" w:color="auto" w:fill="FFFFFF"/>
        </w:rPr>
        <w:t>virtue</w:t>
      </w:r>
      <w:proofErr w:type="spellEnd"/>
      <w:r>
        <w:rPr>
          <w:rFonts w:ascii="Arial" w:hAnsi="Arial" w:cs="Arial"/>
          <w:b/>
          <w:bCs/>
          <w:color w:val="00B0F0"/>
          <w:sz w:val="21"/>
          <w:szCs w:val="21"/>
          <w:shd w:val="clear" w:color="auto" w:fill="FFFFFF"/>
        </w:rPr>
        <w:t xml:space="preserve"> et de la justice</w:t>
      </w:r>
      <w:r w:rsidRPr="00DD4F65">
        <w:rPr>
          <w:rFonts w:ascii="Arial" w:hAnsi="Arial" w:cs="Arial"/>
          <w:b/>
          <w:bCs/>
          <w:color w:val="00B0F0"/>
          <w:sz w:val="21"/>
          <w:szCs w:val="21"/>
          <w:shd w:val="clear" w:color="auto" w:fill="FFFFFF"/>
        </w:rPr>
        <w:t xml:space="preserve"> »</w:t>
      </w:r>
    </w:p>
    <w:p w14:paraId="597FEA9E" w14:textId="77777777" w:rsidR="00831B05" w:rsidRDefault="00831B05" w:rsidP="00831B05">
      <w:pPr>
        <w:rPr>
          <w:rFonts w:ascii="Arial" w:hAnsi="Arial" w:cs="Arial"/>
          <w:color w:val="202122"/>
          <w:sz w:val="21"/>
          <w:szCs w:val="21"/>
          <w:shd w:val="clear" w:color="auto" w:fill="FFFFFF"/>
        </w:rPr>
      </w:pPr>
    </w:p>
    <w:p w14:paraId="1B58A5A3" w14:textId="77777777" w:rsidR="00831B05" w:rsidRPr="00131F83" w:rsidRDefault="00831B05" w:rsidP="00831B05">
      <w:pPr>
        <w:rPr>
          <w:rFonts w:ascii="Arial" w:hAnsi="Arial" w:cs="Arial"/>
          <w:color w:val="202122"/>
          <w:sz w:val="21"/>
          <w:szCs w:val="21"/>
          <w:shd w:val="clear" w:color="auto" w:fill="FFFFFF"/>
        </w:rPr>
      </w:pPr>
    </w:p>
    <w:p w14:paraId="32D729D2" w14:textId="77777777" w:rsidR="00831B05" w:rsidRPr="00DD4F65"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Prasamkjyane</w:t>
      </w:r>
      <w:proofErr w:type="spellEnd"/>
      <w:r w:rsidRPr="00920CF7">
        <w:rPr>
          <w:rFonts w:ascii="Arial" w:hAnsi="Arial" w:cs="Arial"/>
          <w:color w:val="202122"/>
          <w:sz w:val="21"/>
          <w:szCs w:val="21"/>
          <w:shd w:val="clear" w:color="auto" w:fill="FFFFFF"/>
        </w:rPr>
        <w:t xml:space="preserve"> </w:t>
      </w:r>
      <w:r w:rsidRPr="00DD4F65">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 Forme d’intelligence la plus haute, méditation profonde, réflexion</w:t>
      </w:r>
    </w:p>
    <w:p w14:paraId="036C1B55" w14:textId="77777777" w:rsidR="00831B05" w:rsidRPr="00DD4F65" w:rsidRDefault="00831B05" w:rsidP="00831B05">
      <w:pPr>
        <w:rPr>
          <w:rFonts w:ascii="Arial" w:hAnsi="Arial" w:cs="Arial"/>
          <w:color w:val="202122"/>
          <w:sz w:val="21"/>
          <w:szCs w:val="21"/>
          <w:shd w:val="clear" w:color="auto" w:fill="FFFFFF"/>
        </w:rPr>
      </w:pPr>
      <w:r w:rsidRPr="00920CF7">
        <w:rPr>
          <w:rFonts w:ascii="Arial" w:hAnsi="Arial" w:cs="Arial"/>
          <w:color w:val="202122"/>
          <w:sz w:val="21"/>
          <w:szCs w:val="21"/>
          <w:shd w:val="clear" w:color="auto" w:fill="FFFFFF"/>
        </w:rPr>
        <w:t>api</w:t>
      </w:r>
      <w:r w:rsidRPr="00DD4F65">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même</w:t>
      </w:r>
    </w:p>
    <w:p w14:paraId="65614EA3" w14:textId="77777777" w:rsidR="00831B05" w:rsidRPr="00DD4F65"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akusidasya</w:t>
      </w:r>
      <w:proofErr w:type="spellEnd"/>
      <w:r w:rsidRPr="00DD4F65">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indifférent au désir et à l’aversion</w:t>
      </w:r>
    </w:p>
    <w:p w14:paraId="6112BD59" w14:textId="77777777" w:rsidR="00831B05" w:rsidRPr="00DD4F65"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sarvatha</w:t>
      </w:r>
      <w:proofErr w:type="spellEnd"/>
      <w:r w:rsidRPr="00920CF7">
        <w:rPr>
          <w:rFonts w:ascii="Arial" w:hAnsi="Arial" w:cs="Arial"/>
          <w:color w:val="202122"/>
          <w:sz w:val="21"/>
          <w:szCs w:val="21"/>
          <w:shd w:val="clear" w:color="auto" w:fill="FFFFFF"/>
        </w:rPr>
        <w:t xml:space="preserve"> </w:t>
      </w:r>
      <w:r w:rsidRPr="00DD4F65">
        <w:rPr>
          <w:rFonts w:ascii="Arial" w:hAnsi="Arial" w:cs="Arial"/>
          <w:color w:val="202122"/>
          <w:sz w:val="21"/>
          <w:szCs w:val="21"/>
          <w:shd w:val="clear" w:color="auto" w:fill="FFFFFF"/>
        </w:rPr>
        <w:t>;</w:t>
      </w:r>
      <w:r>
        <w:rPr>
          <w:rFonts w:ascii="Arial" w:hAnsi="Arial" w:cs="Arial"/>
          <w:color w:val="202122"/>
          <w:sz w:val="21"/>
          <w:szCs w:val="21"/>
          <w:shd w:val="clear" w:color="auto" w:fill="FFFFFF"/>
        </w:rPr>
        <w:t xml:space="preserve"> </w:t>
      </w:r>
      <w:r w:rsidRPr="00DD4F65">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constamment </w:t>
      </w:r>
    </w:p>
    <w:p w14:paraId="26F6DC05" w14:textId="77777777" w:rsidR="00831B05" w:rsidRPr="00920CF7"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vivekakhyateh</w:t>
      </w:r>
      <w:proofErr w:type="spellEnd"/>
      <w:r w:rsidRPr="00920CF7">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avec attention, avec distinction</w:t>
      </w:r>
    </w:p>
    <w:p w14:paraId="676379BD" w14:textId="77777777" w:rsidR="00831B05" w:rsidRPr="00920CF7"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dharmameghah</w:t>
      </w:r>
      <w:proofErr w:type="spellEnd"/>
      <w:r w:rsidRPr="00920CF7">
        <w:rPr>
          <w:rFonts w:ascii="Arial" w:hAnsi="Arial" w:cs="Arial"/>
          <w:color w:val="202122"/>
          <w:sz w:val="21"/>
          <w:szCs w:val="21"/>
          <w:shd w:val="clear" w:color="auto" w:fill="FFFFFF"/>
        </w:rPr>
        <w:t xml:space="preserve"> : le nuage de pluie de la </w:t>
      </w:r>
      <w:proofErr w:type="spellStart"/>
      <w:r w:rsidRPr="00920CF7">
        <w:rPr>
          <w:rFonts w:ascii="Arial" w:hAnsi="Arial" w:cs="Arial"/>
          <w:color w:val="202122"/>
          <w:sz w:val="21"/>
          <w:szCs w:val="21"/>
          <w:shd w:val="clear" w:color="auto" w:fill="FFFFFF"/>
        </w:rPr>
        <w:t>virtue</w:t>
      </w:r>
      <w:proofErr w:type="spellEnd"/>
      <w:r w:rsidRPr="00920CF7">
        <w:rPr>
          <w:rFonts w:ascii="Arial" w:hAnsi="Arial" w:cs="Arial"/>
          <w:color w:val="202122"/>
          <w:sz w:val="21"/>
          <w:szCs w:val="21"/>
          <w:shd w:val="clear" w:color="auto" w:fill="FFFFFF"/>
        </w:rPr>
        <w:t>, la douche du dharma</w:t>
      </w:r>
    </w:p>
    <w:p w14:paraId="6E424443" w14:textId="77777777" w:rsidR="00831B05" w:rsidRPr="00131F83" w:rsidRDefault="00831B05" w:rsidP="00831B05">
      <w:pPr>
        <w:rPr>
          <w:rFonts w:ascii="Arial" w:hAnsi="Arial" w:cs="Arial"/>
          <w:color w:val="202122"/>
          <w:sz w:val="21"/>
          <w:szCs w:val="21"/>
          <w:shd w:val="clear" w:color="auto" w:fill="FFFFFF"/>
        </w:rPr>
      </w:pPr>
      <w:proofErr w:type="spellStart"/>
      <w:r w:rsidRPr="00920CF7">
        <w:rPr>
          <w:rFonts w:ascii="Arial" w:hAnsi="Arial" w:cs="Arial"/>
          <w:color w:val="202122"/>
          <w:sz w:val="21"/>
          <w:szCs w:val="21"/>
          <w:shd w:val="clear" w:color="auto" w:fill="FFFFFF"/>
        </w:rPr>
        <w:t>samadhih</w:t>
      </w:r>
      <w:proofErr w:type="spellEnd"/>
      <w:r w:rsidRPr="00920CF7">
        <w:rPr>
          <w:rFonts w:ascii="Arial" w:hAnsi="Arial" w:cs="Arial"/>
          <w:color w:val="202122"/>
          <w:sz w:val="21"/>
          <w:szCs w:val="21"/>
          <w:shd w:val="clear" w:color="auto" w:fill="FFFFFF"/>
        </w:rPr>
        <w:t xml:space="preserve"> : esprit suprême, union </w:t>
      </w:r>
    </w:p>
    <w:p w14:paraId="7F41C129" w14:textId="77777777" w:rsidR="00831B05" w:rsidRDefault="00831B05" w:rsidP="00831B05">
      <w:pPr>
        <w:rPr>
          <w:rFonts w:ascii="Arial" w:hAnsi="Arial" w:cs="Arial"/>
          <w:color w:val="202122"/>
          <w:sz w:val="21"/>
          <w:szCs w:val="21"/>
          <w:shd w:val="clear" w:color="auto" w:fill="FFFFFF"/>
        </w:rPr>
      </w:pPr>
    </w:p>
    <w:p w14:paraId="189C47CB" w14:textId="77777777" w:rsidR="00831B05" w:rsidRDefault="00831B05" w:rsidP="00831B05">
      <w:pPr>
        <w:rPr>
          <w:rFonts w:ascii="Arial" w:hAnsi="Arial" w:cs="Arial"/>
          <w:color w:val="202122"/>
          <w:sz w:val="21"/>
          <w:szCs w:val="21"/>
          <w:shd w:val="clear" w:color="auto" w:fill="FFFFFF"/>
        </w:rPr>
      </w:pPr>
      <w:r w:rsidRPr="002015B3">
        <w:rPr>
          <w:noProof/>
        </w:rPr>
        <w:drawing>
          <wp:inline distT="0" distB="0" distL="0" distR="0" wp14:anchorId="6BD24A8A" wp14:editId="7D827A9A">
            <wp:extent cx="5448935"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448935" cy="609600"/>
                    </a:xfrm>
                    <a:prstGeom prst="rect">
                      <a:avLst/>
                    </a:prstGeom>
                    <a:noFill/>
                    <a:ln>
                      <a:noFill/>
                    </a:ln>
                  </pic:spPr>
                </pic:pic>
              </a:graphicData>
            </a:graphic>
          </wp:inline>
        </w:drawing>
      </w:r>
    </w:p>
    <w:p w14:paraId="3E7B0100" w14:textId="77777777" w:rsidR="00831B05" w:rsidRPr="00131F83" w:rsidRDefault="00831B05" w:rsidP="00831B05">
      <w:pPr>
        <w:rPr>
          <w:rFonts w:ascii="Arial" w:hAnsi="Arial" w:cs="Arial"/>
          <w:color w:val="202122"/>
          <w:sz w:val="21"/>
          <w:szCs w:val="21"/>
          <w:shd w:val="clear" w:color="auto" w:fill="FFFFFF"/>
        </w:rPr>
      </w:pPr>
    </w:p>
    <w:p w14:paraId="0FE2371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le courant de la vertu s’écoule en abondance dans la conscience. Celle-ci est nettoyée des fautes, des préjugés et des ambitions, révélant la lumière de Purusa.</w:t>
      </w:r>
    </w:p>
    <w:p w14:paraId="7467476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C’est le dharma </w:t>
      </w:r>
      <w:proofErr w:type="spellStart"/>
      <w:r>
        <w:rPr>
          <w:rFonts w:ascii="Arial" w:hAnsi="Arial" w:cs="Arial"/>
          <w:color w:val="202122"/>
          <w:sz w:val="21"/>
          <w:szCs w:val="21"/>
          <w:shd w:val="clear" w:color="auto" w:fill="FFFFFF"/>
        </w:rPr>
        <w:t>megah</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samahdhi</w:t>
      </w:r>
      <w:proofErr w:type="spellEnd"/>
      <w:r>
        <w:rPr>
          <w:rFonts w:ascii="Arial" w:hAnsi="Arial" w:cs="Arial"/>
          <w:color w:val="202122"/>
          <w:sz w:val="21"/>
          <w:szCs w:val="21"/>
          <w:shd w:val="clear" w:color="auto" w:fill="FFFFFF"/>
        </w:rPr>
        <w:t> : le fruit de la pratique du yoga.</w:t>
      </w:r>
    </w:p>
    <w:p w14:paraId="392A945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seule ambition du yogi est de maintenir une bonne santé spirituelle. Sa personnalité se transforme, il acquiert la pureté et la clarté. C’est un humain, universel et humain. Il vie pour toujours dans le dharma </w:t>
      </w:r>
      <w:proofErr w:type="spellStart"/>
      <w:r>
        <w:rPr>
          <w:rFonts w:ascii="Arial" w:hAnsi="Arial" w:cs="Arial"/>
          <w:color w:val="202122"/>
          <w:sz w:val="21"/>
          <w:szCs w:val="21"/>
          <w:shd w:val="clear" w:color="auto" w:fill="FFFFFF"/>
        </w:rPr>
        <w:t>megha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 le bonheur inégalé.</w:t>
      </w:r>
    </w:p>
    <w:p w14:paraId="318A366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a alors renoncé à tous et devient également :</w:t>
      </w:r>
    </w:p>
    <w:p w14:paraId="1E561B56"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 </w:t>
      </w:r>
      <w:proofErr w:type="spellStart"/>
      <w:r>
        <w:rPr>
          <w:rFonts w:ascii="Arial" w:hAnsi="Arial" w:cs="Arial"/>
          <w:color w:val="202122"/>
          <w:sz w:val="21"/>
          <w:szCs w:val="21"/>
          <w:shd w:val="clear" w:color="auto" w:fill="FFFFFF"/>
        </w:rPr>
        <w:t>Viveki</w:t>
      </w:r>
      <w:proofErr w:type="spellEnd"/>
      <w:r>
        <w:rPr>
          <w:rFonts w:ascii="Arial" w:hAnsi="Arial" w:cs="Arial"/>
          <w:color w:val="202122"/>
          <w:sz w:val="21"/>
          <w:szCs w:val="21"/>
          <w:shd w:val="clear" w:color="auto" w:fill="FFFFFF"/>
        </w:rPr>
        <w:t xml:space="preserve"> ( quelqu’un qui peut distinguer les âmes invisible du monde matériel)</w:t>
      </w:r>
    </w:p>
    <w:p w14:paraId="686366C4"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 </w:t>
      </w:r>
      <w:proofErr w:type="spellStart"/>
      <w:r>
        <w:rPr>
          <w:rFonts w:ascii="Arial" w:hAnsi="Arial" w:cs="Arial"/>
          <w:color w:val="202122"/>
          <w:sz w:val="21"/>
          <w:szCs w:val="21"/>
          <w:shd w:val="clear" w:color="auto" w:fill="FFFFFF"/>
        </w:rPr>
        <w:t>Jnanin</w:t>
      </w:r>
      <w:proofErr w:type="spellEnd"/>
      <w:r>
        <w:rPr>
          <w:rFonts w:ascii="Arial" w:hAnsi="Arial" w:cs="Arial"/>
          <w:color w:val="202122"/>
          <w:sz w:val="21"/>
          <w:szCs w:val="21"/>
          <w:shd w:val="clear" w:color="auto" w:fill="FFFFFF"/>
        </w:rPr>
        <w:t xml:space="preserve"> – un sage</w:t>
      </w:r>
    </w:p>
    <w:p w14:paraId="486A53B4"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 </w:t>
      </w:r>
      <w:proofErr w:type="spellStart"/>
      <w:r>
        <w:rPr>
          <w:rFonts w:ascii="Arial" w:hAnsi="Arial" w:cs="Arial"/>
          <w:color w:val="202122"/>
          <w:sz w:val="21"/>
          <w:szCs w:val="21"/>
          <w:shd w:val="clear" w:color="auto" w:fill="FFFFFF"/>
        </w:rPr>
        <w:t>Vairagin</w:t>
      </w:r>
      <w:proofErr w:type="spellEnd"/>
      <w:r>
        <w:rPr>
          <w:rFonts w:ascii="Arial" w:hAnsi="Arial" w:cs="Arial"/>
          <w:color w:val="202122"/>
          <w:sz w:val="21"/>
          <w:szCs w:val="21"/>
          <w:shd w:val="clear" w:color="auto" w:fill="FFFFFF"/>
        </w:rPr>
        <w:t xml:space="preserve"> – un renonciateur</w:t>
      </w:r>
    </w:p>
    <w:p w14:paraId="321A0CD0"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et un </w:t>
      </w:r>
      <w:proofErr w:type="spellStart"/>
      <w:r>
        <w:rPr>
          <w:rFonts w:ascii="Arial" w:hAnsi="Arial" w:cs="Arial"/>
          <w:color w:val="202122"/>
          <w:sz w:val="21"/>
          <w:szCs w:val="21"/>
          <w:shd w:val="clear" w:color="auto" w:fill="FFFFFF"/>
        </w:rPr>
        <w:t>Bhaktan</w:t>
      </w:r>
      <w:proofErr w:type="spellEnd"/>
      <w:r>
        <w:rPr>
          <w:rFonts w:ascii="Arial" w:hAnsi="Arial" w:cs="Arial"/>
          <w:color w:val="202122"/>
          <w:sz w:val="21"/>
          <w:szCs w:val="21"/>
          <w:shd w:val="clear" w:color="auto" w:fill="FFFFFF"/>
        </w:rPr>
        <w:t xml:space="preserve"> – un </w:t>
      </w:r>
      <w:proofErr w:type="spellStart"/>
      <w:r>
        <w:rPr>
          <w:rFonts w:ascii="Arial" w:hAnsi="Arial" w:cs="Arial"/>
          <w:color w:val="202122"/>
          <w:sz w:val="21"/>
          <w:szCs w:val="21"/>
          <w:shd w:val="clear" w:color="auto" w:fill="FFFFFF"/>
        </w:rPr>
        <w:t>devôt</w:t>
      </w:r>
      <w:proofErr w:type="spellEnd"/>
      <w:r>
        <w:rPr>
          <w:rFonts w:ascii="Arial" w:hAnsi="Arial" w:cs="Arial"/>
          <w:color w:val="202122"/>
          <w:sz w:val="21"/>
          <w:szCs w:val="21"/>
          <w:shd w:val="clear" w:color="auto" w:fill="FFFFFF"/>
        </w:rPr>
        <w:t xml:space="preserve"> au Divin</w:t>
      </w:r>
    </w:p>
    <w:p w14:paraId="2C6A5B0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yogi a atteint le stade </w:t>
      </w:r>
      <w:proofErr w:type="spellStart"/>
      <w:r>
        <w:rPr>
          <w:rFonts w:ascii="Arial" w:hAnsi="Arial" w:cs="Arial"/>
          <w:color w:val="202122"/>
          <w:sz w:val="21"/>
          <w:szCs w:val="21"/>
          <w:shd w:val="clear" w:color="auto" w:fill="FFFFFF"/>
        </w:rPr>
        <w:t>nirbija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 l’union sans graine)</w:t>
      </w:r>
    </w:p>
    <w:p w14:paraId="07332916" w14:textId="77777777" w:rsidR="00831B05" w:rsidRPr="00131F83" w:rsidRDefault="00831B05" w:rsidP="00831B05">
      <w:pPr>
        <w:rPr>
          <w:rFonts w:ascii="Arial" w:hAnsi="Arial" w:cs="Arial"/>
          <w:color w:val="202122"/>
          <w:sz w:val="21"/>
          <w:szCs w:val="21"/>
          <w:shd w:val="clear" w:color="auto" w:fill="FFFFFF"/>
        </w:rPr>
      </w:pPr>
    </w:p>
    <w:p w14:paraId="50BBE90A" w14:textId="77777777" w:rsidR="00831B05" w:rsidRPr="00131F83" w:rsidRDefault="00831B05" w:rsidP="00831B05">
      <w:pPr>
        <w:rPr>
          <w:rFonts w:ascii="Arial" w:hAnsi="Arial" w:cs="Arial"/>
          <w:color w:val="202122"/>
          <w:sz w:val="21"/>
          <w:szCs w:val="21"/>
          <w:shd w:val="clear" w:color="auto" w:fill="FFFFFF"/>
        </w:rPr>
      </w:pPr>
    </w:p>
    <w:p w14:paraId="53E7F960" w14:textId="77777777" w:rsidR="00831B05" w:rsidRPr="00131F83" w:rsidRDefault="00831B05" w:rsidP="00831B05">
      <w:pPr>
        <w:rPr>
          <w:rFonts w:ascii="Arial" w:hAnsi="Arial" w:cs="Arial"/>
          <w:color w:val="202122"/>
          <w:sz w:val="21"/>
          <w:szCs w:val="21"/>
          <w:shd w:val="clear" w:color="auto" w:fill="FFFFFF"/>
        </w:rPr>
      </w:pPr>
    </w:p>
    <w:p w14:paraId="0556C26D" w14:textId="77777777" w:rsidR="00831B05" w:rsidRDefault="00831B05" w:rsidP="00831B05">
      <w:pPr>
        <w:rPr>
          <w:rFonts w:ascii="Arial" w:hAnsi="Arial" w:cs="Arial"/>
          <w:b/>
          <w:bCs/>
          <w:color w:val="00B0F0"/>
          <w:sz w:val="21"/>
          <w:szCs w:val="21"/>
          <w:shd w:val="clear" w:color="auto" w:fill="FFFFFF"/>
        </w:rPr>
      </w:pPr>
    </w:p>
    <w:p w14:paraId="6C6D8E4F" w14:textId="77777777" w:rsidR="00831B05" w:rsidRDefault="00831B05" w:rsidP="00831B05">
      <w:pPr>
        <w:rPr>
          <w:rFonts w:ascii="Arial" w:hAnsi="Arial" w:cs="Arial"/>
          <w:b/>
          <w:bCs/>
          <w:color w:val="00B0F0"/>
          <w:sz w:val="21"/>
          <w:szCs w:val="21"/>
          <w:shd w:val="clear" w:color="auto" w:fill="FFFFFF"/>
        </w:rPr>
      </w:pPr>
    </w:p>
    <w:p w14:paraId="41F96E2D" w14:textId="77777777" w:rsidR="00831B05" w:rsidRDefault="00831B05" w:rsidP="00831B05">
      <w:pPr>
        <w:rPr>
          <w:rFonts w:ascii="Arial" w:hAnsi="Arial" w:cs="Arial"/>
          <w:b/>
          <w:bCs/>
          <w:color w:val="00B0F0"/>
          <w:sz w:val="21"/>
          <w:szCs w:val="21"/>
          <w:shd w:val="clear" w:color="auto" w:fill="FFFFFF"/>
        </w:rPr>
      </w:pPr>
    </w:p>
    <w:p w14:paraId="19048965" w14:textId="77777777" w:rsidR="00831B05" w:rsidRDefault="00831B05" w:rsidP="00831B05">
      <w:pPr>
        <w:rPr>
          <w:rFonts w:ascii="Arial" w:hAnsi="Arial" w:cs="Arial"/>
          <w:b/>
          <w:bCs/>
          <w:color w:val="00B0F0"/>
          <w:sz w:val="21"/>
          <w:szCs w:val="21"/>
          <w:shd w:val="clear" w:color="auto" w:fill="FFFFFF"/>
        </w:rPr>
      </w:pPr>
    </w:p>
    <w:p w14:paraId="5E17A162" w14:textId="77777777" w:rsidR="00831B05" w:rsidRDefault="00831B05" w:rsidP="00831B05">
      <w:pPr>
        <w:rPr>
          <w:rFonts w:ascii="Arial" w:hAnsi="Arial" w:cs="Arial"/>
          <w:b/>
          <w:bCs/>
          <w:color w:val="00B0F0"/>
          <w:sz w:val="21"/>
          <w:szCs w:val="21"/>
          <w:shd w:val="clear" w:color="auto" w:fill="FFFFFF"/>
        </w:rPr>
      </w:pPr>
    </w:p>
    <w:p w14:paraId="4B97278F" w14:textId="77777777" w:rsidR="00831B05" w:rsidRDefault="00831B05" w:rsidP="00831B05">
      <w:pPr>
        <w:rPr>
          <w:rFonts w:ascii="Arial" w:hAnsi="Arial" w:cs="Arial"/>
          <w:b/>
          <w:bCs/>
          <w:color w:val="00B0F0"/>
          <w:sz w:val="21"/>
          <w:szCs w:val="21"/>
          <w:shd w:val="clear" w:color="auto" w:fill="FFFFFF"/>
        </w:rPr>
      </w:pPr>
      <w:r w:rsidRPr="00131F83">
        <w:rPr>
          <w:rFonts w:ascii="Arial" w:hAnsi="Arial" w:cs="Arial"/>
          <w:b/>
          <w:bCs/>
          <w:color w:val="00B0F0"/>
          <w:sz w:val="21"/>
          <w:szCs w:val="21"/>
          <w:shd w:val="clear" w:color="auto" w:fill="FFFFFF"/>
        </w:rPr>
        <w:t>IV.</w:t>
      </w:r>
      <w:r>
        <w:rPr>
          <w:rFonts w:ascii="Arial" w:hAnsi="Arial" w:cs="Arial"/>
          <w:b/>
          <w:bCs/>
          <w:color w:val="00B0F0"/>
          <w:sz w:val="21"/>
          <w:szCs w:val="21"/>
          <w:shd w:val="clear" w:color="auto" w:fill="FFFFFF"/>
        </w:rPr>
        <w:t xml:space="preserve">30 Tatah </w:t>
      </w:r>
      <w:proofErr w:type="spellStart"/>
      <w:r>
        <w:rPr>
          <w:rFonts w:ascii="Arial" w:hAnsi="Arial" w:cs="Arial"/>
          <w:b/>
          <w:bCs/>
          <w:color w:val="00B0F0"/>
          <w:sz w:val="21"/>
          <w:szCs w:val="21"/>
          <w:shd w:val="clear" w:color="auto" w:fill="FFFFFF"/>
        </w:rPr>
        <w:t>klesa</w:t>
      </w:r>
      <w:proofErr w:type="spellEnd"/>
      <w:r>
        <w:rPr>
          <w:rFonts w:ascii="Arial" w:hAnsi="Arial" w:cs="Arial"/>
          <w:b/>
          <w:bCs/>
          <w:color w:val="00B0F0"/>
          <w:sz w:val="21"/>
          <w:szCs w:val="21"/>
          <w:shd w:val="clear" w:color="auto" w:fill="FFFFFF"/>
        </w:rPr>
        <w:t xml:space="preserve"> karma </w:t>
      </w:r>
      <w:proofErr w:type="spellStart"/>
      <w:r>
        <w:rPr>
          <w:rFonts w:ascii="Arial" w:hAnsi="Arial" w:cs="Arial"/>
          <w:b/>
          <w:bCs/>
          <w:color w:val="00B0F0"/>
          <w:sz w:val="21"/>
          <w:szCs w:val="21"/>
          <w:shd w:val="clear" w:color="auto" w:fill="FFFFFF"/>
        </w:rPr>
        <w:t>nivritti</w:t>
      </w:r>
      <w:proofErr w:type="spellEnd"/>
    </w:p>
    <w:p w14:paraId="00D57591" w14:textId="77777777" w:rsidR="00831B05" w:rsidRDefault="00831B05" w:rsidP="00831B05">
      <w:pPr>
        <w:rPr>
          <w:rFonts w:ascii="Arial" w:hAnsi="Arial" w:cs="Arial"/>
          <w:b/>
          <w:bCs/>
          <w:color w:val="00B0F0"/>
          <w:sz w:val="21"/>
          <w:szCs w:val="21"/>
          <w:shd w:val="clear" w:color="auto" w:fill="FFFFFF"/>
        </w:rPr>
      </w:pPr>
    </w:p>
    <w:p w14:paraId="180BDC46" w14:textId="77777777" w:rsidR="00831B05" w:rsidRPr="006D36FB" w:rsidRDefault="00831B05" w:rsidP="00831B05">
      <w:pPr>
        <w:rPr>
          <w:rFonts w:ascii="Arial" w:hAnsi="Arial" w:cs="Arial"/>
          <w:b/>
          <w:bCs/>
          <w:color w:val="00B0F0"/>
          <w:sz w:val="21"/>
          <w:szCs w:val="21"/>
          <w:shd w:val="clear" w:color="auto" w:fill="FFFFFF"/>
        </w:rPr>
      </w:pPr>
      <w:r w:rsidRPr="006D36FB">
        <w:rPr>
          <w:rFonts w:ascii="Arial" w:hAnsi="Arial" w:cs="Arial" w:hint="eastAsia"/>
          <w:b/>
          <w:bCs/>
          <w:color w:val="00B0F0"/>
          <w:sz w:val="21"/>
          <w:szCs w:val="21"/>
          <w:shd w:val="clear" w:color="auto" w:fill="FFFFFF"/>
        </w:rPr>
        <w:t>«</w:t>
      </w:r>
      <w:r w:rsidRPr="006D36FB">
        <w:rPr>
          <w:rFonts w:ascii="Arial" w:hAnsi="Arial" w:cs="Arial"/>
          <w:b/>
          <w:bCs/>
          <w:color w:val="00B0F0"/>
          <w:sz w:val="21"/>
          <w:szCs w:val="21"/>
          <w:shd w:val="clear" w:color="auto" w:fill="FFFFFF"/>
        </w:rPr>
        <w:t xml:space="preserve"> Grâce à cette forme de </w:t>
      </w:r>
      <w:proofErr w:type="spellStart"/>
      <w:r w:rsidRPr="006D36FB">
        <w:rPr>
          <w:rFonts w:ascii="Arial" w:hAnsi="Arial" w:cs="Arial"/>
          <w:b/>
          <w:bCs/>
          <w:color w:val="00B0F0"/>
          <w:sz w:val="21"/>
          <w:szCs w:val="21"/>
          <w:shd w:val="clear" w:color="auto" w:fill="FFFFFF"/>
        </w:rPr>
        <w:t>Samādhi</w:t>
      </w:r>
      <w:proofErr w:type="spellEnd"/>
      <w:r w:rsidRPr="006D36FB">
        <w:rPr>
          <w:rFonts w:ascii="Arial" w:hAnsi="Arial" w:cs="Arial"/>
          <w:b/>
          <w:bCs/>
          <w:color w:val="00B0F0"/>
          <w:sz w:val="21"/>
          <w:szCs w:val="21"/>
          <w:shd w:val="clear" w:color="auto" w:fill="FFFFFF"/>
        </w:rPr>
        <w:t>, cessent les causes de souffrance, et</w:t>
      </w:r>
      <w:r>
        <w:rPr>
          <w:rFonts w:ascii="Arial" w:hAnsi="Arial" w:cs="Arial"/>
          <w:b/>
          <w:bCs/>
          <w:color w:val="00B0F0"/>
          <w:sz w:val="21"/>
          <w:szCs w:val="21"/>
          <w:shd w:val="clear" w:color="auto" w:fill="FFFFFF"/>
        </w:rPr>
        <w:t xml:space="preserve"> </w:t>
      </w:r>
      <w:r w:rsidRPr="006D36FB">
        <w:rPr>
          <w:rFonts w:ascii="Arial" w:hAnsi="Arial" w:cs="Arial"/>
          <w:b/>
          <w:bCs/>
          <w:color w:val="00B0F0"/>
          <w:sz w:val="21"/>
          <w:szCs w:val="21"/>
          <w:shd w:val="clear" w:color="auto" w:fill="FFFFFF"/>
        </w:rPr>
        <w:t>le Karma. »</w:t>
      </w:r>
    </w:p>
    <w:p w14:paraId="1A0E1D6F" w14:textId="77777777" w:rsidR="00831B05" w:rsidRPr="006D36FB" w:rsidRDefault="00831B05" w:rsidP="00831B05">
      <w:pPr>
        <w:rPr>
          <w:rFonts w:ascii="Arial" w:hAnsi="Arial" w:cs="Arial"/>
          <w:color w:val="202122"/>
          <w:sz w:val="21"/>
          <w:szCs w:val="21"/>
          <w:shd w:val="clear" w:color="auto" w:fill="FFFFFF"/>
        </w:rPr>
      </w:pPr>
      <w:proofErr w:type="spellStart"/>
      <w:r w:rsidRPr="006D36FB">
        <w:rPr>
          <w:rFonts w:ascii="Arial" w:hAnsi="Arial" w:cs="Arial"/>
          <w:color w:val="202122"/>
          <w:sz w:val="21"/>
          <w:szCs w:val="21"/>
          <w:shd w:val="clear" w:color="auto" w:fill="FFFFFF"/>
        </w:rPr>
        <w:t>tatah</w:t>
      </w:r>
      <w:proofErr w:type="spellEnd"/>
      <w:r w:rsidRPr="006D36FB">
        <w:rPr>
          <w:rFonts w:ascii="Arial" w:hAnsi="Arial" w:cs="Arial"/>
          <w:color w:val="202122"/>
          <w:sz w:val="21"/>
          <w:szCs w:val="21"/>
          <w:shd w:val="clear" w:color="auto" w:fill="FFFFFF"/>
        </w:rPr>
        <w:t xml:space="preserve"> : alors</w:t>
      </w:r>
    </w:p>
    <w:p w14:paraId="2A8BEC8D" w14:textId="77777777" w:rsidR="00831B05" w:rsidRPr="006D36FB" w:rsidRDefault="00831B05" w:rsidP="00831B05">
      <w:pPr>
        <w:rPr>
          <w:rFonts w:ascii="Arial" w:hAnsi="Arial" w:cs="Arial"/>
          <w:color w:val="202122"/>
          <w:sz w:val="21"/>
          <w:szCs w:val="21"/>
          <w:shd w:val="clear" w:color="auto" w:fill="FFFFFF"/>
        </w:rPr>
      </w:pPr>
      <w:proofErr w:type="spellStart"/>
      <w:r w:rsidRPr="006D36FB">
        <w:rPr>
          <w:rFonts w:ascii="Arial" w:hAnsi="Arial" w:cs="Arial"/>
          <w:color w:val="202122"/>
          <w:sz w:val="21"/>
          <w:szCs w:val="21"/>
          <w:shd w:val="clear" w:color="auto" w:fill="FFFFFF"/>
        </w:rPr>
        <w:t>klésha</w:t>
      </w:r>
      <w:proofErr w:type="spellEnd"/>
      <w:r w:rsidRPr="006D36FB">
        <w:rPr>
          <w:rFonts w:ascii="Arial" w:hAnsi="Arial" w:cs="Arial"/>
          <w:color w:val="202122"/>
          <w:sz w:val="21"/>
          <w:szCs w:val="21"/>
          <w:shd w:val="clear" w:color="auto" w:fill="FFFFFF"/>
        </w:rPr>
        <w:t xml:space="preserve"> : cause de souffrance</w:t>
      </w:r>
    </w:p>
    <w:p w14:paraId="54FEA86A" w14:textId="77777777" w:rsidR="00831B05" w:rsidRPr="006D36FB" w:rsidRDefault="00831B05" w:rsidP="00831B05">
      <w:pPr>
        <w:rPr>
          <w:rFonts w:ascii="Arial" w:hAnsi="Arial" w:cs="Arial"/>
          <w:color w:val="202122"/>
          <w:sz w:val="21"/>
          <w:szCs w:val="21"/>
          <w:shd w:val="clear" w:color="auto" w:fill="FFFFFF"/>
        </w:rPr>
      </w:pPr>
      <w:proofErr w:type="spellStart"/>
      <w:r w:rsidRPr="006D36FB">
        <w:rPr>
          <w:rFonts w:ascii="Arial" w:hAnsi="Arial" w:cs="Arial"/>
          <w:color w:val="202122"/>
          <w:sz w:val="21"/>
          <w:szCs w:val="21"/>
          <w:shd w:val="clear" w:color="auto" w:fill="FFFFFF"/>
        </w:rPr>
        <w:t>nivritti</w:t>
      </w:r>
      <w:proofErr w:type="spellEnd"/>
      <w:r w:rsidRPr="006D36FB">
        <w:rPr>
          <w:rFonts w:ascii="Arial" w:hAnsi="Arial" w:cs="Arial"/>
          <w:color w:val="202122"/>
          <w:sz w:val="21"/>
          <w:szCs w:val="21"/>
          <w:shd w:val="clear" w:color="auto" w:fill="FFFFFF"/>
        </w:rPr>
        <w:t xml:space="preserve"> : cessation</w:t>
      </w:r>
    </w:p>
    <w:p w14:paraId="488FBBC4" w14:textId="77777777" w:rsidR="00831B05" w:rsidRPr="00131F83" w:rsidRDefault="00831B05" w:rsidP="00831B05">
      <w:pPr>
        <w:rPr>
          <w:rFonts w:ascii="Arial" w:hAnsi="Arial" w:cs="Arial"/>
          <w:color w:val="202122"/>
          <w:sz w:val="21"/>
          <w:szCs w:val="21"/>
          <w:shd w:val="clear" w:color="auto" w:fill="FFFFFF"/>
        </w:rPr>
      </w:pPr>
    </w:p>
    <w:p w14:paraId="4D233AD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effets du Dharma </w:t>
      </w:r>
      <w:proofErr w:type="spellStart"/>
      <w:r>
        <w:rPr>
          <w:rFonts w:ascii="Arial" w:hAnsi="Arial" w:cs="Arial"/>
          <w:color w:val="202122"/>
          <w:sz w:val="21"/>
          <w:szCs w:val="21"/>
          <w:shd w:val="clear" w:color="auto" w:fill="FFFFFF"/>
        </w:rPr>
        <w:t>megha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samadhi</w:t>
      </w:r>
      <w:proofErr w:type="spellEnd"/>
      <w:r>
        <w:rPr>
          <w:rFonts w:ascii="Arial" w:hAnsi="Arial" w:cs="Arial"/>
          <w:color w:val="202122"/>
          <w:sz w:val="21"/>
          <w:szCs w:val="21"/>
          <w:shd w:val="clear" w:color="auto" w:fill="FFFFFF"/>
        </w:rPr>
        <w:t xml:space="preserve"> sont la liberté des 5 afflictions – </w:t>
      </w:r>
      <w:proofErr w:type="spellStart"/>
      <w:r>
        <w:rPr>
          <w:rFonts w:ascii="Arial" w:hAnsi="Arial" w:cs="Arial"/>
          <w:color w:val="202122"/>
          <w:sz w:val="21"/>
          <w:szCs w:val="21"/>
          <w:shd w:val="clear" w:color="auto" w:fill="FFFFFF"/>
        </w:rPr>
        <w:t>klesas</w:t>
      </w:r>
      <w:proofErr w:type="spellEnd"/>
      <w:r>
        <w:rPr>
          <w:rFonts w:ascii="Arial" w:hAnsi="Arial" w:cs="Arial"/>
          <w:color w:val="202122"/>
          <w:sz w:val="21"/>
          <w:szCs w:val="21"/>
          <w:shd w:val="clear" w:color="auto" w:fill="FFFFFF"/>
        </w:rPr>
        <w:t xml:space="preserve"> – et des 5 </w:t>
      </w:r>
      <w:proofErr w:type="spellStart"/>
      <w:r>
        <w:rPr>
          <w:rFonts w:ascii="Arial" w:hAnsi="Arial" w:cs="Arial"/>
          <w:color w:val="202122"/>
          <w:sz w:val="21"/>
          <w:szCs w:val="21"/>
          <w:shd w:val="clear" w:color="auto" w:fill="FFFFFF"/>
        </w:rPr>
        <w:t>pertubations</w:t>
      </w:r>
      <w:proofErr w:type="spellEnd"/>
      <w:r>
        <w:rPr>
          <w:rFonts w:ascii="Arial" w:hAnsi="Arial" w:cs="Arial"/>
          <w:color w:val="202122"/>
          <w:sz w:val="21"/>
          <w:szCs w:val="21"/>
          <w:shd w:val="clear" w:color="auto" w:fill="FFFFFF"/>
        </w:rPr>
        <w:t xml:space="preserve"> – </w:t>
      </w:r>
      <w:proofErr w:type="spellStart"/>
      <w:r>
        <w:rPr>
          <w:rFonts w:ascii="Arial" w:hAnsi="Arial" w:cs="Arial"/>
          <w:color w:val="202122"/>
          <w:sz w:val="21"/>
          <w:szCs w:val="21"/>
          <w:shd w:val="clear" w:color="auto" w:fill="FFFFFF"/>
        </w:rPr>
        <w:t>vrittis</w:t>
      </w:r>
      <w:proofErr w:type="spellEnd"/>
      <w:r>
        <w:rPr>
          <w:rFonts w:ascii="Arial" w:hAnsi="Arial" w:cs="Arial"/>
          <w:color w:val="202122"/>
          <w:sz w:val="21"/>
          <w:szCs w:val="21"/>
          <w:shd w:val="clear" w:color="auto" w:fill="FFFFFF"/>
        </w:rPr>
        <w:t>. C’est la plus haute forme d’intelligence et d’évolution.</w:t>
      </w:r>
    </w:p>
    <w:p w14:paraId="5B957F35" w14:textId="77777777" w:rsidR="00831B05" w:rsidRDefault="00831B05" w:rsidP="00831B05">
      <w:pPr>
        <w:rPr>
          <w:rFonts w:ascii="Arial" w:hAnsi="Arial" w:cs="Arial"/>
          <w:color w:val="202122"/>
          <w:sz w:val="21"/>
          <w:szCs w:val="21"/>
          <w:shd w:val="clear" w:color="auto" w:fill="FFFFFF"/>
        </w:rPr>
      </w:pPr>
    </w:p>
    <w:p w14:paraId="113DEF1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Grâce à l’apaisement apporté par la vertu, les sources de souffrance cessent de leur plein gré et laissent la place à l’action divine dénué de réactions qui s’écoule comme une rivière à travers le Yogi.</w:t>
      </w:r>
    </w:p>
    <w:p w14:paraId="10093EB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Avidya, la mère de toutes les souffrances, est éradiquée, racine et branche avec les </w:t>
      </w:r>
      <w:proofErr w:type="spellStart"/>
      <w:r>
        <w:rPr>
          <w:rFonts w:ascii="Arial" w:hAnsi="Arial" w:cs="Arial"/>
          <w:color w:val="202122"/>
          <w:sz w:val="21"/>
          <w:szCs w:val="21"/>
          <w:shd w:val="clear" w:color="auto" w:fill="FFFFFF"/>
        </w:rPr>
        <w:t>samskaras</w:t>
      </w:r>
      <w:proofErr w:type="spellEnd"/>
      <w:r>
        <w:rPr>
          <w:rFonts w:ascii="Arial" w:hAnsi="Arial" w:cs="Arial"/>
          <w:color w:val="202122"/>
          <w:sz w:val="21"/>
          <w:szCs w:val="21"/>
          <w:shd w:val="clear" w:color="auto" w:fill="FFFFFF"/>
        </w:rPr>
        <w:t xml:space="preserve"> – impressions latentes.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ne déviera pas de la voie divine ni n’agira en créant des perturbations pour sa conscience. Il est libre des liens du Karma.</w:t>
      </w:r>
    </w:p>
    <w:p w14:paraId="4DB7964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Dans les </w:t>
      </w:r>
      <w:proofErr w:type="spellStart"/>
      <w:r>
        <w:rPr>
          <w:rFonts w:ascii="Arial" w:hAnsi="Arial" w:cs="Arial"/>
          <w:color w:val="202122"/>
          <w:sz w:val="21"/>
          <w:szCs w:val="21"/>
          <w:shd w:val="clear" w:color="auto" w:fill="FFFFFF"/>
        </w:rPr>
        <w:t>Bhagavad</w:t>
      </w:r>
      <w:proofErr w:type="spellEnd"/>
      <w:r>
        <w:rPr>
          <w:rFonts w:ascii="Arial" w:hAnsi="Arial" w:cs="Arial"/>
          <w:color w:val="202122"/>
          <w:sz w:val="21"/>
          <w:szCs w:val="21"/>
          <w:shd w:val="clear" w:color="auto" w:fill="FFFFFF"/>
        </w:rPr>
        <w:t xml:space="preserve"> Gita, Sri Krisna déclare que chacun doit se cultiver afin d’atteindre l’illumination, et doit apprendre à ne pas se dégrader.</w:t>
      </w:r>
    </w:p>
    <w:p w14:paraId="170DB4B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Comme </w:t>
      </w:r>
      <w:proofErr w:type="spellStart"/>
      <w:r>
        <w:rPr>
          <w:rFonts w:ascii="Arial" w:hAnsi="Arial" w:cs="Arial"/>
          <w:color w:val="202122"/>
          <w:sz w:val="21"/>
          <w:szCs w:val="21"/>
          <w:shd w:val="clear" w:color="auto" w:fill="FFFFFF"/>
        </w:rPr>
        <w:t>Nirmana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citta</w:t>
      </w:r>
      <w:proofErr w:type="spellEnd"/>
      <w:r>
        <w:rPr>
          <w:rFonts w:ascii="Arial" w:hAnsi="Arial" w:cs="Arial"/>
          <w:color w:val="202122"/>
          <w:sz w:val="21"/>
          <w:szCs w:val="21"/>
          <w:shd w:val="clear" w:color="auto" w:fill="FFFFFF"/>
        </w:rPr>
        <w:t xml:space="preserve"> s’éteint de lui-même, ses motivations étant été effacé, empêche les productions d’effets. Le cycle de cause à effet n’est plus, et le yogi est ainsi libre de l’emprise de la Nature. </w:t>
      </w:r>
    </w:p>
    <w:p w14:paraId="03DA4818" w14:textId="77777777" w:rsidR="00831B05" w:rsidRPr="00131F83"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n’est pas pour autant qu’il doit oublier sa pratique. Il pratiquera avec dévotion au commandement divin afin que cet état de grâce ne se détériore pas, par négligence.</w:t>
      </w:r>
    </w:p>
    <w:p w14:paraId="680C6701" w14:textId="77777777" w:rsidR="00831B05" w:rsidRPr="00131F83" w:rsidRDefault="00831B05" w:rsidP="00831B05">
      <w:pPr>
        <w:rPr>
          <w:rFonts w:ascii="Arial" w:hAnsi="Arial" w:cs="Arial"/>
          <w:color w:val="202122"/>
          <w:sz w:val="21"/>
          <w:szCs w:val="21"/>
          <w:shd w:val="clear" w:color="auto" w:fill="FFFFFF"/>
        </w:rPr>
      </w:pPr>
    </w:p>
    <w:p w14:paraId="3ED88A99" w14:textId="77777777" w:rsidR="00831B05" w:rsidRDefault="00831B05" w:rsidP="00831B05">
      <w:pPr>
        <w:rPr>
          <w:rFonts w:ascii="Arial" w:hAnsi="Arial" w:cs="Arial"/>
          <w:b/>
          <w:bCs/>
          <w:color w:val="00B0F0"/>
          <w:sz w:val="21"/>
          <w:szCs w:val="21"/>
          <w:shd w:val="clear" w:color="auto" w:fill="FFFFFF"/>
        </w:rPr>
      </w:pPr>
      <w:r w:rsidRPr="00131F83">
        <w:rPr>
          <w:rFonts w:ascii="Arial" w:hAnsi="Arial" w:cs="Arial"/>
          <w:b/>
          <w:bCs/>
          <w:color w:val="00B0F0"/>
          <w:sz w:val="21"/>
          <w:szCs w:val="21"/>
          <w:shd w:val="clear" w:color="auto" w:fill="FFFFFF"/>
        </w:rPr>
        <w:t>IV.</w:t>
      </w:r>
      <w:r>
        <w:rPr>
          <w:rFonts w:ascii="Arial" w:hAnsi="Arial" w:cs="Arial"/>
          <w:b/>
          <w:bCs/>
          <w:color w:val="00B0F0"/>
          <w:sz w:val="21"/>
          <w:szCs w:val="21"/>
          <w:shd w:val="clear" w:color="auto" w:fill="FFFFFF"/>
        </w:rPr>
        <w:t xml:space="preserve">31 Tada </w:t>
      </w:r>
      <w:proofErr w:type="spellStart"/>
      <w:r>
        <w:rPr>
          <w:rFonts w:ascii="Arial" w:hAnsi="Arial" w:cs="Arial"/>
          <w:b/>
          <w:bCs/>
          <w:color w:val="00B0F0"/>
          <w:sz w:val="21"/>
          <w:szCs w:val="21"/>
          <w:shd w:val="clear" w:color="auto" w:fill="FFFFFF"/>
        </w:rPr>
        <w:t>sarva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avarana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malapetsya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jnanasya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anantyat</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jneyam</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alpam</w:t>
      </w:r>
      <w:proofErr w:type="spellEnd"/>
    </w:p>
    <w:p w14:paraId="1449E561" w14:textId="77777777" w:rsidR="00831B05" w:rsidRDefault="00831B05" w:rsidP="00831B05">
      <w:pPr>
        <w:rPr>
          <w:rFonts w:ascii="Arial" w:hAnsi="Arial" w:cs="Arial"/>
          <w:b/>
          <w:bCs/>
          <w:color w:val="00B0F0"/>
          <w:sz w:val="21"/>
          <w:szCs w:val="21"/>
          <w:shd w:val="clear" w:color="auto" w:fill="FFFFFF"/>
        </w:rPr>
      </w:pPr>
    </w:p>
    <w:p w14:paraId="71F16CE3" w14:textId="77777777" w:rsidR="00831B05" w:rsidRDefault="00831B05" w:rsidP="00831B05">
      <w:pPr>
        <w:rPr>
          <w:rFonts w:ascii="Arial" w:hAnsi="Arial" w:cs="Arial"/>
          <w:b/>
          <w:bCs/>
          <w:color w:val="00B0F0"/>
          <w:sz w:val="21"/>
          <w:szCs w:val="21"/>
          <w:shd w:val="clear" w:color="auto" w:fill="FFFFFF"/>
        </w:rPr>
      </w:pPr>
    </w:p>
    <w:p w14:paraId="55EB3893" w14:textId="77777777" w:rsidR="00831B05" w:rsidRPr="00A65177" w:rsidRDefault="00831B05" w:rsidP="00831B05">
      <w:pPr>
        <w:rPr>
          <w:rFonts w:ascii="Arial" w:hAnsi="Arial" w:cs="Arial"/>
          <w:b/>
          <w:bCs/>
          <w:color w:val="00B0F0"/>
          <w:sz w:val="21"/>
          <w:szCs w:val="21"/>
          <w:shd w:val="clear" w:color="auto" w:fill="FFFFFF"/>
        </w:rPr>
      </w:pPr>
      <w:r w:rsidRPr="00A65177">
        <w:rPr>
          <w:rFonts w:ascii="Arial" w:hAnsi="Arial" w:cs="Arial" w:hint="eastAsia"/>
          <w:b/>
          <w:bCs/>
          <w:color w:val="00B0F0"/>
          <w:sz w:val="21"/>
          <w:szCs w:val="21"/>
          <w:shd w:val="clear" w:color="auto" w:fill="FFFFFF"/>
        </w:rPr>
        <w:t>«</w:t>
      </w:r>
      <w:r w:rsidRPr="00A65177">
        <w:rPr>
          <w:rFonts w:ascii="Arial" w:hAnsi="Arial" w:cs="Arial"/>
          <w:b/>
          <w:bCs/>
          <w:color w:val="00B0F0"/>
          <w:sz w:val="21"/>
          <w:szCs w:val="21"/>
          <w:shd w:val="clear" w:color="auto" w:fill="FFFFFF"/>
        </w:rPr>
        <w:t xml:space="preserve"> Alors, en regard de l'immensité de la connaissance libre de toute</w:t>
      </w:r>
      <w:r>
        <w:rPr>
          <w:rFonts w:ascii="Arial" w:hAnsi="Arial" w:cs="Arial"/>
          <w:b/>
          <w:bCs/>
          <w:color w:val="00B0F0"/>
          <w:sz w:val="21"/>
          <w:szCs w:val="21"/>
          <w:shd w:val="clear" w:color="auto" w:fill="FFFFFF"/>
        </w:rPr>
        <w:t xml:space="preserve"> </w:t>
      </w:r>
      <w:r w:rsidRPr="00A65177">
        <w:rPr>
          <w:rFonts w:ascii="Arial" w:hAnsi="Arial" w:cs="Arial"/>
          <w:b/>
          <w:bCs/>
          <w:color w:val="00B0F0"/>
          <w:sz w:val="21"/>
          <w:szCs w:val="21"/>
          <w:shd w:val="clear" w:color="auto" w:fill="FFFFFF"/>
        </w:rPr>
        <w:t>obscurité et de toute impureté, le domaine du savoir est insignifiant. »</w:t>
      </w:r>
    </w:p>
    <w:p w14:paraId="3BE63FD6"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tadā</w:t>
      </w:r>
      <w:proofErr w:type="spellEnd"/>
      <w:r w:rsidRPr="00A65177">
        <w:rPr>
          <w:rFonts w:ascii="Arial" w:hAnsi="Arial" w:cs="Arial"/>
          <w:color w:val="202122"/>
          <w:sz w:val="21"/>
          <w:szCs w:val="21"/>
          <w:shd w:val="clear" w:color="auto" w:fill="FFFFFF"/>
        </w:rPr>
        <w:t xml:space="preserve"> : alors</w:t>
      </w:r>
    </w:p>
    <w:p w14:paraId="0B2BC5D1"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sarva</w:t>
      </w:r>
      <w:proofErr w:type="spellEnd"/>
      <w:r w:rsidRPr="00A65177">
        <w:rPr>
          <w:rFonts w:ascii="Arial" w:hAnsi="Arial" w:cs="Arial"/>
          <w:color w:val="202122"/>
          <w:sz w:val="21"/>
          <w:szCs w:val="21"/>
          <w:shd w:val="clear" w:color="auto" w:fill="FFFFFF"/>
        </w:rPr>
        <w:t xml:space="preserve"> : tout</w:t>
      </w:r>
    </w:p>
    <w:p w14:paraId="2950AAEF"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hint="eastAsia"/>
          <w:color w:val="202122"/>
          <w:sz w:val="21"/>
          <w:szCs w:val="21"/>
          <w:shd w:val="clear" w:color="auto" w:fill="FFFFFF"/>
        </w:rPr>
        <w:t>ā</w:t>
      </w:r>
      <w:r w:rsidRPr="00A65177">
        <w:rPr>
          <w:rFonts w:ascii="Arial" w:hAnsi="Arial" w:cs="Arial"/>
          <w:color w:val="202122"/>
          <w:sz w:val="21"/>
          <w:szCs w:val="21"/>
          <w:shd w:val="clear" w:color="auto" w:fill="FFFFFF"/>
        </w:rPr>
        <w:t>varana</w:t>
      </w:r>
      <w:proofErr w:type="spellEnd"/>
      <w:r w:rsidRPr="00A65177">
        <w:rPr>
          <w:rFonts w:ascii="Arial" w:hAnsi="Arial" w:cs="Arial"/>
          <w:color w:val="202122"/>
          <w:sz w:val="21"/>
          <w:szCs w:val="21"/>
          <w:shd w:val="clear" w:color="auto" w:fill="FFFFFF"/>
        </w:rPr>
        <w:t xml:space="preserve"> : ce qui couvre, cache, obscurcit</w:t>
      </w:r>
    </w:p>
    <w:p w14:paraId="16BA5BA8"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mala</w:t>
      </w:r>
      <w:proofErr w:type="spellEnd"/>
      <w:r w:rsidRPr="00A65177">
        <w:rPr>
          <w:rFonts w:ascii="Arial" w:hAnsi="Arial" w:cs="Arial"/>
          <w:color w:val="202122"/>
          <w:sz w:val="21"/>
          <w:szCs w:val="21"/>
          <w:shd w:val="clear" w:color="auto" w:fill="FFFFFF"/>
        </w:rPr>
        <w:t xml:space="preserve"> : saleté, souillure, impureté</w:t>
      </w:r>
    </w:p>
    <w:p w14:paraId="065B04CA"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apéta</w:t>
      </w:r>
      <w:proofErr w:type="spellEnd"/>
      <w:r w:rsidRPr="00A65177">
        <w:rPr>
          <w:rFonts w:ascii="Arial" w:hAnsi="Arial" w:cs="Arial"/>
          <w:color w:val="202122"/>
          <w:sz w:val="21"/>
          <w:szCs w:val="21"/>
          <w:shd w:val="clear" w:color="auto" w:fill="FFFFFF"/>
        </w:rPr>
        <w:t xml:space="preserve"> : parti, libre de</w:t>
      </w:r>
    </w:p>
    <w:p w14:paraId="6CD37B2B"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jnāna</w:t>
      </w:r>
      <w:proofErr w:type="spellEnd"/>
      <w:r w:rsidRPr="00A65177">
        <w:rPr>
          <w:rFonts w:ascii="Arial" w:hAnsi="Arial" w:cs="Arial"/>
          <w:color w:val="202122"/>
          <w:sz w:val="21"/>
          <w:szCs w:val="21"/>
          <w:shd w:val="clear" w:color="auto" w:fill="FFFFFF"/>
        </w:rPr>
        <w:t xml:space="preserve"> : connaissance</w:t>
      </w:r>
    </w:p>
    <w:p w14:paraId="08290CE5"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hint="eastAsia"/>
          <w:color w:val="202122"/>
          <w:sz w:val="21"/>
          <w:szCs w:val="21"/>
          <w:shd w:val="clear" w:color="auto" w:fill="FFFFFF"/>
        </w:rPr>
        <w:t>ā</w:t>
      </w:r>
      <w:r w:rsidRPr="00A65177">
        <w:rPr>
          <w:rFonts w:ascii="Arial" w:hAnsi="Arial" w:cs="Arial"/>
          <w:color w:val="202122"/>
          <w:sz w:val="21"/>
          <w:szCs w:val="21"/>
          <w:shd w:val="clear" w:color="auto" w:fill="FFFFFF"/>
        </w:rPr>
        <w:t>nantya</w:t>
      </w:r>
      <w:proofErr w:type="spellEnd"/>
      <w:r w:rsidRPr="00A65177">
        <w:rPr>
          <w:rFonts w:ascii="Arial" w:hAnsi="Arial" w:cs="Arial"/>
          <w:color w:val="202122"/>
          <w:sz w:val="21"/>
          <w:szCs w:val="21"/>
          <w:shd w:val="clear" w:color="auto" w:fill="FFFFFF"/>
        </w:rPr>
        <w:t xml:space="preserve"> : immortalité, éternité</w:t>
      </w:r>
    </w:p>
    <w:p w14:paraId="29E072CD" w14:textId="77777777" w:rsidR="00831B05" w:rsidRPr="00A65177" w:rsidRDefault="00831B05" w:rsidP="00831B05">
      <w:pPr>
        <w:rPr>
          <w:rFonts w:ascii="Arial" w:hAnsi="Arial" w:cs="Arial"/>
          <w:color w:val="202122"/>
          <w:sz w:val="21"/>
          <w:szCs w:val="21"/>
          <w:shd w:val="clear" w:color="auto" w:fill="FFFFFF"/>
        </w:rPr>
      </w:pPr>
      <w:proofErr w:type="spellStart"/>
      <w:r w:rsidRPr="00A65177">
        <w:rPr>
          <w:rFonts w:ascii="Arial" w:hAnsi="Arial" w:cs="Arial"/>
          <w:color w:val="202122"/>
          <w:sz w:val="21"/>
          <w:szCs w:val="21"/>
          <w:shd w:val="clear" w:color="auto" w:fill="FFFFFF"/>
        </w:rPr>
        <w:t>jnéya</w:t>
      </w:r>
      <w:proofErr w:type="spellEnd"/>
      <w:r w:rsidRPr="00A65177">
        <w:rPr>
          <w:rFonts w:ascii="Arial" w:hAnsi="Arial" w:cs="Arial"/>
          <w:color w:val="202122"/>
          <w:sz w:val="21"/>
          <w:szCs w:val="21"/>
          <w:shd w:val="clear" w:color="auto" w:fill="FFFFFF"/>
        </w:rPr>
        <w:t xml:space="preserve"> : qu'il faut savoir connaître</w:t>
      </w:r>
    </w:p>
    <w:p w14:paraId="22A0F280" w14:textId="77777777" w:rsidR="00831B05" w:rsidRDefault="00831B05" w:rsidP="00831B05">
      <w:pPr>
        <w:rPr>
          <w:rFonts w:ascii="Arial" w:hAnsi="Arial" w:cs="Arial"/>
          <w:color w:val="202122"/>
          <w:sz w:val="21"/>
          <w:szCs w:val="21"/>
          <w:shd w:val="clear" w:color="auto" w:fill="FFFFFF"/>
        </w:rPr>
      </w:pPr>
      <w:r w:rsidRPr="00A65177">
        <w:rPr>
          <w:rFonts w:ascii="Arial" w:hAnsi="Arial" w:cs="Arial"/>
          <w:color w:val="202122"/>
          <w:sz w:val="21"/>
          <w:szCs w:val="21"/>
          <w:shd w:val="clear" w:color="auto" w:fill="FFFFFF"/>
        </w:rPr>
        <w:t>alpa : petit, insignifiant</w:t>
      </w:r>
    </w:p>
    <w:p w14:paraId="1383CBAE" w14:textId="77777777" w:rsidR="00831B05" w:rsidRDefault="00831B05" w:rsidP="00831B05">
      <w:pPr>
        <w:rPr>
          <w:rFonts w:ascii="Arial" w:hAnsi="Arial" w:cs="Arial"/>
          <w:color w:val="202122"/>
          <w:sz w:val="21"/>
          <w:szCs w:val="21"/>
          <w:shd w:val="clear" w:color="auto" w:fill="FFFFFF"/>
        </w:rPr>
      </w:pPr>
    </w:p>
    <w:p w14:paraId="4229880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 sutra décrit les caractérisés d’un yogi qui est dépourvu d’actions affligeantes. Sa tête devient claire et son cœur est aussi pure que le Crystal. Lorsque la lumière de l’âme flamboie, le yogi n’a alors plus besoin de son mental ni de son intelligence pour développer son savoir.</w:t>
      </w:r>
    </w:p>
    <w:p w14:paraId="4E539E9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Sa connaissance jaillira éternellement depuis la graine de Tout le Savoir (Atman) en tant que </w:t>
      </w:r>
      <w:proofErr w:type="spellStart"/>
      <w:r>
        <w:rPr>
          <w:rFonts w:ascii="Arial" w:hAnsi="Arial" w:cs="Arial"/>
          <w:color w:val="202122"/>
          <w:sz w:val="21"/>
          <w:szCs w:val="21"/>
          <w:shd w:val="clear" w:color="auto" w:fill="FFFFFF"/>
        </w:rPr>
        <w:t>Jnana</w:t>
      </w:r>
      <w:proofErr w:type="spellEnd"/>
      <w:r>
        <w:rPr>
          <w:rFonts w:ascii="Arial" w:hAnsi="Arial" w:cs="Arial"/>
          <w:color w:val="202122"/>
          <w:sz w:val="21"/>
          <w:szCs w:val="21"/>
          <w:shd w:val="clear" w:color="auto" w:fill="FFFFFF"/>
        </w:rPr>
        <w:t xml:space="preserve"> Ganga ( Rivière éternelle de sagesse), que le yogi percevra directement. Il a atteint un état de plénitude.</w:t>
      </w:r>
    </w:p>
    <w:p w14:paraId="78F846AB" w14:textId="77777777" w:rsidR="00831B05" w:rsidRDefault="00831B05" w:rsidP="00831B05">
      <w:pPr>
        <w:rPr>
          <w:rFonts w:ascii="Arial" w:hAnsi="Arial" w:cs="Arial"/>
          <w:color w:val="202122"/>
          <w:sz w:val="21"/>
          <w:szCs w:val="21"/>
          <w:shd w:val="clear" w:color="auto" w:fill="FFFFFF"/>
        </w:rPr>
      </w:pPr>
    </w:p>
    <w:p w14:paraId="67BC0E52" w14:textId="77777777" w:rsidR="00831B05" w:rsidRDefault="00831B05" w:rsidP="00831B05">
      <w:pPr>
        <w:rPr>
          <w:rFonts w:ascii="Arial" w:hAnsi="Arial" w:cs="Arial"/>
          <w:color w:val="202122"/>
          <w:sz w:val="21"/>
          <w:szCs w:val="21"/>
          <w:shd w:val="clear" w:color="auto" w:fill="FFFFFF"/>
        </w:rPr>
      </w:pPr>
    </w:p>
    <w:p w14:paraId="347E57E6" w14:textId="77777777" w:rsidR="00831B05" w:rsidRDefault="00831B05" w:rsidP="00831B05">
      <w:pPr>
        <w:rPr>
          <w:rFonts w:ascii="Arial" w:hAnsi="Arial" w:cs="Arial"/>
          <w:color w:val="202122"/>
          <w:sz w:val="21"/>
          <w:szCs w:val="21"/>
          <w:shd w:val="clear" w:color="auto" w:fill="FFFFFF"/>
        </w:rPr>
      </w:pPr>
    </w:p>
    <w:p w14:paraId="6DFEF2E9" w14:textId="77777777" w:rsidR="00831B05" w:rsidRDefault="00831B05" w:rsidP="00831B05">
      <w:pPr>
        <w:rPr>
          <w:rFonts w:ascii="Arial" w:hAnsi="Arial" w:cs="Arial"/>
          <w:color w:val="202122"/>
          <w:sz w:val="21"/>
          <w:szCs w:val="21"/>
          <w:shd w:val="clear" w:color="auto" w:fill="FFFFFF"/>
        </w:rPr>
      </w:pPr>
    </w:p>
    <w:p w14:paraId="68B9C51C" w14:textId="77777777" w:rsidR="00831B05" w:rsidRDefault="00831B05" w:rsidP="00831B05">
      <w:pPr>
        <w:rPr>
          <w:rFonts w:ascii="Arial" w:hAnsi="Arial" w:cs="Arial"/>
          <w:color w:val="202122"/>
          <w:sz w:val="21"/>
          <w:szCs w:val="21"/>
          <w:shd w:val="clear" w:color="auto" w:fill="FFFFFF"/>
        </w:rPr>
      </w:pPr>
    </w:p>
    <w:p w14:paraId="39CBB5BD" w14:textId="77777777" w:rsidR="00831B05" w:rsidRDefault="00831B05" w:rsidP="00831B05">
      <w:pPr>
        <w:rPr>
          <w:rFonts w:ascii="Arial" w:hAnsi="Arial" w:cs="Arial"/>
          <w:color w:val="202122"/>
          <w:sz w:val="21"/>
          <w:szCs w:val="21"/>
          <w:shd w:val="clear" w:color="auto" w:fill="FFFFFF"/>
        </w:rPr>
      </w:pPr>
    </w:p>
    <w:p w14:paraId="5707E315" w14:textId="77777777" w:rsidR="00831B05" w:rsidRDefault="00831B05" w:rsidP="00831B05">
      <w:pPr>
        <w:rPr>
          <w:rFonts w:ascii="Arial" w:hAnsi="Arial" w:cs="Arial"/>
          <w:color w:val="202122"/>
          <w:sz w:val="21"/>
          <w:szCs w:val="21"/>
          <w:shd w:val="clear" w:color="auto" w:fill="FFFFFF"/>
        </w:rPr>
      </w:pPr>
    </w:p>
    <w:p w14:paraId="649F8B25" w14:textId="77777777" w:rsidR="00831B05" w:rsidRDefault="00831B05" w:rsidP="00831B05">
      <w:pPr>
        <w:rPr>
          <w:rFonts w:ascii="Arial" w:hAnsi="Arial" w:cs="Arial"/>
          <w:color w:val="202122"/>
          <w:sz w:val="21"/>
          <w:szCs w:val="21"/>
          <w:shd w:val="clear" w:color="auto" w:fill="FFFFFF"/>
        </w:rPr>
      </w:pPr>
    </w:p>
    <w:p w14:paraId="57AA0792" w14:textId="77777777" w:rsidR="00831B05" w:rsidRPr="002A0773" w:rsidRDefault="00831B05" w:rsidP="00831B05">
      <w:pPr>
        <w:rPr>
          <w:rFonts w:ascii="Arial" w:hAnsi="Arial" w:cs="Arial"/>
          <w:color w:val="202122"/>
          <w:sz w:val="21"/>
          <w:szCs w:val="21"/>
          <w:shd w:val="clear" w:color="auto" w:fill="FFFFFF"/>
        </w:rPr>
      </w:pPr>
      <w:r w:rsidRPr="002A0773">
        <w:rPr>
          <w:rFonts w:ascii="Arial" w:hAnsi="Arial" w:cs="Arial"/>
          <w:b/>
          <w:bCs/>
          <w:color w:val="00B0F0"/>
          <w:sz w:val="21"/>
          <w:szCs w:val="21"/>
          <w:shd w:val="clear" w:color="auto" w:fill="FFFFFF"/>
        </w:rPr>
        <w:lastRenderedPageBreak/>
        <w:t xml:space="preserve">IV.32 Tatah </w:t>
      </w:r>
      <w:proofErr w:type="spellStart"/>
      <w:r w:rsidRPr="002A0773">
        <w:rPr>
          <w:rFonts w:ascii="Arial" w:hAnsi="Arial" w:cs="Arial"/>
          <w:b/>
          <w:bCs/>
          <w:color w:val="00B0F0"/>
          <w:sz w:val="21"/>
          <w:szCs w:val="21"/>
          <w:shd w:val="clear" w:color="auto" w:fill="FFFFFF"/>
        </w:rPr>
        <w:t>kritarthanam</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parinamakrama</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samaptih</w:t>
      </w:r>
      <w:proofErr w:type="spellEnd"/>
      <w:r w:rsidRPr="002A0773">
        <w:rPr>
          <w:rFonts w:ascii="Arial" w:hAnsi="Arial" w:cs="Arial"/>
          <w:b/>
          <w:bCs/>
          <w:color w:val="00B0F0"/>
          <w:sz w:val="21"/>
          <w:szCs w:val="21"/>
          <w:shd w:val="clear" w:color="auto" w:fill="FFFFFF"/>
        </w:rPr>
        <w:t xml:space="preserve"> </w:t>
      </w:r>
      <w:proofErr w:type="spellStart"/>
      <w:r w:rsidRPr="002A0773">
        <w:rPr>
          <w:rFonts w:ascii="Arial" w:hAnsi="Arial" w:cs="Arial"/>
          <w:b/>
          <w:bCs/>
          <w:color w:val="00B0F0"/>
          <w:sz w:val="21"/>
          <w:szCs w:val="21"/>
          <w:shd w:val="clear" w:color="auto" w:fill="FFFFFF"/>
        </w:rPr>
        <w:t>gunanam</w:t>
      </w:r>
      <w:proofErr w:type="spellEnd"/>
    </w:p>
    <w:p w14:paraId="30F152EB" w14:textId="77777777" w:rsidR="00831B05" w:rsidRPr="002A0773" w:rsidRDefault="00831B05" w:rsidP="00831B05">
      <w:pPr>
        <w:rPr>
          <w:rFonts w:ascii="Arial" w:hAnsi="Arial" w:cs="Arial"/>
          <w:color w:val="202122"/>
          <w:sz w:val="21"/>
          <w:szCs w:val="21"/>
          <w:shd w:val="clear" w:color="auto" w:fill="FFFFFF"/>
        </w:rPr>
      </w:pPr>
    </w:p>
    <w:p w14:paraId="3506C3E9" w14:textId="77777777" w:rsidR="00831B05" w:rsidRPr="00925AEC" w:rsidRDefault="00831B05" w:rsidP="00831B05">
      <w:pPr>
        <w:rPr>
          <w:rFonts w:ascii="Arial" w:hAnsi="Arial" w:cs="Arial"/>
          <w:b/>
          <w:bCs/>
          <w:color w:val="00B0F0"/>
          <w:sz w:val="21"/>
          <w:szCs w:val="21"/>
          <w:shd w:val="clear" w:color="auto" w:fill="FFFFFF"/>
        </w:rPr>
      </w:pPr>
      <w:r w:rsidRPr="00925AEC">
        <w:rPr>
          <w:rFonts w:ascii="Arial" w:hAnsi="Arial" w:cs="Arial" w:hint="eastAsia"/>
          <w:b/>
          <w:bCs/>
          <w:color w:val="00B0F0"/>
          <w:sz w:val="21"/>
          <w:szCs w:val="21"/>
          <w:shd w:val="clear" w:color="auto" w:fill="FFFFFF"/>
        </w:rPr>
        <w:t>«</w:t>
      </w:r>
      <w:r w:rsidRPr="00925AEC">
        <w:rPr>
          <w:rFonts w:ascii="Arial" w:hAnsi="Arial" w:cs="Arial"/>
          <w:b/>
          <w:bCs/>
          <w:color w:val="00B0F0"/>
          <w:sz w:val="21"/>
          <w:szCs w:val="21"/>
          <w:shd w:val="clear" w:color="auto" w:fill="FFFFFF"/>
        </w:rPr>
        <w:t xml:space="preserve"> Et le processus de transformation des Gunas arrive à son terme, leur raison d'être ayant été réalisée. »</w:t>
      </w:r>
    </w:p>
    <w:p w14:paraId="5F968082" w14:textId="77777777" w:rsidR="00831B05" w:rsidRPr="00925AEC"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tatah</w:t>
      </w:r>
      <w:proofErr w:type="spellEnd"/>
      <w:r w:rsidRPr="00925AEC">
        <w:rPr>
          <w:rFonts w:ascii="Arial" w:hAnsi="Arial" w:cs="Arial"/>
          <w:color w:val="202122"/>
          <w:sz w:val="21"/>
          <w:szCs w:val="21"/>
          <w:shd w:val="clear" w:color="auto" w:fill="FFFFFF"/>
        </w:rPr>
        <w:t xml:space="preserve"> : alors</w:t>
      </w:r>
    </w:p>
    <w:p w14:paraId="2BCCE447" w14:textId="77777777" w:rsidR="00831B05" w:rsidRPr="00925AEC"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krita</w:t>
      </w:r>
      <w:proofErr w:type="spellEnd"/>
      <w:r w:rsidRPr="00925AEC">
        <w:rPr>
          <w:rFonts w:ascii="Arial" w:hAnsi="Arial" w:cs="Arial"/>
          <w:color w:val="202122"/>
          <w:sz w:val="21"/>
          <w:szCs w:val="21"/>
          <w:shd w:val="clear" w:color="auto" w:fill="FFFFFF"/>
        </w:rPr>
        <w:t xml:space="preserve"> : fait</w:t>
      </w:r>
    </w:p>
    <w:p w14:paraId="6E5E4498" w14:textId="77777777" w:rsidR="00831B05" w:rsidRPr="00925AEC"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artha</w:t>
      </w:r>
      <w:proofErr w:type="spellEnd"/>
      <w:r w:rsidRPr="00925AEC">
        <w:rPr>
          <w:rFonts w:ascii="Arial" w:hAnsi="Arial" w:cs="Arial"/>
          <w:color w:val="202122"/>
          <w:sz w:val="21"/>
          <w:szCs w:val="21"/>
          <w:shd w:val="clear" w:color="auto" w:fill="FFFFFF"/>
        </w:rPr>
        <w:t xml:space="preserve"> : but, raison d'être</w:t>
      </w:r>
    </w:p>
    <w:p w14:paraId="317A5C07" w14:textId="77777777" w:rsidR="00831B05" w:rsidRPr="00925AEC"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parināma</w:t>
      </w:r>
      <w:proofErr w:type="spellEnd"/>
      <w:r w:rsidRPr="00925AEC">
        <w:rPr>
          <w:rFonts w:ascii="Arial" w:hAnsi="Arial" w:cs="Arial"/>
          <w:color w:val="202122"/>
          <w:sz w:val="21"/>
          <w:szCs w:val="21"/>
          <w:shd w:val="clear" w:color="auto" w:fill="FFFFFF"/>
        </w:rPr>
        <w:t xml:space="preserve"> : changement, transformation</w:t>
      </w:r>
    </w:p>
    <w:p w14:paraId="3E294618" w14:textId="77777777" w:rsidR="00831B05" w:rsidRPr="00925AEC"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krama</w:t>
      </w:r>
      <w:proofErr w:type="spellEnd"/>
      <w:r w:rsidRPr="00925AEC">
        <w:rPr>
          <w:rFonts w:ascii="Arial" w:hAnsi="Arial" w:cs="Arial"/>
          <w:color w:val="202122"/>
          <w:sz w:val="21"/>
          <w:szCs w:val="21"/>
          <w:shd w:val="clear" w:color="auto" w:fill="FFFFFF"/>
        </w:rPr>
        <w:t xml:space="preserve"> : par paliers</w:t>
      </w:r>
    </w:p>
    <w:p w14:paraId="5072E07B" w14:textId="77777777" w:rsidR="00831B05" w:rsidRDefault="00831B05" w:rsidP="00831B05">
      <w:pPr>
        <w:rPr>
          <w:rFonts w:ascii="Arial" w:hAnsi="Arial" w:cs="Arial"/>
          <w:color w:val="202122"/>
          <w:sz w:val="21"/>
          <w:szCs w:val="21"/>
          <w:shd w:val="clear" w:color="auto" w:fill="FFFFFF"/>
        </w:rPr>
      </w:pPr>
      <w:proofErr w:type="spellStart"/>
      <w:r w:rsidRPr="00925AEC">
        <w:rPr>
          <w:rFonts w:ascii="Arial" w:hAnsi="Arial" w:cs="Arial"/>
          <w:color w:val="202122"/>
          <w:sz w:val="21"/>
          <w:szCs w:val="21"/>
          <w:shd w:val="clear" w:color="auto" w:fill="FFFFFF"/>
        </w:rPr>
        <w:t>samāpti</w:t>
      </w:r>
      <w:proofErr w:type="spellEnd"/>
      <w:r w:rsidRPr="00925AEC">
        <w:rPr>
          <w:rFonts w:ascii="Arial" w:hAnsi="Arial" w:cs="Arial"/>
          <w:color w:val="202122"/>
          <w:sz w:val="21"/>
          <w:szCs w:val="21"/>
          <w:shd w:val="clear" w:color="auto" w:fill="FFFFFF"/>
        </w:rPr>
        <w:t xml:space="preserve"> : fin, achèvement</w:t>
      </w:r>
    </w:p>
    <w:p w14:paraId="621ABFC0" w14:textId="77777777" w:rsidR="00831B05" w:rsidRDefault="00831B05" w:rsidP="00831B05">
      <w:pPr>
        <w:rPr>
          <w:rFonts w:ascii="Arial" w:hAnsi="Arial" w:cs="Arial"/>
          <w:color w:val="202122"/>
          <w:sz w:val="21"/>
          <w:szCs w:val="21"/>
          <w:shd w:val="clear" w:color="auto" w:fill="FFFFFF"/>
        </w:rPr>
      </w:pPr>
    </w:p>
    <w:p w14:paraId="373B064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Lorsque le yogi à transformer sa conscience par les radiations de l’âme, les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xml:space="preserve"> , les 3 trois propriété de la Nature cessent. Leur but étant accompli, elles se retirent dans la nature.</w:t>
      </w:r>
    </w:p>
    <w:p w14:paraId="6E6C063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en est de même pour l’essence de l’intelligence et l’essence de la conscience qui siègent dans le refuge de l’âme. Le Maître, l’Observateur ou l’Âme, est indépendant. Il garde les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latents, ou l’utilise lorsque cela est nécessaire. Les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Le servent en fervents serviteur, sans l’Influencer comme auparavant, et sans interférer dans sa vraie grâce.</w:t>
      </w:r>
    </w:p>
    <w:p w14:paraId="41365513" w14:textId="77777777" w:rsidR="00831B05" w:rsidRDefault="00831B05" w:rsidP="00831B05">
      <w:pPr>
        <w:rPr>
          <w:rFonts w:ascii="Arial" w:hAnsi="Arial" w:cs="Arial"/>
          <w:color w:val="202122"/>
          <w:sz w:val="21"/>
          <w:szCs w:val="21"/>
          <w:shd w:val="clear" w:color="auto" w:fill="FFFFFF"/>
        </w:rPr>
      </w:pPr>
    </w:p>
    <w:p w14:paraId="5C6A9AA2" w14:textId="77777777" w:rsidR="00831B05" w:rsidRDefault="00831B05" w:rsidP="00831B05">
      <w:pPr>
        <w:rPr>
          <w:rFonts w:ascii="Arial" w:hAnsi="Arial" w:cs="Arial"/>
          <w:color w:val="202122"/>
          <w:sz w:val="21"/>
          <w:szCs w:val="21"/>
          <w:shd w:val="clear" w:color="auto" w:fill="FFFFFF"/>
        </w:rPr>
      </w:pPr>
    </w:p>
    <w:p w14:paraId="00BB25CD" w14:textId="77777777" w:rsidR="00831B05" w:rsidRPr="005305D7" w:rsidRDefault="00831B05" w:rsidP="00831B05">
      <w:pPr>
        <w:rPr>
          <w:rFonts w:ascii="Arial" w:hAnsi="Arial" w:cs="Arial"/>
          <w:color w:val="202122"/>
          <w:sz w:val="21"/>
          <w:szCs w:val="21"/>
          <w:shd w:val="clear" w:color="auto" w:fill="FFFFFF"/>
        </w:rPr>
      </w:pPr>
      <w:r w:rsidRPr="005305D7">
        <w:rPr>
          <w:rFonts w:ascii="Arial" w:hAnsi="Arial" w:cs="Arial"/>
          <w:b/>
          <w:bCs/>
          <w:color w:val="00B0F0"/>
          <w:sz w:val="21"/>
          <w:szCs w:val="21"/>
          <w:shd w:val="clear" w:color="auto" w:fill="FFFFFF"/>
        </w:rPr>
        <w:t xml:space="preserve">IV.33 </w:t>
      </w:r>
      <w:proofErr w:type="spellStart"/>
      <w:r w:rsidRPr="005305D7">
        <w:rPr>
          <w:rFonts w:ascii="Arial" w:hAnsi="Arial" w:cs="Arial"/>
          <w:b/>
          <w:bCs/>
          <w:color w:val="00B0F0"/>
          <w:sz w:val="21"/>
          <w:szCs w:val="21"/>
          <w:shd w:val="clear" w:color="auto" w:fill="FFFFFF"/>
        </w:rPr>
        <w:t>Ksana</w:t>
      </w:r>
      <w:proofErr w:type="spellEnd"/>
      <w:r w:rsidRPr="005305D7">
        <w:rPr>
          <w:rFonts w:ascii="Arial" w:hAnsi="Arial" w:cs="Arial"/>
          <w:b/>
          <w:bCs/>
          <w:color w:val="00B0F0"/>
          <w:sz w:val="21"/>
          <w:szCs w:val="21"/>
          <w:shd w:val="clear" w:color="auto" w:fill="FFFFFF"/>
        </w:rPr>
        <w:t xml:space="preserve"> </w:t>
      </w:r>
      <w:proofErr w:type="spellStart"/>
      <w:r w:rsidRPr="005305D7">
        <w:rPr>
          <w:rFonts w:ascii="Arial" w:hAnsi="Arial" w:cs="Arial"/>
          <w:b/>
          <w:bCs/>
          <w:color w:val="00B0F0"/>
          <w:sz w:val="21"/>
          <w:szCs w:val="21"/>
          <w:shd w:val="clear" w:color="auto" w:fill="FFFFFF"/>
        </w:rPr>
        <w:t>pratiyogi</w:t>
      </w:r>
      <w:proofErr w:type="spellEnd"/>
      <w:r w:rsidRPr="005305D7">
        <w:rPr>
          <w:rFonts w:ascii="Arial" w:hAnsi="Arial" w:cs="Arial"/>
          <w:b/>
          <w:bCs/>
          <w:color w:val="00B0F0"/>
          <w:sz w:val="21"/>
          <w:szCs w:val="21"/>
          <w:shd w:val="clear" w:color="auto" w:fill="FFFFFF"/>
        </w:rPr>
        <w:t xml:space="preserve"> </w:t>
      </w:r>
      <w:proofErr w:type="spellStart"/>
      <w:r w:rsidRPr="005305D7">
        <w:rPr>
          <w:rFonts w:ascii="Arial" w:hAnsi="Arial" w:cs="Arial"/>
          <w:b/>
          <w:bCs/>
          <w:color w:val="00B0F0"/>
          <w:sz w:val="21"/>
          <w:szCs w:val="21"/>
          <w:shd w:val="clear" w:color="auto" w:fill="FFFFFF"/>
        </w:rPr>
        <w:t>parinama</w:t>
      </w:r>
      <w:proofErr w:type="spellEnd"/>
      <w:r w:rsidRPr="005305D7">
        <w:rPr>
          <w:rFonts w:ascii="Arial" w:hAnsi="Arial" w:cs="Arial"/>
          <w:b/>
          <w:bCs/>
          <w:color w:val="00B0F0"/>
          <w:sz w:val="21"/>
          <w:szCs w:val="21"/>
          <w:shd w:val="clear" w:color="auto" w:fill="FFFFFF"/>
        </w:rPr>
        <w:t xml:space="preserve"> </w:t>
      </w:r>
      <w:proofErr w:type="spellStart"/>
      <w:r w:rsidRPr="005305D7">
        <w:rPr>
          <w:rFonts w:ascii="Arial" w:hAnsi="Arial" w:cs="Arial"/>
          <w:b/>
          <w:bCs/>
          <w:color w:val="00B0F0"/>
          <w:sz w:val="21"/>
          <w:szCs w:val="21"/>
          <w:shd w:val="clear" w:color="auto" w:fill="FFFFFF"/>
        </w:rPr>
        <w:t>apa</w:t>
      </w:r>
      <w:r>
        <w:rPr>
          <w:rFonts w:ascii="Arial" w:hAnsi="Arial" w:cs="Arial"/>
          <w:b/>
          <w:bCs/>
          <w:color w:val="00B0F0"/>
          <w:sz w:val="21"/>
          <w:szCs w:val="21"/>
          <w:shd w:val="clear" w:color="auto" w:fill="FFFFFF"/>
        </w:rPr>
        <w:t>ranta</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nirgrahyah</w:t>
      </w:r>
      <w:proofErr w:type="spellEnd"/>
      <w:r>
        <w:rPr>
          <w:rFonts w:ascii="Arial" w:hAnsi="Arial" w:cs="Arial"/>
          <w:b/>
          <w:bCs/>
          <w:color w:val="00B0F0"/>
          <w:sz w:val="21"/>
          <w:szCs w:val="21"/>
          <w:shd w:val="clear" w:color="auto" w:fill="FFFFFF"/>
        </w:rPr>
        <w:t xml:space="preserve"> </w:t>
      </w:r>
      <w:proofErr w:type="spellStart"/>
      <w:r>
        <w:rPr>
          <w:rFonts w:ascii="Arial" w:hAnsi="Arial" w:cs="Arial"/>
          <w:b/>
          <w:bCs/>
          <w:color w:val="00B0F0"/>
          <w:sz w:val="21"/>
          <w:szCs w:val="21"/>
          <w:shd w:val="clear" w:color="auto" w:fill="FFFFFF"/>
        </w:rPr>
        <w:t>kramah</w:t>
      </w:r>
      <w:proofErr w:type="spellEnd"/>
    </w:p>
    <w:p w14:paraId="26A5E0FF" w14:textId="77777777" w:rsidR="00831B05" w:rsidRDefault="00831B05" w:rsidP="00831B05">
      <w:pPr>
        <w:rPr>
          <w:rFonts w:ascii="Arial" w:hAnsi="Arial" w:cs="Arial"/>
          <w:b/>
          <w:bCs/>
          <w:color w:val="00B0F0"/>
          <w:sz w:val="21"/>
          <w:szCs w:val="21"/>
          <w:shd w:val="clear" w:color="auto" w:fill="FFFFFF"/>
        </w:rPr>
      </w:pPr>
    </w:p>
    <w:p w14:paraId="44B560F7" w14:textId="77777777" w:rsidR="00831B05" w:rsidRPr="00247521" w:rsidRDefault="00831B05" w:rsidP="00831B05">
      <w:pPr>
        <w:rPr>
          <w:rFonts w:ascii="Arial" w:hAnsi="Arial" w:cs="Arial"/>
          <w:b/>
          <w:bCs/>
          <w:color w:val="00B0F0"/>
          <w:sz w:val="21"/>
          <w:szCs w:val="21"/>
          <w:shd w:val="clear" w:color="auto" w:fill="FFFFFF"/>
        </w:rPr>
      </w:pPr>
      <w:r w:rsidRPr="00247521">
        <w:rPr>
          <w:rFonts w:ascii="Arial" w:hAnsi="Arial" w:cs="Arial" w:hint="eastAsia"/>
          <w:b/>
          <w:bCs/>
          <w:color w:val="00B0F0"/>
          <w:sz w:val="21"/>
          <w:szCs w:val="21"/>
          <w:shd w:val="clear" w:color="auto" w:fill="FFFFFF"/>
        </w:rPr>
        <w:t>«</w:t>
      </w:r>
      <w:r w:rsidRPr="00247521">
        <w:rPr>
          <w:rFonts w:ascii="Arial" w:hAnsi="Arial" w:cs="Arial"/>
          <w:b/>
          <w:bCs/>
          <w:color w:val="00B0F0"/>
          <w:sz w:val="21"/>
          <w:szCs w:val="21"/>
          <w:shd w:val="clear" w:color="auto" w:fill="FFFFFF"/>
        </w:rPr>
        <w:t xml:space="preserve"> Ce processus de changement</w:t>
      </w:r>
      <w:r>
        <w:rPr>
          <w:rFonts w:ascii="Arial" w:hAnsi="Arial" w:cs="Arial"/>
          <w:b/>
          <w:bCs/>
          <w:color w:val="00B0F0"/>
          <w:sz w:val="21"/>
          <w:szCs w:val="21"/>
          <w:shd w:val="clear" w:color="auto" w:fill="FFFFFF"/>
        </w:rPr>
        <w:t xml:space="preserve"> des </w:t>
      </w:r>
      <w:proofErr w:type="spellStart"/>
      <w:r>
        <w:rPr>
          <w:rFonts w:ascii="Arial" w:hAnsi="Arial" w:cs="Arial"/>
          <w:b/>
          <w:bCs/>
          <w:color w:val="00B0F0"/>
          <w:sz w:val="21"/>
          <w:szCs w:val="21"/>
          <w:shd w:val="clear" w:color="auto" w:fill="FFFFFF"/>
        </w:rPr>
        <w:t>trigunas</w:t>
      </w:r>
      <w:proofErr w:type="spellEnd"/>
      <w:r>
        <w:rPr>
          <w:rFonts w:ascii="Arial" w:hAnsi="Arial" w:cs="Arial"/>
          <w:b/>
          <w:bCs/>
          <w:color w:val="00B0F0"/>
          <w:sz w:val="21"/>
          <w:szCs w:val="21"/>
          <w:shd w:val="clear" w:color="auto" w:fill="FFFFFF"/>
        </w:rPr>
        <w:t xml:space="preserve"> </w:t>
      </w:r>
      <w:r w:rsidRPr="00247521">
        <w:rPr>
          <w:rFonts w:ascii="Arial" w:hAnsi="Arial" w:cs="Arial"/>
          <w:b/>
          <w:bCs/>
          <w:color w:val="00B0F0"/>
          <w:sz w:val="21"/>
          <w:szCs w:val="21"/>
          <w:shd w:val="clear" w:color="auto" w:fill="FFFFFF"/>
        </w:rPr>
        <w:t>quand il s'achève</w:t>
      </w:r>
      <w:r>
        <w:rPr>
          <w:rFonts w:ascii="Arial" w:hAnsi="Arial" w:cs="Arial"/>
          <w:b/>
          <w:bCs/>
          <w:color w:val="00B0F0"/>
          <w:sz w:val="21"/>
          <w:szCs w:val="21"/>
          <w:shd w:val="clear" w:color="auto" w:fill="FFFFFF"/>
        </w:rPr>
        <w:t>, arrête également le mouvement du Temps. Cet arrêt du Temps permet de percevoir l’instant, l’unité la plus infime du Temps.</w:t>
      </w:r>
      <w:r w:rsidRPr="00247521">
        <w:rPr>
          <w:rFonts w:ascii="Arial" w:hAnsi="Arial" w:cs="Arial"/>
          <w:b/>
          <w:bCs/>
          <w:color w:val="00B0F0"/>
          <w:sz w:val="21"/>
          <w:szCs w:val="21"/>
          <w:shd w:val="clear" w:color="auto" w:fill="FFFFFF"/>
        </w:rPr>
        <w:t>»</w:t>
      </w:r>
    </w:p>
    <w:p w14:paraId="7D55D043" w14:textId="77777777" w:rsidR="00831B05" w:rsidRPr="00247521" w:rsidRDefault="00831B05" w:rsidP="00831B05">
      <w:pPr>
        <w:rPr>
          <w:rFonts w:ascii="Arial" w:hAnsi="Arial" w:cs="Arial"/>
          <w:b/>
          <w:bCs/>
          <w:color w:val="00B0F0"/>
          <w:sz w:val="21"/>
          <w:szCs w:val="21"/>
          <w:shd w:val="clear" w:color="auto" w:fill="FFFFFF"/>
        </w:rPr>
      </w:pPr>
    </w:p>
    <w:p w14:paraId="60238B7B" w14:textId="77777777" w:rsidR="00831B05" w:rsidRPr="00247521"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kshana</w:t>
      </w:r>
      <w:proofErr w:type="spellEnd"/>
      <w:r w:rsidRPr="00247521">
        <w:rPr>
          <w:rFonts w:ascii="Arial" w:hAnsi="Arial" w:cs="Arial"/>
          <w:color w:val="202122"/>
          <w:sz w:val="21"/>
          <w:szCs w:val="21"/>
          <w:shd w:val="clear" w:color="auto" w:fill="FFFFFF"/>
        </w:rPr>
        <w:t xml:space="preserve"> : moment, instant</w:t>
      </w:r>
    </w:p>
    <w:p w14:paraId="4EAAD250" w14:textId="77777777" w:rsidR="00831B05" w:rsidRPr="00247521"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pratiyogî</w:t>
      </w:r>
      <w:proofErr w:type="spellEnd"/>
      <w:r w:rsidRPr="00247521">
        <w:rPr>
          <w:rFonts w:ascii="Arial" w:hAnsi="Arial" w:cs="Arial"/>
          <w:color w:val="202122"/>
          <w:sz w:val="21"/>
          <w:szCs w:val="21"/>
          <w:shd w:val="clear" w:color="auto" w:fill="FFFFFF"/>
        </w:rPr>
        <w:t xml:space="preserve"> : adversaire, rival, contraire</w:t>
      </w:r>
    </w:p>
    <w:p w14:paraId="0A531EBB" w14:textId="77777777" w:rsidR="00831B05" w:rsidRPr="00247521"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parināma</w:t>
      </w:r>
      <w:proofErr w:type="spellEnd"/>
      <w:r w:rsidRPr="00247521">
        <w:rPr>
          <w:rFonts w:ascii="Arial" w:hAnsi="Arial" w:cs="Arial"/>
          <w:color w:val="202122"/>
          <w:sz w:val="21"/>
          <w:szCs w:val="21"/>
          <w:shd w:val="clear" w:color="auto" w:fill="FFFFFF"/>
        </w:rPr>
        <w:t xml:space="preserve"> : changement</w:t>
      </w:r>
    </w:p>
    <w:p w14:paraId="31CEB357" w14:textId="77777777" w:rsidR="00831B05" w:rsidRPr="00247521"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aparanta</w:t>
      </w:r>
      <w:proofErr w:type="spellEnd"/>
      <w:r w:rsidRPr="00247521">
        <w:rPr>
          <w:rFonts w:ascii="Arial" w:hAnsi="Arial" w:cs="Arial"/>
          <w:color w:val="202122"/>
          <w:sz w:val="21"/>
          <w:szCs w:val="21"/>
          <w:shd w:val="clear" w:color="auto" w:fill="FFFFFF"/>
        </w:rPr>
        <w:t xml:space="preserve"> : limite, extrémité</w:t>
      </w:r>
    </w:p>
    <w:p w14:paraId="61C2EE6A" w14:textId="77777777" w:rsidR="00831B05" w:rsidRPr="00247521"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nirgrāhya</w:t>
      </w:r>
      <w:proofErr w:type="spellEnd"/>
      <w:r w:rsidRPr="00247521">
        <w:rPr>
          <w:rFonts w:ascii="Arial" w:hAnsi="Arial" w:cs="Arial"/>
          <w:color w:val="202122"/>
          <w:sz w:val="21"/>
          <w:szCs w:val="21"/>
          <w:shd w:val="clear" w:color="auto" w:fill="FFFFFF"/>
        </w:rPr>
        <w:t xml:space="preserve"> : perceptible</w:t>
      </w:r>
    </w:p>
    <w:p w14:paraId="0E41423C" w14:textId="77777777" w:rsidR="00831B05" w:rsidRPr="005305D7" w:rsidRDefault="00831B05" w:rsidP="00831B05">
      <w:pPr>
        <w:rPr>
          <w:rFonts w:ascii="Arial" w:hAnsi="Arial" w:cs="Arial"/>
          <w:color w:val="202122"/>
          <w:sz w:val="21"/>
          <w:szCs w:val="21"/>
          <w:shd w:val="clear" w:color="auto" w:fill="FFFFFF"/>
        </w:rPr>
      </w:pPr>
      <w:proofErr w:type="spellStart"/>
      <w:r w:rsidRPr="00247521">
        <w:rPr>
          <w:rFonts w:ascii="Arial" w:hAnsi="Arial" w:cs="Arial"/>
          <w:color w:val="202122"/>
          <w:sz w:val="21"/>
          <w:szCs w:val="21"/>
          <w:shd w:val="clear" w:color="auto" w:fill="FFFFFF"/>
        </w:rPr>
        <w:t>krama</w:t>
      </w:r>
      <w:proofErr w:type="spellEnd"/>
      <w:r w:rsidRPr="00247521">
        <w:rPr>
          <w:rFonts w:ascii="Arial" w:hAnsi="Arial" w:cs="Arial"/>
          <w:color w:val="202122"/>
          <w:sz w:val="21"/>
          <w:szCs w:val="21"/>
          <w:shd w:val="clear" w:color="auto" w:fill="FFFFFF"/>
        </w:rPr>
        <w:t xml:space="preserve"> : démarche, chemin, processus</w:t>
      </w:r>
    </w:p>
    <w:p w14:paraId="7896B695" w14:textId="77777777" w:rsidR="00831B05" w:rsidRPr="005305D7" w:rsidRDefault="00831B05" w:rsidP="00831B05">
      <w:pPr>
        <w:rPr>
          <w:rFonts w:ascii="Arial" w:hAnsi="Arial" w:cs="Arial"/>
          <w:color w:val="202122"/>
          <w:sz w:val="21"/>
          <w:szCs w:val="21"/>
          <w:shd w:val="clear" w:color="auto" w:fill="FFFFFF"/>
        </w:rPr>
      </w:pPr>
    </w:p>
    <w:p w14:paraId="48E77A9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séquence du temps est liée à l’ordre du mouvement des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de la nature. Seul le yogi reconnaît ses liens et est libéré de l’emprise de la nature.</w:t>
      </w:r>
    </w:p>
    <w:p w14:paraId="73562A6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Une succession ininterrompue de moments est appelé temps. Ces mouvements de moments du Temps et de la Nature peuvent être reconnu en état de Dharma Megha Samadhi.</w:t>
      </w:r>
    </w:p>
    <w:p w14:paraId="4BA5727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Une personne normale n’est pas consciente des moments, il ne comprend que leurs mouvements que l’on désigne par le passé, présent et futur.</w:t>
      </w:r>
    </w:p>
    <w:p w14:paraId="2524BF7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Lorsque l’on délaisse le moment, on vit dans les mouvements. La mémoire commence à exercer son influence, et la conscience ne se focalise plus sur l’instant.</w:t>
      </w:r>
    </w:p>
    <w:p w14:paraId="0DD1B3E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parfait yogi vit dans le moment sans s’impliquer dans le mouvement : les mouvements des moments stoppent, et le temps psychologique et chronologique disparaissent. Le yogi peut alors admirer l’âme. C’est l’évolution.</w:t>
      </w:r>
    </w:p>
    <w:p w14:paraId="40EED0C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L’évolution prend place dans le moment. Le moment implique instant, alors que le mouvement implique temps.</w:t>
      </w:r>
    </w:p>
    <w:p w14:paraId="24CC167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Cela demande de grands efforts engendrant du mouvement , d’arriver à cette transformation. </w:t>
      </w:r>
      <w:r>
        <w:rPr>
          <w:rFonts w:ascii="Arial" w:hAnsi="Arial" w:cs="Arial"/>
          <w:color w:val="202122"/>
          <w:sz w:val="21"/>
          <w:szCs w:val="21"/>
          <w:shd w:val="clear" w:color="auto" w:fill="FFFFFF"/>
        </w:rPr>
        <w:br/>
        <w:t>Comme une personne quelconque qui peut remarquer les changements, un yogi remarque lui les éléments de fin de changement.</w:t>
      </w:r>
    </w:p>
    <w:p w14:paraId="4485D713" w14:textId="77777777" w:rsidR="00831B05" w:rsidRPr="005305D7"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 est alors libéré du temps, et de l’espace. Il n’est plus atteint ni dérangé par la nature.</w:t>
      </w:r>
    </w:p>
    <w:p w14:paraId="5D98CE90" w14:textId="77777777" w:rsidR="00831B05" w:rsidRPr="005305D7" w:rsidRDefault="00831B05" w:rsidP="00831B05">
      <w:pPr>
        <w:rPr>
          <w:rFonts w:ascii="Arial" w:hAnsi="Arial" w:cs="Arial"/>
          <w:color w:val="202122"/>
          <w:sz w:val="21"/>
          <w:szCs w:val="21"/>
          <w:shd w:val="clear" w:color="auto" w:fill="FFFFFF"/>
        </w:rPr>
      </w:pPr>
    </w:p>
    <w:p w14:paraId="4A396246" w14:textId="77777777" w:rsidR="00831B05" w:rsidRPr="005305D7" w:rsidRDefault="00831B05" w:rsidP="00831B05">
      <w:pPr>
        <w:rPr>
          <w:rFonts w:ascii="Arial" w:hAnsi="Arial" w:cs="Arial"/>
          <w:color w:val="202122"/>
          <w:sz w:val="21"/>
          <w:szCs w:val="21"/>
          <w:shd w:val="clear" w:color="auto" w:fill="FFFFFF"/>
        </w:rPr>
      </w:pPr>
    </w:p>
    <w:p w14:paraId="167BE9DB" w14:textId="77777777" w:rsidR="00831B05" w:rsidRPr="005305D7" w:rsidRDefault="00831B05" w:rsidP="00831B05">
      <w:pPr>
        <w:rPr>
          <w:rFonts w:ascii="Arial" w:hAnsi="Arial" w:cs="Arial"/>
          <w:color w:val="202122"/>
          <w:sz w:val="21"/>
          <w:szCs w:val="21"/>
          <w:shd w:val="clear" w:color="auto" w:fill="FFFFFF"/>
        </w:rPr>
      </w:pPr>
    </w:p>
    <w:p w14:paraId="2AC7228B" w14:textId="77777777" w:rsidR="00831B05" w:rsidRPr="005305D7" w:rsidRDefault="00831B05" w:rsidP="00831B05">
      <w:pPr>
        <w:rPr>
          <w:rFonts w:ascii="Arial" w:hAnsi="Arial" w:cs="Arial"/>
          <w:color w:val="202122"/>
          <w:sz w:val="21"/>
          <w:szCs w:val="21"/>
          <w:shd w:val="clear" w:color="auto" w:fill="FFFFFF"/>
        </w:rPr>
      </w:pPr>
    </w:p>
    <w:p w14:paraId="3484F9E0" w14:textId="77777777" w:rsidR="00831B05" w:rsidRPr="005305D7" w:rsidRDefault="00831B05" w:rsidP="00831B05">
      <w:pPr>
        <w:rPr>
          <w:rFonts w:ascii="Arial" w:hAnsi="Arial" w:cs="Arial"/>
          <w:color w:val="202122"/>
          <w:sz w:val="21"/>
          <w:szCs w:val="21"/>
          <w:shd w:val="clear" w:color="auto" w:fill="FFFFFF"/>
        </w:rPr>
      </w:pPr>
    </w:p>
    <w:p w14:paraId="6C72D5DF" w14:textId="77777777" w:rsidR="00831B05" w:rsidRPr="005305D7" w:rsidRDefault="00831B05" w:rsidP="00831B05">
      <w:pPr>
        <w:rPr>
          <w:rFonts w:ascii="Arial" w:hAnsi="Arial" w:cs="Arial"/>
          <w:color w:val="202122"/>
          <w:sz w:val="21"/>
          <w:szCs w:val="21"/>
          <w:shd w:val="clear" w:color="auto" w:fill="FFFFFF"/>
        </w:rPr>
      </w:pPr>
    </w:p>
    <w:p w14:paraId="0C83C181" w14:textId="77777777" w:rsidR="00831B05" w:rsidRPr="005305D7" w:rsidRDefault="00831B05" w:rsidP="00831B05">
      <w:pPr>
        <w:rPr>
          <w:rFonts w:ascii="Arial" w:hAnsi="Arial" w:cs="Arial"/>
          <w:color w:val="202122"/>
          <w:sz w:val="21"/>
          <w:szCs w:val="21"/>
          <w:shd w:val="clear" w:color="auto" w:fill="FFFFFF"/>
        </w:rPr>
      </w:pPr>
    </w:p>
    <w:p w14:paraId="35A31E26" w14:textId="77777777" w:rsidR="00831B05" w:rsidRPr="005305D7" w:rsidRDefault="00831B05" w:rsidP="00831B05">
      <w:pPr>
        <w:rPr>
          <w:rFonts w:ascii="Arial" w:hAnsi="Arial" w:cs="Arial"/>
          <w:color w:val="202122"/>
          <w:sz w:val="21"/>
          <w:szCs w:val="21"/>
          <w:shd w:val="clear" w:color="auto" w:fill="FFFFFF"/>
        </w:rPr>
      </w:pPr>
    </w:p>
    <w:p w14:paraId="4DC858B1" w14:textId="77777777" w:rsidR="00831B05" w:rsidRDefault="00831B05" w:rsidP="00831B05">
      <w:pPr>
        <w:rPr>
          <w:rFonts w:ascii="Arial" w:hAnsi="Arial" w:cs="Arial"/>
          <w:b/>
          <w:bCs/>
          <w:color w:val="00B0F0"/>
          <w:sz w:val="21"/>
          <w:szCs w:val="21"/>
          <w:shd w:val="clear" w:color="auto" w:fill="FFFFFF"/>
        </w:rPr>
      </w:pPr>
      <w:r w:rsidRPr="00BB714B">
        <w:rPr>
          <w:rFonts w:ascii="Arial" w:hAnsi="Arial" w:cs="Arial"/>
          <w:b/>
          <w:bCs/>
          <w:color w:val="00B0F0"/>
          <w:sz w:val="21"/>
          <w:szCs w:val="21"/>
          <w:shd w:val="clear" w:color="auto" w:fill="FFFFFF"/>
        </w:rPr>
        <w:lastRenderedPageBreak/>
        <w:t xml:space="preserve">IV.34 </w:t>
      </w:r>
      <w:proofErr w:type="spellStart"/>
      <w:r w:rsidRPr="00BB714B">
        <w:rPr>
          <w:rFonts w:ascii="Arial" w:hAnsi="Arial" w:cs="Arial"/>
          <w:b/>
          <w:bCs/>
          <w:color w:val="00B0F0"/>
          <w:sz w:val="21"/>
          <w:szCs w:val="21"/>
          <w:shd w:val="clear" w:color="auto" w:fill="FFFFFF"/>
        </w:rPr>
        <w:t>Purusartha</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sunyanam</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gunanam</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pratiprasavah</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kaivalyam</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svarupapratistha</w:t>
      </w:r>
      <w:proofErr w:type="spellEnd"/>
      <w:r w:rsidRPr="00BB714B">
        <w:rPr>
          <w:rFonts w:ascii="Arial" w:hAnsi="Arial" w:cs="Arial"/>
          <w:b/>
          <w:bCs/>
          <w:color w:val="00B0F0"/>
          <w:sz w:val="21"/>
          <w:szCs w:val="21"/>
          <w:shd w:val="clear" w:color="auto" w:fill="FFFFFF"/>
        </w:rPr>
        <w:t xml:space="preserve"> va </w:t>
      </w:r>
      <w:proofErr w:type="spellStart"/>
      <w:r w:rsidRPr="00BB714B">
        <w:rPr>
          <w:rFonts w:ascii="Arial" w:hAnsi="Arial" w:cs="Arial"/>
          <w:b/>
          <w:bCs/>
          <w:color w:val="00B0F0"/>
          <w:sz w:val="21"/>
          <w:szCs w:val="21"/>
          <w:shd w:val="clear" w:color="auto" w:fill="FFFFFF"/>
        </w:rPr>
        <w:t>citisakthi</w:t>
      </w:r>
      <w:proofErr w:type="spellEnd"/>
      <w:r w:rsidRPr="00BB714B">
        <w:rPr>
          <w:rFonts w:ascii="Arial" w:hAnsi="Arial" w:cs="Arial"/>
          <w:b/>
          <w:bCs/>
          <w:color w:val="00B0F0"/>
          <w:sz w:val="21"/>
          <w:szCs w:val="21"/>
          <w:shd w:val="clear" w:color="auto" w:fill="FFFFFF"/>
        </w:rPr>
        <w:t xml:space="preserve"> </w:t>
      </w:r>
      <w:proofErr w:type="spellStart"/>
      <w:r w:rsidRPr="00BB714B">
        <w:rPr>
          <w:rFonts w:ascii="Arial" w:hAnsi="Arial" w:cs="Arial"/>
          <w:b/>
          <w:bCs/>
          <w:color w:val="00B0F0"/>
          <w:sz w:val="21"/>
          <w:szCs w:val="21"/>
          <w:shd w:val="clear" w:color="auto" w:fill="FFFFFF"/>
        </w:rPr>
        <w:t>iti</w:t>
      </w:r>
      <w:proofErr w:type="spellEnd"/>
    </w:p>
    <w:p w14:paraId="19FF63AE" w14:textId="77777777" w:rsidR="00831B05" w:rsidRPr="00BB714B" w:rsidRDefault="00831B05" w:rsidP="00831B05">
      <w:pPr>
        <w:rPr>
          <w:rFonts w:ascii="Arial" w:hAnsi="Arial" w:cs="Arial"/>
          <w:b/>
          <w:bCs/>
          <w:color w:val="00B0F0"/>
          <w:sz w:val="21"/>
          <w:szCs w:val="21"/>
          <w:shd w:val="clear" w:color="auto" w:fill="FFFFFF"/>
        </w:rPr>
      </w:pPr>
    </w:p>
    <w:p w14:paraId="759FDAD5" w14:textId="77777777" w:rsidR="00831B05" w:rsidRDefault="00831B05" w:rsidP="00831B05">
      <w:pPr>
        <w:rPr>
          <w:rFonts w:ascii="Arial" w:hAnsi="Arial" w:cs="Arial"/>
          <w:b/>
          <w:bCs/>
          <w:color w:val="00B0F0"/>
          <w:sz w:val="21"/>
          <w:szCs w:val="21"/>
          <w:shd w:val="clear" w:color="auto" w:fill="FFFFFF"/>
        </w:rPr>
      </w:pPr>
    </w:p>
    <w:p w14:paraId="109B084E" w14:textId="77777777" w:rsidR="00831B05" w:rsidRPr="00BB714B" w:rsidRDefault="00831B05" w:rsidP="00831B05">
      <w:pPr>
        <w:rPr>
          <w:rFonts w:ascii="Arial" w:hAnsi="Arial" w:cs="Arial"/>
          <w:b/>
          <w:bCs/>
          <w:color w:val="00B0F0"/>
          <w:sz w:val="21"/>
          <w:szCs w:val="21"/>
          <w:shd w:val="clear" w:color="auto" w:fill="FFFFFF"/>
        </w:rPr>
      </w:pPr>
      <w:r w:rsidRPr="00BB714B">
        <w:rPr>
          <w:rFonts w:ascii="Arial" w:hAnsi="Arial" w:cs="Arial" w:hint="eastAsia"/>
          <w:b/>
          <w:bCs/>
          <w:color w:val="00B0F0"/>
          <w:sz w:val="21"/>
          <w:szCs w:val="21"/>
          <w:shd w:val="clear" w:color="auto" w:fill="FFFFFF"/>
        </w:rPr>
        <w:t>«</w:t>
      </w:r>
      <w:r w:rsidRPr="00BB714B">
        <w:rPr>
          <w:rFonts w:ascii="Arial" w:hAnsi="Arial" w:cs="Arial"/>
          <w:b/>
          <w:bCs/>
          <w:color w:val="00B0F0"/>
          <w:sz w:val="21"/>
          <w:szCs w:val="21"/>
          <w:shd w:val="clear" w:color="auto" w:fill="FFFFFF"/>
        </w:rPr>
        <w:t xml:space="preserve"> </w:t>
      </w:r>
      <w:r>
        <w:rPr>
          <w:rFonts w:ascii="Arial" w:hAnsi="Arial" w:cs="Arial"/>
          <w:b/>
          <w:bCs/>
          <w:color w:val="00B0F0"/>
          <w:sz w:val="21"/>
          <w:szCs w:val="21"/>
          <w:shd w:val="clear" w:color="auto" w:fill="FFFFFF"/>
        </w:rPr>
        <w:t xml:space="preserve">Kaivalya, la libération, arrive lorsque le yogi a accompli les </w:t>
      </w:r>
      <w:proofErr w:type="spellStart"/>
      <w:r>
        <w:rPr>
          <w:rFonts w:ascii="Arial" w:hAnsi="Arial" w:cs="Arial"/>
          <w:b/>
          <w:bCs/>
          <w:color w:val="00B0F0"/>
          <w:sz w:val="21"/>
          <w:szCs w:val="21"/>
          <w:shd w:val="clear" w:color="auto" w:fill="FFFFFF"/>
        </w:rPr>
        <w:t>purusarthas</w:t>
      </w:r>
      <w:proofErr w:type="spellEnd"/>
      <w:r>
        <w:rPr>
          <w:rFonts w:ascii="Arial" w:hAnsi="Arial" w:cs="Arial"/>
          <w:b/>
          <w:bCs/>
          <w:color w:val="00B0F0"/>
          <w:sz w:val="21"/>
          <w:szCs w:val="21"/>
          <w:shd w:val="clear" w:color="auto" w:fill="FFFFFF"/>
        </w:rPr>
        <w:t xml:space="preserve">, les 4 buts de la vie, et qu’il transcende les </w:t>
      </w:r>
      <w:proofErr w:type="spellStart"/>
      <w:r>
        <w:rPr>
          <w:rFonts w:ascii="Arial" w:hAnsi="Arial" w:cs="Arial"/>
          <w:b/>
          <w:bCs/>
          <w:color w:val="00B0F0"/>
          <w:sz w:val="21"/>
          <w:szCs w:val="21"/>
          <w:shd w:val="clear" w:color="auto" w:fill="FFFFFF"/>
        </w:rPr>
        <w:t>gunas</w:t>
      </w:r>
      <w:proofErr w:type="spellEnd"/>
      <w:r>
        <w:rPr>
          <w:rFonts w:ascii="Arial" w:hAnsi="Arial" w:cs="Arial"/>
          <w:b/>
          <w:bCs/>
          <w:color w:val="00B0F0"/>
          <w:sz w:val="21"/>
          <w:szCs w:val="21"/>
          <w:shd w:val="clear" w:color="auto" w:fill="FFFFFF"/>
        </w:rPr>
        <w:t xml:space="preserve">. Les </w:t>
      </w:r>
      <w:proofErr w:type="spellStart"/>
      <w:r>
        <w:rPr>
          <w:rFonts w:ascii="Arial" w:hAnsi="Arial" w:cs="Arial"/>
          <w:b/>
          <w:bCs/>
          <w:color w:val="00B0F0"/>
          <w:sz w:val="21"/>
          <w:szCs w:val="21"/>
          <w:shd w:val="clear" w:color="auto" w:fill="FFFFFF"/>
        </w:rPr>
        <w:t>purusarthas</w:t>
      </w:r>
      <w:proofErr w:type="spellEnd"/>
      <w:r>
        <w:rPr>
          <w:rFonts w:ascii="Arial" w:hAnsi="Arial" w:cs="Arial"/>
          <w:b/>
          <w:bCs/>
          <w:color w:val="00B0F0"/>
          <w:sz w:val="21"/>
          <w:szCs w:val="21"/>
          <w:shd w:val="clear" w:color="auto" w:fill="FFFFFF"/>
        </w:rPr>
        <w:t xml:space="preserve"> et les </w:t>
      </w:r>
      <w:proofErr w:type="spellStart"/>
      <w:r>
        <w:rPr>
          <w:rFonts w:ascii="Arial" w:hAnsi="Arial" w:cs="Arial"/>
          <w:b/>
          <w:bCs/>
          <w:color w:val="00B0F0"/>
          <w:sz w:val="21"/>
          <w:szCs w:val="21"/>
          <w:shd w:val="clear" w:color="auto" w:fill="FFFFFF"/>
        </w:rPr>
        <w:t>gunas</w:t>
      </w:r>
      <w:proofErr w:type="spellEnd"/>
      <w:r>
        <w:rPr>
          <w:rFonts w:ascii="Arial" w:hAnsi="Arial" w:cs="Arial"/>
          <w:b/>
          <w:bCs/>
          <w:color w:val="00B0F0"/>
          <w:sz w:val="21"/>
          <w:szCs w:val="21"/>
          <w:shd w:val="clear" w:color="auto" w:fill="FFFFFF"/>
        </w:rPr>
        <w:t xml:space="preserve"> retournent à leur source.</w:t>
      </w:r>
      <w:r>
        <w:rPr>
          <w:rFonts w:ascii="Arial" w:hAnsi="Arial" w:cs="Arial"/>
          <w:b/>
          <w:bCs/>
          <w:color w:val="00B0F0"/>
          <w:sz w:val="21"/>
          <w:szCs w:val="21"/>
          <w:shd w:val="clear" w:color="auto" w:fill="FFFFFF"/>
        </w:rPr>
        <w:br/>
        <w:t xml:space="preserve">Cela </w:t>
      </w:r>
      <w:r w:rsidRPr="00BB714B">
        <w:rPr>
          <w:rFonts w:ascii="Arial" w:hAnsi="Arial" w:cs="Arial"/>
          <w:b/>
          <w:bCs/>
          <w:color w:val="00B0F0"/>
          <w:sz w:val="21"/>
          <w:szCs w:val="21"/>
          <w:shd w:val="clear" w:color="auto" w:fill="FFFFFF"/>
        </w:rPr>
        <w:t>marque l'état d'isolement de la conscience dans sa forme originelle.</w:t>
      </w:r>
      <w:r w:rsidRPr="00FE3D52">
        <w:rPr>
          <w:rFonts w:ascii="Arial" w:hAnsi="Arial" w:cs="Arial"/>
          <w:b/>
          <w:bCs/>
          <w:color w:val="00B0F0"/>
          <w:sz w:val="21"/>
          <w:szCs w:val="21"/>
          <w:shd w:val="clear" w:color="auto" w:fill="FFFFFF"/>
        </w:rPr>
        <w:t xml:space="preserve"> </w:t>
      </w:r>
      <w:r w:rsidRPr="00BB714B">
        <w:rPr>
          <w:rFonts w:ascii="Arial" w:hAnsi="Arial" w:cs="Arial"/>
          <w:b/>
          <w:bCs/>
          <w:color w:val="00B0F0"/>
          <w:sz w:val="21"/>
          <w:szCs w:val="21"/>
          <w:shd w:val="clear" w:color="auto" w:fill="FFFFFF"/>
        </w:rPr>
        <w:t>. »</w:t>
      </w:r>
    </w:p>
    <w:p w14:paraId="269A539B"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purusha</w:t>
      </w:r>
      <w:proofErr w:type="spellEnd"/>
      <w:r w:rsidRPr="00CF356C">
        <w:rPr>
          <w:rFonts w:ascii="Arial" w:hAnsi="Arial" w:cs="Arial"/>
          <w:color w:val="202122"/>
          <w:sz w:val="21"/>
          <w:szCs w:val="21"/>
          <w:shd w:val="clear" w:color="auto" w:fill="FFFFFF"/>
        </w:rPr>
        <w:t xml:space="preserve"> : le </w:t>
      </w:r>
      <w:proofErr w:type="spellStart"/>
      <w:r w:rsidRPr="00CF356C">
        <w:rPr>
          <w:rFonts w:ascii="Arial" w:hAnsi="Arial" w:cs="Arial"/>
          <w:color w:val="202122"/>
          <w:sz w:val="21"/>
          <w:szCs w:val="21"/>
          <w:shd w:val="clear" w:color="auto" w:fill="FFFFFF"/>
        </w:rPr>
        <w:t>Purusha</w:t>
      </w:r>
      <w:proofErr w:type="spellEnd"/>
      <w:r w:rsidRPr="00CF356C">
        <w:rPr>
          <w:rFonts w:ascii="Arial" w:hAnsi="Arial" w:cs="Arial"/>
          <w:color w:val="202122"/>
          <w:sz w:val="21"/>
          <w:szCs w:val="21"/>
          <w:shd w:val="clear" w:color="auto" w:fill="FFFFFF"/>
        </w:rPr>
        <w:t>, la conscience</w:t>
      </w:r>
    </w:p>
    <w:p w14:paraId="09862ECA"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artha</w:t>
      </w:r>
      <w:proofErr w:type="spellEnd"/>
      <w:r w:rsidRPr="00CF356C">
        <w:rPr>
          <w:rFonts w:ascii="Arial" w:hAnsi="Arial" w:cs="Arial"/>
          <w:color w:val="202122"/>
          <w:sz w:val="21"/>
          <w:szCs w:val="21"/>
          <w:shd w:val="clear" w:color="auto" w:fill="FFFFFF"/>
        </w:rPr>
        <w:t xml:space="preserve"> : but, raison d'être</w:t>
      </w:r>
    </w:p>
    <w:p w14:paraId="7BBDA7D0"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shūnya</w:t>
      </w:r>
      <w:proofErr w:type="spellEnd"/>
      <w:r w:rsidRPr="00CF356C">
        <w:rPr>
          <w:rFonts w:ascii="Arial" w:hAnsi="Arial" w:cs="Arial"/>
          <w:color w:val="202122"/>
          <w:sz w:val="21"/>
          <w:szCs w:val="21"/>
          <w:shd w:val="clear" w:color="auto" w:fill="FFFFFF"/>
        </w:rPr>
        <w:t xml:space="preserve"> : vide, privé de</w:t>
      </w:r>
    </w:p>
    <w:p w14:paraId="35DBCBC0"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pratisava</w:t>
      </w:r>
      <w:proofErr w:type="spellEnd"/>
      <w:r w:rsidRPr="00CF356C">
        <w:rPr>
          <w:rFonts w:ascii="Arial" w:hAnsi="Arial" w:cs="Arial"/>
          <w:color w:val="202122"/>
          <w:sz w:val="21"/>
          <w:szCs w:val="21"/>
          <w:shd w:val="clear" w:color="auto" w:fill="FFFFFF"/>
        </w:rPr>
        <w:t xml:space="preserve"> : ré-immersion, </w:t>
      </w:r>
      <w:proofErr w:type="spellStart"/>
      <w:r w:rsidRPr="00CF356C">
        <w:rPr>
          <w:rFonts w:ascii="Arial" w:hAnsi="Arial" w:cs="Arial"/>
          <w:color w:val="202122"/>
          <w:sz w:val="21"/>
          <w:szCs w:val="21"/>
          <w:shd w:val="clear" w:color="auto" w:fill="FFFFFF"/>
        </w:rPr>
        <w:t>ré-absorption</w:t>
      </w:r>
      <w:proofErr w:type="spellEnd"/>
    </w:p>
    <w:p w14:paraId="4C2461E3"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kaïvalya</w:t>
      </w:r>
      <w:proofErr w:type="spellEnd"/>
      <w:r w:rsidRPr="00CF356C">
        <w:rPr>
          <w:rFonts w:ascii="Arial" w:hAnsi="Arial" w:cs="Arial"/>
          <w:color w:val="202122"/>
          <w:sz w:val="21"/>
          <w:szCs w:val="21"/>
          <w:shd w:val="clear" w:color="auto" w:fill="FFFFFF"/>
        </w:rPr>
        <w:t xml:space="preserve"> : libération totale, état d'unité, isolement, détachement de tous liens</w:t>
      </w:r>
    </w:p>
    <w:p w14:paraId="2ACC12D7"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svarūpa</w:t>
      </w:r>
      <w:proofErr w:type="spellEnd"/>
      <w:r w:rsidRPr="00CF356C">
        <w:rPr>
          <w:rFonts w:ascii="Arial" w:hAnsi="Arial" w:cs="Arial"/>
          <w:color w:val="202122"/>
          <w:sz w:val="21"/>
          <w:szCs w:val="21"/>
          <w:shd w:val="clear" w:color="auto" w:fill="FFFFFF"/>
        </w:rPr>
        <w:t xml:space="preserve"> : dans sa propre forme</w:t>
      </w:r>
    </w:p>
    <w:p w14:paraId="71FB7F9E"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pratishtha</w:t>
      </w:r>
      <w:proofErr w:type="spellEnd"/>
      <w:r w:rsidRPr="00CF356C">
        <w:rPr>
          <w:rFonts w:ascii="Arial" w:hAnsi="Arial" w:cs="Arial"/>
          <w:color w:val="202122"/>
          <w:sz w:val="21"/>
          <w:szCs w:val="21"/>
          <w:shd w:val="clear" w:color="auto" w:fill="FFFFFF"/>
        </w:rPr>
        <w:t xml:space="preserve"> : établi, installé</w:t>
      </w:r>
    </w:p>
    <w:p w14:paraId="585BD578" w14:textId="77777777" w:rsidR="00831B05" w:rsidRPr="00CF356C" w:rsidRDefault="00831B05" w:rsidP="00831B05">
      <w:pPr>
        <w:rPr>
          <w:rFonts w:ascii="Arial" w:hAnsi="Arial" w:cs="Arial"/>
          <w:color w:val="202122"/>
          <w:sz w:val="21"/>
          <w:szCs w:val="21"/>
          <w:shd w:val="clear" w:color="auto" w:fill="FFFFFF"/>
        </w:rPr>
      </w:pPr>
      <w:r w:rsidRPr="00CF356C">
        <w:rPr>
          <w:rFonts w:ascii="Arial" w:hAnsi="Arial" w:cs="Arial"/>
          <w:color w:val="202122"/>
          <w:sz w:val="21"/>
          <w:szCs w:val="21"/>
          <w:shd w:val="clear" w:color="auto" w:fill="FFFFFF"/>
        </w:rPr>
        <w:t>va : ou</w:t>
      </w:r>
    </w:p>
    <w:p w14:paraId="56194D36" w14:textId="77777777" w:rsidR="00831B05" w:rsidRPr="00CF356C"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chiti</w:t>
      </w:r>
      <w:proofErr w:type="spellEnd"/>
      <w:r w:rsidRPr="00CF356C">
        <w:rPr>
          <w:rFonts w:ascii="Arial" w:hAnsi="Arial" w:cs="Arial"/>
          <w:color w:val="202122"/>
          <w:sz w:val="21"/>
          <w:szCs w:val="21"/>
          <w:shd w:val="clear" w:color="auto" w:fill="FFFFFF"/>
        </w:rPr>
        <w:t>-shakti : conscience-énergie</w:t>
      </w:r>
    </w:p>
    <w:p w14:paraId="23B3EAAF" w14:textId="77777777" w:rsidR="00831B05" w:rsidRPr="005305D7" w:rsidRDefault="00831B05" w:rsidP="00831B05">
      <w:pPr>
        <w:rPr>
          <w:rFonts w:ascii="Arial" w:hAnsi="Arial" w:cs="Arial"/>
          <w:color w:val="202122"/>
          <w:sz w:val="21"/>
          <w:szCs w:val="21"/>
          <w:shd w:val="clear" w:color="auto" w:fill="FFFFFF"/>
        </w:rPr>
      </w:pPr>
      <w:proofErr w:type="spellStart"/>
      <w:r w:rsidRPr="00CF356C">
        <w:rPr>
          <w:rFonts w:ascii="Arial" w:hAnsi="Arial" w:cs="Arial"/>
          <w:color w:val="202122"/>
          <w:sz w:val="21"/>
          <w:szCs w:val="21"/>
          <w:shd w:val="clear" w:color="auto" w:fill="FFFFFF"/>
        </w:rPr>
        <w:t>iti</w:t>
      </w:r>
      <w:proofErr w:type="spellEnd"/>
      <w:r w:rsidRPr="00CF356C">
        <w:rPr>
          <w:rFonts w:ascii="Arial" w:hAnsi="Arial" w:cs="Arial"/>
          <w:color w:val="202122"/>
          <w:sz w:val="21"/>
          <w:szCs w:val="21"/>
          <w:shd w:val="clear" w:color="auto" w:fill="FFFFFF"/>
        </w:rPr>
        <w:t xml:space="preserve"> : ainsi, point final</w:t>
      </w:r>
    </w:p>
    <w:p w14:paraId="483EFBCA" w14:textId="77777777" w:rsidR="00831B05" w:rsidRDefault="00831B05" w:rsidP="00831B05">
      <w:pPr>
        <w:rPr>
          <w:rFonts w:ascii="Arial" w:hAnsi="Arial" w:cs="Arial"/>
          <w:color w:val="202122"/>
          <w:sz w:val="21"/>
          <w:szCs w:val="21"/>
          <w:shd w:val="clear" w:color="auto" w:fill="FFFFFF"/>
        </w:rPr>
      </w:pPr>
    </w:p>
    <w:p w14:paraId="334E416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yogi avec le flot de la </w:t>
      </w:r>
      <w:proofErr w:type="spellStart"/>
      <w:r>
        <w:rPr>
          <w:rFonts w:ascii="Arial" w:hAnsi="Arial" w:cs="Arial"/>
          <w:color w:val="202122"/>
          <w:sz w:val="21"/>
          <w:szCs w:val="21"/>
          <w:shd w:val="clear" w:color="auto" w:fill="FFFFFF"/>
        </w:rPr>
        <w:t>virtue</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evit</w:t>
      </w:r>
      <w:proofErr w:type="spellEnd"/>
      <w:r>
        <w:rPr>
          <w:rFonts w:ascii="Arial" w:hAnsi="Arial" w:cs="Arial"/>
          <w:color w:val="202122"/>
          <w:sz w:val="21"/>
          <w:szCs w:val="21"/>
          <w:shd w:val="clear" w:color="auto" w:fill="FFFFFF"/>
        </w:rPr>
        <w:t xml:space="preserve"> tous les buts de la vie et se libère des </w:t>
      </w:r>
      <w:proofErr w:type="spellStart"/>
      <w:r>
        <w:rPr>
          <w:rFonts w:ascii="Arial" w:hAnsi="Arial" w:cs="Arial"/>
          <w:color w:val="202122"/>
          <w:sz w:val="21"/>
          <w:szCs w:val="21"/>
          <w:shd w:val="clear" w:color="auto" w:fill="FFFFFF"/>
        </w:rPr>
        <w:t>gunas</w:t>
      </w:r>
      <w:proofErr w:type="spellEnd"/>
      <w:r>
        <w:rPr>
          <w:rFonts w:ascii="Arial" w:hAnsi="Arial" w:cs="Arial"/>
          <w:color w:val="202122"/>
          <w:sz w:val="21"/>
          <w:szCs w:val="21"/>
          <w:shd w:val="clear" w:color="auto" w:fill="FFFFFF"/>
        </w:rPr>
        <w:t xml:space="preserve">. </w:t>
      </w:r>
    </w:p>
    <w:p w14:paraId="5C30287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sont 4 buts de l’homme dans la vie :</w:t>
      </w:r>
    </w:p>
    <w:p w14:paraId="3E8E5153"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Dharma, la science du devoir</w:t>
      </w:r>
    </w:p>
    <w:p w14:paraId="74D2B80A"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Artha, le but et le sens de la vie</w:t>
      </w:r>
    </w:p>
    <w:p w14:paraId="52EB3E22"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Kaama, appréciation de la vie</w:t>
      </w:r>
    </w:p>
    <w:p w14:paraId="25BB8AC6"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Moksa, la liberté des plaisirs matériels.</w:t>
      </w:r>
    </w:p>
    <w:p w14:paraId="26C7A16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Ils quittent le yogi accompli pour se fondre dans la nature.</w:t>
      </w:r>
    </w:p>
    <w:p w14:paraId="5387AD3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Patanjali n’évoque les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que dans le dernier sutra, cela peut prêter à confusion.</w:t>
      </w:r>
    </w:p>
    <w:p w14:paraId="170D8ED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Patanjali est un être immortel qui a accepté de s’incarner en humain avec ses joies et ses peines, ses attachements et ses aversion dans l’idée de vivre par les bouleversements émotionnels et les faiblesses intellectuel de l’homme. Ceci pour pouvoir nous aider pour surmonter les obstacles et nous guider vers la liberté.</w:t>
      </w:r>
    </w:p>
    <w:p w14:paraId="7E2DC93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transparaît subtilement tout au long du yoga sutra, il est intéressant d’observer que ces buts n’apparaissent qu’à la fin du travail de l’auteur.</w:t>
      </w:r>
    </w:p>
    <w:p w14:paraId="3D8D072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On retrouve ces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à chaque chapitre des Yoga sutras.</w:t>
      </w:r>
    </w:p>
    <w:p w14:paraId="6658BB7C"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chapitre Samadhi Pada évoque le </w:t>
      </w:r>
      <w:r w:rsidRPr="00A27521">
        <w:rPr>
          <w:rFonts w:ascii="Arial" w:hAnsi="Arial" w:cs="Arial"/>
          <w:b/>
          <w:bCs/>
          <w:color w:val="202122"/>
          <w:sz w:val="21"/>
          <w:szCs w:val="21"/>
          <w:shd w:val="clear" w:color="auto" w:fill="FFFFFF"/>
        </w:rPr>
        <w:t>Dharma</w:t>
      </w:r>
      <w:r>
        <w:rPr>
          <w:rFonts w:ascii="Arial" w:hAnsi="Arial" w:cs="Arial"/>
          <w:color w:val="202122"/>
          <w:sz w:val="21"/>
          <w:szCs w:val="21"/>
          <w:shd w:val="clear" w:color="auto" w:fill="FFFFFF"/>
        </w:rPr>
        <w:t xml:space="preserve">, la science de discipliner les perturbations de la conscience. C’est pour cela que ce chapitre commence par </w:t>
      </w:r>
      <w:proofErr w:type="spellStart"/>
      <w:r>
        <w:rPr>
          <w:rFonts w:ascii="Arial" w:hAnsi="Arial" w:cs="Arial"/>
          <w:color w:val="202122"/>
          <w:sz w:val="21"/>
          <w:szCs w:val="21"/>
          <w:shd w:val="clear" w:color="auto" w:fill="FFFFFF"/>
        </w:rPr>
        <w:t>Yogaanusaanaam</w:t>
      </w:r>
      <w:proofErr w:type="spellEnd"/>
      <w:r>
        <w:rPr>
          <w:rFonts w:ascii="Arial" w:hAnsi="Arial" w:cs="Arial"/>
          <w:color w:val="202122"/>
          <w:sz w:val="21"/>
          <w:szCs w:val="21"/>
          <w:shd w:val="clear" w:color="auto" w:fill="FFFFFF"/>
        </w:rPr>
        <w:t xml:space="preserve"> (ceci est le Yoga)</w:t>
      </w:r>
    </w:p>
    <w:p w14:paraId="751D6D1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second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donne les détails pour bien pratiquer et pour donner le </w:t>
      </w:r>
      <w:r w:rsidRPr="00A27521">
        <w:rPr>
          <w:rFonts w:ascii="Arial" w:hAnsi="Arial" w:cs="Arial"/>
          <w:b/>
          <w:bCs/>
          <w:color w:val="202122"/>
          <w:sz w:val="21"/>
          <w:szCs w:val="21"/>
          <w:shd w:val="clear" w:color="auto" w:fill="FFFFFF"/>
        </w:rPr>
        <w:t>but</w:t>
      </w:r>
      <w:r>
        <w:rPr>
          <w:rFonts w:ascii="Arial" w:hAnsi="Arial" w:cs="Arial"/>
          <w:color w:val="202122"/>
          <w:sz w:val="21"/>
          <w:szCs w:val="21"/>
          <w:shd w:val="clear" w:color="auto" w:fill="FFFFFF"/>
        </w:rPr>
        <w:t xml:space="preserve">  - </w:t>
      </w:r>
      <w:proofErr w:type="spellStart"/>
      <w:r>
        <w:rPr>
          <w:rFonts w:ascii="Arial" w:hAnsi="Arial" w:cs="Arial"/>
          <w:color w:val="202122"/>
          <w:sz w:val="21"/>
          <w:szCs w:val="21"/>
          <w:shd w:val="clear" w:color="auto" w:fill="FFFFFF"/>
        </w:rPr>
        <w:t>artha</w:t>
      </w:r>
      <w:proofErr w:type="spellEnd"/>
      <w:r>
        <w:rPr>
          <w:rFonts w:ascii="Arial" w:hAnsi="Arial" w:cs="Arial"/>
          <w:color w:val="202122"/>
          <w:sz w:val="21"/>
          <w:szCs w:val="21"/>
          <w:shd w:val="clear" w:color="auto" w:fill="FFFFFF"/>
        </w:rPr>
        <w:t xml:space="preserve"> - derrière la </w:t>
      </w:r>
      <w:proofErr w:type="spellStart"/>
      <w:r>
        <w:rPr>
          <w:rFonts w:ascii="Arial" w:hAnsi="Arial" w:cs="Arial"/>
          <w:color w:val="202122"/>
          <w:sz w:val="21"/>
          <w:szCs w:val="21"/>
          <w:shd w:val="clear" w:color="auto" w:fill="FFFFFF"/>
        </w:rPr>
        <w:t>disicipline</w:t>
      </w:r>
      <w:proofErr w:type="spellEnd"/>
      <w:r>
        <w:rPr>
          <w:rFonts w:ascii="Arial" w:hAnsi="Arial" w:cs="Arial"/>
          <w:color w:val="202122"/>
          <w:sz w:val="21"/>
          <w:szCs w:val="21"/>
          <w:shd w:val="clear" w:color="auto" w:fill="FFFFFF"/>
        </w:rPr>
        <w:t>.</w:t>
      </w:r>
    </w:p>
    <w:p w14:paraId="04EF24E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Ici, le but du yoga est la santé physique et le contentement afin que le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puisse apprécier les plaisirs du monde ou puisse chercher à s’en libérer.</w:t>
      </w:r>
    </w:p>
    <w:p w14:paraId="6566D2F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Vibuthi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décrit les extraordinaires pouvoirs cachés amenées par la pratique du yoga, et qui peuvent tenter le yogi à utiliser l’une de ces habilités pour son propre </w:t>
      </w:r>
      <w:r w:rsidRPr="00EC4CD7">
        <w:rPr>
          <w:rFonts w:ascii="Arial" w:hAnsi="Arial" w:cs="Arial"/>
          <w:b/>
          <w:bCs/>
          <w:color w:val="202122"/>
          <w:sz w:val="21"/>
          <w:szCs w:val="21"/>
          <w:shd w:val="clear" w:color="auto" w:fill="FFFFFF"/>
        </w:rPr>
        <w:t>plaisir</w:t>
      </w:r>
      <w:r>
        <w:rPr>
          <w:rFonts w:ascii="Arial" w:hAnsi="Arial" w:cs="Arial"/>
          <w:color w:val="202122"/>
          <w:sz w:val="21"/>
          <w:szCs w:val="21"/>
          <w:shd w:val="clear" w:color="auto" w:fill="FFFFFF"/>
        </w:rPr>
        <w:t xml:space="preserve"> – Kama - et non plus pour des besoins </w:t>
      </w:r>
      <w:proofErr w:type="spellStart"/>
      <w:r>
        <w:rPr>
          <w:rFonts w:ascii="Arial" w:hAnsi="Arial" w:cs="Arial"/>
          <w:color w:val="202122"/>
          <w:sz w:val="21"/>
          <w:szCs w:val="21"/>
          <w:shd w:val="clear" w:color="auto" w:fill="FFFFFF"/>
        </w:rPr>
        <w:t>spritituels</w:t>
      </w:r>
      <w:proofErr w:type="spellEnd"/>
      <w:r>
        <w:rPr>
          <w:rFonts w:ascii="Arial" w:hAnsi="Arial" w:cs="Arial"/>
          <w:color w:val="202122"/>
          <w:sz w:val="21"/>
          <w:szCs w:val="21"/>
          <w:shd w:val="clear" w:color="auto" w:fill="FFFFFF"/>
        </w:rPr>
        <w:t>.</w:t>
      </w:r>
    </w:p>
    <w:p w14:paraId="34B8E21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dernier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Kaivalya </w:t>
      </w:r>
      <w:proofErr w:type="spellStart"/>
      <w:r>
        <w:rPr>
          <w:rFonts w:ascii="Arial" w:hAnsi="Arial" w:cs="Arial"/>
          <w:color w:val="202122"/>
          <w:sz w:val="21"/>
          <w:szCs w:val="21"/>
          <w:shd w:val="clear" w:color="auto" w:fill="FFFFFF"/>
        </w:rPr>
        <w:t>pada</w:t>
      </w:r>
      <w:proofErr w:type="spellEnd"/>
      <w:r>
        <w:rPr>
          <w:rFonts w:ascii="Arial" w:hAnsi="Arial" w:cs="Arial"/>
          <w:color w:val="202122"/>
          <w:sz w:val="21"/>
          <w:szCs w:val="21"/>
          <w:shd w:val="clear" w:color="auto" w:fill="FFFFFF"/>
        </w:rPr>
        <w:t xml:space="preserve">, parlent des actions enrichissantes qui ne provoquent pas de réactions, et de renoncer aux pouvoirs yogiques, pour que la conscience du pratiquant puisse se dissoudre dans la lumière de Purusa qui peut resplendir pleinement, c’est le </w:t>
      </w:r>
      <w:r w:rsidRPr="000C0C81">
        <w:rPr>
          <w:rFonts w:ascii="Arial" w:hAnsi="Arial" w:cs="Arial"/>
          <w:b/>
          <w:bCs/>
          <w:color w:val="202122"/>
          <w:sz w:val="21"/>
          <w:szCs w:val="21"/>
          <w:shd w:val="clear" w:color="auto" w:fill="FFFFFF"/>
        </w:rPr>
        <w:t>Moksa</w:t>
      </w:r>
      <w:r>
        <w:rPr>
          <w:rFonts w:ascii="Arial" w:hAnsi="Arial" w:cs="Arial"/>
          <w:color w:val="202122"/>
          <w:sz w:val="21"/>
          <w:szCs w:val="21"/>
          <w:shd w:val="clear" w:color="auto" w:fill="FFFFFF"/>
        </w:rPr>
        <w:t> : la libération spirituelle.</w:t>
      </w:r>
    </w:p>
    <w:p w14:paraId="33C57BD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L’évocation des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est le prétexte idéal pour considérer le système de castes Indiens.</w:t>
      </w:r>
    </w:p>
    <w:p w14:paraId="3A2BF25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Les yogis et le sages d’Inde ont formulé et donnés les moyens pour établir une vie harmonieuse et paisible avec un  système de classification de l’esprit humain en fonction de sa profession – Varnas - , son niveau de vie (</w:t>
      </w:r>
      <w:proofErr w:type="spellStart"/>
      <w:r>
        <w:rPr>
          <w:rFonts w:ascii="Arial" w:hAnsi="Arial" w:cs="Arial"/>
          <w:color w:val="202122"/>
          <w:sz w:val="21"/>
          <w:szCs w:val="21"/>
          <w:shd w:val="clear" w:color="auto" w:fill="FFFFFF"/>
        </w:rPr>
        <w:t>asramas</w:t>
      </w:r>
      <w:proofErr w:type="spellEnd"/>
      <w:r>
        <w:rPr>
          <w:rFonts w:ascii="Arial" w:hAnsi="Arial" w:cs="Arial"/>
          <w:color w:val="202122"/>
          <w:sz w:val="21"/>
          <w:szCs w:val="21"/>
          <w:shd w:val="clear" w:color="auto" w:fill="FFFFFF"/>
        </w:rPr>
        <w:t xml:space="preserve">) et ses buts -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w:t>
      </w:r>
    </w:p>
    <w:p w14:paraId="42FDDA2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Krisna évoque dans le </w:t>
      </w:r>
      <w:proofErr w:type="spellStart"/>
      <w:r>
        <w:rPr>
          <w:rFonts w:ascii="Arial" w:hAnsi="Arial" w:cs="Arial"/>
          <w:color w:val="202122"/>
          <w:sz w:val="21"/>
          <w:szCs w:val="21"/>
          <w:shd w:val="clear" w:color="auto" w:fill="FFFFFF"/>
        </w:rPr>
        <w:t>Bhagava</w:t>
      </w:r>
      <w:proofErr w:type="spellEnd"/>
      <w:r>
        <w:rPr>
          <w:rFonts w:ascii="Arial" w:hAnsi="Arial" w:cs="Arial"/>
          <w:color w:val="202122"/>
          <w:sz w:val="21"/>
          <w:szCs w:val="21"/>
          <w:shd w:val="clear" w:color="auto" w:fill="FFFFFF"/>
        </w:rPr>
        <w:t xml:space="preserve"> Gita ces 4 classes :</w:t>
      </w:r>
    </w:p>
    <w:p w14:paraId="1FA65053" w14:textId="77777777" w:rsidR="00831B05" w:rsidRDefault="00831B05" w:rsidP="00831B05">
      <w:pPr>
        <w:numPr>
          <w:ilvl w:val="0"/>
          <w:numId w:val="14"/>
        </w:num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Brahmana</w:t>
      </w:r>
      <w:proofErr w:type="spellEnd"/>
      <w:r>
        <w:rPr>
          <w:rFonts w:ascii="Arial" w:hAnsi="Arial" w:cs="Arial"/>
          <w:color w:val="202122"/>
          <w:sz w:val="21"/>
          <w:szCs w:val="21"/>
          <w:shd w:val="clear" w:color="auto" w:fill="FFFFFF"/>
        </w:rPr>
        <w:t xml:space="preserve"> – la classe prêtres : la sérénité, la foi, le self control, </w:t>
      </w:r>
      <w:proofErr w:type="spellStart"/>
      <w:r>
        <w:rPr>
          <w:rFonts w:ascii="Arial" w:hAnsi="Arial" w:cs="Arial"/>
          <w:color w:val="202122"/>
          <w:sz w:val="21"/>
          <w:szCs w:val="21"/>
          <w:shd w:val="clear" w:color="auto" w:fill="FFFFFF"/>
        </w:rPr>
        <w:t>austèrité</w:t>
      </w:r>
      <w:proofErr w:type="spellEnd"/>
      <w:r>
        <w:rPr>
          <w:rFonts w:ascii="Arial" w:hAnsi="Arial" w:cs="Arial"/>
          <w:color w:val="202122"/>
          <w:sz w:val="21"/>
          <w:szCs w:val="21"/>
          <w:shd w:val="clear" w:color="auto" w:fill="FFFFFF"/>
        </w:rPr>
        <w:t xml:space="preserve">, la pureté, l’abstention, l’intégrité et le savoir sont les caractéristiques qui définisse un </w:t>
      </w:r>
      <w:proofErr w:type="spellStart"/>
      <w:r>
        <w:rPr>
          <w:rFonts w:ascii="Arial" w:hAnsi="Arial" w:cs="Arial"/>
          <w:color w:val="202122"/>
          <w:sz w:val="21"/>
          <w:szCs w:val="21"/>
          <w:shd w:val="clear" w:color="auto" w:fill="FFFFFF"/>
        </w:rPr>
        <w:t>Brahmana</w:t>
      </w:r>
      <w:proofErr w:type="spellEnd"/>
      <w:r>
        <w:rPr>
          <w:rFonts w:ascii="Arial" w:hAnsi="Arial" w:cs="Arial"/>
          <w:color w:val="202122"/>
          <w:sz w:val="21"/>
          <w:szCs w:val="21"/>
          <w:shd w:val="clear" w:color="auto" w:fill="FFFFFF"/>
        </w:rPr>
        <w:t>.</w:t>
      </w:r>
    </w:p>
    <w:p w14:paraId="4A64514D"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Ksatriya – la classe du guerrier : Héroïsme, vigueur, fermeté, </w:t>
      </w:r>
      <w:proofErr w:type="spellStart"/>
      <w:r>
        <w:rPr>
          <w:rFonts w:ascii="Arial" w:hAnsi="Arial" w:cs="Arial"/>
          <w:color w:val="202122"/>
          <w:sz w:val="21"/>
          <w:szCs w:val="21"/>
          <w:shd w:val="clear" w:color="auto" w:fill="FFFFFF"/>
        </w:rPr>
        <w:t>intarissable,générosité</w:t>
      </w:r>
      <w:proofErr w:type="spellEnd"/>
      <w:r>
        <w:rPr>
          <w:rFonts w:ascii="Arial" w:hAnsi="Arial" w:cs="Arial"/>
          <w:color w:val="202122"/>
          <w:sz w:val="21"/>
          <w:szCs w:val="21"/>
          <w:shd w:val="clear" w:color="auto" w:fill="FFFFFF"/>
        </w:rPr>
        <w:t xml:space="preserve">, combativité pour la justice et le droit sont les traits de Ksatriya. </w:t>
      </w:r>
    </w:p>
    <w:p w14:paraId="058FC5F3"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 xml:space="preserve">Vaisya – la classe marchande : celui qui cultive, observe, et conserve les besoins de la sociétés, est économe et frugal. Mais il lutte pour acquérir de la sagesse et de la </w:t>
      </w:r>
      <w:proofErr w:type="spellStart"/>
      <w:r>
        <w:rPr>
          <w:rFonts w:ascii="Arial" w:hAnsi="Arial" w:cs="Arial"/>
          <w:color w:val="202122"/>
          <w:sz w:val="21"/>
          <w:szCs w:val="21"/>
          <w:shd w:val="clear" w:color="auto" w:fill="FFFFFF"/>
        </w:rPr>
        <w:t>virtue</w:t>
      </w:r>
      <w:proofErr w:type="spellEnd"/>
      <w:r>
        <w:rPr>
          <w:rFonts w:ascii="Arial" w:hAnsi="Arial" w:cs="Arial"/>
          <w:color w:val="202122"/>
          <w:sz w:val="21"/>
          <w:szCs w:val="21"/>
          <w:shd w:val="clear" w:color="auto" w:fill="FFFFFF"/>
        </w:rPr>
        <w:t xml:space="preserve"> en fonction de ses capacités mentales est un vaisya.</w:t>
      </w:r>
    </w:p>
    <w:p w14:paraId="77A9BFFC" w14:textId="77777777" w:rsidR="00831B05" w:rsidRDefault="00831B05" w:rsidP="00831B05">
      <w:pPr>
        <w:numPr>
          <w:ilvl w:val="0"/>
          <w:numId w:val="14"/>
        </w:numPr>
        <w:rPr>
          <w:rFonts w:ascii="Arial" w:hAnsi="Arial" w:cs="Arial"/>
          <w:color w:val="202122"/>
          <w:sz w:val="21"/>
          <w:szCs w:val="21"/>
          <w:shd w:val="clear" w:color="auto" w:fill="FFFFFF"/>
        </w:rPr>
      </w:pPr>
      <w:proofErr w:type="spellStart"/>
      <w:r>
        <w:rPr>
          <w:rFonts w:ascii="Arial" w:hAnsi="Arial" w:cs="Arial"/>
          <w:color w:val="202122"/>
          <w:sz w:val="21"/>
          <w:szCs w:val="21"/>
          <w:shd w:val="clear" w:color="auto" w:fill="FFFFFF"/>
        </w:rPr>
        <w:t>Sudra</w:t>
      </w:r>
      <w:proofErr w:type="spellEnd"/>
      <w:r>
        <w:rPr>
          <w:rFonts w:ascii="Arial" w:hAnsi="Arial" w:cs="Arial"/>
          <w:color w:val="202122"/>
          <w:sz w:val="21"/>
          <w:szCs w:val="21"/>
          <w:shd w:val="clear" w:color="auto" w:fill="FFFFFF"/>
        </w:rPr>
        <w:t xml:space="preserve"> – la classe ouvrière. Celui qui est servile, flagorneur, soumis, et travaille dur est un </w:t>
      </w:r>
      <w:proofErr w:type="spellStart"/>
      <w:r>
        <w:rPr>
          <w:rFonts w:ascii="Arial" w:hAnsi="Arial" w:cs="Arial"/>
          <w:color w:val="202122"/>
          <w:sz w:val="21"/>
          <w:szCs w:val="21"/>
          <w:shd w:val="clear" w:color="auto" w:fill="FFFFFF"/>
        </w:rPr>
        <w:t>sudra</w:t>
      </w:r>
      <w:proofErr w:type="spellEnd"/>
      <w:r>
        <w:rPr>
          <w:rFonts w:ascii="Arial" w:hAnsi="Arial" w:cs="Arial"/>
          <w:color w:val="202122"/>
          <w:sz w:val="21"/>
          <w:szCs w:val="21"/>
          <w:shd w:val="clear" w:color="auto" w:fill="FFFFFF"/>
        </w:rPr>
        <w:t>.</w:t>
      </w:r>
    </w:p>
    <w:p w14:paraId="4637160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 caractéristiques sont présentes sciemment ou inconsciemment même aujourd’hui dans toutes les types de professions. On peut l’appliquer également dans la pratique du yoga aujourd’hui.</w:t>
      </w:r>
    </w:p>
    <w:p w14:paraId="4A556243"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Lorsque l’on commence le yoga, c’est avec de très nombreux efforts et beaucoup de transpiration que l’on essaie de pratiquer. C’est l’état similaire au </w:t>
      </w:r>
      <w:proofErr w:type="spellStart"/>
      <w:r>
        <w:rPr>
          <w:rFonts w:ascii="Arial" w:hAnsi="Arial" w:cs="Arial"/>
          <w:color w:val="202122"/>
          <w:sz w:val="21"/>
          <w:szCs w:val="21"/>
          <w:shd w:val="clear" w:color="auto" w:fill="FFFFFF"/>
        </w:rPr>
        <w:t>sudra</w:t>
      </w:r>
      <w:proofErr w:type="spellEnd"/>
      <w:r>
        <w:rPr>
          <w:rFonts w:ascii="Arial" w:hAnsi="Arial" w:cs="Arial"/>
          <w:color w:val="202122"/>
          <w:sz w:val="21"/>
          <w:szCs w:val="21"/>
          <w:shd w:val="clear" w:color="auto" w:fill="FFFFFF"/>
        </w:rPr>
        <w:t xml:space="preserve"> dharma.</w:t>
      </w:r>
    </w:p>
    <w:p w14:paraId="48A77C0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deuxième niveau de l’évolution dans le yoga commence à consciemment accumuler de l’expérience dans le but d’enseigner ou d’en faire son pain quotidien. C’est la vaisya Dharma</w:t>
      </w:r>
    </w:p>
    <w:p w14:paraId="5C4D202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Lorsqu’un </w:t>
      </w:r>
      <w:proofErr w:type="spellStart"/>
      <w:r>
        <w:rPr>
          <w:rFonts w:ascii="Arial" w:hAnsi="Arial" w:cs="Arial"/>
          <w:color w:val="202122"/>
          <w:sz w:val="21"/>
          <w:szCs w:val="21"/>
          <w:shd w:val="clear" w:color="auto" w:fill="FFFFFF"/>
        </w:rPr>
        <w:t>sadhaka</w:t>
      </w:r>
      <w:proofErr w:type="spellEnd"/>
      <w:r>
        <w:rPr>
          <w:rFonts w:ascii="Arial" w:hAnsi="Arial" w:cs="Arial"/>
          <w:color w:val="202122"/>
          <w:sz w:val="21"/>
          <w:szCs w:val="21"/>
          <w:shd w:val="clear" w:color="auto" w:fill="FFFFFF"/>
        </w:rPr>
        <w:t xml:space="preserve"> devient courageux et ferme dans sa volonté d’avancer plus en profondeur dans la pratique pour développer et maîtriser ses habilités. Alors celui-ci gagnera l’autorité de partager son savoir et son expérience et la force de maintenir et de défendre les subtilités de son art. C’est un pratiquant Ksatriya.</w:t>
      </w:r>
    </w:p>
    <w:p w14:paraId="15D6962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Enfin celui qui s’intéresse pour expérimenter l’invisible et le divin par une soumission à Lui absolue, en mots, en pensées et en actions est un </w:t>
      </w:r>
      <w:proofErr w:type="spellStart"/>
      <w:r>
        <w:rPr>
          <w:rFonts w:ascii="Arial" w:hAnsi="Arial" w:cs="Arial"/>
          <w:color w:val="202122"/>
          <w:sz w:val="21"/>
          <w:szCs w:val="21"/>
          <w:shd w:val="clear" w:color="auto" w:fill="FFFFFF"/>
        </w:rPr>
        <w:t>Brahmana</w:t>
      </w:r>
      <w:proofErr w:type="spellEnd"/>
      <w:r>
        <w:rPr>
          <w:rFonts w:ascii="Arial" w:hAnsi="Arial" w:cs="Arial"/>
          <w:color w:val="202122"/>
          <w:sz w:val="21"/>
          <w:szCs w:val="21"/>
          <w:shd w:val="clear" w:color="auto" w:fill="FFFFFF"/>
        </w:rPr>
        <w:t>. C’est un fervent religieux du Yoga. Le but de tout yogi.</w:t>
      </w:r>
    </w:p>
    <w:p w14:paraId="644B8C9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vie d’un homme peut se diviser en 4 phases de développement :</w:t>
      </w:r>
    </w:p>
    <w:p w14:paraId="415E6E8D"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L’étudiant - </w:t>
      </w:r>
      <w:proofErr w:type="spellStart"/>
      <w:r>
        <w:rPr>
          <w:rFonts w:ascii="Arial" w:hAnsi="Arial" w:cs="Arial"/>
          <w:color w:val="202122"/>
          <w:sz w:val="21"/>
          <w:szCs w:val="21"/>
          <w:shd w:val="clear" w:color="auto" w:fill="FFFFFF"/>
        </w:rPr>
        <w:t>Brahmacaryasrama</w:t>
      </w:r>
      <w:proofErr w:type="spellEnd"/>
    </w:p>
    <w:p w14:paraId="5EC3F94D"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simple propriétaire de maison - </w:t>
      </w:r>
      <w:proofErr w:type="spellStart"/>
      <w:r>
        <w:rPr>
          <w:rFonts w:ascii="Arial" w:hAnsi="Arial" w:cs="Arial"/>
          <w:color w:val="202122"/>
          <w:sz w:val="21"/>
          <w:szCs w:val="21"/>
          <w:shd w:val="clear" w:color="auto" w:fill="FFFFFF"/>
        </w:rPr>
        <w:t>Grihastasrama</w:t>
      </w:r>
      <w:proofErr w:type="spellEnd"/>
    </w:p>
    <w:p w14:paraId="1F3FF643"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propriétaire de maison qui apprend le détachement - </w:t>
      </w:r>
      <w:proofErr w:type="spellStart"/>
      <w:r>
        <w:rPr>
          <w:rFonts w:ascii="Arial" w:hAnsi="Arial" w:cs="Arial"/>
          <w:color w:val="202122"/>
          <w:sz w:val="21"/>
          <w:szCs w:val="21"/>
          <w:shd w:val="clear" w:color="auto" w:fill="FFFFFF"/>
        </w:rPr>
        <w:t>Vanaprasthasrama</w:t>
      </w:r>
      <w:proofErr w:type="spellEnd"/>
    </w:p>
    <w:p w14:paraId="73D72268" w14:textId="77777777" w:rsidR="00831B05" w:rsidRDefault="00831B05" w:rsidP="00831B05">
      <w:pPr>
        <w:numPr>
          <w:ilvl w:val="0"/>
          <w:numId w:val="14"/>
        </w:num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Celui qui se détache du monde matériel et s’attache au monde Divin. - </w:t>
      </w:r>
      <w:proofErr w:type="spellStart"/>
      <w:r>
        <w:rPr>
          <w:rFonts w:ascii="Arial" w:hAnsi="Arial" w:cs="Arial"/>
          <w:color w:val="202122"/>
          <w:sz w:val="21"/>
          <w:szCs w:val="21"/>
          <w:shd w:val="clear" w:color="auto" w:fill="FFFFFF"/>
        </w:rPr>
        <w:t>Sannyasarama</w:t>
      </w:r>
      <w:proofErr w:type="spellEnd"/>
    </w:p>
    <w:p w14:paraId="1F4FE73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Sur 100 ans d’une vie, on peut évoluer </w:t>
      </w:r>
      <w:proofErr w:type="spellStart"/>
      <w:r>
        <w:rPr>
          <w:rFonts w:ascii="Arial" w:hAnsi="Arial" w:cs="Arial"/>
          <w:color w:val="202122"/>
          <w:sz w:val="21"/>
          <w:szCs w:val="21"/>
          <w:shd w:val="clear" w:color="auto" w:fill="FFFFFF"/>
        </w:rPr>
        <w:t>a</w:t>
      </w:r>
      <w:proofErr w:type="spellEnd"/>
      <w:r>
        <w:rPr>
          <w:rFonts w:ascii="Arial" w:hAnsi="Arial" w:cs="Arial"/>
          <w:color w:val="202122"/>
          <w:sz w:val="21"/>
          <w:szCs w:val="21"/>
          <w:shd w:val="clear" w:color="auto" w:fill="FFFFFF"/>
        </w:rPr>
        <w:t xml:space="preserve"> travers ces phases – 25 ans par phase – pour dépasser les 4 buts de la vie –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xml:space="preserve"> – et se diriger vers l’expérience de la Vrai Entité.</w:t>
      </w:r>
    </w:p>
    <w:p w14:paraId="57661780"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Le </w:t>
      </w:r>
      <w:r w:rsidRPr="00F13F32">
        <w:rPr>
          <w:rFonts w:ascii="Arial" w:hAnsi="Arial" w:cs="Arial"/>
          <w:b/>
          <w:bCs/>
          <w:color w:val="202122"/>
          <w:sz w:val="21"/>
          <w:szCs w:val="21"/>
          <w:shd w:val="clear" w:color="auto" w:fill="FFFFFF"/>
        </w:rPr>
        <w:t>Dharma</w:t>
      </w:r>
      <w:r>
        <w:rPr>
          <w:rFonts w:ascii="Arial" w:hAnsi="Arial" w:cs="Arial"/>
          <w:color w:val="202122"/>
          <w:sz w:val="21"/>
          <w:szCs w:val="21"/>
          <w:shd w:val="clear" w:color="auto" w:fill="FFFFFF"/>
        </w:rPr>
        <w:t xml:space="preserve"> le 1</w:t>
      </w:r>
      <w:r w:rsidRPr="00875D8C">
        <w:rPr>
          <w:rFonts w:ascii="Arial" w:hAnsi="Arial" w:cs="Arial"/>
          <w:color w:val="202122"/>
          <w:sz w:val="21"/>
          <w:szCs w:val="21"/>
          <w:shd w:val="clear" w:color="auto" w:fill="FFFFFF"/>
          <w:vertAlign w:val="superscript"/>
        </w:rPr>
        <w:t>er</w:t>
      </w:r>
      <w:r>
        <w:rPr>
          <w:rFonts w:ascii="Arial" w:hAnsi="Arial" w:cs="Arial"/>
          <w:color w:val="202122"/>
          <w:sz w:val="21"/>
          <w:szCs w:val="21"/>
          <w:shd w:val="clear" w:color="auto" w:fill="FFFFFF"/>
        </w:rPr>
        <w:t xml:space="preserve"> but des </w:t>
      </w:r>
      <w:proofErr w:type="spellStart"/>
      <w:r>
        <w:rPr>
          <w:rFonts w:ascii="Arial" w:hAnsi="Arial" w:cs="Arial"/>
          <w:color w:val="202122"/>
          <w:sz w:val="21"/>
          <w:szCs w:val="21"/>
          <w:shd w:val="clear" w:color="auto" w:fill="FFFFFF"/>
        </w:rPr>
        <w:t>Purusarthas</w:t>
      </w:r>
      <w:proofErr w:type="spellEnd"/>
      <w:r>
        <w:rPr>
          <w:rFonts w:ascii="Arial" w:hAnsi="Arial" w:cs="Arial"/>
          <w:color w:val="202122"/>
          <w:sz w:val="21"/>
          <w:szCs w:val="21"/>
          <w:shd w:val="clear" w:color="auto" w:fill="FFFFFF"/>
        </w:rPr>
        <w:t>, est l’étude et l’observation de son éthique, sa sociabilité, son intellect et ses devoirs religieux dans la vie quotidienne.</w:t>
      </w:r>
    </w:p>
    <w:p w14:paraId="02A06045"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Dharma est enseigné dans cette phase étudiante mais doit être pratiqué tout au long de sa vie avec dévotion religieuse. Sans cette dévotion, l’atteinte du spirituel n’est pas possible.</w:t>
      </w:r>
    </w:p>
    <w:p w14:paraId="5D99F794" w14:textId="77777777" w:rsidR="00831B05" w:rsidRDefault="00831B05" w:rsidP="00831B05">
      <w:pPr>
        <w:rPr>
          <w:rFonts w:ascii="Arial" w:hAnsi="Arial" w:cs="Arial"/>
          <w:b/>
          <w:bCs/>
          <w:color w:val="202122"/>
          <w:sz w:val="21"/>
          <w:szCs w:val="21"/>
          <w:shd w:val="clear" w:color="auto" w:fill="FFFFFF"/>
        </w:rPr>
      </w:pPr>
    </w:p>
    <w:p w14:paraId="76BBD1AA" w14:textId="77777777" w:rsidR="00831B05" w:rsidRDefault="00831B05" w:rsidP="00831B05">
      <w:pPr>
        <w:rPr>
          <w:rFonts w:ascii="Arial" w:hAnsi="Arial" w:cs="Arial"/>
          <w:color w:val="202122"/>
          <w:sz w:val="21"/>
          <w:szCs w:val="21"/>
          <w:shd w:val="clear" w:color="auto" w:fill="FFFFFF"/>
        </w:rPr>
      </w:pPr>
      <w:r w:rsidRPr="00F13F32">
        <w:rPr>
          <w:rFonts w:ascii="Arial" w:hAnsi="Arial" w:cs="Arial"/>
          <w:b/>
          <w:bCs/>
          <w:color w:val="202122"/>
          <w:sz w:val="21"/>
          <w:szCs w:val="21"/>
          <w:shd w:val="clear" w:color="auto" w:fill="FFFFFF"/>
        </w:rPr>
        <w:t>Artha</w:t>
      </w:r>
      <w:r>
        <w:rPr>
          <w:rFonts w:ascii="Arial" w:hAnsi="Arial" w:cs="Arial"/>
          <w:color w:val="202122"/>
          <w:sz w:val="21"/>
          <w:szCs w:val="21"/>
          <w:shd w:val="clear" w:color="auto" w:fill="FFFFFF"/>
        </w:rPr>
        <w:t xml:space="preserve"> est l’acquisition des richesses dans le but de progresser vers de plus hautes aspirations dans la vie, incluant la compréhension du principal but de la vie. Si on ne subsiste pas de sa propre façon de travailler, on deviendrait dépendant d’une autre volonté et on commencerait à vivre une vie de parasite. </w:t>
      </w:r>
    </w:p>
    <w:p w14:paraId="1E6762FE"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Nous ne </w:t>
      </w:r>
      <w:proofErr w:type="spellStart"/>
      <w:r>
        <w:rPr>
          <w:rFonts w:ascii="Arial" w:hAnsi="Arial" w:cs="Arial"/>
          <w:color w:val="202122"/>
          <w:sz w:val="21"/>
          <w:szCs w:val="21"/>
          <w:shd w:val="clear" w:color="auto" w:fill="FFFFFF"/>
        </w:rPr>
        <w:t>somme</w:t>
      </w:r>
      <w:proofErr w:type="spellEnd"/>
      <w:r>
        <w:rPr>
          <w:rFonts w:ascii="Arial" w:hAnsi="Arial" w:cs="Arial"/>
          <w:color w:val="202122"/>
          <w:sz w:val="21"/>
          <w:szCs w:val="21"/>
          <w:shd w:val="clear" w:color="auto" w:fill="FFFFFF"/>
        </w:rPr>
        <w:t xml:space="preserve"> pas destinés à devenir avare par l’accumulation de la richesse, mais destinés à savoir identifier nos besoins humain qui nourriront notre corps. Il se  libérera des inquiétudes et de l’anxiété.</w:t>
      </w:r>
    </w:p>
    <w:p w14:paraId="7F4D640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aussi dans cette phase que l’on prend conscience de l’amour humain à travers l’amitié, le couple et la relation, ce qui aidera à développer un amour universel lors de la réalisation de l’amour divin.</w:t>
      </w:r>
    </w:p>
    <w:p w14:paraId="5703D58F"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Le propriétaire devient responsable vis-à-vis de la communauté et de ses enfants.</w:t>
      </w:r>
    </w:p>
    <w:p w14:paraId="4924A797"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C’est pour cela, que le mariage n’a jamais été considérer comme un obstacle au bonheur et à la vie Spirituelle.</w:t>
      </w:r>
    </w:p>
    <w:p w14:paraId="1E3E2120" w14:textId="77777777" w:rsidR="00831B05" w:rsidRDefault="00831B05" w:rsidP="00831B05">
      <w:pPr>
        <w:rPr>
          <w:rFonts w:ascii="Arial" w:hAnsi="Arial" w:cs="Arial"/>
          <w:color w:val="202122"/>
          <w:sz w:val="21"/>
          <w:szCs w:val="21"/>
          <w:shd w:val="clear" w:color="auto" w:fill="FFFFFF"/>
        </w:rPr>
      </w:pPr>
    </w:p>
    <w:p w14:paraId="5089973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Pour continuer </w:t>
      </w:r>
      <w:r w:rsidRPr="00F13F32">
        <w:rPr>
          <w:rFonts w:ascii="Arial" w:hAnsi="Arial" w:cs="Arial"/>
          <w:color w:val="202122"/>
          <w:sz w:val="21"/>
          <w:szCs w:val="21"/>
          <w:shd w:val="clear" w:color="auto" w:fill="FFFFFF"/>
        </w:rPr>
        <w:t xml:space="preserve">jouir des plaisirs de </w:t>
      </w:r>
      <w:r>
        <w:rPr>
          <w:rFonts w:ascii="Arial" w:hAnsi="Arial" w:cs="Arial"/>
          <w:color w:val="202122"/>
          <w:sz w:val="21"/>
          <w:szCs w:val="21"/>
          <w:shd w:val="clear" w:color="auto" w:fill="FFFFFF"/>
        </w:rPr>
        <w:t>la vie</w:t>
      </w:r>
      <w:r w:rsidRPr="00F13F32">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 </w:t>
      </w:r>
      <w:r w:rsidRPr="00F13F32">
        <w:rPr>
          <w:rFonts w:ascii="Arial" w:hAnsi="Arial" w:cs="Arial"/>
          <w:b/>
          <w:bCs/>
          <w:color w:val="202122"/>
          <w:sz w:val="21"/>
          <w:szCs w:val="21"/>
          <w:shd w:val="clear" w:color="auto" w:fill="FFFFFF"/>
        </w:rPr>
        <w:t>Kama</w:t>
      </w:r>
      <w:r>
        <w:rPr>
          <w:rFonts w:ascii="Arial" w:hAnsi="Arial" w:cs="Arial"/>
          <w:color w:val="202122"/>
          <w:sz w:val="21"/>
          <w:szCs w:val="21"/>
          <w:shd w:val="clear" w:color="auto" w:fill="FFFFFF"/>
        </w:rPr>
        <w:t>- , il ne faut</w:t>
      </w:r>
      <w:r w:rsidRPr="00F13F32">
        <w:rPr>
          <w:rFonts w:ascii="Arial" w:hAnsi="Arial" w:cs="Arial"/>
          <w:color w:val="202122"/>
          <w:sz w:val="21"/>
          <w:szCs w:val="21"/>
          <w:shd w:val="clear" w:color="auto" w:fill="FFFFFF"/>
        </w:rPr>
        <w:t xml:space="preserve">  ne pas perdre la santé physique</w:t>
      </w:r>
      <w:r>
        <w:rPr>
          <w:rFonts w:ascii="Arial" w:hAnsi="Arial" w:cs="Arial"/>
          <w:color w:val="202122"/>
          <w:sz w:val="21"/>
          <w:szCs w:val="21"/>
          <w:shd w:val="clear" w:color="auto" w:fill="FFFFFF"/>
        </w:rPr>
        <w:t xml:space="preserve">, ni perdre l’équilibre et l’harmonie de son Esprit. L’Âme ne peut se manifester aux personnes faible physiquement et </w:t>
      </w:r>
      <w:proofErr w:type="spellStart"/>
      <w:r>
        <w:rPr>
          <w:rFonts w:ascii="Arial" w:hAnsi="Arial" w:cs="Arial"/>
          <w:color w:val="202122"/>
          <w:sz w:val="21"/>
          <w:szCs w:val="21"/>
          <w:shd w:val="clear" w:color="auto" w:fill="FFFFFF"/>
        </w:rPr>
        <w:t>me.ntalement</w:t>
      </w:r>
      <w:proofErr w:type="spellEnd"/>
      <w:r>
        <w:rPr>
          <w:rFonts w:ascii="Arial" w:hAnsi="Arial" w:cs="Arial"/>
          <w:color w:val="202122"/>
          <w:sz w:val="21"/>
          <w:szCs w:val="21"/>
          <w:shd w:val="clear" w:color="auto" w:fill="FFFFFF"/>
        </w:rPr>
        <w:t>.</w:t>
      </w:r>
    </w:p>
    <w:p w14:paraId="497B544D"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Un yogi doit apprendre de se servir de son corps tel un arc et les asanas, pranayama et </w:t>
      </w:r>
      <w:proofErr w:type="spellStart"/>
      <w:r>
        <w:rPr>
          <w:rFonts w:ascii="Arial" w:hAnsi="Arial" w:cs="Arial"/>
          <w:color w:val="202122"/>
          <w:sz w:val="21"/>
          <w:szCs w:val="21"/>
          <w:shd w:val="clear" w:color="auto" w:fill="FFFFFF"/>
        </w:rPr>
        <w:t>dhyana</w:t>
      </w:r>
      <w:proofErr w:type="spellEnd"/>
      <w:r>
        <w:rPr>
          <w:rFonts w:ascii="Arial" w:hAnsi="Arial" w:cs="Arial"/>
          <w:color w:val="202122"/>
          <w:sz w:val="21"/>
          <w:szCs w:val="21"/>
          <w:shd w:val="clear" w:color="auto" w:fill="FFFFFF"/>
        </w:rPr>
        <w:t xml:space="preserve"> sont les flèches qui visent leur cible unique, l’Observateur/Âme/Purusa.</w:t>
      </w:r>
    </w:p>
    <w:p w14:paraId="1B5DEBB6" w14:textId="77777777" w:rsidR="00831B05" w:rsidRDefault="00831B05" w:rsidP="00831B05">
      <w:pPr>
        <w:rPr>
          <w:rFonts w:ascii="Arial" w:hAnsi="Arial" w:cs="Arial"/>
          <w:color w:val="202122"/>
          <w:sz w:val="21"/>
          <w:szCs w:val="21"/>
          <w:shd w:val="clear" w:color="auto" w:fill="FFFFFF"/>
        </w:rPr>
      </w:pPr>
    </w:p>
    <w:p w14:paraId="7D286182" w14:textId="77777777" w:rsidR="00831B05" w:rsidRDefault="00831B05" w:rsidP="00831B05">
      <w:pPr>
        <w:rPr>
          <w:rFonts w:ascii="Arial" w:hAnsi="Arial" w:cs="Arial"/>
          <w:color w:val="202122"/>
          <w:sz w:val="21"/>
          <w:szCs w:val="21"/>
          <w:shd w:val="clear" w:color="auto" w:fill="FFFFFF"/>
        </w:rPr>
      </w:pPr>
      <w:r w:rsidRPr="000A5BF8">
        <w:rPr>
          <w:rFonts w:ascii="Arial" w:hAnsi="Arial" w:cs="Arial"/>
          <w:b/>
          <w:bCs/>
          <w:color w:val="202122"/>
          <w:sz w:val="21"/>
          <w:szCs w:val="21"/>
          <w:shd w:val="clear" w:color="auto" w:fill="FFFFFF"/>
        </w:rPr>
        <w:t>Moksa</w:t>
      </w:r>
      <w:r>
        <w:rPr>
          <w:rFonts w:ascii="Arial" w:hAnsi="Arial" w:cs="Arial"/>
          <w:b/>
          <w:bCs/>
          <w:color w:val="202122"/>
          <w:sz w:val="21"/>
          <w:szCs w:val="21"/>
          <w:shd w:val="clear" w:color="auto" w:fill="FFFFFF"/>
        </w:rPr>
        <w:t xml:space="preserve"> </w:t>
      </w:r>
      <w:r>
        <w:rPr>
          <w:rFonts w:ascii="Arial" w:hAnsi="Arial" w:cs="Arial"/>
          <w:color w:val="202122"/>
          <w:sz w:val="21"/>
          <w:szCs w:val="21"/>
          <w:shd w:val="clear" w:color="auto" w:fill="FFFFFF"/>
        </w:rPr>
        <w:t>est la libération de tous les liens des plaisirs matériels. C’est l’expérience de la délivrance et de la béatitude. Cette expérience est possible uniquement si l’on est libéré des contraintes physiques, psychologies, intellectuelles et environnementales, et émancipé de la pauvreté, de l’ignorance et de la fierté.</w:t>
      </w:r>
    </w:p>
    <w:p w14:paraId="1131A18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A ce stade de réalisation, on s’aperçoit que tout pouvoir, toutes richesses, et tout plaisir ne sont qu’une phase. Chaque individu doit travailler dur sur lui-même pour atteindre le moksa. C’est l’essence primordial de la vie : cet état indivisible, infini, plein et béni éternellement.</w:t>
      </w:r>
    </w:p>
    <w:p w14:paraId="380D8D48" w14:textId="77777777" w:rsidR="00831B05" w:rsidRDefault="00831B05" w:rsidP="00831B05">
      <w:pPr>
        <w:rPr>
          <w:rFonts w:ascii="Arial" w:hAnsi="Arial" w:cs="Arial"/>
          <w:color w:val="202122"/>
          <w:sz w:val="21"/>
          <w:szCs w:val="21"/>
          <w:shd w:val="clear" w:color="auto" w:fill="FFFFFF"/>
        </w:rPr>
      </w:pPr>
    </w:p>
    <w:p w14:paraId="7AF1DE9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Ces objectifs de vie impliquent des actions vertueuses et sont liés au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xml:space="preserve"> ainsi qu’au la croissance de la conscience.</w:t>
      </w:r>
    </w:p>
    <w:p w14:paraId="2BF45198"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Lorsque Moksa est atteint, les propriétés de la conscience et de la nature cessent d’exister pour laisser placer à Atman. Il n’y’a plus que Le Purusa, établi dans sa propre splendeur. C’est la </w:t>
      </w:r>
      <w:proofErr w:type="spellStart"/>
      <w:r>
        <w:rPr>
          <w:rFonts w:ascii="Arial" w:hAnsi="Arial" w:cs="Arial"/>
          <w:color w:val="202122"/>
          <w:sz w:val="21"/>
          <w:szCs w:val="21"/>
          <w:shd w:val="clear" w:color="auto" w:fill="FFFFFF"/>
        </w:rPr>
        <w:t>kaivayliavastha</w:t>
      </w:r>
      <w:proofErr w:type="spellEnd"/>
      <w:r>
        <w:rPr>
          <w:rFonts w:ascii="Arial" w:hAnsi="Arial" w:cs="Arial"/>
          <w:color w:val="202122"/>
          <w:sz w:val="21"/>
          <w:szCs w:val="21"/>
          <w:shd w:val="clear" w:color="auto" w:fill="FFFFFF"/>
        </w:rPr>
        <w:t>.</w:t>
      </w:r>
    </w:p>
    <w:p w14:paraId="56EB03DE" w14:textId="77777777" w:rsidR="00831B05" w:rsidRDefault="00831B05" w:rsidP="00831B05">
      <w:pPr>
        <w:rPr>
          <w:rFonts w:ascii="Arial" w:hAnsi="Arial" w:cs="Arial"/>
          <w:color w:val="202122"/>
          <w:sz w:val="21"/>
          <w:szCs w:val="21"/>
          <w:shd w:val="clear" w:color="auto" w:fill="FFFFFF"/>
        </w:rPr>
      </w:pPr>
    </w:p>
    <w:p w14:paraId="110038B6"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La pratique du Yoga aide à atteindre ces buts de vie.</w:t>
      </w:r>
    </w:p>
    <w:p w14:paraId="508C6885" w14:textId="77777777" w:rsidR="00831B05" w:rsidRPr="000A5BF8"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Elle apprend à maîtriser correctement nos organes d’action, nos organes de sens, notre mental, notre intelligence, notre ego, et notre conscience pour que le yogi puisse les atténuer et les involuer avec les </w:t>
      </w:r>
      <w:proofErr w:type="spellStart"/>
      <w:r>
        <w:rPr>
          <w:rFonts w:ascii="Arial" w:hAnsi="Arial" w:cs="Arial"/>
          <w:color w:val="202122"/>
          <w:sz w:val="21"/>
          <w:szCs w:val="21"/>
          <w:shd w:val="clear" w:color="auto" w:fill="FFFFFF"/>
        </w:rPr>
        <w:t>trigunas</w:t>
      </w:r>
      <w:proofErr w:type="spellEnd"/>
      <w:r>
        <w:rPr>
          <w:rFonts w:ascii="Arial" w:hAnsi="Arial" w:cs="Arial"/>
          <w:color w:val="202122"/>
          <w:sz w:val="21"/>
          <w:szCs w:val="21"/>
          <w:shd w:val="clear" w:color="auto" w:fill="FFFFFF"/>
        </w:rPr>
        <w:t xml:space="preserve"> dans les racines de la nature (mula-</w:t>
      </w:r>
      <w:proofErr w:type="spellStart"/>
      <w:r>
        <w:rPr>
          <w:rFonts w:ascii="Arial" w:hAnsi="Arial" w:cs="Arial"/>
          <w:color w:val="202122"/>
          <w:sz w:val="21"/>
          <w:szCs w:val="21"/>
          <w:shd w:val="clear" w:color="auto" w:fill="FFFFFF"/>
        </w:rPr>
        <w:t>prakrti</w:t>
      </w:r>
      <w:proofErr w:type="spellEnd"/>
      <w:r>
        <w:rPr>
          <w:rFonts w:ascii="Arial" w:hAnsi="Arial" w:cs="Arial"/>
          <w:color w:val="202122"/>
          <w:sz w:val="21"/>
          <w:szCs w:val="21"/>
          <w:shd w:val="clear" w:color="auto" w:fill="FFFFFF"/>
        </w:rPr>
        <w:t>) pour pouvoir expérimenter la vision de l’Observateur.</w:t>
      </w:r>
    </w:p>
    <w:p w14:paraId="35929E51"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Ainsi toutes les propriétés de la nature sont maintenues et isolés, ce qui permet à la conscience de devenir pur et divin. Le yogi resplendi comme un roi parmi les hommes. Il est couronné de sagesse, on l’appelle un </w:t>
      </w:r>
      <w:proofErr w:type="spellStart"/>
      <w:r>
        <w:rPr>
          <w:rFonts w:ascii="Arial" w:hAnsi="Arial" w:cs="Arial"/>
          <w:color w:val="202122"/>
          <w:sz w:val="21"/>
          <w:szCs w:val="21"/>
          <w:shd w:val="clear" w:color="auto" w:fill="FFFFFF"/>
        </w:rPr>
        <w:t>Kritarthan</w:t>
      </w:r>
      <w:proofErr w:type="spellEnd"/>
      <w:r>
        <w:rPr>
          <w:rFonts w:ascii="Arial" w:hAnsi="Arial" w:cs="Arial"/>
          <w:color w:val="202122"/>
          <w:sz w:val="21"/>
          <w:szCs w:val="21"/>
          <w:shd w:val="clear" w:color="auto" w:fill="FFFFFF"/>
        </w:rPr>
        <w:t>, une âme accompli qui peut contrôler les propriétés de la nature. Cette personne est L’Unité et vie en liberté avec bienveillance et béatitude. Avec cette aptitudes de pure conscience, Citta sakti, il s’abandonne totalement à la sources de tout observateur, à Paramatma ou Dieu.</w:t>
      </w:r>
    </w:p>
    <w:p w14:paraId="54D067C2"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Krisna explique que Dieu réside dans chaque cœur de chaque être et les guide dans le long chemin spirituel.</w:t>
      </w:r>
    </w:p>
    <w:p w14:paraId="5A29719D" w14:textId="77777777" w:rsidR="00831B05" w:rsidRPr="005305D7" w:rsidRDefault="00831B05" w:rsidP="00831B05">
      <w:pPr>
        <w:rPr>
          <w:rFonts w:ascii="Arial" w:hAnsi="Arial" w:cs="Arial"/>
          <w:color w:val="202122"/>
          <w:sz w:val="21"/>
          <w:szCs w:val="21"/>
          <w:shd w:val="clear" w:color="auto" w:fill="FFFFFF"/>
        </w:rPr>
      </w:pPr>
    </w:p>
    <w:p w14:paraId="02F882B5" w14:textId="77777777" w:rsidR="00831B05" w:rsidRPr="005305D7" w:rsidRDefault="00831B05" w:rsidP="00831B05">
      <w:pPr>
        <w:rPr>
          <w:rFonts w:ascii="Arial" w:hAnsi="Arial" w:cs="Arial"/>
          <w:color w:val="202122"/>
          <w:sz w:val="21"/>
          <w:szCs w:val="21"/>
          <w:shd w:val="clear" w:color="auto" w:fill="FFFFFF"/>
        </w:rPr>
      </w:pPr>
      <w:r w:rsidRPr="00923FD0">
        <w:rPr>
          <w:noProof/>
        </w:rPr>
        <w:drawing>
          <wp:inline distT="0" distB="0" distL="0" distR="0" wp14:anchorId="11A66A7F" wp14:editId="38504A0D">
            <wp:extent cx="2141220" cy="290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141220" cy="290195"/>
                    </a:xfrm>
                    <a:prstGeom prst="rect">
                      <a:avLst/>
                    </a:prstGeom>
                    <a:noFill/>
                    <a:ln>
                      <a:noFill/>
                    </a:ln>
                  </pic:spPr>
                </pic:pic>
              </a:graphicData>
            </a:graphic>
          </wp:inline>
        </w:drawing>
      </w:r>
    </w:p>
    <w:p w14:paraId="12BB1819" w14:textId="77777777" w:rsidR="00831B05" w:rsidRPr="005305D7" w:rsidRDefault="00831B05" w:rsidP="00831B05">
      <w:pPr>
        <w:rPr>
          <w:rFonts w:ascii="Arial" w:hAnsi="Arial" w:cs="Arial"/>
          <w:color w:val="202122"/>
          <w:sz w:val="21"/>
          <w:szCs w:val="21"/>
          <w:shd w:val="clear" w:color="auto" w:fill="FFFFFF"/>
        </w:rPr>
      </w:pPr>
    </w:p>
    <w:p w14:paraId="2E982F5B" w14:textId="77777777" w:rsidR="00831B05" w:rsidRPr="005305D7" w:rsidRDefault="00831B05" w:rsidP="00831B05">
      <w:pPr>
        <w:rPr>
          <w:rFonts w:ascii="Arial" w:hAnsi="Arial" w:cs="Arial"/>
          <w:color w:val="202122"/>
          <w:sz w:val="21"/>
          <w:szCs w:val="21"/>
          <w:shd w:val="clear" w:color="auto" w:fill="FFFFFF"/>
        </w:rPr>
      </w:pPr>
    </w:p>
    <w:p w14:paraId="1F5D9059"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w:t>
      </w:r>
    </w:p>
    <w:p w14:paraId="63777B73" w14:textId="77777777" w:rsidR="00831B05" w:rsidRPr="00A433FB" w:rsidRDefault="00831B05" w:rsidP="00831B05">
      <w:pPr>
        <w:rPr>
          <w:rFonts w:ascii="Arial" w:hAnsi="Arial" w:cs="Arial"/>
          <w:color w:val="202122"/>
          <w:sz w:val="21"/>
          <w:szCs w:val="21"/>
          <w:shd w:val="clear" w:color="auto" w:fill="FFFFFF"/>
        </w:rPr>
      </w:pPr>
    </w:p>
    <w:p w14:paraId="79C7D1CD" w14:textId="77777777" w:rsidR="00831B05" w:rsidRPr="00A433FB" w:rsidRDefault="00831B05" w:rsidP="00831B05">
      <w:pPr>
        <w:rPr>
          <w:rFonts w:ascii="Arial" w:hAnsi="Arial" w:cs="Arial"/>
          <w:color w:val="202122"/>
          <w:sz w:val="21"/>
          <w:szCs w:val="21"/>
          <w:shd w:val="clear" w:color="auto" w:fill="FFFFFF"/>
        </w:rPr>
      </w:pPr>
    </w:p>
    <w:p w14:paraId="01C89C50" w14:textId="77777777" w:rsidR="00831B05" w:rsidRPr="00A433FB" w:rsidRDefault="00831B05" w:rsidP="00831B05">
      <w:pPr>
        <w:rPr>
          <w:rFonts w:ascii="Arial" w:hAnsi="Arial" w:cs="Arial"/>
          <w:color w:val="202122"/>
          <w:sz w:val="21"/>
          <w:szCs w:val="21"/>
          <w:shd w:val="clear" w:color="auto" w:fill="FFFFFF"/>
        </w:rPr>
      </w:pPr>
    </w:p>
    <w:p w14:paraId="08215FD7" w14:textId="77777777" w:rsidR="00831B05" w:rsidRPr="00A433FB" w:rsidRDefault="00831B05" w:rsidP="00831B05">
      <w:pPr>
        <w:rPr>
          <w:rFonts w:ascii="Arial" w:hAnsi="Arial" w:cs="Arial"/>
          <w:color w:val="202122"/>
          <w:sz w:val="21"/>
          <w:szCs w:val="21"/>
          <w:shd w:val="clear" w:color="auto" w:fill="FFFFFF"/>
        </w:rPr>
      </w:pPr>
    </w:p>
    <w:p w14:paraId="0366661F" w14:textId="77777777" w:rsidR="00831B05" w:rsidRPr="00A433FB" w:rsidRDefault="00831B05" w:rsidP="00831B05">
      <w:pPr>
        <w:rPr>
          <w:rFonts w:ascii="Arial" w:hAnsi="Arial" w:cs="Arial"/>
          <w:color w:val="202122"/>
          <w:sz w:val="21"/>
          <w:szCs w:val="21"/>
          <w:shd w:val="clear" w:color="auto" w:fill="FFFFFF"/>
        </w:rPr>
      </w:pPr>
    </w:p>
    <w:p w14:paraId="0A686169" w14:textId="77777777" w:rsidR="00831B05" w:rsidRPr="00E17C14" w:rsidRDefault="00831B05" w:rsidP="00831B05">
      <w:pPr>
        <w:rPr>
          <w:rFonts w:ascii="Tahoma" w:hAnsi="Tahoma" w:cs="Tahoma"/>
          <w:b/>
          <w:bCs/>
          <w:color w:val="333399"/>
        </w:rPr>
      </w:pPr>
      <w:r w:rsidRPr="00E17C14">
        <w:rPr>
          <w:rFonts w:ascii="Tahoma" w:hAnsi="Tahoma" w:cs="Tahoma"/>
          <w:b/>
          <w:bCs/>
          <w:color w:val="333399"/>
        </w:rPr>
        <w:t>L</w:t>
      </w:r>
      <w:r>
        <w:rPr>
          <w:rFonts w:ascii="Tahoma" w:hAnsi="Tahoma" w:cs="Tahoma"/>
          <w:b/>
          <w:bCs/>
          <w:color w:val="333399"/>
        </w:rPr>
        <w:t xml:space="preserve">es VAYUS </w:t>
      </w:r>
      <w:r w:rsidRPr="00E17C14">
        <w:rPr>
          <w:rFonts w:ascii="Tahoma" w:hAnsi="Tahoma" w:cs="Tahoma"/>
          <w:b/>
          <w:bCs/>
          <w:color w:val="333399"/>
        </w:rPr>
        <w:t>:</w:t>
      </w:r>
    </w:p>
    <w:p w14:paraId="616DBF87" w14:textId="77777777" w:rsidR="00831B05" w:rsidRPr="003325B5" w:rsidRDefault="00831B05" w:rsidP="00831B05">
      <w:pPr>
        <w:rPr>
          <w:rFonts w:ascii="Arial" w:hAnsi="Arial" w:cs="Arial"/>
          <w:color w:val="202122"/>
          <w:sz w:val="21"/>
          <w:szCs w:val="21"/>
          <w:shd w:val="clear" w:color="auto" w:fill="FFFFFF"/>
        </w:rPr>
      </w:pPr>
    </w:p>
    <w:p w14:paraId="4A5994CB"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Il y’a 5 types d’énergies vitales qui régissent les fonctions du corps. Ce sont les </w:t>
      </w:r>
      <w:proofErr w:type="spellStart"/>
      <w:r>
        <w:rPr>
          <w:rFonts w:ascii="Arial" w:hAnsi="Arial" w:cs="Arial"/>
          <w:color w:val="202122"/>
          <w:sz w:val="21"/>
          <w:szCs w:val="21"/>
          <w:shd w:val="clear" w:color="auto" w:fill="FFFFFF"/>
        </w:rPr>
        <w:t>Prana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Vayus</w:t>
      </w:r>
      <w:proofErr w:type="spellEnd"/>
      <w:r>
        <w:rPr>
          <w:rFonts w:ascii="Arial" w:hAnsi="Arial" w:cs="Arial"/>
          <w:color w:val="202122"/>
          <w:sz w:val="21"/>
          <w:szCs w:val="21"/>
          <w:shd w:val="clear" w:color="auto" w:fill="FFFFFF"/>
        </w:rPr>
        <w:t> :</w:t>
      </w:r>
    </w:p>
    <w:p w14:paraId="69AE1CD7" w14:textId="77777777" w:rsidR="00831B05" w:rsidRDefault="00831B05" w:rsidP="00831B05">
      <w:pPr>
        <w:rPr>
          <w:rFonts w:ascii="Arial" w:hAnsi="Arial" w:cs="Arial"/>
          <w:color w:val="202122"/>
          <w:sz w:val="21"/>
          <w:szCs w:val="21"/>
          <w:shd w:val="clear" w:color="auto" w:fill="FFFFFF"/>
        </w:rPr>
      </w:pPr>
    </w:p>
    <w:p w14:paraId="57954FED" w14:textId="77777777" w:rsidR="00831B05" w:rsidRDefault="00831B05" w:rsidP="00831B05">
      <w:pPr>
        <w:rPr>
          <w:rFonts w:ascii="Arial" w:hAnsi="Arial" w:cs="Arial"/>
          <w:color w:val="202122"/>
          <w:sz w:val="21"/>
          <w:szCs w:val="21"/>
          <w:shd w:val="clear" w:color="auto" w:fill="FFFFFF"/>
        </w:rPr>
      </w:pPr>
    </w:p>
    <w:p w14:paraId="16281F8D" w14:textId="77777777" w:rsidR="00831B05" w:rsidRDefault="00831B05" w:rsidP="00831B05">
      <w:pPr>
        <w:numPr>
          <w:ilvl w:val="0"/>
          <w:numId w:val="19"/>
        </w:numPr>
        <w:rPr>
          <w:rFonts w:ascii="Arial" w:hAnsi="Arial" w:cs="Arial"/>
          <w:color w:val="202122"/>
          <w:sz w:val="21"/>
          <w:szCs w:val="21"/>
          <w:shd w:val="clear" w:color="auto" w:fill="FFFFFF"/>
        </w:rPr>
      </w:pPr>
      <w:proofErr w:type="spellStart"/>
      <w:r w:rsidRPr="00C423C1">
        <w:rPr>
          <w:rFonts w:ascii="Arial" w:hAnsi="Arial" w:cs="Arial"/>
          <w:b/>
          <w:bCs/>
          <w:color w:val="202122"/>
          <w:sz w:val="21"/>
          <w:szCs w:val="21"/>
          <w:shd w:val="clear" w:color="auto" w:fill="FFFFFF"/>
        </w:rPr>
        <w:t>Prana</w:t>
      </w:r>
      <w:proofErr w:type="spellEnd"/>
      <w:r w:rsidRPr="00C423C1">
        <w:rPr>
          <w:rFonts w:ascii="Arial" w:hAnsi="Arial" w:cs="Arial"/>
          <w:b/>
          <w:bCs/>
          <w:color w:val="202122"/>
          <w:sz w:val="21"/>
          <w:szCs w:val="21"/>
          <w:shd w:val="clear" w:color="auto" w:fill="FFFFFF"/>
        </w:rPr>
        <w:t>,</w:t>
      </w:r>
      <w:r>
        <w:rPr>
          <w:rFonts w:ascii="Arial" w:hAnsi="Arial" w:cs="Arial"/>
          <w:color w:val="202122"/>
          <w:sz w:val="21"/>
          <w:szCs w:val="21"/>
          <w:shd w:val="clear" w:color="auto" w:fill="FFFFFF"/>
        </w:rPr>
        <w:t xml:space="preserve"> se localise dans la cage thoracique et régule la respiration. Elle est activée par l’expiration</w:t>
      </w:r>
    </w:p>
    <w:p w14:paraId="1C4F1FA5" w14:textId="77777777" w:rsidR="00831B05" w:rsidRDefault="00831B05" w:rsidP="00831B05">
      <w:pPr>
        <w:rPr>
          <w:rFonts w:ascii="Arial" w:hAnsi="Arial" w:cs="Arial"/>
          <w:color w:val="202122"/>
          <w:sz w:val="21"/>
          <w:szCs w:val="21"/>
          <w:shd w:val="clear" w:color="auto" w:fill="FFFFFF"/>
        </w:rPr>
      </w:pPr>
    </w:p>
    <w:p w14:paraId="227DB1FE" w14:textId="77777777" w:rsidR="00831B05" w:rsidRDefault="00831B05" w:rsidP="00831B05">
      <w:pPr>
        <w:numPr>
          <w:ilvl w:val="0"/>
          <w:numId w:val="19"/>
        </w:numPr>
        <w:rPr>
          <w:rFonts w:ascii="Arial" w:hAnsi="Arial" w:cs="Arial"/>
          <w:color w:val="202122"/>
          <w:sz w:val="21"/>
          <w:szCs w:val="21"/>
          <w:shd w:val="clear" w:color="auto" w:fill="FFFFFF"/>
        </w:rPr>
      </w:pPr>
      <w:r w:rsidRPr="00C423C1">
        <w:rPr>
          <w:rFonts w:ascii="Arial" w:hAnsi="Arial" w:cs="Arial"/>
          <w:b/>
          <w:bCs/>
          <w:color w:val="202122"/>
          <w:sz w:val="21"/>
          <w:szCs w:val="21"/>
          <w:shd w:val="clear" w:color="auto" w:fill="FFFFFF"/>
        </w:rPr>
        <w:t>Apana,</w:t>
      </w:r>
      <w:r>
        <w:rPr>
          <w:rFonts w:ascii="Arial" w:hAnsi="Arial" w:cs="Arial"/>
          <w:color w:val="202122"/>
          <w:sz w:val="21"/>
          <w:szCs w:val="21"/>
          <w:shd w:val="clear" w:color="auto" w:fill="FFFFFF"/>
        </w:rPr>
        <w:t xml:space="preserve"> est situé dans le bas de l’abdomen et contrôle les excrétions ainsi que les semences. Elle est activée par l’expiration</w:t>
      </w:r>
    </w:p>
    <w:p w14:paraId="4B2227D4" w14:textId="77777777" w:rsidR="00831B05" w:rsidRDefault="00831B05" w:rsidP="00831B05">
      <w:pPr>
        <w:pStyle w:val="Paragraphedeliste"/>
        <w:rPr>
          <w:rFonts w:ascii="Arial" w:hAnsi="Arial" w:cs="Arial"/>
          <w:color w:val="202122"/>
          <w:sz w:val="21"/>
          <w:szCs w:val="21"/>
          <w:shd w:val="clear" w:color="auto" w:fill="FFFFFF"/>
        </w:rPr>
      </w:pPr>
    </w:p>
    <w:p w14:paraId="785EBF96" w14:textId="77777777" w:rsidR="00831B05" w:rsidRDefault="00831B05" w:rsidP="00831B05">
      <w:pPr>
        <w:numPr>
          <w:ilvl w:val="0"/>
          <w:numId w:val="19"/>
        </w:numPr>
        <w:rPr>
          <w:rFonts w:ascii="Arial" w:hAnsi="Arial" w:cs="Arial"/>
          <w:color w:val="202122"/>
          <w:sz w:val="21"/>
          <w:szCs w:val="21"/>
          <w:shd w:val="clear" w:color="auto" w:fill="FFFFFF"/>
        </w:rPr>
      </w:pPr>
      <w:r w:rsidRPr="00C423C1">
        <w:rPr>
          <w:rFonts w:ascii="Arial" w:hAnsi="Arial" w:cs="Arial"/>
          <w:b/>
          <w:bCs/>
          <w:color w:val="202122"/>
          <w:sz w:val="21"/>
          <w:szCs w:val="21"/>
          <w:shd w:val="clear" w:color="auto" w:fill="FFFFFF"/>
        </w:rPr>
        <w:t xml:space="preserve">Samana </w:t>
      </w:r>
      <w:r>
        <w:rPr>
          <w:rFonts w:ascii="Arial" w:hAnsi="Arial" w:cs="Arial"/>
          <w:color w:val="202122"/>
          <w:sz w:val="21"/>
          <w:szCs w:val="21"/>
          <w:shd w:val="clear" w:color="auto" w:fill="FFFFFF"/>
        </w:rPr>
        <w:t>alimente le feu gastrique, aide à la digestion et maintiens l’harmonie entre les organes de l’abdomen.</w:t>
      </w:r>
    </w:p>
    <w:p w14:paraId="65E8D9F2" w14:textId="77777777" w:rsidR="00831B05" w:rsidRDefault="00831B05" w:rsidP="00831B05">
      <w:pPr>
        <w:pStyle w:val="Paragraphedeliste"/>
        <w:rPr>
          <w:rFonts w:ascii="Arial" w:hAnsi="Arial" w:cs="Arial"/>
          <w:color w:val="202122"/>
          <w:sz w:val="21"/>
          <w:szCs w:val="21"/>
          <w:shd w:val="clear" w:color="auto" w:fill="FFFFFF"/>
        </w:rPr>
      </w:pPr>
    </w:p>
    <w:p w14:paraId="30FE0DE1" w14:textId="77777777" w:rsidR="00831B05" w:rsidRDefault="00831B05" w:rsidP="00831B05">
      <w:pPr>
        <w:numPr>
          <w:ilvl w:val="0"/>
          <w:numId w:val="19"/>
        </w:numPr>
        <w:rPr>
          <w:rFonts w:ascii="Arial" w:hAnsi="Arial" w:cs="Arial"/>
          <w:color w:val="202122"/>
          <w:sz w:val="21"/>
          <w:szCs w:val="21"/>
          <w:shd w:val="clear" w:color="auto" w:fill="FFFFFF"/>
        </w:rPr>
      </w:pPr>
      <w:r w:rsidRPr="00C423C1">
        <w:rPr>
          <w:rFonts w:ascii="Arial" w:hAnsi="Arial" w:cs="Arial"/>
          <w:b/>
          <w:bCs/>
          <w:color w:val="202122"/>
          <w:sz w:val="21"/>
          <w:szCs w:val="21"/>
          <w:shd w:val="clear" w:color="auto" w:fill="FFFFFF"/>
        </w:rPr>
        <w:t>Udana,</w:t>
      </w:r>
      <w:r>
        <w:rPr>
          <w:rFonts w:ascii="Arial" w:hAnsi="Arial" w:cs="Arial"/>
          <w:color w:val="202122"/>
          <w:sz w:val="21"/>
          <w:szCs w:val="21"/>
          <w:shd w:val="clear" w:color="auto" w:fill="FFFFFF"/>
        </w:rPr>
        <w:t xml:space="preserve"> travaille sur la gorge et contrôle les cordes vocales ainsi que la prise de l’air et de la nourriture. Elle transite l’énergie du bas de l’épine dorsale au cerveau.</w:t>
      </w:r>
    </w:p>
    <w:p w14:paraId="1D6738F9" w14:textId="77777777" w:rsidR="00831B05" w:rsidRDefault="00831B05" w:rsidP="00831B05">
      <w:pPr>
        <w:pStyle w:val="Paragraphedeliste"/>
        <w:rPr>
          <w:rFonts w:ascii="Arial" w:hAnsi="Arial" w:cs="Arial"/>
          <w:color w:val="202122"/>
          <w:sz w:val="21"/>
          <w:szCs w:val="21"/>
          <w:shd w:val="clear" w:color="auto" w:fill="FFFFFF"/>
        </w:rPr>
      </w:pPr>
    </w:p>
    <w:p w14:paraId="1C015FD5" w14:textId="77777777" w:rsidR="00831B05" w:rsidRDefault="00831B05" w:rsidP="00831B05">
      <w:pPr>
        <w:numPr>
          <w:ilvl w:val="0"/>
          <w:numId w:val="19"/>
        </w:numPr>
        <w:rPr>
          <w:rFonts w:ascii="Arial" w:hAnsi="Arial" w:cs="Arial"/>
          <w:color w:val="202122"/>
          <w:sz w:val="21"/>
          <w:szCs w:val="21"/>
          <w:shd w:val="clear" w:color="auto" w:fill="FFFFFF"/>
        </w:rPr>
      </w:pPr>
      <w:r w:rsidRPr="00C423C1">
        <w:rPr>
          <w:rFonts w:ascii="Arial" w:hAnsi="Arial" w:cs="Arial"/>
          <w:b/>
          <w:bCs/>
          <w:color w:val="202122"/>
          <w:sz w:val="21"/>
          <w:szCs w:val="21"/>
          <w:shd w:val="clear" w:color="auto" w:fill="FFFFFF"/>
        </w:rPr>
        <w:t>Vyana,</w:t>
      </w:r>
      <w:r>
        <w:rPr>
          <w:rFonts w:ascii="Arial" w:hAnsi="Arial" w:cs="Arial"/>
          <w:color w:val="202122"/>
          <w:sz w:val="21"/>
          <w:szCs w:val="21"/>
          <w:shd w:val="clear" w:color="auto" w:fill="FFFFFF"/>
        </w:rPr>
        <w:t xml:space="preserve"> imprègne l’ensemble du corps et distribue l’énergie de la respiration et des nutriments à travers les artères les veines et les nerfs.</w:t>
      </w:r>
    </w:p>
    <w:p w14:paraId="7BC62AC5" w14:textId="77777777" w:rsidR="00831B05" w:rsidRDefault="00831B05" w:rsidP="00831B05">
      <w:pPr>
        <w:pStyle w:val="Paragraphedeliste"/>
        <w:rPr>
          <w:rFonts w:ascii="Arial" w:hAnsi="Arial" w:cs="Arial"/>
          <w:color w:val="202122"/>
          <w:sz w:val="21"/>
          <w:szCs w:val="21"/>
          <w:shd w:val="clear" w:color="auto" w:fill="FFFFFF"/>
        </w:rPr>
      </w:pPr>
    </w:p>
    <w:p w14:paraId="7C63B0D6" w14:textId="77777777" w:rsidR="00831B05" w:rsidRDefault="00831B05" w:rsidP="00831B05">
      <w:pPr>
        <w:rPr>
          <w:rFonts w:ascii="Arial" w:hAnsi="Arial" w:cs="Arial"/>
          <w:color w:val="202122"/>
          <w:sz w:val="21"/>
          <w:szCs w:val="21"/>
          <w:shd w:val="clear" w:color="auto" w:fill="FFFFFF"/>
        </w:rPr>
      </w:pPr>
    </w:p>
    <w:p w14:paraId="178409E4" w14:textId="77777777" w:rsidR="00831B05" w:rsidRPr="00E17C14" w:rsidRDefault="00831B05" w:rsidP="00831B05">
      <w:pPr>
        <w:rPr>
          <w:rFonts w:ascii="Tahoma" w:hAnsi="Tahoma" w:cs="Tahoma"/>
          <w:b/>
          <w:bCs/>
          <w:color w:val="333399"/>
        </w:rPr>
      </w:pPr>
      <w:r w:rsidRPr="00E17C14">
        <w:rPr>
          <w:rFonts w:ascii="Tahoma" w:hAnsi="Tahoma" w:cs="Tahoma"/>
          <w:b/>
          <w:bCs/>
          <w:color w:val="333399"/>
        </w:rPr>
        <w:t>L</w:t>
      </w:r>
      <w:r>
        <w:rPr>
          <w:rFonts w:ascii="Tahoma" w:hAnsi="Tahoma" w:cs="Tahoma"/>
          <w:b/>
          <w:bCs/>
          <w:color w:val="333399"/>
        </w:rPr>
        <w:t xml:space="preserve">es UPAVAYUS </w:t>
      </w:r>
      <w:r w:rsidRPr="00E17C14">
        <w:rPr>
          <w:rFonts w:ascii="Tahoma" w:hAnsi="Tahoma" w:cs="Tahoma"/>
          <w:b/>
          <w:bCs/>
          <w:color w:val="333399"/>
        </w:rPr>
        <w:t>:</w:t>
      </w:r>
    </w:p>
    <w:p w14:paraId="3F7C24F4" w14:textId="77777777" w:rsidR="00831B05" w:rsidRDefault="00831B05" w:rsidP="00831B05">
      <w:pPr>
        <w:pStyle w:val="Paragraphedeliste"/>
        <w:ind w:left="0"/>
        <w:rPr>
          <w:rFonts w:ascii="Arial" w:hAnsi="Arial" w:cs="Arial"/>
          <w:color w:val="202122"/>
          <w:sz w:val="21"/>
          <w:szCs w:val="21"/>
          <w:shd w:val="clear" w:color="auto" w:fill="FFFFFF"/>
        </w:rPr>
      </w:pPr>
    </w:p>
    <w:p w14:paraId="18A2762A" w14:textId="77777777" w:rsidR="00831B05" w:rsidRDefault="00831B05" w:rsidP="00831B05">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 xml:space="preserve">Il y’a aussi 5 </w:t>
      </w:r>
      <w:proofErr w:type="spellStart"/>
      <w:r>
        <w:rPr>
          <w:rFonts w:ascii="Arial" w:hAnsi="Arial" w:cs="Arial"/>
          <w:color w:val="202122"/>
          <w:sz w:val="21"/>
          <w:szCs w:val="21"/>
          <w:shd w:val="clear" w:color="auto" w:fill="FFFFFF"/>
        </w:rPr>
        <w:t>upa</w:t>
      </w:r>
      <w:proofErr w:type="spellEnd"/>
      <w:r>
        <w:rPr>
          <w:rFonts w:ascii="Arial" w:hAnsi="Arial" w:cs="Arial"/>
          <w:color w:val="202122"/>
          <w:sz w:val="21"/>
          <w:szCs w:val="21"/>
          <w:shd w:val="clear" w:color="auto" w:fill="FFFFFF"/>
        </w:rPr>
        <w:t xml:space="preserve"> </w:t>
      </w:r>
      <w:proofErr w:type="spellStart"/>
      <w:r>
        <w:rPr>
          <w:rFonts w:ascii="Arial" w:hAnsi="Arial" w:cs="Arial"/>
          <w:color w:val="202122"/>
          <w:sz w:val="21"/>
          <w:szCs w:val="21"/>
          <w:shd w:val="clear" w:color="auto" w:fill="FFFFFF"/>
        </w:rPr>
        <w:t>prana</w:t>
      </w:r>
      <w:proofErr w:type="spellEnd"/>
      <w:r>
        <w:rPr>
          <w:rFonts w:ascii="Arial" w:hAnsi="Arial" w:cs="Arial"/>
          <w:color w:val="202122"/>
          <w:sz w:val="21"/>
          <w:szCs w:val="21"/>
          <w:shd w:val="clear" w:color="auto" w:fill="FFFFFF"/>
        </w:rPr>
        <w:t xml:space="preserve"> ou </w:t>
      </w:r>
      <w:proofErr w:type="spellStart"/>
      <w:r>
        <w:rPr>
          <w:rFonts w:ascii="Arial" w:hAnsi="Arial" w:cs="Arial"/>
          <w:color w:val="202122"/>
          <w:sz w:val="21"/>
          <w:szCs w:val="21"/>
          <w:shd w:val="clear" w:color="auto" w:fill="FFFFFF"/>
        </w:rPr>
        <w:t>upavayus</w:t>
      </w:r>
      <w:proofErr w:type="spellEnd"/>
      <w:r>
        <w:rPr>
          <w:rFonts w:ascii="Arial" w:hAnsi="Arial" w:cs="Arial"/>
          <w:color w:val="202122"/>
          <w:sz w:val="21"/>
          <w:szCs w:val="21"/>
          <w:shd w:val="clear" w:color="auto" w:fill="FFFFFF"/>
        </w:rPr>
        <w:t>.</w:t>
      </w:r>
      <w:r>
        <w:rPr>
          <w:rFonts w:ascii="Arial" w:hAnsi="Arial" w:cs="Arial"/>
          <w:color w:val="202122"/>
          <w:sz w:val="21"/>
          <w:szCs w:val="21"/>
          <w:shd w:val="clear" w:color="auto" w:fill="FFFFFF"/>
        </w:rPr>
        <w:br/>
      </w:r>
      <w:r w:rsidRPr="00B20CEC">
        <w:rPr>
          <w:rFonts w:ascii="Arial" w:hAnsi="Arial" w:cs="Arial"/>
          <w:color w:val="202122"/>
          <w:sz w:val="21"/>
          <w:szCs w:val="21"/>
          <w:shd w:val="clear" w:color="auto" w:fill="FFFFFF"/>
        </w:rPr>
        <w:t xml:space="preserve">Les cinq </w:t>
      </w:r>
      <w:proofErr w:type="spellStart"/>
      <w:r w:rsidRPr="00B20CEC">
        <w:rPr>
          <w:rFonts w:ascii="Arial" w:hAnsi="Arial" w:cs="Arial"/>
          <w:color w:val="202122"/>
          <w:sz w:val="21"/>
          <w:szCs w:val="21"/>
          <w:shd w:val="clear" w:color="auto" w:fill="FFFFFF"/>
        </w:rPr>
        <w:t>Upa-Pranas</w:t>
      </w:r>
      <w:proofErr w:type="spellEnd"/>
      <w:r w:rsidRPr="00B20CEC">
        <w:rPr>
          <w:rFonts w:ascii="Arial" w:hAnsi="Arial" w:cs="Arial"/>
          <w:color w:val="202122"/>
          <w:sz w:val="21"/>
          <w:szCs w:val="21"/>
          <w:shd w:val="clear" w:color="auto" w:fill="FFFFFF"/>
        </w:rPr>
        <w:t xml:space="preserve"> régulent d’importantes fonctions dans le corps humain.</w:t>
      </w:r>
    </w:p>
    <w:p w14:paraId="2B9BF4B6" w14:textId="77777777" w:rsidR="00831B05" w:rsidRPr="00B20CEC" w:rsidRDefault="00831B05" w:rsidP="00831B05">
      <w:pPr>
        <w:rPr>
          <w:rFonts w:ascii="Arial" w:hAnsi="Arial" w:cs="Arial"/>
          <w:color w:val="202122"/>
          <w:sz w:val="21"/>
          <w:szCs w:val="21"/>
          <w:shd w:val="clear" w:color="auto" w:fill="FFFFFF"/>
        </w:rPr>
      </w:pPr>
    </w:p>
    <w:p w14:paraId="1907C096" w14:textId="77777777" w:rsidR="00831B05" w:rsidRPr="00B20CEC" w:rsidRDefault="00831B05" w:rsidP="00831B05">
      <w:pPr>
        <w:rPr>
          <w:rFonts w:ascii="Arial" w:hAnsi="Arial" w:cs="Arial"/>
          <w:b/>
          <w:bCs/>
          <w:color w:val="202122"/>
          <w:sz w:val="21"/>
          <w:szCs w:val="21"/>
          <w:shd w:val="clear" w:color="auto" w:fill="FFFFFF"/>
        </w:rPr>
      </w:pPr>
      <w:r w:rsidRPr="00B20CEC">
        <w:rPr>
          <w:rFonts w:ascii="Arial" w:hAnsi="Arial" w:cs="Arial"/>
          <w:b/>
          <w:bCs/>
          <w:color w:val="202122"/>
          <w:sz w:val="21"/>
          <w:szCs w:val="21"/>
          <w:shd w:val="clear" w:color="auto" w:fill="FFFFFF"/>
        </w:rPr>
        <w:t>1 - NAGA - Éructer</w:t>
      </w:r>
    </w:p>
    <w:p w14:paraId="5974057F" w14:textId="77777777" w:rsidR="00831B05"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 xml:space="preserve">Élimine les blocages de </w:t>
      </w:r>
      <w:proofErr w:type="spellStart"/>
      <w:r w:rsidRPr="00B20CEC">
        <w:rPr>
          <w:rFonts w:ascii="Arial" w:hAnsi="Arial" w:cs="Arial"/>
          <w:color w:val="202122"/>
          <w:sz w:val="21"/>
          <w:szCs w:val="21"/>
          <w:shd w:val="clear" w:color="auto" w:fill="FFFFFF"/>
        </w:rPr>
        <w:t>Prana</w:t>
      </w:r>
      <w:proofErr w:type="spellEnd"/>
      <w:r w:rsidRPr="00B20CEC">
        <w:rPr>
          <w:rFonts w:ascii="Arial" w:hAnsi="Arial" w:cs="Arial"/>
          <w:color w:val="202122"/>
          <w:sz w:val="21"/>
          <w:szCs w:val="21"/>
          <w:shd w:val="clear" w:color="auto" w:fill="FFFFFF"/>
        </w:rPr>
        <w:t xml:space="preserve"> et Apana et prévient la formation de gaz dans le système digestif. La suppression constante de Naga peut conduire à l’arythmie cardiaque. Les autres fonctions incluent l’enclenchement du réflexe vomitif lié à l’indigestion et l’élimination des blocages de Samana </w:t>
      </w:r>
      <w:proofErr w:type="spellStart"/>
      <w:r w:rsidRPr="00B20CEC">
        <w:rPr>
          <w:rFonts w:ascii="Arial" w:hAnsi="Arial" w:cs="Arial"/>
          <w:color w:val="202122"/>
          <w:sz w:val="21"/>
          <w:szCs w:val="21"/>
          <w:shd w:val="clear" w:color="auto" w:fill="FFFFFF"/>
        </w:rPr>
        <w:t>Prana</w:t>
      </w:r>
      <w:proofErr w:type="spellEnd"/>
      <w:r w:rsidRPr="00B20CEC">
        <w:rPr>
          <w:rFonts w:ascii="Arial" w:hAnsi="Arial" w:cs="Arial"/>
          <w:color w:val="202122"/>
          <w:sz w:val="21"/>
          <w:szCs w:val="21"/>
          <w:shd w:val="clear" w:color="auto" w:fill="FFFFFF"/>
        </w:rPr>
        <w:t>.</w:t>
      </w:r>
    </w:p>
    <w:p w14:paraId="5303AC28" w14:textId="77777777" w:rsidR="00831B05" w:rsidRPr="00B20CEC" w:rsidRDefault="00831B05" w:rsidP="00831B05">
      <w:pPr>
        <w:rPr>
          <w:rFonts w:ascii="Arial" w:hAnsi="Arial" w:cs="Arial"/>
          <w:color w:val="202122"/>
          <w:sz w:val="21"/>
          <w:szCs w:val="21"/>
          <w:shd w:val="clear" w:color="auto" w:fill="FFFFFF"/>
        </w:rPr>
      </w:pPr>
    </w:p>
    <w:p w14:paraId="4EF05E43" w14:textId="77777777" w:rsidR="00831B05" w:rsidRPr="00B20CEC" w:rsidRDefault="00831B05" w:rsidP="00831B05">
      <w:pPr>
        <w:rPr>
          <w:rFonts w:ascii="Arial" w:hAnsi="Arial" w:cs="Arial"/>
          <w:b/>
          <w:bCs/>
          <w:color w:val="202122"/>
          <w:sz w:val="21"/>
          <w:szCs w:val="21"/>
          <w:shd w:val="clear" w:color="auto" w:fill="FFFFFF"/>
        </w:rPr>
      </w:pPr>
      <w:r w:rsidRPr="00B20CEC">
        <w:rPr>
          <w:rFonts w:ascii="Arial" w:hAnsi="Arial" w:cs="Arial"/>
          <w:b/>
          <w:bCs/>
          <w:color w:val="202122"/>
          <w:sz w:val="21"/>
          <w:szCs w:val="21"/>
          <w:shd w:val="clear" w:color="auto" w:fill="FFFFFF"/>
        </w:rPr>
        <w:t>2- KURMA - Cligner des yeux</w:t>
      </w:r>
    </w:p>
    <w:p w14:paraId="765D011C" w14:textId="77777777" w:rsidR="00831B05" w:rsidRPr="00B20CEC"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 xml:space="preserve">Kurma fonctionne dans la région des yeux, il contrôle l’ouverture et la fermeture des paupières. L’énergie de cet </w:t>
      </w:r>
      <w:proofErr w:type="spellStart"/>
      <w:r w:rsidRPr="00B20CEC">
        <w:rPr>
          <w:rFonts w:ascii="Arial" w:hAnsi="Arial" w:cs="Arial"/>
          <w:color w:val="202122"/>
          <w:sz w:val="21"/>
          <w:szCs w:val="21"/>
          <w:shd w:val="clear" w:color="auto" w:fill="FFFFFF"/>
        </w:rPr>
        <w:t>Upa-Prana</w:t>
      </w:r>
      <w:proofErr w:type="spellEnd"/>
      <w:r w:rsidRPr="00B20CEC">
        <w:rPr>
          <w:rFonts w:ascii="Arial" w:hAnsi="Arial" w:cs="Arial"/>
          <w:color w:val="202122"/>
          <w:sz w:val="21"/>
          <w:szCs w:val="21"/>
          <w:shd w:val="clear" w:color="auto" w:fill="FFFFFF"/>
        </w:rPr>
        <w:t xml:space="preserve"> est active lorsque nous sommes éveillés et se revitalise lorsque nous dormons. Il protège les yeux des poussières et des corps étrangers. Des perturbations au niveau de Kurma engendrent des clignements incontrôlés et des tics au niveau des paupières. La pratique de </w:t>
      </w:r>
      <w:proofErr w:type="spellStart"/>
      <w:r w:rsidRPr="00B20CEC">
        <w:rPr>
          <w:rFonts w:ascii="Arial" w:hAnsi="Arial" w:cs="Arial"/>
          <w:color w:val="202122"/>
          <w:sz w:val="21"/>
          <w:szCs w:val="21"/>
          <w:shd w:val="clear" w:color="auto" w:fill="FFFFFF"/>
        </w:rPr>
        <w:t>Trataka</w:t>
      </w:r>
      <w:proofErr w:type="spellEnd"/>
      <w:r w:rsidRPr="00B20CEC">
        <w:rPr>
          <w:rFonts w:ascii="Arial" w:hAnsi="Arial" w:cs="Arial"/>
          <w:color w:val="202122"/>
          <w:sz w:val="21"/>
          <w:szCs w:val="21"/>
          <w:shd w:val="clear" w:color="auto" w:fill="FFFFFF"/>
        </w:rPr>
        <w:t xml:space="preserve"> équilibre et renforce Kurma, ainsi que le chant de OM, le fait de placer les paumes de mains tièdes sur les yeux et les Asanas dans lesquels la tête est penchée vers l’avant.</w:t>
      </w:r>
    </w:p>
    <w:p w14:paraId="69008807" w14:textId="77777777" w:rsidR="00831B05" w:rsidRDefault="00831B05" w:rsidP="00831B05">
      <w:pPr>
        <w:rPr>
          <w:rFonts w:ascii="Arial" w:hAnsi="Arial" w:cs="Arial"/>
          <w:color w:val="202122"/>
          <w:sz w:val="21"/>
          <w:szCs w:val="21"/>
          <w:shd w:val="clear" w:color="auto" w:fill="FFFFFF"/>
        </w:rPr>
      </w:pPr>
    </w:p>
    <w:p w14:paraId="546F744B" w14:textId="77777777" w:rsidR="00831B05" w:rsidRPr="00A70516" w:rsidRDefault="00831B05" w:rsidP="00831B05">
      <w:pPr>
        <w:rPr>
          <w:rFonts w:ascii="Arial" w:hAnsi="Arial" w:cs="Arial"/>
          <w:b/>
          <w:bCs/>
          <w:color w:val="202122"/>
          <w:sz w:val="21"/>
          <w:szCs w:val="21"/>
          <w:shd w:val="clear" w:color="auto" w:fill="FFFFFF"/>
        </w:rPr>
      </w:pPr>
      <w:r w:rsidRPr="00A70516">
        <w:rPr>
          <w:rFonts w:ascii="Arial" w:hAnsi="Arial" w:cs="Arial"/>
          <w:b/>
          <w:bCs/>
          <w:color w:val="202122"/>
          <w:sz w:val="21"/>
          <w:szCs w:val="21"/>
          <w:shd w:val="clear" w:color="auto" w:fill="FFFFFF"/>
        </w:rPr>
        <w:t>3- DEVADATTA - Bâiller</w:t>
      </w:r>
    </w:p>
    <w:p w14:paraId="52CD55D5" w14:textId="77777777" w:rsidR="00831B05" w:rsidRPr="00B20CEC"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 xml:space="preserve">La fonction de </w:t>
      </w:r>
      <w:proofErr w:type="spellStart"/>
      <w:r w:rsidRPr="00B20CEC">
        <w:rPr>
          <w:rFonts w:ascii="Arial" w:hAnsi="Arial" w:cs="Arial"/>
          <w:color w:val="202122"/>
          <w:sz w:val="21"/>
          <w:szCs w:val="21"/>
          <w:shd w:val="clear" w:color="auto" w:fill="FFFFFF"/>
        </w:rPr>
        <w:t>Devadatta</w:t>
      </w:r>
      <w:proofErr w:type="spellEnd"/>
      <w:r w:rsidRPr="00B20CEC">
        <w:rPr>
          <w:rFonts w:ascii="Arial" w:hAnsi="Arial" w:cs="Arial"/>
          <w:color w:val="202122"/>
          <w:sz w:val="21"/>
          <w:szCs w:val="21"/>
          <w:shd w:val="clear" w:color="auto" w:fill="FFFFFF"/>
        </w:rPr>
        <w:t xml:space="preserve"> est similaire à celle de Samana. Bâiller élimine les gaz, réduit la fatigue après les repas. Certains aliments tels les céréales, l’oignon et l’ail provoquent la fatigue. De nombreux yogis ne consomment que des légumes et des produits laitiers afin de maintenir leur niveau de vitalité et de réduire les états léthargiques.</w:t>
      </w:r>
    </w:p>
    <w:p w14:paraId="2A62BE7F" w14:textId="77777777" w:rsidR="00831B05" w:rsidRDefault="00831B05" w:rsidP="00831B05">
      <w:pPr>
        <w:rPr>
          <w:rFonts w:ascii="Arial" w:hAnsi="Arial" w:cs="Arial"/>
          <w:color w:val="202122"/>
          <w:sz w:val="21"/>
          <w:szCs w:val="21"/>
          <w:shd w:val="clear" w:color="auto" w:fill="FFFFFF"/>
        </w:rPr>
      </w:pPr>
    </w:p>
    <w:p w14:paraId="2932DA1E" w14:textId="77777777" w:rsidR="00831B05" w:rsidRPr="00A70516" w:rsidRDefault="00831B05" w:rsidP="00831B05">
      <w:pPr>
        <w:rPr>
          <w:rFonts w:ascii="Arial" w:hAnsi="Arial" w:cs="Arial"/>
          <w:b/>
          <w:bCs/>
          <w:color w:val="202122"/>
          <w:sz w:val="21"/>
          <w:szCs w:val="21"/>
          <w:shd w:val="clear" w:color="auto" w:fill="FFFFFF"/>
        </w:rPr>
      </w:pPr>
      <w:r w:rsidRPr="00A70516">
        <w:rPr>
          <w:rFonts w:ascii="Arial" w:hAnsi="Arial" w:cs="Arial"/>
          <w:b/>
          <w:bCs/>
          <w:color w:val="202122"/>
          <w:sz w:val="21"/>
          <w:szCs w:val="21"/>
          <w:shd w:val="clear" w:color="auto" w:fill="FFFFFF"/>
        </w:rPr>
        <w:t>4- KRIKALA - Éternuer</w:t>
      </w:r>
    </w:p>
    <w:p w14:paraId="1EE66B6B" w14:textId="77777777" w:rsidR="00831B05"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Nettoie les blocages dans le système respiratoire. Éternuer peut aussi soulager les maux de tête puisque cela élimine les blocages énergétiques dans la tête et le cou. Un éternuement ne devrait pas être réfréné car cela peut affecter les vertèbres cervicales. Dans les contes populaires, il est dit que celui qui éternue d’une manière forte et sonore aura une longue vie. Un petit éternuement dénote une faible vitalité.</w:t>
      </w:r>
    </w:p>
    <w:p w14:paraId="08B3BC65" w14:textId="77777777" w:rsidR="00831B05" w:rsidRPr="00B20CEC" w:rsidRDefault="00831B05" w:rsidP="00831B05">
      <w:pPr>
        <w:rPr>
          <w:rFonts w:ascii="Arial" w:hAnsi="Arial" w:cs="Arial"/>
          <w:color w:val="202122"/>
          <w:sz w:val="21"/>
          <w:szCs w:val="21"/>
          <w:shd w:val="clear" w:color="auto" w:fill="FFFFFF"/>
        </w:rPr>
      </w:pPr>
    </w:p>
    <w:p w14:paraId="724F1DF8" w14:textId="77777777" w:rsidR="00831B05" w:rsidRPr="00A70516" w:rsidRDefault="00831B05" w:rsidP="00831B05">
      <w:pPr>
        <w:rPr>
          <w:rFonts w:ascii="Arial" w:hAnsi="Arial" w:cs="Arial"/>
          <w:b/>
          <w:bCs/>
          <w:color w:val="202122"/>
          <w:sz w:val="21"/>
          <w:szCs w:val="21"/>
          <w:shd w:val="clear" w:color="auto" w:fill="FFFFFF"/>
        </w:rPr>
      </w:pPr>
      <w:r w:rsidRPr="00A70516">
        <w:rPr>
          <w:rFonts w:ascii="Arial" w:hAnsi="Arial" w:cs="Arial"/>
          <w:b/>
          <w:bCs/>
          <w:color w:val="202122"/>
          <w:sz w:val="21"/>
          <w:szCs w:val="21"/>
          <w:shd w:val="clear" w:color="auto" w:fill="FFFFFF"/>
        </w:rPr>
        <w:t>5</w:t>
      </w:r>
      <w:r>
        <w:rPr>
          <w:rFonts w:ascii="Arial" w:hAnsi="Arial" w:cs="Arial"/>
          <w:b/>
          <w:bCs/>
          <w:color w:val="202122"/>
          <w:sz w:val="21"/>
          <w:szCs w:val="21"/>
          <w:shd w:val="clear" w:color="auto" w:fill="FFFFFF"/>
        </w:rPr>
        <w:t xml:space="preserve"> - </w:t>
      </w:r>
      <w:r w:rsidRPr="00A70516">
        <w:rPr>
          <w:rFonts w:ascii="Arial" w:hAnsi="Arial" w:cs="Arial"/>
          <w:b/>
          <w:bCs/>
          <w:color w:val="202122"/>
          <w:sz w:val="21"/>
          <w:szCs w:val="21"/>
          <w:shd w:val="clear" w:color="auto" w:fill="FFFFFF"/>
        </w:rPr>
        <w:t>DHANANJAYA - Ouverture et fermeture des valves du cœur</w:t>
      </w:r>
    </w:p>
    <w:p w14:paraId="603DA489" w14:textId="77777777" w:rsidR="00831B05" w:rsidRPr="00B20CEC"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Dhananjaya réside près du cœur. Il influence tout le corps et en particulier les muscles cardiaques en ouvrant et fermant les valves du cœur. L’arythmie cardiaque et même les crises cardiaques peuvent se produire à cause d’un dysfonctionnement sérieux de Dhananjaya.</w:t>
      </w:r>
    </w:p>
    <w:p w14:paraId="37DDF5E9" w14:textId="77777777" w:rsidR="00831B05" w:rsidRPr="00B20CEC" w:rsidRDefault="00831B05" w:rsidP="00831B05">
      <w:pPr>
        <w:rPr>
          <w:rFonts w:ascii="Arial" w:hAnsi="Arial" w:cs="Arial"/>
          <w:color w:val="202122"/>
          <w:sz w:val="21"/>
          <w:szCs w:val="21"/>
          <w:shd w:val="clear" w:color="auto" w:fill="FFFFFF"/>
        </w:rPr>
      </w:pPr>
      <w:r w:rsidRPr="00B20CEC">
        <w:rPr>
          <w:rFonts w:ascii="Arial" w:hAnsi="Arial" w:cs="Arial"/>
          <w:color w:val="202122"/>
          <w:sz w:val="21"/>
          <w:szCs w:val="21"/>
          <w:shd w:val="clear" w:color="auto" w:fill="FFFFFF"/>
        </w:rPr>
        <w:t xml:space="preserve">Le flot de </w:t>
      </w:r>
      <w:proofErr w:type="spellStart"/>
      <w:r w:rsidRPr="00B20CEC">
        <w:rPr>
          <w:rFonts w:ascii="Arial" w:hAnsi="Arial" w:cs="Arial"/>
          <w:color w:val="202122"/>
          <w:sz w:val="21"/>
          <w:szCs w:val="21"/>
          <w:shd w:val="clear" w:color="auto" w:fill="FFFFFF"/>
        </w:rPr>
        <w:t>Prana</w:t>
      </w:r>
      <w:proofErr w:type="spellEnd"/>
      <w:r w:rsidRPr="00B20CEC">
        <w:rPr>
          <w:rFonts w:ascii="Arial" w:hAnsi="Arial" w:cs="Arial"/>
          <w:color w:val="202122"/>
          <w:sz w:val="21"/>
          <w:szCs w:val="21"/>
          <w:shd w:val="clear" w:color="auto" w:fill="FFFFFF"/>
        </w:rPr>
        <w:t xml:space="preserve"> est particulièrement intense dans quatre régions du corps humain</w:t>
      </w:r>
      <w:r>
        <w:rPr>
          <w:rFonts w:ascii="Arial" w:hAnsi="Arial" w:cs="Arial"/>
          <w:color w:val="202122"/>
          <w:sz w:val="21"/>
          <w:szCs w:val="21"/>
          <w:shd w:val="clear" w:color="auto" w:fill="FFFFFF"/>
        </w:rPr>
        <w:t xml:space="preserve"> </w:t>
      </w:r>
      <w:r w:rsidRPr="00B20CEC">
        <w:rPr>
          <w:rFonts w:ascii="Arial" w:hAnsi="Arial" w:cs="Arial"/>
          <w:color w:val="202122"/>
          <w:sz w:val="21"/>
          <w:szCs w:val="21"/>
          <w:shd w:val="clear" w:color="auto" w:fill="FFFFFF"/>
        </w:rPr>
        <w:t>: les plantes de pieds et les paumes de mains. Les pieds sont intimement reliés à l’élément terre et représente la polarité négative. Ainsi, on ne devrait jamais se concentrer sur les pieds au cours d’une méditation. L’énergie des paumes de mains, au contraire, puise son origine dans le cœur. Elle est liée à l’élément air et représente une polarité positive.</w:t>
      </w:r>
    </w:p>
    <w:p w14:paraId="592FB2D3" w14:textId="77777777" w:rsidR="00831B05" w:rsidRDefault="00831B05" w:rsidP="00831B05">
      <w:pPr>
        <w:rPr>
          <w:rFonts w:ascii="Arial" w:hAnsi="Arial" w:cs="Arial"/>
          <w:color w:val="202122"/>
          <w:sz w:val="21"/>
          <w:szCs w:val="21"/>
          <w:shd w:val="clear" w:color="auto" w:fill="FFFFFF"/>
        </w:rPr>
      </w:pPr>
    </w:p>
    <w:p w14:paraId="15EC37EC" w14:textId="77777777" w:rsidR="00831B05" w:rsidRDefault="00831B05" w:rsidP="00831B05">
      <w:pPr>
        <w:rPr>
          <w:rFonts w:ascii="Arial" w:hAnsi="Arial" w:cs="Arial"/>
          <w:color w:val="202122"/>
          <w:sz w:val="21"/>
          <w:szCs w:val="21"/>
          <w:shd w:val="clear" w:color="auto" w:fill="FFFFFF"/>
        </w:rPr>
      </w:pPr>
    </w:p>
    <w:p w14:paraId="222A2876" w14:textId="77777777" w:rsidR="00831B05" w:rsidRDefault="00831B05" w:rsidP="00831B05">
      <w:pPr>
        <w:rPr>
          <w:rFonts w:ascii="Arial" w:hAnsi="Arial" w:cs="Arial"/>
          <w:color w:val="202122"/>
          <w:sz w:val="21"/>
          <w:szCs w:val="21"/>
          <w:shd w:val="clear" w:color="auto" w:fill="FFFFFF"/>
        </w:rPr>
      </w:pPr>
    </w:p>
    <w:p w14:paraId="465EF488" w14:textId="77777777" w:rsidR="00831B05" w:rsidRDefault="00831B05" w:rsidP="00831B05">
      <w:pPr>
        <w:rPr>
          <w:rFonts w:ascii="Arial" w:hAnsi="Arial" w:cs="Arial"/>
          <w:color w:val="202122"/>
          <w:sz w:val="21"/>
          <w:szCs w:val="21"/>
          <w:shd w:val="clear" w:color="auto" w:fill="FFFFFF"/>
        </w:rPr>
      </w:pPr>
    </w:p>
    <w:p w14:paraId="43D7F20D" w14:textId="77777777" w:rsidR="00831B05" w:rsidRDefault="00831B05" w:rsidP="00831B05">
      <w:pPr>
        <w:rPr>
          <w:rFonts w:ascii="Arial" w:hAnsi="Arial" w:cs="Arial"/>
          <w:color w:val="202122"/>
          <w:sz w:val="21"/>
          <w:szCs w:val="21"/>
          <w:shd w:val="clear" w:color="auto" w:fill="FFFFFF"/>
        </w:rPr>
      </w:pPr>
    </w:p>
    <w:p w14:paraId="4E6DC519" w14:textId="77777777" w:rsidR="00831B05" w:rsidRDefault="00831B05" w:rsidP="00831B05">
      <w:pPr>
        <w:rPr>
          <w:rFonts w:ascii="Arial" w:hAnsi="Arial" w:cs="Arial"/>
          <w:color w:val="202122"/>
          <w:sz w:val="21"/>
          <w:szCs w:val="21"/>
          <w:shd w:val="clear" w:color="auto" w:fill="FFFFFF"/>
        </w:rPr>
      </w:pPr>
    </w:p>
    <w:p w14:paraId="642F2AE5" w14:textId="77777777" w:rsidR="00831B05" w:rsidRDefault="00831B05" w:rsidP="00831B05">
      <w:pPr>
        <w:rPr>
          <w:rFonts w:ascii="Arial" w:hAnsi="Arial" w:cs="Arial"/>
          <w:color w:val="202122"/>
          <w:sz w:val="21"/>
          <w:szCs w:val="21"/>
          <w:shd w:val="clear" w:color="auto" w:fill="FFFFFF"/>
        </w:rPr>
      </w:pPr>
    </w:p>
    <w:p w14:paraId="008D72BB" w14:textId="77777777" w:rsidR="00831B05" w:rsidRDefault="00831B05" w:rsidP="00831B05">
      <w:pPr>
        <w:rPr>
          <w:rFonts w:ascii="Arial" w:hAnsi="Arial" w:cs="Arial"/>
          <w:color w:val="202122"/>
          <w:sz w:val="21"/>
          <w:szCs w:val="21"/>
          <w:shd w:val="clear" w:color="auto" w:fill="FFFFFF"/>
        </w:rPr>
      </w:pPr>
    </w:p>
    <w:p w14:paraId="4D7713C0" w14:textId="77777777" w:rsidR="00831B05" w:rsidRPr="003325B5" w:rsidRDefault="00831B05" w:rsidP="00831B05">
      <w:pPr>
        <w:rPr>
          <w:rFonts w:ascii="Arial" w:hAnsi="Arial" w:cs="Arial"/>
          <w:color w:val="202122"/>
          <w:sz w:val="21"/>
          <w:szCs w:val="21"/>
          <w:shd w:val="clear" w:color="auto" w:fill="FFFFFF"/>
        </w:rPr>
      </w:pPr>
    </w:p>
    <w:p w14:paraId="6C3D7FD8" w14:textId="77777777" w:rsidR="00831B05" w:rsidRDefault="00831B05" w:rsidP="00831B05">
      <w:pPr>
        <w:rPr>
          <w:rFonts w:ascii="Arial" w:hAnsi="Arial" w:cs="Arial"/>
          <w:color w:val="202122"/>
          <w:sz w:val="21"/>
          <w:szCs w:val="21"/>
          <w:shd w:val="clear" w:color="auto" w:fill="FFFFFF"/>
        </w:rPr>
      </w:pPr>
    </w:p>
    <w:p w14:paraId="0E5E77A2" w14:textId="77777777" w:rsidR="00831B05" w:rsidRDefault="00831B05" w:rsidP="00831B05">
      <w:pPr>
        <w:rPr>
          <w:rFonts w:ascii="Arial" w:hAnsi="Arial" w:cs="Arial"/>
          <w:color w:val="202122"/>
          <w:sz w:val="21"/>
          <w:szCs w:val="21"/>
          <w:shd w:val="clear" w:color="auto" w:fill="FFFFFF"/>
        </w:rPr>
      </w:pPr>
    </w:p>
    <w:p w14:paraId="5920468F" w14:textId="77777777" w:rsidR="00831B05" w:rsidRPr="003325B5" w:rsidRDefault="00831B05" w:rsidP="00831B05">
      <w:pPr>
        <w:rPr>
          <w:rFonts w:ascii="Arial" w:hAnsi="Arial" w:cs="Arial"/>
          <w:color w:val="202122"/>
          <w:sz w:val="21"/>
          <w:szCs w:val="21"/>
          <w:shd w:val="clear" w:color="auto" w:fill="FFFFFF"/>
        </w:rPr>
      </w:pPr>
    </w:p>
    <w:p w14:paraId="463FCB71" w14:textId="77777777" w:rsidR="00831B05" w:rsidRPr="003325B5" w:rsidRDefault="00831B05" w:rsidP="00831B05">
      <w:pPr>
        <w:rPr>
          <w:rFonts w:ascii="Arial" w:hAnsi="Arial" w:cs="Arial"/>
          <w:color w:val="202122"/>
          <w:sz w:val="21"/>
          <w:szCs w:val="21"/>
          <w:shd w:val="clear" w:color="auto" w:fill="FFFFFF"/>
        </w:rPr>
      </w:pPr>
    </w:p>
    <w:p w14:paraId="186C92AF" w14:textId="77777777" w:rsidR="00831B05" w:rsidRPr="003325B5" w:rsidRDefault="00831B05" w:rsidP="00831B05">
      <w:pPr>
        <w:rPr>
          <w:rFonts w:ascii="Arial" w:hAnsi="Arial" w:cs="Arial"/>
          <w:color w:val="202122"/>
          <w:sz w:val="21"/>
          <w:szCs w:val="21"/>
          <w:shd w:val="clear" w:color="auto" w:fill="FFFFFF"/>
        </w:rPr>
      </w:pPr>
    </w:p>
    <w:p w14:paraId="1843F4E1" w14:textId="77777777" w:rsidR="00831B05" w:rsidRPr="003325B5" w:rsidRDefault="00831B05" w:rsidP="00831B05">
      <w:pPr>
        <w:rPr>
          <w:rFonts w:ascii="Arial" w:hAnsi="Arial" w:cs="Arial"/>
          <w:color w:val="202122"/>
          <w:sz w:val="21"/>
          <w:szCs w:val="21"/>
          <w:shd w:val="clear" w:color="auto" w:fill="FFFFFF"/>
        </w:rPr>
      </w:pPr>
    </w:p>
    <w:p w14:paraId="02162326" w14:textId="77777777" w:rsidR="00831B05" w:rsidRPr="003325B5" w:rsidRDefault="00831B05" w:rsidP="00831B05">
      <w:pPr>
        <w:rPr>
          <w:rFonts w:ascii="Arial" w:hAnsi="Arial" w:cs="Arial"/>
          <w:color w:val="202122"/>
          <w:sz w:val="21"/>
          <w:szCs w:val="21"/>
          <w:shd w:val="clear" w:color="auto" w:fill="FFFFFF"/>
        </w:rPr>
      </w:pPr>
    </w:p>
    <w:p w14:paraId="264F2041" w14:textId="77777777" w:rsidR="00831B05" w:rsidRPr="00E17C14" w:rsidRDefault="00831B05" w:rsidP="00831B05">
      <w:pPr>
        <w:rPr>
          <w:rFonts w:ascii="Tahoma" w:hAnsi="Tahoma" w:cs="Tahoma"/>
          <w:b/>
          <w:bCs/>
          <w:color w:val="333399"/>
        </w:rPr>
      </w:pPr>
      <w:r w:rsidRPr="00E17C14">
        <w:rPr>
          <w:rFonts w:ascii="Tahoma" w:hAnsi="Tahoma" w:cs="Tahoma"/>
          <w:b/>
          <w:bCs/>
          <w:color w:val="333399"/>
        </w:rPr>
        <w:t>La métaphore du char :</w:t>
      </w:r>
    </w:p>
    <w:p w14:paraId="449520FA" w14:textId="77777777" w:rsidR="00831B05" w:rsidRPr="00E17C14" w:rsidRDefault="00831B05" w:rsidP="00831B05">
      <w:p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lastRenderedPageBreak/>
        <w:t>Dans plusieurs </w:t>
      </w:r>
      <w:hyperlink r:id="rId193" w:history="1">
        <w:r w:rsidRPr="00E17C14">
          <w:rPr>
            <w:rFonts w:ascii="Arial" w:hAnsi="Arial" w:cs="Arial"/>
            <w:b/>
            <w:bCs/>
            <w:color w:val="202122"/>
            <w:sz w:val="21"/>
            <w:szCs w:val="21"/>
            <w:shd w:val="clear" w:color="auto" w:fill="FFFFFF"/>
          </w:rPr>
          <w:t>Upanishad</w:t>
        </w:r>
      </w:hyperlink>
      <w:r w:rsidRPr="00E17C14">
        <w:rPr>
          <w:rFonts w:ascii="Arial" w:hAnsi="Arial" w:cs="Arial"/>
          <w:color w:val="202122"/>
          <w:sz w:val="21"/>
          <w:szCs w:val="21"/>
          <w:shd w:val="clear" w:color="auto" w:fill="FFFFFF"/>
        </w:rPr>
        <w:t> dont la Katha Upanishad, où le mot </w:t>
      </w:r>
      <w:r w:rsidRPr="00E17C14">
        <w:rPr>
          <w:rFonts w:ascii="Arial" w:hAnsi="Arial" w:cs="Arial"/>
          <w:b/>
          <w:bCs/>
          <w:color w:val="202122"/>
          <w:sz w:val="21"/>
          <w:szCs w:val="21"/>
          <w:shd w:val="clear" w:color="auto" w:fill="FFFFFF"/>
        </w:rPr>
        <w:t>Yoga</w:t>
      </w:r>
      <w:r w:rsidRPr="00E17C14">
        <w:rPr>
          <w:rFonts w:ascii="Arial" w:hAnsi="Arial" w:cs="Arial"/>
          <w:color w:val="202122"/>
          <w:sz w:val="21"/>
          <w:szCs w:val="21"/>
          <w:shd w:val="clear" w:color="auto" w:fill="FFFFFF"/>
        </w:rPr>
        <w:t> apparaît pour la première fois (autour de -600 av J-C)  l’être humain est comparé à un char tiré par 5 chevaux :</w:t>
      </w:r>
    </w:p>
    <w:p w14:paraId="281EEC9D"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La structure du char est comparée à notre corps physique.</w:t>
      </w:r>
    </w:p>
    <w:p w14:paraId="45681C0D"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Les 5 chevaux sont les organes des 5 sens, la vue, l’ouïe, le goût, l’odorat et le toucher .</w:t>
      </w:r>
    </w:p>
    <w:p w14:paraId="4608F078"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Les routes devant le char sont les différents objets des sens.</w:t>
      </w:r>
    </w:p>
    <w:p w14:paraId="5FFE0BF3"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Les rênes représentent les fonctions mentales (</w:t>
      </w:r>
      <w:r w:rsidRPr="00E17C14">
        <w:rPr>
          <w:rFonts w:ascii="Arial" w:hAnsi="Arial" w:cs="Arial"/>
          <w:b/>
          <w:bCs/>
          <w:color w:val="202122"/>
          <w:sz w:val="21"/>
          <w:szCs w:val="21"/>
          <w:shd w:val="clear" w:color="auto" w:fill="FFFFFF"/>
        </w:rPr>
        <w:t>Manas</w:t>
      </w:r>
      <w:r w:rsidRPr="00E17C14">
        <w:rPr>
          <w:rFonts w:ascii="Arial" w:hAnsi="Arial" w:cs="Arial"/>
          <w:color w:val="202122"/>
          <w:sz w:val="21"/>
          <w:szCs w:val="21"/>
          <w:shd w:val="clear" w:color="auto" w:fill="FFFFFF"/>
        </w:rPr>
        <w:t>) qui dirigent les chevaux.</w:t>
      </w:r>
    </w:p>
    <w:p w14:paraId="301D59BF"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 cocher du char (</w:t>
      </w:r>
      <w:r w:rsidRPr="00E17C14">
        <w:rPr>
          <w:rFonts w:ascii="Arial" w:hAnsi="Arial" w:cs="Arial"/>
          <w:b/>
          <w:bCs/>
          <w:color w:val="202122"/>
          <w:sz w:val="21"/>
          <w:szCs w:val="21"/>
          <w:shd w:val="clear" w:color="auto" w:fill="FFFFFF"/>
        </w:rPr>
        <w:t>Buddhi</w:t>
      </w:r>
      <w:r w:rsidRPr="00E17C14">
        <w:rPr>
          <w:rFonts w:ascii="Arial" w:hAnsi="Arial" w:cs="Arial"/>
          <w:color w:val="202122"/>
          <w:sz w:val="21"/>
          <w:szCs w:val="21"/>
          <w:shd w:val="clear" w:color="auto" w:fill="FFFFFF"/>
        </w:rPr>
        <w:t>) est notre intelligence intuitive, l’intellect, la pensée.</w:t>
      </w:r>
    </w:p>
    <w:p w14:paraId="7108C083" w14:textId="77777777" w:rsidR="00831B05" w:rsidRPr="00E17C14" w:rsidRDefault="00831B05" w:rsidP="00831B05">
      <w:pPr>
        <w:numPr>
          <w:ilvl w:val="0"/>
          <w:numId w:val="9"/>
        </w:num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 char contient un passager : C’est notre esprit, </w:t>
      </w:r>
      <w:r w:rsidRPr="00E17C14">
        <w:rPr>
          <w:rFonts w:ascii="Arial" w:hAnsi="Arial" w:cs="Arial"/>
          <w:b/>
          <w:bCs/>
          <w:color w:val="202122"/>
          <w:sz w:val="21"/>
          <w:szCs w:val="21"/>
          <w:shd w:val="clear" w:color="auto" w:fill="FFFFFF"/>
        </w:rPr>
        <w:t>l’</w:t>
      </w:r>
      <w:proofErr w:type="spellStart"/>
      <w:r w:rsidRPr="00E17C14">
        <w:rPr>
          <w:rFonts w:ascii="Arial" w:hAnsi="Arial" w:cs="Arial"/>
          <w:b/>
          <w:bCs/>
          <w:color w:val="202122"/>
          <w:sz w:val="21"/>
          <w:szCs w:val="21"/>
          <w:shd w:val="clear" w:color="auto" w:fill="FFFFFF"/>
        </w:rPr>
        <w:t>Ātman</w:t>
      </w:r>
      <w:proofErr w:type="spellEnd"/>
      <w:r w:rsidRPr="00E17C14">
        <w:rPr>
          <w:rFonts w:ascii="Arial" w:hAnsi="Arial" w:cs="Arial"/>
          <w:color w:val="202122"/>
          <w:sz w:val="21"/>
          <w:szCs w:val="21"/>
          <w:shd w:val="clear" w:color="auto" w:fill="FFFFFF"/>
        </w:rPr>
        <w:t> qui est le soi.</w:t>
      </w:r>
    </w:p>
    <w:p w14:paraId="77CE5068" w14:textId="77777777" w:rsidR="00831B05" w:rsidRDefault="00831B05" w:rsidP="00831B05">
      <w:p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Chaque être humain est le maître de son attelage</w:t>
      </w:r>
    </w:p>
    <w:p w14:paraId="40EF987F" w14:textId="77777777" w:rsidR="00831B05" w:rsidRPr="00E17C14" w:rsidRDefault="00831B05" w:rsidP="00831B05">
      <w:pPr>
        <w:rPr>
          <w:rFonts w:ascii="Arial" w:hAnsi="Arial" w:cs="Arial"/>
          <w:color w:val="202122"/>
          <w:sz w:val="21"/>
          <w:szCs w:val="21"/>
          <w:shd w:val="clear" w:color="auto" w:fill="FFFFFF"/>
        </w:rPr>
      </w:pPr>
    </w:p>
    <w:p w14:paraId="42BA1D93" w14:textId="77777777" w:rsidR="00831B05" w:rsidRPr="00E17C14" w:rsidRDefault="00831B05" w:rsidP="00831B05">
      <w:pPr>
        <w:rPr>
          <w:rFonts w:ascii="Arial" w:hAnsi="Arial" w:cs="Arial"/>
          <w:color w:val="202122"/>
          <w:sz w:val="21"/>
          <w:szCs w:val="21"/>
          <w:shd w:val="clear" w:color="auto" w:fill="FFFFFF"/>
        </w:rPr>
      </w:pPr>
      <w:r w:rsidRPr="00E17C14">
        <w:rPr>
          <w:rFonts w:ascii="Arial" w:hAnsi="Arial" w:cs="Arial"/>
          <w:i/>
          <w:iCs/>
          <w:color w:val="202122"/>
          <w:sz w:val="21"/>
          <w:szCs w:val="21"/>
          <w:shd w:val="clear" w:color="auto" w:fill="FFFFFF"/>
        </w:rPr>
        <w:t>“Attèle-toi à l’attelage” dit  la </w:t>
      </w:r>
      <w:proofErr w:type="spellStart"/>
      <w:r w:rsidRPr="00E17C14">
        <w:rPr>
          <w:rFonts w:ascii="Arial" w:hAnsi="Arial" w:cs="Arial"/>
          <w:b/>
          <w:bCs/>
          <w:color w:val="202122"/>
          <w:sz w:val="21"/>
          <w:szCs w:val="21"/>
          <w:shd w:val="clear" w:color="auto" w:fill="FFFFFF"/>
        </w:rPr>
        <w:t>Bhagavad</w:t>
      </w:r>
      <w:proofErr w:type="spellEnd"/>
      <w:r w:rsidRPr="00E17C14">
        <w:rPr>
          <w:rFonts w:ascii="Arial" w:hAnsi="Arial" w:cs="Arial"/>
          <w:b/>
          <w:bCs/>
          <w:color w:val="202122"/>
          <w:sz w:val="21"/>
          <w:szCs w:val="21"/>
          <w:shd w:val="clear" w:color="auto" w:fill="FFFFFF"/>
        </w:rPr>
        <w:t xml:space="preserve"> Gita</w:t>
      </w:r>
      <w:r w:rsidRPr="00E17C14">
        <w:rPr>
          <w:rFonts w:ascii="Arial" w:hAnsi="Arial" w:cs="Arial"/>
          <w:color w:val="202122"/>
          <w:sz w:val="21"/>
          <w:szCs w:val="21"/>
          <w:shd w:val="clear" w:color="auto" w:fill="FFFFFF"/>
        </w:rPr>
        <w:t> 2.50</w:t>
      </w:r>
    </w:p>
    <w:p w14:paraId="790D5748" w14:textId="77777777" w:rsidR="00831B05" w:rsidRPr="00E17C14" w:rsidRDefault="00831B05" w:rsidP="00831B05">
      <w:p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Dans la </w:t>
      </w:r>
      <w:proofErr w:type="spellStart"/>
      <w:r w:rsidRPr="00E17C14">
        <w:rPr>
          <w:rFonts w:ascii="Arial" w:hAnsi="Arial" w:cs="Arial"/>
          <w:b/>
          <w:bCs/>
          <w:color w:val="202122"/>
          <w:sz w:val="21"/>
          <w:szCs w:val="21"/>
          <w:shd w:val="clear" w:color="auto" w:fill="FFFFFF"/>
        </w:rPr>
        <w:t>Bhagavad</w:t>
      </w:r>
      <w:proofErr w:type="spellEnd"/>
      <w:r w:rsidRPr="00E17C14">
        <w:rPr>
          <w:rFonts w:ascii="Arial" w:hAnsi="Arial" w:cs="Arial"/>
          <w:b/>
          <w:bCs/>
          <w:color w:val="202122"/>
          <w:sz w:val="21"/>
          <w:szCs w:val="21"/>
          <w:shd w:val="clear" w:color="auto" w:fill="FFFFFF"/>
        </w:rPr>
        <w:t xml:space="preserve"> Gita,</w:t>
      </w:r>
      <w:r w:rsidRPr="00E17C14">
        <w:rPr>
          <w:rFonts w:ascii="Arial" w:hAnsi="Arial" w:cs="Arial"/>
          <w:color w:val="202122"/>
          <w:sz w:val="21"/>
          <w:szCs w:val="21"/>
          <w:shd w:val="clear" w:color="auto" w:fill="FFFFFF"/>
        </w:rPr>
        <w:t> </w:t>
      </w:r>
      <w:r w:rsidRPr="00E17C14">
        <w:rPr>
          <w:rFonts w:ascii="Arial" w:hAnsi="Arial" w:cs="Arial"/>
          <w:b/>
          <w:bCs/>
          <w:color w:val="202122"/>
          <w:sz w:val="21"/>
          <w:szCs w:val="21"/>
          <w:shd w:val="clear" w:color="auto" w:fill="FFFFFF"/>
        </w:rPr>
        <w:t>Krishna</w:t>
      </w:r>
      <w:r w:rsidRPr="00E17C14">
        <w:rPr>
          <w:rFonts w:ascii="Arial" w:hAnsi="Arial" w:cs="Arial"/>
          <w:color w:val="202122"/>
          <w:sz w:val="21"/>
          <w:szCs w:val="21"/>
          <w:shd w:val="clear" w:color="auto" w:fill="FFFFFF"/>
        </w:rPr>
        <w:t>, avatar du dieu </w:t>
      </w:r>
      <w:r w:rsidRPr="00E17C14">
        <w:rPr>
          <w:rFonts w:ascii="Arial" w:hAnsi="Arial" w:cs="Arial"/>
          <w:b/>
          <w:bCs/>
          <w:color w:val="202122"/>
          <w:sz w:val="21"/>
          <w:szCs w:val="21"/>
          <w:shd w:val="clear" w:color="auto" w:fill="FFFFFF"/>
        </w:rPr>
        <w:t>Vishnu</w:t>
      </w:r>
      <w:r w:rsidRPr="00E17C14">
        <w:rPr>
          <w:rFonts w:ascii="Arial" w:hAnsi="Arial" w:cs="Arial"/>
          <w:color w:val="202122"/>
          <w:sz w:val="21"/>
          <w:szCs w:val="21"/>
          <w:shd w:val="clear" w:color="auto" w:fill="FFFFFF"/>
        </w:rPr>
        <w:t>, enseigne le yoga à </w:t>
      </w:r>
      <w:r w:rsidRPr="00E17C14">
        <w:rPr>
          <w:rFonts w:ascii="Arial" w:hAnsi="Arial" w:cs="Arial"/>
          <w:b/>
          <w:bCs/>
          <w:color w:val="202122"/>
          <w:sz w:val="21"/>
          <w:szCs w:val="21"/>
          <w:shd w:val="clear" w:color="auto" w:fill="FFFFFF"/>
        </w:rPr>
        <w:t>Arjuna</w:t>
      </w:r>
      <w:r w:rsidRPr="00E17C14">
        <w:rPr>
          <w:rFonts w:ascii="Arial" w:hAnsi="Arial" w:cs="Arial"/>
          <w:color w:val="202122"/>
          <w:sz w:val="21"/>
          <w:szCs w:val="21"/>
          <w:shd w:val="clear" w:color="auto" w:fill="FFFFFF"/>
        </w:rPr>
        <w:t>. Alors qu’ils sont tous deux sur un char de guerre (</w:t>
      </w:r>
      <w:r w:rsidRPr="00E17C14">
        <w:rPr>
          <w:rFonts w:ascii="Arial" w:hAnsi="Arial" w:cs="Arial"/>
          <w:b/>
          <w:bCs/>
          <w:color w:val="202122"/>
          <w:sz w:val="21"/>
          <w:szCs w:val="21"/>
          <w:shd w:val="clear" w:color="auto" w:fill="FFFFFF"/>
        </w:rPr>
        <w:t>Krishna</w:t>
      </w:r>
      <w:r w:rsidRPr="00E17C14">
        <w:rPr>
          <w:rFonts w:ascii="Arial" w:hAnsi="Arial" w:cs="Arial"/>
          <w:color w:val="202122"/>
          <w:sz w:val="21"/>
          <w:szCs w:val="21"/>
          <w:shd w:val="clear" w:color="auto" w:fill="FFFFFF"/>
        </w:rPr>
        <w:t> en est le cocher), le divin gourou conseille à son disciple de “s’atteler à l’action d’atteler” (</w:t>
      </w:r>
      <w:proofErr w:type="spellStart"/>
      <w:r w:rsidRPr="00E17C14">
        <w:rPr>
          <w:rFonts w:ascii="Arial" w:hAnsi="Arial" w:cs="Arial"/>
          <w:b/>
          <w:bCs/>
          <w:color w:val="202122"/>
          <w:sz w:val="21"/>
          <w:szCs w:val="21"/>
          <w:shd w:val="clear" w:color="auto" w:fill="FFFFFF"/>
        </w:rPr>
        <w:t>Yogâva</w:t>
      </w:r>
      <w:proofErr w:type="spellEnd"/>
      <w:r w:rsidRPr="00E17C14">
        <w:rPr>
          <w:rFonts w:ascii="Arial" w:hAnsi="Arial" w:cs="Arial"/>
          <w:b/>
          <w:bCs/>
          <w:color w:val="202122"/>
          <w:sz w:val="21"/>
          <w:szCs w:val="21"/>
          <w:shd w:val="clear" w:color="auto" w:fill="FFFFFF"/>
        </w:rPr>
        <w:t xml:space="preserve"> </w:t>
      </w:r>
      <w:proofErr w:type="spellStart"/>
      <w:r w:rsidRPr="00E17C14">
        <w:rPr>
          <w:rFonts w:ascii="Arial" w:hAnsi="Arial" w:cs="Arial"/>
          <w:b/>
          <w:bCs/>
          <w:color w:val="202122"/>
          <w:sz w:val="21"/>
          <w:szCs w:val="21"/>
          <w:shd w:val="clear" w:color="auto" w:fill="FFFFFF"/>
        </w:rPr>
        <w:t>yujyasva</w:t>
      </w:r>
      <w:proofErr w:type="spellEnd"/>
      <w:r w:rsidRPr="00E17C14">
        <w:rPr>
          <w:rFonts w:ascii="Arial" w:hAnsi="Arial" w:cs="Arial"/>
          <w:i/>
          <w:iCs/>
          <w:color w:val="202122"/>
          <w:sz w:val="21"/>
          <w:szCs w:val="21"/>
          <w:shd w:val="clear" w:color="auto" w:fill="FFFFFF"/>
        </w:rPr>
        <w:t>)</w:t>
      </w:r>
      <w:r w:rsidRPr="00E17C14">
        <w:rPr>
          <w:rFonts w:ascii="Arial" w:hAnsi="Arial" w:cs="Arial"/>
          <w:color w:val="202122"/>
          <w:sz w:val="21"/>
          <w:szCs w:val="21"/>
          <w:shd w:val="clear" w:color="auto" w:fill="FFFFFF"/>
        </w:rPr>
        <w:t xml:space="preserve">, par extension “d’apprendre à maîtriser les chevaux”, </w:t>
      </w:r>
      <w:r>
        <w:rPr>
          <w:rFonts w:ascii="Arial" w:hAnsi="Arial" w:cs="Arial"/>
          <w:color w:val="202122"/>
          <w:sz w:val="21"/>
          <w:szCs w:val="21"/>
          <w:shd w:val="clear" w:color="auto" w:fill="FFFFFF"/>
        </w:rPr>
        <w:t>a</w:t>
      </w:r>
      <w:r w:rsidRPr="00E17C14">
        <w:rPr>
          <w:rFonts w:ascii="Arial" w:hAnsi="Arial" w:cs="Arial"/>
          <w:color w:val="202122"/>
          <w:sz w:val="21"/>
          <w:szCs w:val="21"/>
          <w:shd w:val="clear" w:color="auto" w:fill="FFFFFF"/>
        </w:rPr>
        <w:t>u sens propre mais surtout au sens métaphorique.</w:t>
      </w:r>
    </w:p>
    <w:p w14:paraId="0FDA5EEB" w14:textId="77777777" w:rsidR="00831B05" w:rsidRPr="00E17C14" w:rsidRDefault="00831B05" w:rsidP="00831B05">
      <w:pPr>
        <w:rPr>
          <w:rFonts w:ascii="Arial" w:hAnsi="Arial" w:cs="Arial"/>
          <w:color w:val="202122"/>
          <w:sz w:val="21"/>
          <w:szCs w:val="21"/>
          <w:shd w:val="clear" w:color="auto" w:fill="FFFFFF"/>
        </w:rPr>
      </w:pPr>
      <w:r w:rsidRPr="00E17C14">
        <w:rPr>
          <w:rFonts w:ascii="Arial" w:hAnsi="Arial" w:cs="Arial"/>
          <w:color w:val="202122"/>
          <w:sz w:val="21"/>
          <w:szCs w:val="21"/>
          <w:shd w:val="clear" w:color="auto" w:fill="FFFFFF"/>
        </w:rPr>
        <w:t>“Le mauvais attelage où les chevaux sont capricieux et indomptés, où les rênes sont lâches, où le cocher est assoupi, ivre ou sans autorités sur les chevaux , incapable de diriger sa voiture vers le but qu’il s’assigne, sert à illustrer la situation de l’homme ordinaire qui est non seulement sans contrôle sur ses sens, mais gouverné par eux. Le yoga est la maîtrise de ce véhicule”.</w:t>
      </w:r>
    </w:p>
    <w:p w14:paraId="4778174A" w14:textId="77777777" w:rsidR="00831B05" w:rsidRPr="0027221B" w:rsidRDefault="00831B05" w:rsidP="00831B05">
      <w:pPr>
        <w:rPr>
          <w:rFonts w:ascii="Arial" w:hAnsi="Arial" w:cs="Arial"/>
          <w:color w:val="202122"/>
          <w:sz w:val="21"/>
          <w:szCs w:val="21"/>
          <w:shd w:val="clear" w:color="auto" w:fill="FFFFFF"/>
        </w:rPr>
      </w:pPr>
      <w:r>
        <w:rPr>
          <w:rFonts w:ascii="Arial" w:hAnsi="Arial" w:cs="Arial"/>
          <w:noProof/>
          <w:color w:val="202122"/>
          <w:sz w:val="21"/>
          <w:szCs w:val="21"/>
          <w:shd w:val="clear" w:color="auto" w:fill="FFFFFF"/>
        </w:rPr>
        <w:lastRenderedPageBreak/>
        <w:drawing>
          <wp:inline distT="0" distB="0" distL="0" distR="0" wp14:anchorId="7B35AC3C" wp14:editId="551D7FFE">
            <wp:extent cx="5760085" cy="6852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60085" cy="6852920"/>
                    </a:xfrm>
                    <a:prstGeom prst="rect">
                      <a:avLst/>
                    </a:prstGeom>
                    <a:noFill/>
                    <a:ln>
                      <a:noFill/>
                    </a:ln>
                  </pic:spPr>
                </pic:pic>
              </a:graphicData>
            </a:graphic>
          </wp:inline>
        </w:drawing>
      </w:r>
    </w:p>
    <w:p w14:paraId="65225B61" w14:textId="77777777" w:rsidR="00723235" w:rsidRDefault="00723235"/>
    <w:sectPr w:rsidR="00723235">
      <w:footnotePr>
        <w:pos w:val="beneathText"/>
      </w:footnotePr>
      <w:pgSz w:w="11905" w:h="16837"/>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
    <w:lvl w:ilvl="0">
      <w:start w:val="3"/>
      <w:numFmt w:val="decimal"/>
      <w:lvlText w:val="%1"/>
      <w:lvlJc w:val="left"/>
      <w:pPr>
        <w:tabs>
          <w:tab w:val="num" w:pos="705"/>
        </w:tabs>
        <w:ind w:left="705" w:hanging="705"/>
      </w:pPr>
    </w:lvl>
    <w:lvl w:ilvl="1">
      <w:start w:val="2"/>
      <w:numFmt w:val="decimal"/>
      <w:lvlText w:val="%1.%2"/>
      <w:lvlJc w:val="left"/>
      <w:pPr>
        <w:tabs>
          <w:tab w:val="num" w:pos="705"/>
        </w:tabs>
        <w:ind w:left="705" w:hanging="70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00000003"/>
    <w:name w:val="WW8Num2"/>
    <w:lvl w:ilvl="0">
      <w:start w:val="2"/>
      <w:numFmt w:val="decimal"/>
      <w:lvlText w:val="%1"/>
      <w:lvlJc w:val="left"/>
      <w:pPr>
        <w:tabs>
          <w:tab w:val="num" w:pos="705"/>
        </w:tabs>
        <w:ind w:left="705" w:hanging="705"/>
      </w:pPr>
    </w:lvl>
    <w:lvl w:ilvl="1">
      <w:start w:val="1"/>
      <w:numFmt w:val="decimal"/>
      <w:lvlText w:val="%1.%2"/>
      <w:lvlJc w:val="left"/>
      <w:pPr>
        <w:tabs>
          <w:tab w:val="num" w:pos="705"/>
        </w:tabs>
        <w:ind w:left="705" w:hanging="70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1A1195C"/>
    <w:multiLevelType w:val="multilevel"/>
    <w:tmpl w:val="31A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D59AE"/>
    <w:multiLevelType w:val="hybridMultilevel"/>
    <w:tmpl w:val="A0BAA0E6"/>
    <w:lvl w:ilvl="0" w:tplc="97E259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B535F6"/>
    <w:multiLevelType w:val="hybridMultilevel"/>
    <w:tmpl w:val="2FF2D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BC1E6D"/>
    <w:multiLevelType w:val="multilevel"/>
    <w:tmpl w:val="3EF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B4C91"/>
    <w:multiLevelType w:val="hybridMultilevel"/>
    <w:tmpl w:val="9F6EA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DE5BC1"/>
    <w:multiLevelType w:val="multilevel"/>
    <w:tmpl w:val="8F94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431F4"/>
    <w:multiLevelType w:val="multilevel"/>
    <w:tmpl w:val="3EF8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E739D"/>
    <w:multiLevelType w:val="multilevel"/>
    <w:tmpl w:val="3EF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71A37"/>
    <w:multiLevelType w:val="multilevel"/>
    <w:tmpl w:val="3EF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D53C7"/>
    <w:multiLevelType w:val="hybridMultilevel"/>
    <w:tmpl w:val="74BA68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E6BE1"/>
    <w:multiLevelType w:val="hybridMultilevel"/>
    <w:tmpl w:val="C2163CFA"/>
    <w:lvl w:ilvl="0" w:tplc="6DEC6BC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62407"/>
    <w:multiLevelType w:val="hybridMultilevel"/>
    <w:tmpl w:val="439C3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46EA2"/>
    <w:multiLevelType w:val="hybridMultilevel"/>
    <w:tmpl w:val="6B60CD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316688"/>
    <w:multiLevelType w:val="hybridMultilevel"/>
    <w:tmpl w:val="7D98B47E"/>
    <w:lvl w:ilvl="0" w:tplc="D3A62B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EE37C7"/>
    <w:multiLevelType w:val="hybridMultilevel"/>
    <w:tmpl w:val="E844287A"/>
    <w:lvl w:ilvl="0" w:tplc="4336FE2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60D6E"/>
    <w:multiLevelType w:val="hybridMultilevel"/>
    <w:tmpl w:val="871C9F66"/>
    <w:lvl w:ilvl="0" w:tplc="F22E6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6A3F84"/>
    <w:multiLevelType w:val="hybridMultilevel"/>
    <w:tmpl w:val="379A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0275EA"/>
    <w:multiLevelType w:val="hybridMultilevel"/>
    <w:tmpl w:val="182CA79E"/>
    <w:lvl w:ilvl="0" w:tplc="594668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B8292F"/>
    <w:multiLevelType w:val="multilevel"/>
    <w:tmpl w:val="70803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177279">
    <w:abstractNumId w:val="0"/>
  </w:num>
  <w:num w:numId="2" w16cid:durableId="582305060">
    <w:abstractNumId w:val="1"/>
  </w:num>
  <w:num w:numId="3" w16cid:durableId="106585374">
    <w:abstractNumId w:val="2"/>
  </w:num>
  <w:num w:numId="4" w16cid:durableId="752898115">
    <w:abstractNumId w:val="17"/>
  </w:num>
  <w:num w:numId="5" w16cid:durableId="1548294738">
    <w:abstractNumId w:val="10"/>
  </w:num>
  <w:num w:numId="6" w16cid:durableId="953443310">
    <w:abstractNumId w:val="21"/>
  </w:num>
  <w:num w:numId="7" w16cid:durableId="791483049">
    <w:abstractNumId w:val="9"/>
  </w:num>
  <w:num w:numId="8" w16cid:durableId="1317489329">
    <w:abstractNumId w:val="6"/>
  </w:num>
  <w:num w:numId="9" w16cid:durableId="1477337164">
    <w:abstractNumId w:val="11"/>
  </w:num>
  <w:num w:numId="10" w16cid:durableId="1202206560">
    <w:abstractNumId w:val="4"/>
  </w:num>
  <w:num w:numId="11" w16cid:durableId="773984345">
    <w:abstractNumId w:val="20"/>
  </w:num>
  <w:num w:numId="12" w16cid:durableId="878470430">
    <w:abstractNumId w:val="3"/>
  </w:num>
  <w:num w:numId="13" w16cid:durableId="2136167523">
    <w:abstractNumId w:val="16"/>
  </w:num>
  <w:num w:numId="14" w16cid:durableId="852190218">
    <w:abstractNumId w:val="13"/>
  </w:num>
  <w:num w:numId="15" w16cid:durableId="207762134">
    <w:abstractNumId w:val="19"/>
  </w:num>
  <w:num w:numId="16" w16cid:durableId="1478377344">
    <w:abstractNumId w:val="14"/>
  </w:num>
  <w:num w:numId="17" w16cid:durableId="194008759">
    <w:abstractNumId w:val="8"/>
  </w:num>
  <w:num w:numId="18" w16cid:durableId="2016346491">
    <w:abstractNumId w:val="15"/>
  </w:num>
  <w:num w:numId="19" w16cid:durableId="36859458">
    <w:abstractNumId w:val="12"/>
  </w:num>
  <w:num w:numId="20" w16cid:durableId="104272203">
    <w:abstractNumId w:val="18"/>
  </w:num>
  <w:num w:numId="21" w16cid:durableId="424419103">
    <w:abstractNumId w:val="7"/>
  </w:num>
  <w:num w:numId="22" w16cid:durableId="1573658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hyphenationZone w:val="425"/>
  <w:characterSpacingControl w:val="doNotCompress"/>
  <w:footnotePr>
    <w:pos w:val="beneathTex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05"/>
    <w:rsid w:val="002A0773"/>
    <w:rsid w:val="00392F63"/>
    <w:rsid w:val="00452140"/>
    <w:rsid w:val="004645B4"/>
    <w:rsid w:val="004A458A"/>
    <w:rsid w:val="00585EF0"/>
    <w:rsid w:val="006006A6"/>
    <w:rsid w:val="00606716"/>
    <w:rsid w:val="00673011"/>
    <w:rsid w:val="006C46D5"/>
    <w:rsid w:val="007066D0"/>
    <w:rsid w:val="00723235"/>
    <w:rsid w:val="007D1206"/>
    <w:rsid w:val="00800C06"/>
    <w:rsid w:val="00831B05"/>
    <w:rsid w:val="00863F65"/>
    <w:rsid w:val="008728C1"/>
    <w:rsid w:val="0094093D"/>
    <w:rsid w:val="009F1E72"/>
    <w:rsid w:val="00A031C6"/>
    <w:rsid w:val="00A851AF"/>
    <w:rsid w:val="00AD3E88"/>
    <w:rsid w:val="00BB66DC"/>
    <w:rsid w:val="00D02B22"/>
    <w:rsid w:val="00DB7291"/>
    <w:rsid w:val="00EE3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AFF6"/>
  <w15:chartTrackingRefBased/>
  <w15:docId w15:val="{6631CCBA-45BC-414A-96C2-92EA37C0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05"/>
    <w:pPr>
      <w:suppressAutoHyphens/>
      <w:spacing w:after="0" w:line="240" w:lineRule="auto"/>
    </w:pPr>
    <w:rPr>
      <w:rFonts w:ascii="Times New Roman" w:eastAsia="Times New Roman" w:hAnsi="Times New Roman" w:cs="Times New Roman"/>
      <w:sz w:val="24"/>
      <w:szCs w:val="24"/>
      <w:lang w:val="fr-FR" w:eastAsia="ar-SA"/>
    </w:rPr>
  </w:style>
  <w:style w:type="paragraph" w:styleId="Titre1">
    <w:name w:val="heading 1"/>
    <w:basedOn w:val="Normal"/>
    <w:next w:val="Normal"/>
    <w:link w:val="Titre1Car"/>
    <w:qFormat/>
    <w:rsid w:val="00831B05"/>
    <w:pPr>
      <w:keepNext/>
      <w:numPr>
        <w:numId w:val="1"/>
      </w:numPr>
      <w:outlineLvl w:val="0"/>
    </w:pPr>
    <w:rPr>
      <w:rFonts w:ascii="Tahoma" w:hAnsi="Tahoma" w:cs="Tahoma"/>
      <w:b/>
      <w:bCs/>
      <w:color w:val="333399"/>
    </w:rPr>
  </w:style>
  <w:style w:type="paragraph" w:styleId="Titre2">
    <w:name w:val="heading 2"/>
    <w:basedOn w:val="Normal"/>
    <w:next w:val="Normal"/>
    <w:link w:val="Titre2Car"/>
    <w:uiPriority w:val="9"/>
    <w:semiHidden/>
    <w:unhideWhenUsed/>
    <w:qFormat/>
    <w:rsid w:val="00831B05"/>
    <w:pPr>
      <w:keepNext/>
      <w:spacing w:before="240" w:after="60"/>
      <w:outlineLvl w:val="1"/>
    </w:pPr>
    <w:rPr>
      <w:rFonts w:ascii="Calibri Light" w:eastAsia="Yu Gothic Light" w:hAnsi="Calibri Light"/>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31B05"/>
    <w:rPr>
      <w:rFonts w:ascii="Tahoma" w:eastAsia="Times New Roman" w:hAnsi="Tahoma" w:cs="Tahoma"/>
      <w:b/>
      <w:bCs/>
      <w:color w:val="333399"/>
      <w:sz w:val="24"/>
      <w:szCs w:val="24"/>
      <w:lang w:val="fr-FR" w:eastAsia="ar-SA"/>
    </w:rPr>
  </w:style>
  <w:style w:type="character" w:customStyle="1" w:styleId="Titre2Car">
    <w:name w:val="Titre 2 Car"/>
    <w:basedOn w:val="Policepardfaut"/>
    <w:link w:val="Titre2"/>
    <w:uiPriority w:val="9"/>
    <w:semiHidden/>
    <w:rsid w:val="00831B05"/>
    <w:rPr>
      <w:rFonts w:ascii="Calibri Light" w:eastAsia="Yu Gothic Light" w:hAnsi="Calibri Light" w:cs="Times New Roman"/>
      <w:b/>
      <w:bCs/>
      <w:i/>
      <w:iCs/>
      <w:sz w:val="28"/>
      <w:szCs w:val="28"/>
      <w:lang w:val="fr-FR" w:eastAsia="ar-SA"/>
    </w:rPr>
  </w:style>
  <w:style w:type="character" w:customStyle="1" w:styleId="Policepardfaut1">
    <w:name w:val="Police par défaut1"/>
    <w:rsid w:val="00831B05"/>
  </w:style>
  <w:style w:type="paragraph" w:customStyle="1" w:styleId="Titre10">
    <w:name w:val="Titre1"/>
    <w:basedOn w:val="Normal"/>
    <w:next w:val="Corpsdetexte"/>
    <w:rsid w:val="00831B05"/>
    <w:pPr>
      <w:keepNext/>
      <w:spacing w:before="240" w:after="120"/>
    </w:pPr>
    <w:rPr>
      <w:rFonts w:ascii="Arial" w:eastAsia="MS Mincho" w:hAnsi="Arial" w:cs="Tahoma"/>
      <w:sz w:val="28"/>
      <w:szCs w:val="28"/>
    </w:rPr>
  </w:style>
  <w:style w:type="paragraph" w:styleId="Corpsdetexte">
    <w:name w:val="Body Text"/>
    <w:basedOn w:val="Normal"/>
    <w:link w:val="CorpsdetexteCar"/>
    <w:semiHidden/>
    <w:rsid w:val="00831B05"/>
    <w:pPr>
      <w:spacing w:after="120"/>
    </w:pPr>
  </w:style>
  <w:style w:type="character" w:customStyle="1" w:styleId="CorpsdetexteCar">
    <w:name w:val="Corps de texte Car"/>
    <w:basedOn w:val="Policepardfaut"/>
    <w:link w:val="Corpsdetexte"/>
    <w:semiHidden/>
    <w:rsid w:val="00831B05"/>
    <w:rPr>
      <w:rFonts w:ascii="Times New Roman" w:eastAsia="Times New Roman" w:hAnsi="Times New Roman" w:cs="Times New Roman"/>
      <w:sz w:val="24"/>
      <w:szCs w:val="24"/>
      <w:lang w:val="fr-FR" w:eastAsia="ar-SA"/>
    </w:rPr>
  </w:style>
  <w:style w:type="paragraph" w:styleId="Liste">
    <w:name w:val="List"/>
    <w:basedOn w:val="Corpsdetexte"/>
    <w:semiHidden/>
    <w:rsid w:val="00831B05"/>
    <w:rPr>
      <w:rFonts w:cs="Tahoma"/>
    </w:rPr>
  </w:style>
  <w:style w:type="paragraph" w:customStyle="1" w:styleId="Lgende1">
    <w:name w:val="Légende1"/>
    <w:basedOn w:val="Normal"/>
    <w:rsid w:val="00831B05"/>
    <w:pPr>
      <w:suppressLineNumbers/>
      <w:spacing w:before="120" w:after="120"/>
    </w:pPr>
    <w:rPr>
      <w:rFonts w:cs="Tahoma"/>
      <w:i/>
      <w:iCs/>
    </w:rPr>
  </w:style>
  <w:style w:type="paragraph" w:customStyle="1" w:styleId="Rpertoire">
    <w:name w:val="Répertoire"/>
    <w:basedOn w:val="Normal"/>
    <w:rsid w:val="00831B05"/>
    <w:pPr>
      <w:suppressLineNumbers/>
    </w:pPr>
    <w:rPr>
      <w:rFonts w:cs="Tahoma"/>
    </w:rPr>
  </w:style>
  <w:style w:type="character" w:styleId="Lienhypertexte">
    <w:name w:val="Hyperlink"/>
    <w:uiPriority w:val="99"/>
    <w:unhideWhenUsed/>
    <w:rsid w:val="00831B05"/>
    <w:rPr>
      <w:color w:val="0000FF"/>
      <w:u w:val="single"/>
    </w:rPr>
  </w:style>
  <w:style w:type="character" w:styleId="Lienhypertextesuivivisit">
    <w:name w:val="FollowedHyperlink"/>
    <w:uiPriority w:val="99"/>
    <w:semiHidden/>
    <w:unhideWhenUsed/>
    <w:rsid w:val="00831B05"/>
    <w:rPr>
      <w:color w:val="954F72"/>
      <w:u w:val="single"/>
    </w:rPr>
  </w:style>
  <w:style w:type="paragraph" w:styleId="NormalWeb">
    <w:name w:val="Normal (Web)"/>
    <w:basedOn w:val="Normal"/>
    <w:uiPriority w:val="99"/>
    <w:unhideWhenUsed/>
    <w:rsid w:val="00831B05"/>
    <w:pPr>
      <w:suppressAutoHyphens w:val="0"/>
      <w:spacing w:before="100" w:beforeAutospacing="1" w:after="100" w:afterAutospacing="1"/>
    </w:pPr>
    <w:rPr>
      <w:lang w:val="en-US" w:eastAsia="ja-JP"/>
    </w:rPr>
  </w:style>
  <w:style w:type="character" w:customStyle="1" w:styleId="citation">
    <w:name w:val="citation"/>
    <w:rsid w:val="00831B05"/>
  </w:style>
  <w:style w:type="character" w:customStyle="1" w:styleId="romain">
    <w:name w:val="romain"/>
    <w:rsid w:val="00831B05"/>
  </w:style>
  <w:style w:type="character" w:styleId="lev">
    <w:name w:val="Strong"/>
    <w:uiPriority w:val="22"/>
    <w:qFormat/>
    <w:rsid w:val="00831B05"/>
    <w:rPr>
      <w:b/>
      <w:bCs/>
    </w:rPr>
  </w:style>
  <w:style w:type="character" w:styleId="Accentuation">
    <w:name w:val="Emphasis"/>
    <w:uiPriority w:val="20"/>
    <w:qFormat/>
    <w:rsid w:val="00831B05"/>
    <w:rPr>
      <w:i/>
      <w:iCs/>
    </w:rPr>
  </w:style>
  <w:style w:type="table" w:styleId="Grilledutableau">
    <w:name w:val="Table Grid"/>
    <w:basedOn w:val="TableauNormal"/>
    <w:uiPriority w:val="39"/>
    <w:rsid w:val="00831B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831B0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Grille2-Accentuation1">
    <w:name w:val="Grid Table 2 Accent 1"/>
    <w:basedOn w:val="TableauNormal"/>
    <w:uiPriority w:val="47"/>
    <w:rsid w:val="00831B05"/>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auGrille2-Accentuation4">
    <w:name w:val="Grid Table 2 Accent 4"/>
    <w:basedOn w:val="TableauNormal"/>
    <w:uiPriority w:val="47"/>
    <w:rsid w:val="00831B05"/>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En-tte">
    <w:name w:val="header"/>
    <w:basedOn w:val="Normal"/>
    <w:link w:val="En-tteCar"/>
    <w:uiPriority w:val="99"/>
    <w:unhideWhenUsed/>
    <w:rsid w:val="00831B05"/>
    <w:pPr>
      <w:tabs>
        <w:tab w:val="center" w:pos="4419"/>
        <w:tab w:val="right" w:pos="8838"/>
      </w:tabs>
    </w:pPr>
  </w:style>
  <w:style w:type="character" w:customStyle="1" w:styleId="En-tteCar">
    <w:name w:val="En-tête Car"/>
    <w:basedOn w:val="Policepardfaut"/>
    <w:link w:val="En-tte"/>
    <w:uiPriority w:val="99"/>
    <w:rsid w:val="00831B05"/>
    <w:rPr>
      <w:rFonts w:ascii="Times New Roman" w:eastAsia="Times New Roman" w:hAnsi="Times New Roman" w:cs="Times New Roman"/>
      <w:sz w:val="24"/>
      <w:szCs w:val="24"/>
      <w:lang w:val="fr-FR" w:eastAsia="ar-SA"/>
    </w:rPr>
  </w:style>
  <w:style w:type="paragraph" w:styleId="Pieddepage">
    <w:name w:val="footer"/>
    <w:basedOn w:val="Normal"/>
    <w:link w:val="PieddepageCar"/>
    <w:uiPriority w:val="99"/>
    <w:unhideWhenUsed/>
    <w:rsid w:val="00831B05"/>
    <w:pPr>
      <w:tabs>
        <w:tab w:val="center" w:pos="4419"/>
        <w:tab w:val="right" w:pos="8838"/>
      </w:tabs>
    </w:pPr>
  </w:style>
  <w:style w:type="character" w:customStyle="1" w:styleId="PieddepageCar">
    <w:name w:val="Pied de page Car"/>
    <w:basedOn w:val="Policepardfaut"/>
    <w:link w:val="Pieddepage"/>
    <w:uiPriority w:val="99"/>
    <w:rsid w:val="00831B05"/>
    <w:rPr>
      <w:rFonts w:ascii="Times New Roman" w:eastAsia="Times New Roman" w:hAnsi="Times New Roman" w:cs="Times New Roman"/>
      <w:sz w:val="24"/>
      <w:szCs w:val="24"/>
      <w:lang w:val="fr-FR" w:eastAsia="ar-SA"/>
    </w:rPr>
  </w:style>
  <w:style w:type="paragraph" w:styleId="PrformatHTML">
    <w:name w:val="HTML Preformatted"/>
    <w:basedOn w:val="Normal"/>
    <w:link w:val="PrformatHTMLCar"/>
    <w:uiPriority w:val="99"/>
    <w:unhideWhenUsed/>
    <w:rsid w:val="00831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en-US" w:eastAsia="ja-JP"/>
    </w:rPr>
  </w:style>
  <w:style w:type="character" w:customStyle="1" w:styleId="PrformatHTMLCar">
    <w:name w:val="Préformaté HTML Car"/>
    <w:basedOn w:val="Policepardfaut"/>
    <w:link w:val="PrformatHTML"/>
    <w:uiPriority w:val="99"/>
    <w:rsid w:val="00831B05"/>
    <w:rPr>
      <w:rFonts w:ascii="Courier New" w:eastAsia="Times New Roman" w:hAnsi="Courier New" w:cs="Courier New"/>
      <w:sz w:val="20"/>
      <w:szCs w:val="20"/>
    </w:rPr>
  </w:style>
  <w:style w:type="character" w:customStyle="1" w:styleId="fe69if">
    <w:name w:val="fe69if"/>
    <w:rsid w:val="00831B05"/>
  </w:style>
  <w:style w:type="character" w:customStyle="1" w:styleId="mqo3nc">
    <w:name w:val="mqo3nc"/>
    <w:rsid w:val="00831B05"/>
  </w:style>
  <w:style w:type="paragraph" w:styleId="Paragraphedeliste">
    <w:name w:val="List Paragraph"/>
    <w:basedOn w:val="Normal"/>
    <w:uiPriority w:val="34"/>
    <w:qFormat/>
    <w:rsid w:val="00831B05"/>
    <w:pPr>
      <w:ind w:left="720"/>
    </w:pPr>
  </w:style>
  <w:style w:type="character" w:styleId="Mentionnonrsolue">
    <w:name w:val="Unresolved Mention"/>
    <w:basedOn w:val="Policepardfaut"/>
    <w:uiPriority w:val="99"/>
    <w:semiHidden/>
    <w:unhideWhenUsed/>
    <w:rsid w:val="00600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ternaute.fr/dictionnaire/fr/definition/lie/" TargetMode="External"/><Relationship Id="rId21" Type="http://schemas.openxmlformats.org/officeDocument/2006/relationships/image" Target="media/image15.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90.png"/><Relationship Id="rId159" Type="http://schemas.openxmlformats.org/officeDocument/2006/relationships/image" Target="media/image111.png"/><Relationship Id="rId170" Type="http://schemas.openxmlformats.org/officeDocument/2006/relationships/image" Target="media/image122.png"/><Relationship Id="rId191" Type="http://schemas.openxmlformats.org/officeDocument/2006/relationships/image" Target="media/image143.png"/><Relationship Id="rId107" Type="http://schemas.openxmlformats.org/officeDocument/2006/relationships/hyperlink" Target="https://www.linternaute.fr/dictionnaire/fr/definition/l/" TargetMode="External"/><Relationship Id="rId11" Type="http://schemas.openxmlformats.org/officeDocument/2006/relationships/image" Target="media/image6.png"/><Relationship Id="rId32" Type="http://schemas.openxmlformats.org/officeDocument/2006/relationships/hyperlink" Target="https://fr.wikipedia.org/wiki/Humeur" TargetMode="External"/><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hyperlink" Target="http://stehly.chez-alice.fr/la2.htm" TargetMode="External"/><Relationship Id="rId149" Type="http://schemas.openxmlformats.org/officeDocument/2006/relationships/image" Target="media/image101.png"/><Relationship Id="rId5" Type="http://schemas.openxmlformats.org/officeDocument/2006/relationships/hyperlink" Target="mailto:D.cool-hr-DTC-contact@proton.me" TargetMode="External"/><Relationship Id="rId95" Type="http://schemas.openxmlformats.org/officeDocument/2006/relationships/hyperlink" Target="https://www.linternaute.fr/dictionnaire/fr/definition/adjectif/" TargetMode="External"/><Relationship Id="rId160" Type="http://schemas.openxmlformats.org/officeDocument/2006/relationships/image" Target="media/image112.png"/><Relationship Id="rId181" Type="http://schemas.openxmlformats.org/officeDocument/2006/relationships/image" Target="media/image133.png"/><Relationship Id="rId22" Type="http://schemas.openxmlformats.org/officeDocument/2006/relationships/image" Target="media/image16.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hyperlink" Target="https://www.linternaute.fr/dictionnaire/fr/definition/au/" TargetMode="External"/><Relationship Id="rId139" Type="http://schemas.openxmlformats.org/officeDocument/2006/relationships/image" Target="media/image91.png"/><Relationship Id="rId85" Type="http://schemas.openxmlformats.org/officeDocument/2006/relationships/image" Target="media/image73.png"/><Relationship Id="rId150" Type="http://schemas.openxmlformats.org/officeDocument/2006/relationships/image" Target="media/image102.png"/><Relationship Id="rId171" Type="http://schemas.openxmlformats.org/officeDocument/2006/relationships/image" Target="media/image123.png"/><Relationship Id="rId192" Type="http://schemas.openxmlformats.org/officeDocument/2006/relationships/image" Target="media/image144.png"/><Relationship Id="rId12" Type="http://schemas.openxmlformats.org/officeDocument/2006/relationships/image" Target="media/image7.png"/><Relationship Id="rId33" Type="http://schemas.openxmlformats.org/officeDocument/2006/relationships/hyperlink" Target="https://fr.wikipedia.org/wiki/Sentiment" TargetMode="External"/><Relationship Id="rId108" Type="http://schemas.openxmlformats.org/officeDocument/2006/relationships/hyperlink" Target="https://www.linternaute.fr/dictionnaire/fr/definition/imperatif/" TargetMode="External"/><Relationship Id="rId129" Type="http://schemas.openxmlformats.org/officeDocument/2006/relationships/hyperlink" Target="http://stehly.chez-alice.fr/rta.htm" TargetMode="External"/><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hyperlink" Target="https://www.linternaute.fr/dictionnaire/fr/definition/se-rapportant/" TargetMode="External"/><Relationship Id="rId140" Type="http://schemas.openxmlformats.org/officeDocument/2006/relationships/image" Target="media/image92.png"/><Relationship Id="rId161" Type="http://schemas.openxmlformats.org/officeDocument/2006/relationships/image" Target="media/image113.png"/><Relationship Id="rId182" Type="http://schemas.openxmlformats.org/officeDocument/2006/relationships/image" Target="media/image134.png"/><Relationship Id="rId6" Type="http://schemas.openxmlformats.org/officeDocument/2006/relationships/image" Target="media/image1.jpeg"/><Relationship Id="rId23" Type="http://schemas.openxmlformats.org/officeDocument/2006/relationships/image" Target="media/image17.png"/><Relationship Id="rId119" Type="http://schemas.openxmlformats.org/officeDocument/2006/relationships/hyperlink" Target="https://www.linternaute.fr/dictionnaire/fr/definition/processus/" TargetMode="External"/><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82.png"/><Relationship Id="rId151" Type="http://schemas.openxmlformats.org/officeDocument/2006/relationships/image" Target="media/image103.png"/><Relationship Id="rId172" Type="http://schemas.openxmlformats.org/officeDocument/2006/relationships/image" Target="media/image124.png"/><Relationship Id="rId193" Type="http://schemas.openxmlformats.org/officeDocument/2006/relationships/hyperlink" Target="https://fr.wikipedia.org/wiki/Upanishad" TargetMode="External"/><Relationship Id="rId13" Type="http://schemas.openxmlformats.org/officeDocument/2006/relationships/image" Target="media/image8.png"/><Relationship Id="rId109" Type="http://schemas.openxmlformats.org/officeDocument/2006/relationships/hyperlink" Target="https://www.linternaute.fr/dictionnaire/fr/definition/pousser/" TargetMode="External"/><Relationship Id="rId34" Type="http://schemas.openxmlformats.org/officeDocument/2006/relationships/hyperlink" Target="https://fr.wikipedia.org/wiki/D%C3%A9tachement_(philosophie)"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www.linternaute.fr/dictionnaire/fr/definition/a-1/" TargetMode="External"/><Relationship Id="rId104" Type="http://schemas.openxmlformats.org/officeDocument/2006/relationships/hyperlink" Target="https://www.linternaute.fr/dictionnaire/fr/definition/pousser/" TargetMode="External"/><Relationship Id="rId120" Type="http://schemas.openxmlformats.org/officeDocument/2006/relationships/hyperlink" Target="https://www.linternaute.fr/dictionnaire/fr/definition/d/" TargetMode="External"/><Relationship Id="rId125" Type="http://schemas.openxmlformats.org/officeDocument/2006/relationships/image" Target="media/image79.png"/><Relationship Id="rId141" Type="http://schemas.openxmlformats.org/officeDocument/2006/relationships/image" Target="media/image93.png"/><Relationship Id="rId146" Type="http://schemas.openxmlformats.org/officeDocument/2006/relationships/image" Target="media/image98.png"/><Relationship Id="rId167" Type="http://schemas.openxmlformats.org/officeDocument/2006/relationships/image" Target="media/image119.png"/><Relationship Id="rId188" Type="http://schemas.openxmlformats.org/officeDocument/2006/relationships/image" Target="media/image140.png"/><Relationship Id="rId7" Type="http://schemas.openxmlformats.org/officeDocument/2006/relationships/image" Target="media/image2.png"/><Relationship Id="rId71" Type="http://schemas.openxmlformats.org/officeDocument/2006/relationships/image" Target="media/image59.png"/><Relationship Id="rId92" Type="http://schemas.openxmlformats.org/officeDocument/2006/relationships/hyperlink" Target="https://www.linternaute.fr/dictionnaire/fr/definition/qui/" TargetMode="External"/><Relationship Id="rId162" Type="http://schemas.openxmlformats.org/officeDocument/2006/relationships/image" Target="media/image114.png"/><Relationship Id="rId183" Type="http://schemas.openxmlformats.org/officeDocument/2006/relationships/image" Target="media/image135.png"/><Relationship Id="rId2" Type="http://schemas.openxmlformats.org/officeDocument/2006/relationships/styles" Target="styles.xml"/><Relationship Id="rId29" Type="http://schemas.openxmlformats.org/officeDocument/2006/relationships/hyperlink" Target="http://www.hindupedia.com/en/Duhkha" TargetMode="External"/><Relationship Id="rId24" Type="http://schemas.openxmlformats.org/officeDocument/2006/relationships/image" Target="media/image18.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hyperlink" Target="https://www.linternaute.fr/dictionnaire/fr/definition/a-1/" TargetMode="External"/><Relationship Id="rId115" Type="http://schemas.openxmlformats.org/officeDocument/2006/relationships/hyperlink" Target="https://www.linternaute.fr/dictionnaire/fr/definition/qui/" TargetMode="External"/><Relationship Id="rId131" Type="http://schemas.openxmlformats.org/officeDocument/2006/relationships/image" Target="media/image83.png"/><Relationship Id="rId136" Type="http://schemas.openxmlformats.org/officeDocument/2006/relationships/image" Target="media/image88.png"/><Relationship Id="rId157" Type="http://schemas.openxmlformats.org/officeDocument/2006/relationships/image" Target="media/image109.png"/><Relationship Id="rId178" Type="http://schemas.openxmlformats.org/officeDocument/2006/relationships/image" Target="media/image130.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04.png"/><Relationship Id="rId173" Type="http://schemas.openxmlformats.org/officeDocument/2006/relationships/image" Target="media/image125.png"/><Relationship Id="rId194" Type="http://schemas.openxmlformats.org/officeDocument/2006/relationships/image" Target="media/image145.jpe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hyperlink" Target="http://www.hindupedia.com/en/Duhkha" TargetMode="External"/><Relationship Id="rId35" Type="http://schemas.openxmlformats.org/officeDocument/2006/relationships/hyperlink" Target="https://fr.wiktionary.org/wiki/s%C3%A9r%C3%A9nit%C3%A9" TargetMode="External"/><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hyperlink" Target="https://www.linternaute.fr/dictionnaire/fr/definition/effort/" TargetMode="External"/><Relationship Id="rId105" Type="http://schemas.openxmlformats.org/officeDocument/2006/relationships/hyperlink" Target="https://www.linternaute.fr/dictionnaire/fr/definition/a-1/" TargetMode="External"/><Relationship Id="rId126" Type="http://schemas.openxmlformats.org/officeDocument/2006/relationships/image" Target="media/image80.png"/><Relationship Id="rId147" Type="http://schemas.openxmlformats.org/officeDocument/2006/relationships/image" Target="media/image99.png"/><Relationship Id="rId168" Type="http://schemas.openxmlformats.org/officeDocument/2006/relationships/image" Target="media/image120.png"/><Relationship Id="rId8" Type="http://schemas.openxmlformats.org/officeDocument/2006/relationships/image" Target="media/image3.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www.linternaute.fr/dictionnaire/fr/definition/signifier/" TargetMode="External"/><Relationship Id="rId98" Type="http://schemas.openxmlformats.org/officeDocument/2006/relationships/hyperlink" Target="https://www.linternaute.fr/dictionnaire/fr/definition/notion/" TargetMode="External"/><Relationship Id="rId121" Type="http://schemas.openxmlformats.org/officeDocument/2006/relationships/hyperlink" Target="https://www.linternaute.fr/dictionnaire/fr/definition/acquisition/" TargetMode="External"/><Relationship Id="rId142" Type="http://schemas.openxmlformats.org/officeDocument/2006/relationships/image" Target="media/image94.png"/><Relationship Id="rId163" Type="http://schemas.openxmlformats.org/officeDocument/2006/relationships/image" Target="media/image115.png"/><Relationship Id="rId184" Type="http://schemas.openxmlformats.org/officeDocument/2006/relationships/image" Target="media/image136.png"/><Relationship Id="rId189" Type="http://schemas.openxmlformats.org/officeDocument/2006/relationships/image" Target="media/image14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hyperlink" Target="https://www.linternaute.fr/dictionnaire/fr/definition/est/" TargetMode="External"/><Relationship Id="rId137" Type="http://schemas.openxmlformats.org/officeDocument/2006/relationships/image" Target="media/image89.png"/><Relationship Id="rId158" Type="http://schemas.openxmlformats.org/officeDocument/2006/relationships/image" Target="media/image110.png"/><Relationship Id="rId20" Type="http://schemas.openxmlformats.org/officeDocument/2006/relationships/hyperlink" Target="http://www.pro-influence.com/comprendre-notre-cerveau-pour-comprendre-nos-decisions-et-nos-actions/" TargetMode="External"/><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hyperlink" Target="https://www.linternaute.fr/dictionnaire/fr/definition/l/" TargetMode="External"/><Relationship Id="rId132" Type="http://schemas.openxmlformats.org/officeDocument/2006/relationships/image" Target="media/image84.png"/><Relationship Id="rId153" Type="http://schemas.openxmlformats.org/officeDocument/2006/relationships/image" Target="media/image105.png"/><Relationship Id="rId174" Type="http://schemas.openxmlformats.org/officeDocument/2006/relationships/image" Target="media/image126.png"/><Relationship Id="rId179" Type="http://schemas.openxmlformats.org/officeDocument/2006/relationships/image" Target="media/image131.png"/><Relationship Id="rId195" Type="http://schemas.openxmlformats.org/officeDocument/2006/relationships/fontTable" Target="fontTable.xml"/><Relationship Id="rId190" Type="http://schemas.openxmlformats.org/officeDocument/2006/relationships/image" Target="media/image142.png"/><Relationship Id="rId15" Type="http://schemas.openxmlformats.org/officeDocument/2006/relationships/image" Target="media/image10.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www.linternaute.fr/dictionnaire/fr/definition/agir/" TargetMode="External"/><Relationship Id="rId127" Type="http://schemas.openxmlformats.org/officeDocument/2006/relationships/image" Target="media/image81.png"/><Relationship Id="rId10" Type="http://schemas.openxmlformats.org/officeDocument/2006/relationships/image" Target="media/image5.png"/><Relationship Id="rId31" Type="http://schemas.openxmlformats.org/officeDocument/2006/relationships/image" Target="media/image23.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hyperlink" Target="https://www.linternaute.fr/dictionnaire/fr/definition/effort/" TargetMode="External"/><Relationship Id="rId99" Type="http://schemas.openxmlformats.org/officeDocument/2006/relationships/hyperlink" Target="https://www.linternaute.fr/dictionnaire/fr/definition/d/" TargetMode="External"/><Relationship Id="rId101" Type="http://schemas.openxmlformats.org/officeDocument/2006/relationships/hyperlink" Target="https://www.linternaute.fr/dictionnaire/fr/definition/de-1/" TargetMode="External"/><Relationship Id="rId122" Type="http://schemas.openxmlformats.org/officeDocument/2006/relationships/hyperlink" Target="https://www.linternaute.fr/dictionnaire/fr/definition/de-1/" TargetMode="External"/><Relationship Id="rId143" Type="http://schemas.openxmlformats.org/officeDocument/2006/relationships/image" Target="media/image95.png"/><Relationship Id="rId148" Type="http://schemas.openxmlformats.org/officeDocument/2006/relationships/image" Target="media/image100.png"/><Relationship Id="rId164" Type="http://schemas.openxmlformats.org/officeDocument/2006/relationships/image" Target="media/image116.png"/><Relationship Id="rId169" Type="http://schemas.openxmlformats.org/officeDocument/2006/relationships/image" Target="media/image121.png"/><Relationship Id="rId185"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media/image132.png"/><Relationship Id="rId26" Type="http://schemas.openxmlformats.org/officeDocument/2006/relationships/image" Target="media/image20.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hyperlink" Target="https://www.linternaute.fr/dictionnaire/fr/definition/action/" TargetMode="External"/><Relationship Id="rId133" Type="http://schemas.openxmlformats.org/officeDocument/2006/relationships/image" Target="media/image85.png"/><Relationship Id="rId154" Type="http://schemas.openxmlformats.org/officeDocument/2006/relationships/image" Target="media/image106.png"/><Relationship Id="rId175" Type="http://schemas.openxmlformats.org/officeDocument/2006/relationships/image" Target="media/image127.png"/><Relationship Id="rId196" Type="http://schemas.openxmlformats.org/officeDocument/2006/relationships/theme" Target="theme/theme1.xml"/><Relationship Id="rId16" Type="http://schemas.openxmlformats.org/officeDocument/2006/relationships/image" Target="media/image11.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hyperlink" Target="https://www.linternaute.fr/dictionnaire/fr/definition/volonte/" TargetMode="External"/><Relationship Id="rId123" Type="http://schemas.openxmlformats.org/officeDocument/2006/relationships/hyperlink" Target="https://www.linternaute.fr/dictionnaire/fr/definition/connaissance/" TargetMode="External"/><Relationship Id="rId144" Type="http://schemas.openxmlformats.org/officeDocument/2006/relationships/image" Target="media/image96.png"/><Relationship Id="rId90" Type="http://schemas.openxmlformats.org/officeDocument/2006/relationships/hyperlink" Target="https://www.linternaute.fr/dictionnaire/fr/definition/du-1/" TargetMode="External"/><Relationship Id="rId165" Type="http://schemas.openxmlformats.org/officeDocument/2006/relationships/image" Target="media/image117.png"/><Relationship Id="rId186" Type="http://schemas.openxmlformats.org/officeDocument/2006/relationships/image" Target="media/image138.png"/><Relationship Id="rId27" Type="http://schemas.openxmlformats.org/officeDocument/2006/relationships/image" Target="media/image21.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hyperlink" Target="https://www.linternaute.fr/dictionnaire/fr/definition/a/" TargetMode="External"/><Relationship Id="rId134" Type="http://schemas.openxmlformats.org/officeDocument/2006/relationships/image" Target="media/image86.png"/><Relationship Id="rId80" Type="http://schemas.openxmlformats.org/officeDocument/2006/relationships/image" Target="media/image68.png"/><Relationship Id="rId155" Type="http://schemas.openxmlformats.org/officeDocument/2006/relationships/image" Target="media/image107.png"/><Relationship Id="rId176" Type="http://schemas.openxmlformats.org/officeDocument/2006/relationships/image" Target="media/image128.png"/><Relationship Id="rId17" Type="http://schemas.openxmlformats.org/officeDocument/2006/relationships/image" Target="media/image12.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hyperlink" Target="https://www.linternaute.fr/dictionnaire/fr/definition/qui/" TargetMode="External"/><Relationship Id="rId124" Type="http://schemas.openxmlformats.org/officeDocument/2006/relationships/image" Target="media/image78.png"/><Relationship Id="rId70" Type="http://schemas.openxmlformats.org/officeDocument/2006/relationships/image" Target="media/image58.png"/><Relationship Id="rId91" Type="http://schemas.openxmlformats.org/officeDocument/2006/relationships/hyperlink" Target="https://www.linternaute.fr/dictionnaire/fr/definition/latin/" TargetMode="External"/><Relationship Id="rId145" Type="http://schemas.openxmlformats.org/officeDocument/2006/relationships/image" Target="media/image97.png"/><Relationship Id="rId166" Type="http://schemas.openxmlformats.org/officeDocument/2006/relationships/image" Target="media/image118.png"/><Relationship Id="rId187" Type="http://schemas.openxmlformats.org/officeDocument/2006/relationships/image" Target="media/image139.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37.png"/><Relationship Id="rId114" Type="http://schemas.openxmlformats.org/officeDocument/2006/relationships/hyperlink" Target="https://www.linternaute.fr/dictionnaire/fr/definition/fonction/" TargetMode="External"/><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87.png"/><Relationship Id="rId156" Type="http://schemas.openxmlformats.org/officeDocument/2006/relationships/image" Target="media/image108.png"/><Relationship Id="rId177" Type="http://schemas.openxmlformats.org/officeDocument/2006/relationships/image" Target="media/image129.png"/><Relationship Id="rId18" Type="http://schemas.openxmlformats.org/officeDocument/2006/relationships/image" Target="media/image13.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100</Pages>
  <Words>29628</Words>
  <Characters>162957</Characters>
  <Application>Microsoft Office Word</Application>
  <DocSecurity>0</DocSecurity>
  <Lines>1357</Lines>
  <Paragraphs>384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Dream D. Eternal</cp:lastModifiedBy>
  <cp:revision>9</cp:revision>
  <dcterms:created xsi:type="dcterms:W3CDTF">2026-01-13T14:30:00Z</dcterms:created>
  <dcterms:modified xsi:type="dcterms:W3CDTF">2026-01-13T15:34:00Z</dcterms:modified>
</cp:coreProperties>
</file>